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60B3" w14:textId="68E272C7" w:rsidR="00F35578" w:rsidRP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{{#</w:t>
      </w:r>
      <w:r w:rsidRPr="00760F52">
        <w:rPr>
          <w:lang w:val="en-US"/>
        </w:rPr>
        <w:t>clientPlatFromInvestment</w:t>
      </w:r>
      <w:r w:rsidRPr="00760F52">
        <w:rPr>
          <w:rFonts w:ascii="Segoe UI Light" w:hAnsi="Segoe UI Light" w:cs="Segoe UI Light"/>
          <w:bCs/>
        </w:rPr>
        <w:t>}}</w:t>
      </w:r>
    </w:p>
    <w:p w14:paraId="61307F9A" w14:textId="77777777" w:rsidR="00F35578" w:rsidRPr="00C4169B" w:rsidRDefault="00F35578" w:rsidP="00F35578">
      <w:pPr>
        <w:rPr>
          <w:rFonts w:ascii="Segoe UI Light" w:hAnsi="Segoe UI Light" w:cs="Segoe UI Light"/>
          <w:vanish/>
        </w:rPr>
      </w:pPr>
      <w:bookmarkStart w:id="0" w:name="_PictureBullets8"/>
      <w:bookmarkEnd w:id="0"/>
    </w:p>
    <w:p w14:paraId="1C9C2937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2DE5D688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6563F80B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F35578" w:rsidRPr="006E1C24" w14:paraId="1A024E97" w14:textId="77777777" w:rsidTr="0049530A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72FB9A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F1241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F35578" w:rsidRPr="006E1C24" w14:paraId="4D888CED" w14:textId="77777777" w:rsidTr="0049530A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58DAE3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C9D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{{platformName}}</w:t>
            </w:r>
          </w:p>
        </w:tc>
      </w:tr>
      <w:tr w:rsidR="00F35578" w:rsidRPr="006E1C24" w14:paraId="7A24A8D4" w14:textId="77777777" w:rsidTr="0049530A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A9341C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0504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Platform investments</w:t>
            </w:r>
          </w:p>
        </w:tc>
      </w:tr>
    </w:tbl>
    <w:p w14:paraId="6B6DC293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6CCE8174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F35578" w:rsidRPr="006E1C24" w14:paraId="2B326743" w14:textId="77777777" w:rsidTr="0049530A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9295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2CABD" w14:textId="77777777" w:rsidR="00F35578" w:rsidRPr="00FE49D5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{{clientPreferred}}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884F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2869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2FFF236F" w14:textId="77777777" w:rsidTr="0049530A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3A8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4EC10D1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5F1F842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571E3F8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3E78436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EE86A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  <w:p w14:paraId="04E6F91D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2BEF6F68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1B91A02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9DAE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07902" w14:textId="77777777" w:rsidR="00F35578" w:rsidRPr="00B0750A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r w:rsidRPr="00B0750A">
              <w:rPr>
                <w:rFonts w:ascii="Segoe UI Light" w:eastAsia="Times New Roman" w:hAnsi="Segoe UI Light" w:cs="Segoe UI Light"/>
                <w:bCs/>
                <w:lang w:eastAsia="en-AU"/>
              </w:rPr>
              <w:t>accountNumber</w:t>
            </w:r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69FF2DC4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7D8BAD3D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7281F2B8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7E497CE5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6449475D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B0421A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B0421A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B0421A">
        <w:rPr>
          <w:rFonts w:ascii="Segoe UI Light" w:hAnsi="Segoe UI Light" w:cs="Segoe UI Light"/>
        </w:rPr>
        <w:t>e{{/SingleClient}}</w:t>
      </w:r>
      <w:r w:rsidRPr="006E1C24">
        <w:rPr>
          <w:rFonts w:ascii="Segoe UI Light" w:hAnsi="Segoe UI Light" w:cs="Segoe UI Light"/>
        </w:rPr>
        <w:t xml:space="preserve"> 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6A43A375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F35578" w:rsidRPr="006E1C24" w14:paraId="42822AE0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</w:tcPr>
          <w:p w14:paraId="3FE2B631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777444D9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F35578" w:rsidRPr="006E1C24" w14:paraId="3AE7FE3C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6B39889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EF8C5A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7C7C0B30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71111DB6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ADBEC3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65A9023D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DC63429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CBEF52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019C37F5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FC7DC44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59EB14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65B7D72F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611B75BD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80B54A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5C6A4B7C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8C7174A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D55D54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74DECA6E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2208DDDE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B0421A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B0421A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B0421A">
        <w:rPr>
          <w:rFonts w:ascii="Segoe UI Light" w:hAnsi="Segoe UI Light" w:cs="Segoe UI Light"/>
        </w:rPr>
        <w:t>e{{/SingleClient}}</w:t>
      </w:r>
      <w:r>
        <w:rPr>
          <w:rFonts w:ascii="Segoe UI Light" w:hAnsi="Segoe UI Light" w:cs="Segoe UI Light"/>
        </w:rPr>
        <w:t xml:space="preserve"> </w:t>
      </w:r>
      <w:r w:rsidRPr="00B0421A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am</w:t>
      </w:r>
      <w:r w:rsidRPr="00B0421A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are</w:t>
      </w:r>
      <w:r w:rsidRPr="00B0421A">
        <w:rPr>
          <w:rFonts w:ascii="Segoe UI Light" w:hAnsi="Segoe UI Light" w:cs="Segoe UI Light"/>
        </w:rPr>
        <w:t>{{/SingleClient}}</w:t>
      </w:r>
      <w:r w:rsidRPr="006E1C24">
        <w:rPr>
          <w:rFonts w:ascii="Segoe UI Light" w:hAnsi="Segoe UI Light" w:cs="Segoe UI Light"/>
        </w:rPr>
        <w:t xml:space="preserve"> aware of the provisions of the Privacy Act and release you from those provisions in respect of information provided to Denaro Wealth  Pty Ltd and its representatives.</w:t>
      </w:r>
    </w:p>
    <w:p w14:paraId="49344386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F35578" w:rsidRPr="006E1C24" w14:paraId="2DFD87CA" w14:textId="77777777" w:rsidTr="0049530A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center"/>
            <w:hideMark/>
          </w:tcPr>
          <w:p w14:paraId="750F3628" w14:textId="77777777" w:rsidR="00F35578" w:rsidRPr="00FE49D5" w:rsidRDefault="00F35578" w:rsidP="0049530A">
            <w:pPr>
              <w:suppressAutoHyphens w:val="0"/>
              <w:spacing w:line="240" w:lineRule="auto"/>
              <w:jc w:val="center"/>
              <w:rPr>
                <w:rFonts w:ascii="Segoe UI Light" w:hAnsi="Segoe UI Light" w:cs="Segoe UI Light"/>
                <w:b/>
              </w:rPr>
            </w:pPr>
            <w:r w:rsidRPr="00FE49D5">
              <w:rPr>
                <w:rFonts w:ascii="Segoe UI Light" w:hAnsi="Segoe UI Light" w:cs="Segoe UI Light"/>
                <w:b/>
              </w:rPr>
              <w:t>{{clientPreferred}}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639D8B8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167A0468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F258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615E868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025BB99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13EBB9D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55441FE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3187D7E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43717DB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3F1EC4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301CB6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16E56BC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A63F1E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744117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960023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2B47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Business:</w:t>
            </w:r>
          </w:p>
          <w:p w14:paraId="21128FC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6021940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03381A1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1A4CFC5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F35578" w:rsidRPr="006E1C24" w14:paraId="663BF9B7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7CFF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2FE5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33A3485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1A1BD09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381DB1D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F35578" w:rsidRPr="006E1C24" w14:paraId="3142E464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7CA4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8F09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F35578" w:rsidRPr="006E1C24" w14:paraId="5614DD48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09CC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A7C7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{{adviserEmail}}</w:t>
            </w:r>
          </w:p>
        </w:tc>
      </w:tr>
    </w:tbl>
    <w:p w14:paraId="678E0B50" w14:textId="4F54DB4C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bookmarkStart w:id="1" w:name="_PictureBullets9"/>
      <w:bookmarkEnd w:id="1"/>
      <w:r>
        <w:rPr>
          <w:rFonts w:ascii="Segoe UI Light" w:hAnsi="Segoe UI Light" w:cs="Segoe UI Light"/>
          <w:color w:val="3C3C3B"/>
        </w:rPr>
        <w:t>{{@PageBreak}}</w:t>
      </w:r>
    </w:p>
    <w:p w14:paraId="7979F203" w14:textId="525A26C4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lastRenderedPageBreak/>
        <w:t>{{/</w:t>
      </w:r>
      <w:r w:rsidRPr="00760F52">
        <w:rPr>
          <w:lang w:val="en-US"/>
        </w:rPr>
        <w:t>clientPlatFromInvestment</w:t>
      </w:r>
      <w:r w:rsidRPr="00760F52">
        <w:rPr>
          <w:rFonts w:ascii="Segoe UI Light" w:hAnsi="Segoe UI Light" w:cs="Segoe UI Light"/>
          <w:bCs/>
        </w:rPr>
        <w:t>}}</w:t>
      </w:r>
    </w:p>
    <w:p w14:paraId="56465BA5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{{#</w:t>
      </w:r>
      <w:r w:rsidRPr="00905DAA">
        <w:rPr>
          <w:lang w:val="en-US"/>
        </w:rPr>
        <w:t>client</w:t>
      </w:r>
      <w:r>
        <w:rPr>
          <w:lang w:val="en-US"/>
        </w:rPr>
        <w:t>InvestmentBond</w:t>
      </w:r>
      <w:r w:rsidRPr="00760F52">
        <w:rPr>
          <w:rFonts w:ascii="Segoe UI Light" w:hAnsi="Segoe UI Light" w:cs="Segoe UI Light"/>
          <w:bCs/>
        </w:rPr>
        <w:t>}}</w:t>
      </w:r>
    </w:p>
    <w:p w14:paraId="64369AD6" w14:textId="77777777" w:rsidR="00F35578" w:rsidRPr="00FE49D5" w:rsidRDefault="00F35578" w:rsidP="00F35578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1DDEF20A" w14:textId="77777777" w:rsidR="00F35578" w:rsidRPr="00C4169B" w:rsidRDefault="00F35578" w:rsidP="00F35578">
      <w:pPr>
        <w:rPr>
          <w:rFonts w:ascii="Segoe UI Light" w:hAnsi="Segoe UI Light" w:cs="Segoe UI Light"/>
          <w:vanish/>
        </w:rPr>
      </w:pPr>
    </w:p>
    <w:p w14:paraId="0CF82B80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27A97404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2AD47EDE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F35578" w:rsidRPr="006E1C24" w14:paraId="4629A5F7" w14:textId="77777777" w:rsidTr="0049530A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513D41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BDD6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F35578" w:rsidRPr="006E1C24" w14:paraId="370D0C38" w14:textId="77777777" w:rsidTr="0049530A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6D0BDA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7E5F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{{platformName}}</w:t>
            </w:r>
          </w:p>
        </w:tc>
      </w:tr>
      <w:tr w:rsidR="00F35578" w:rsidRPr="006E1C24" w14:paraId="53535950" w14:textId="77777777" w:rsidTr="0049530A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A9A86A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B908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846C0">
              <w:rPr>
                <w:rFonts w:ascii="Segoe UI Light" w:hAnsi="Segoe UI Light" w:cs="Segoe UI Light"/>
                <w:bCs/>
              </w:rPr>
              <w:t xml:space="preserve">Investment Bond  </w:t>
            </w:r>
          </w:p>
        </w:tc>
      </w:tr>
    </w:tbl>
    <w:p w14:paraId="3F963199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7FF984C2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F35578" w:rsidRPr="006E1C24" w14:paraId="55A15DBF" w14:textId="77777777" w:rsidTr="0049530A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6FFF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55E98" w14:textId="77777777" w:rsidR="00F35578" w:rsidRPr="00FE49D5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{{clientPreferred}}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AE73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484A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41D549F7" w14:textId="77777777" w:rsidTr="0049530A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63E0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60D683F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2092348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23F64B6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3AB6996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739F1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  <w:p w14:paraId="1DE69743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3245AE79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3643163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8606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60A49" w14:textId="77777777" w:rsidR="00F35578" w:rsidRPr="00B0750A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r w:rsidRPr="00B0750A">
              <w:rPr>
                <w:rFonts w:ascii="Segoe UI Light" w:eastAsia="Times New Roman" w:hAnsi="Segoe UI Light" w:cs="Segoe UI Light"/>
                <w:bCs/>
                <w:lang w:eastAsia="en-AU"/>
              </w:rPr>
              <w:t>accountNumber</w:t>
            </w:r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2E837275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03CAB14C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12006C55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3548A370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3EB2E01F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B0421A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B0421A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B0421A">
        <w:rPr>
          <w:rFonts w:ascii="Segoe UI Light" w:hAnsi="Segoe UI Light" w:cs="Segoe UI Light"/>
        </w:rPr>
        <w:t>e{{/SingleClient}}</w:t>
      </w:r>
      <w:r w:rsidRPr="006E1C24">
        <w:rPr>
          <w:rFonts w:ascii="Segoe UI Light" w:hAnsi="Segoe UI Light" w:cs="Segoe UI Light"/>
        </w:rPr>
        <w:t xml:space="preserve"> 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6F4CD655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F35578" w:rsidRPr="006E1C24" w14:paraId="298A1F55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71C7693F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0A1D8529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F35578" w:rsidRPr="006E1C24" w14:paraId="698D4748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2E0C484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DFBE1D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1DF981C2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6BF492F5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B6C03C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46D20E93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7F3BFA7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0C2AC8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2C6B1A10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3860808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EEBA3A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2591EC73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23D3AD3C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A98CF9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75BEA521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6A28AFE5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F0E645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2DD1C871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64036ECA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B0421A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B0421A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B0421A">
        <w:rPr>
          <w:rFonts w:ascii="Segoe UI Light" w:hAnsi="Segoe UI Light" w:cs="Segoe UI Light"/>
        </w:rPr>
        <w:t>e{{/SingleClient}}</w:t>
      </w:r>
      <w:r w:rsidRPr="006E1C24">
        <w:rPr>
          <w:rFonts w:ascii="Segoe UI Light" w:hAnsi="Segoe UI Light" w:cs="Segoe UI Light"/>
        </w:rPr>
        <w:t xml:space="preserve"> </w:t>
      </w:r>
      <w:r w:rsidRPr="00B0421A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am</w:t>
      </w:r>
      <w:r w:rsidRPr="00B0421A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are</w:t>
      </w:r>
      <w:r w:rsidRPr="00B0421A">
        <w:rPr>
          <w:rFonts w:ascii="Segoe UI Light" w:hAnsi="Segoe UI Light" w:cs="Segoe UI Light"/>
        </w:rPr>
        <w:t>{{/SingleClient}}</w:t>
      </w:r>
      <w:r>
        <w:rPr>
          <w:rFonts w:ascii="Segoe UI Light" w:hAnsi="Segoe UI Light" w:cs="Segoe UI Light"/>
        </w:rPr>
        <w:t xml:space="preserve"> </w:t>
      </w:r>
      <w:r w:rsidRPr="006E1C24">
        <w:rPr>
          <w:rFonts w:ascii="Segoe UI Light" w:hAnsi="Segoe UI Light" w:cs="Segoe UI Light"/>
        </w:rPr>
        <w:t>aware of the provisions of the Privacy Act and release you from those provisions in respect of information provided to Denaro Wealth  Pty Ltd and its representatives.</w:t>
      </w:r>
    </w:p>
    <w:p w14:paraId="72BE301E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F35578" w:rsidRPr="006E1C24" w14:paraId="5E7A8660" w14:textId="77777777" w:rsidTr="0049530A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center"/>
            <w:hideMark/>
          </w:tcPr>
          <w:p w14:paraId="0548EEF4" w14:textId="77777777" w:rsidR="00F35578" w:rsidRPr="00FE49D5" w:rsidRDefault="00F35578" w:rsidP="0049530A">
            <w:pPr>
              <w:suppressAutoHyphens w:val="0"/>
              <w:spacing w:line="240" w:lineRule="auto"/>
              <w:jc w:val="center"/>
              <w:rPr>
                <w:rFonts w:ascii="Segoe UI Light" w:hAnsi="Segoe UI Light" w:cs="Segoe UI Light"/>
                <w:b/>
              </w:rPr>
            </w:pPr>
            <w:r w:rsidRPr="00FE49D5">
              <w:rPr>
                <w:rFonts w:ascii="Segoe UI Light" w:hAnsi="Segoe UI Light" w:cs="Segoe UI Light"/>
                <w:b/>
              </w:rPr>
              <w:t>{{clientPreferred}}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5A03CA7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0FF22DBD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009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1F5D9A6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64F8B9A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34F6446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66AA36D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2B06F51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44F5D13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56824F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75EE67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EBCD2D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CF1CAB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2F9A58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4E4FA22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8CE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lastRenderedPageBreak/>
              <w:t>Business:</w:t>
            </w:r>
          </w:p>
          <w:p w14:paraId="5C8678D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2DD6EB2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29074A1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17B182C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F35578" w:rsidRPr="006E1C24" w14:paraId="74FF2F35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1564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62A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7B1D474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2D43776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1049A9A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F35578" w:rsidRPr="006E1C24" w14:paraId="56602F83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2EA8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C3AF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F35578" w:rsidRPr="006E1C24" w14:paraId="0169BB45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B9D7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5A9A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{{adviserEmail}}</w:t>
            </w:r>
          </w:p>
        </w:tc>
      </w:tr>
    </w:tbl>
    <w:p w14:paraId="5041EC81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r w:rsidRPr="00905DAA">
        <w:rPr>
          <w:lang w:val="en-US"/>
        </w:rPr>
        <w:t>client</w:t>
      </w:r>
      <w:r>
        <w:rPr>
          <w:lang w:val="en-US"/>
        </w:rPr>
        <w:t>InvestmentBond</w:t>
      </w:r>
      <w:r w:rsidRPr="00760F52">
        <w:rPr>
          <w:rFonts w:ascii="Segoe UI Light" w:hAnsi="Segoe UI Light" w:cs="Segoe UI Light"/>
          <w:bCs/>
        </w:rPr>
        <w:t>}}</w:t>
      </w:r>
    </w:p>
    <w:p w14:paraId="0C1AF1AD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{{#</w:t>
      </w:r>
      <w:r w:rsidRPr="006846C0">
        <w:rPr>
          <w:lang w:val="en-US"/>
        </w:rPr>
        <w:t>clientSuperFund</w:t>
      </w:r>
      <w:r w:rsidRPr="00760F52">
        <w:rPr>
          <w:rFonts w:ascii="Segoe UI Light" w:hAnsi="Segoe UI Light" w:cs="Segoe UI Light"/>
          <w:bCs/>
        </w:rPr>
        <w:t>}}</w:t>
      </w:r>
    </w:p>
    <w:p w14:paraId="00B62C81" w14:textId="77777777" w:rsidR="00F35578" w:rsidRPr="00FE49D5" w:rsidRDefault="00F35578" w:rsidP="00F35578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67D5FC3F" w14:textId="77777777" w:rsidR="00F35578" w:rsidRPr="00C4169B" w:rsidRDefault="00F35578" w:rsidP="00F35578">
      <w:pPr>
        <w:rPr>
          <w:rFonts w:ascii="Segoe UI Light" w:hAnsi="Segoe UI Light" w:cs="Segoe UI Light"/>
          <w:vanish/>
        </w:rPr>
      </w:pPr>
    </w:p>
    <w:p w14:paraId="173ADD40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48468F74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55FA3F9D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F35578" w:rsidRPr="006E1C24" w14:paraId="51D2CB97" w14:textId="77777777" w:rsidTr="0049530A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C67482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4792A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F35578" w:rsidRPr="006E1C24" w14:paraId="031F8141" w14:textId="77777777" w:rsidTr="0049530A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ED94A6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8368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{{platformName}}</w:t>
            </w:r>
          </w:p>
        </w:tc>
      </w:tr>
      <w:tr w:rsidR="00F35578" w:rsidRPr="006E1C24" w14:paraId="6CE575EE" w14:textId="77777777" w:rsidTr="0049530A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AAE494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EA24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>
              <w:rPr>
                <w:rFonts w:ascii="Segoe UI Light" w:hAnsi="Segoe UI Light" w:cs="Segoe UI Light"/>
                <w:bCs/>
              </w:rPr>
              <w:t>Super Fund</w:t>
            </w:r>
            <w:r w:rsidRPr="006846C0">
              <w:rPr>
                <w:rFonts w:ascii="Segoe UI Light" w:hAnsi="Segoe UI Light" w:cs="Segoe UI Light"/>
                <w:bCs/>
              </w:rPr>
              <w:t xml:space="preserve">  </w:t>
            </w:r>
          </w:p>
        </w:tc>
      </w:tr>
    </w:tbl>
    <w:p w14:paraId="39EA255F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66A8755E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F35578" w:rsidRPr="006E1C24" w14:paraId="2414A1C8" w14:textId="77777777" w:rsidTr="0049530A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B786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6FEC8" w14:textId="77777777" w:rsidR="00F35578" w:rsidRPr="00FE49D5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{{clientPreferred}}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8FFB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61C9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73A80A71" w14:textId="77777777" w:rsidTr="0049530A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3AF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7FD5F03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4D6E648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1F14299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638CAB2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E9F1B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  <w:p w14:paraId="487AA187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2393A644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725E399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4739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2DC3E" w14:textId="77777777" w:rsidR="00F35578" w:rsidRPr="00B0750A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r w:rsidRPr="00BE64F8">
              <w:rPr>
                <w:rFonts w:ascii="Segoe UI Light" w:eastAsia="Times New Roman" w:hAnsi="Segoe UI Light" w:cs="Segoe UI Light"/>
                <w:lang w:eastAsia="en-AU"/>
              </w:rPr>
              <w:t>memberNumber</w:t>
            </w:r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10A57BAD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3786619B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395B5545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7FE3095C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43EB11B2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>e{{/SingleClient}}</w:t>
      </w:r>
      <w:r w:rsidRPr="006E1C24">
        <w:rPr>
          <w:rFonts w:ascii="Segoe UI Light" w:hAnsi="Segoe UI Light" w:cs="Segoe UI Light"/>
        </w:rPr>
        <w:t xml:space="preserve"> 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2C12BC7F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F35578" w:rsidRPr="006E1C24" w14:paraId="59E01D73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65D61E04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624A5D09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F35578" w:rsidRPr="006E1C24" w14:paraId="6B3E7260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5D6B64C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91C3C35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2D276BB7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5B6C4C2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A7384B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09737DE9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C5C167B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D76611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3AB6FA72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2EB1FE0E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6C3194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5323B106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8B2AEAC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9E3CC5C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38E1C962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B4B1796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D49841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48F7914A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5C8D91CF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 xml:space="preserve">e{{/SingleClient}} </w:t>
      </w:r>
      <w:r w:rsidRPr="00B0421A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am</w:t>
      </w:r>
      <w:r w:rsidRPr="00B0421A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are</w:t>
      </w:r>
      <w:r w:rsidRPr="00B0421A">
        <w:rPr>
          <w:rFonts w:ascii="Segoe UI Light" w:hAnsi="Segoe UI Light" w:cs="Segoe UI Light"/>
        </w:rPr>
        <w:t>{{/SingleClient}}</w:t>
      </w:r>
      <w:r>
        <w:rPr>
          <w:rFonts w:ascii="Segoe UI Light" w:hAnsi="Segoe UI Light" w:cs="Segoe UI Light"/>
        </w:rPr>
        <w:t xml:space="preserve"> </w:t>
      </w:r>
      <w:r w:rsidRPr="006E1C24">
        <w:rPr>
          <w:rFonts w:ascii="Segoe UI Light" w:hAnsi="Segoe UI Light" w:cs="Segoe UI Light"/>
        </w:rPr>
        <w:t>aware of the provisions of the Privacy Act and release you from those provisions in respect of information provided to Denaro Wealth  Pty Ltd and its representatives.</w:t>
      </w:r>
    </w:p>
    <w:p w14:paraId="3E1F8871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F35578" w:rsidRPr="006E1C24" w14:paraId="7821BE0F" w14:textId="77777777" w:rsidTr="0049530A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center"/>
            <w:hideMark/>
          </w:tcPr>
          <w:p w14:paraId="5AC23383" w14:textId="77777777" w:rsidR="00F35578" w:rsidRPr="00FE49D5" w:rsidRDefault="00F35578" w:rsidP="0049530A">
            <w:pPr>
              <w:suppressAutoHyphens w:val="0"/>
              <w:spacing w:line="240" w:lineRule="auto"/>
              <w:jc w:val="center"/>
              <w:rPr>
                <w:rFonts w:ascii="Segoe UI Light" w:hAnsi="Segoe UI Light" w:cs="Segoe UI Light"/>
                <w:b/>
              </w:rPr>
            </w:pPr>
            <w:r w:rsidRPr="00FE49D5">
              <w:rPr>
                <w:rFonts w:ascii="Segoe UI Light" w:hAnsi="Segoe UI Light" w:cs="Segoe UI Light"/>
                <w:b/>
              </w:rPr>
              <w:t>{{clientPreferred}}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673F07F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51BD4AA5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5472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310766D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0400ADA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2913BDC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7565809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5204261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436CBA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452E8F9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647853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0CEAEB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411F94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095CFB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E4FA4E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54B6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lastRenderedPageBreak/>
              <w:t>Business:</w:t>
            </w:r>
          </w:p>
          <w:p w14:paraId="3EDB0F2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74E034D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5858CDE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61DF61F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F35578" w:rsidRPr="006E1C24" w14:paraId="14E553E3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56B9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D5CE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71C26DC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4AFA2CE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7A9A84C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F35578" w:rsidRPr="006E1C24" w14:paraId="3475567C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FF3E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D710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F35578" w:rsidRPr="006E1C24" w14:paraId="3A2D83EC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3971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7D7C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{{adviserEmail}}</w:t>
            </w:r>
          </w:p>
        </w:tc>
      </w:tr>
    </w:tbl>
    <w:p w14:paraId="7F2AC906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r w:rsidRPr="006846C0">
        <w:rPr>
          <w:lang w:val="en-US"/>
        </w:rPr>
        <w:t>clientSuperFund</w:t>
      </w:r>
      <w:r w:rsidRPr="00760F52">
        <w:rPr>
          <w:rFonts w:ascii="Segoe UI Light" w:hAnsi="Segoe UI Light" w:cs="Segoe UI Light"/>
          <w:bCs/>
        </w:rPr>
        <w:t>}}</w:t>
      </w:r>
    </w:p>
    <w:p w14:paraId="276EF8A5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{{#</w:t>
      </w:r>
      <w:r>
        <w:rPr>
          <w:lang w:val="en-US"/>
        </w:rPr>
        <w:t>clientAccountBasedPensions</w:t>
      </w:r>
      <w:r w:rsidRPr="00760F52">
        <w:rPr>
          <w:rFonts w:ascii="Segoe UI Light" w:hAnsi="Segoe UI Light" w:cs="Segoe UI Light"/>
          <w:bCs/>
        </w:rPr>
        <w:t>}}</w:t>
      </w:r>
    </w:p>
    <w:p w14:paraId="6745A961" w14:textId="77777777" w:rsidR="00F35578" w:rsidRPr="00FE49D5" w:rsidRDefault="00F35578" w:rsidP="00F35578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767FED77" w14:textId="77777777" w:rsidR="00F35578" w:rsidRPr="00C4169B" w:rsidRDefault="00F35578" w:rsidP="00F35578">
      <w:pPr>
        <w:rPr>
          <w:rFonts w:ascii="Segoe UI Light" w:hAnsi="Segoe UI Light" w:cs="Segoe UI Light"/>
          <w:vanish/>
        </w:rPr>
      </w:pPr>
    </w:p>
    <w:p w14:paraId="24C5D868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550BD018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413AF90B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F35578" w:rsidRPr="006E1C24" w14:paraId="635536A4" w14:textId="77777777" w:rsidTr="0049530A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E70EA0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CF9A0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F35578" w:rsidRPr="006E1C24" w14:paraId="35AA2498" w14:textId="77777777" w:rsidTr="0049530A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71E169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5264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{{platformName}}</w:t>
            </w:r>
          </w:p>
        </w:tc>
      </w:tr>
      <w:tr w:rsidR="00F35578" w:rsidRPr="006E1C24" w14:paraId="25CE0C20" w14:textId="77777777" w:rsidTr="0049530A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B4ABAE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1080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846C0">
              <w:rPr>
                <w:rFonts w:ascii="Segoe UI Light" w:hAnsi="Segoe UI Light" w:cs="Segoe UI Light"/>
                <w:bCs/>
              </w:rPr>
              <w:t>Pension</w:t>
            </w:r>
          </w:p>
        </w:tc>
      </w:tr>
    </w:tbl>
    <w:p w14:paraId="6CB3ECB5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4D8CC7BA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F35578" w:rsidRPr="006E1C24" w14:paraId="7A97C973" w14:textId="77777777" w:rsidTr="0049530A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6FAA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B52A1" w14:textId="77777777" w:rsidR="00F35578" w:rsidRPr="00FE49D5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{{clientPreferred}}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DC28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C9F4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19B486AE" w14:textId="77777777" w:rsidTr="0049530A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82C6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366B326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497A210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6D5170B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685EFE2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8921B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  <w:p w14:paraId="3E19E648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02A43525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70978FE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7708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3AD19" w14:textId="77777777" w:rsidR="00F35578" w:rsidRPr="00B0750A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r w:rsidRPr="00BE64F8">
              <w:rPr>
                <w:rFonts w:ascii="Segoe UI Light" w:eastAsia="Times New Roman" w:hAnsi="Segoe UI Light" w:cs="Segoe UI Light"/>
                <w:lang w:eastAsia="en-AU"/>
              </w:rPr>
              <w:t>memberNumber</w:t>
            </w:r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3D9F840C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2B999B19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3EDFE6A6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2EA03C9B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5441D907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 xml:space="preserve">e{{/SingleClient}} </w:t>
      </w:r>
      <w:r w:rsidRPr="006E1C24">
        <w:rPr>
          <w:rFonts w:ascii="Segoe UI Light" w:hAnsi="Segoe UI Light" w:cs="Segoe UI Light"/>
        </w:rPr>
        <w:t>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7D2FCFC2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F35578" w:rsidRPr="006E1C24" w14:paraId="1D616B69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2E424D19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4094893B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F35578" w:rsidRPr="006E1C24" w14:paraId="72F3CD90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D625FDB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041DB1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4182F6DA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E220B59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1A0D74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6E74F192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844EF9F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7A98C36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4816A89E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76454D8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179E09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6F91C6E6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284F9E3A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75CEF8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048EA1C5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46885858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B20C4B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6EE0B43E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3D6F98C6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 xml:space="preserve">e{{/SingleClient}} </w:t>
      </w:r>
      <w:r w:rsidRPr="00B0421A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am</w:t>
      </w:r>
      <w:r w:rsidRPr="00B0421A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are</w:t>
      </w:r>
      <w:r w:rsidRPr="00B0421A">
        <w:rPr>
          <w:rFonts w:ascii="Segoe UI Light" w:hAnsi="Segoe UI Light" w:cs="Segoe UI Light"/>
        </w:rPr>
        <w:t>{{/SingleClient}}</w:t>
      </w:r>
      <w:r w:rsidRPr="006E1C24">
        <w:rPr>
          <w:rFonts w:ascii="Segoe UI Light" w:hAnsi="Segoe UI Light" w:cs="Segoe UI Light"/>
        </w:rPr>
        <w:t xml:space="preserve"> aware of the provisions of the Privacy Act and release you from those provisions in respect of information provided to Denaro Wealth  Pty Ltd and its representatives.</w:t>
      </w:r>
    </w:p>
    <w:p w14:paraId="7D44AD48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F35578" w:rsidRPr="006E1C24" w14:paraId="4C96AB95" w14:textId="77777777" w:rsidTr="0049530A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center"/>
            <w:hideMark/>
          </w:tcPr>
          <w:p w14:paraId="4EB89CB0" w14:textId="77777777" w:rsidR="00F35578" w:rsidRPr="00FE49D5" w:rsidRDefault="00F35578" w:rsidP="0049530A">
            <w:pPr>
              <w:suppressAutoHyphens w:val="0"/>
              <w:spacing w:line="240" w:lineRule="auto"/>
              <w:jc w:val="center"/>
              <w:rPr>
                <w:rFonts w:ascii="Segoe UI Light" w:hAnsi="Segoe UI Light" w:cs="Segoe UI Light"/>
                <w:b/>
              </w:rPr>
            </w:pPr>
            <w:r w:rsidRPr="00FE49D5">
              <w:rPr>
                <w:rFonts w:ascii="Segoe UI Light" w:hAnsi="Segoe UI Light" w:cs="Segoe UI Light"/>
                <w:b/>
              </w:rPr>
              <w:t>{{clientPreferred}}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1B5FFDC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20BDDC34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13E2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20F9716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1C7F2D3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55F7744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11355A1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46CE971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E886DE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2EC46F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4D6BB09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761C36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C91411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B7C16C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282CC4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4710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lastRenderedPageBreak/>
              <w:t>Business:</w:t>
            </w:r>
          </w:p>
          <w:p w14:paraId="1CD1D9B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3999FAC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6337629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5ECE05B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F35578" w:rsidRPr="006E1C24" w14:paraId="6FFBB562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57C8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60A8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627E903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2C6F908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lastRenderedPageBreak/>
              <w:t>84 Hotham Street Preston VIC 3072</w:t>
            </w:r>
          </w:p>
          <w:p w14:paraId="4F078EB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F35578" w:rsidRPr="006E1C24" w14:paraId="4464147D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A70C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6609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F35578" w:rsidRPr="006E1C24" w14:paraId="19628316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2C98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9991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{{adviserEmail}}</w:t>
            </w:r>
          </w:p>
        </w:tc>
      </w:tr>
    </w:tbl>
    <w:p w14:paraId="734BAF44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r>
        <w:rPr>
          <w:lang w:val="en-US"/>
        </w:rPr>
        <w:t>clientAccountBasedPensions</w:t>
      </w:r>
      <w:r w:rsidRPr="00760F52">
        <w:rPr>
          <w:rFonts w:ascii="Segoe UI Light" w:hAnsi="Segoe UI Light" w:cs="Segoe UI Light"/>
          <w:bCs/>
        </w:rPr>
        <w:t>}}</w:t>
      </w:r>
    </w:p>
    <w:p w14:paraId="398FC076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{{#</w:t>
      </w:r>
      <w:r w:rsidRPr="00AB2D30">
        <w:t>client</w:t>
      </w:r>
      <w:r w:rsidRPr="00AB2D30">
        <w:rPr>
          <w:lang w:val="en-US"/>
        </w:rPr>
        <w:t>Annuities</w:t>
      </w:r>
      <w:r w:rsidRPr="00760F52">
        <w:rPr>
          <w:rFonts w:ascii="Segoe UI Light" w:hAnsi="Segoe UI Light" w:cs="Segoe UI Light"/>
          <w:bCs/>
        </w:rPr>
        <w:t>}}</w:t>
      </w:r>
    </w:p>
    <w:p w14:paraId="5AD732FA" w14:textId="77777777" w:rsidR="00F35578" w:rsidRPr="00FE49D5" w:rsidRDefault="00F35578" w:rsidP="00F35578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0CCB7EEF" w14:textId="77777777" w:rsidR="00F35578" w:rsidRPr="00C4169B" w:rsidRDefault="00F35578" w:rsidP="00F35578">
      <w:pPr>
        <w:rPr>
          <w:rFonts w:ascii="Segoe UI Light" w:hAnsi="Segoe UI Light" w:cs="Segoe UI Light"/>
          <w:vanish/>
        </w:rPr>
      </w:pPr>
    </w:p>
    <w:p w14:paraId="75D14FB1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79EB3454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4F43849C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F35578" w:rsidRPr="006E1C24" w14:paraId="01A62601" w14:textId="77777777" w:rsidTr="0049530A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C43258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338C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F35578" w:rsidRPr="006E1C24" w14:paraId="64698760" w14:textId="77777777" w:rsidTr="0049530A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E0CA39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BDC2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</w:t>
            </w:r>
            <w:r w:rsidRPr="006846C0">
              <w:rPr>
                <w:rFonts w:ascii="Segoe UI Light" w:hAnsi="Segoe UI Light" w:cs="Segoe UI Light"/>
              </w:rPr>
              <w:t>productProvider</w:t>
            </w:r>
            <w:r w:rsidRPr="00760F52">
              <w:rPr>
                <w:rFonts w:ascii="Segoe UI Light" w:hAnsi="Segoe UI Light" w:cs="Segoe UI Light"/>
                <w:bCs/>
              </w:rPr>
              <w:t>}}</w:t>
            </w:r>
          </w:p>
        </w:tc>
      </w:tr>
      <w:tr w:rsidR="00F35578" w:rsidRPr="006E1C24" w14:paraId="3F4E4467" w14:textId="77777777" w:rsidTr="0049530A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F7B6B7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62B7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>
              <w:rPr>
                <w:rFonts w:ascii="Segoe UI Light" w:hAnsi="Segoe UI Light" w:cs="Segoe UI Light"/>
                <w:bCs/>
              </w:rPr>
              <w:t>Annuity</w:t>
            </w:r>
          </w:p>
        </w:tc>
      </w:tr>
    </w:tbl>
    <w:p w14:paraId="38A30B0B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61EB86DA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F35578" w:rsidRPr="006E1C24" w14:paraId="43BA5FFB" w14:textId="77777777" w:rsidTr="0049530A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13B9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6332" w14:textId="77777777" w:rsidR="00F35578" w:rsidRPr="00FE49D5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{{clientPreferred}}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56B7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8F9F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35BD95B6" w14:textId="77777777" w:rsidTr="0049530A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105B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2244F5A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4A91D08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56F9AD5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437C152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499F8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  <w:p w14:paraId="04D36AEE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3DB9E9E7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204F1AA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E93C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C641" w14:textId="77777777" w:rsidR="00F35578" w:rsidRPr="00B0750A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r w:rsidRPr="00F31F86">
              <w:rPr>
                <w:rFonts w:ascii="Segoe UI Light" w:eastAsia="Times New Roman" w:hAnsi="Segoe UI Light" w:cs="Segoe UI Light"/>
                <w:lang w:eastAsia="en-AU"/>
              </w:rPr>
              <w:t>accountNumber</w:t>
            </w:r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452548C0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4264BB3A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2D6F72DE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27967D7A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53586818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>e{{/SingleClient}}</w:t>
      </w:r>
      <w:r w:rsidRPr="006E1C24">
        <w:rPr>
          <w:rFonts w:ascii="Segoe UI Light" w:hAnsi="Segoe UI Light" w:cs="Segoe UI Light"/>
        </w:rPr>
        <w:t xml:space="preserve"> 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019E3218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F35578" w:rsidRPr="006E1C24" w14:paraId="7F31BCFA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2CF4803D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3AE85C82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F35578" w:rsidRPr="006E1C24" w14:paraId="61682A91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22BD1EF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219544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5BEB9AAD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7435E6D9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E5FB6E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758976E2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7899D861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0EF2E8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43320D92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5A2BCAE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2D2D5D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3C50DFC0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723F6A22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D7A13A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5B337E77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5A48CA4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B4126C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61879523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29714DDC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>e{{/SingleClient}}</w:t>
      </w:r>
      <w:r w:rsidRPr="006E1C24">
        <w:rPr>
          <w:rFonts w:ascii="Segoe UI Light" w:hAnsi="Segoe UI Light" w:cs="Segoe UI Light"/>
        </w:rPr>
        <w:t xml:space="preserve"> </w:t>
      </w:r>
      <w:r w:rsidRPr="00B0421A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am</w:t>
      </w:r>
      <w:r w:rsidRPr="00B0421A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are</w:t>
      </w:r>
      <w:r w:rsidRPr="00B0421A">
        <w:rPr>
          <w:rFonts w:ascii="Segoe UI Light" w:hAnsi="Segoe UI Light" w:cs="Segoe UI Light"/>
        </w:rPr>
        <w:t>{{/SingleClient}}</w:t>
      </w:r>
      <w:r>
        <w:rPr>
          <w:rFonts w:ascii="Segoe UI Light" w:hAnsi="Segoe UI Light" w:cs="Segoe UI Light"/>
        </w:rPr>
        <w:t xml:space="preserve"> </w:t>
      </w:r>
      <w:r w:rsidRPr="006E1C24">
        <w:rPr>
          <w:rFonts w:ascii="Segoe UI Light" w:hAnsi="Segoe UI Light" w:cs="Segoe UI Light"/>
        </w:rPr>
        <w:t>aware of the provisions of the Privacy Act and release you from those provisions in respect of information provided to Denaro Wealth  Pty Ltd and its representatives.</w:t>
      </w:r>
    </w:p>
    <w:p w14:paraId="7AC4CB35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F35578" w:rsidRPr="006E1C24" w14:paraId="50F06AA0" w14:textId="77777777" w:rsidTr="0049530A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center"/>
            <w:hideMark/>
          </w:tcPr>
          <w:p w14:paraId="6AB4ABBC" w14:textId="77777777" w:rsidR="00F35578" w:rsidRPr="00FE49D5" w:rsidRDefault="00F35578" w:rsidP="0049530A">
            <w:pPr>
              <w:suppressAutoHyphens w:val="0"/>
              <w:spacing w:line="240" w:lineRule="auto"/>
              <w:jc w:val="center"/>
              <w:rPr>
                <w:rFonts w:ascii="Segoe UI Light" w:hAnsi="Segoe UI Light" w:cs="Segoe UI Light"/>
                <w:b/>
              </w:rPr>
            </w:pPr>
            <w:r w:rsidRPr="00FE49D5">
              <w:rPr>
                <w:rFonts w:ascii="Segoe UI Light" w:hAnsi="Segoe UI Light" w:cs="Segoe UI Light"/>
                <w:b/>
              </w:rPr>
              <w:t>{{clientPreferred}}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302D325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6B93D583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591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106270F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2B94C63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058509F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5BDB33D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0360E8B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7CDA3D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713D27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E7CF04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1A1A824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6039C6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393FC6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F45CA5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1234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lastRenderedPageBreak/>
              <w:t>Business:</w:t>
            </w:r>
          </w:p>
          <w:p w14:paraId="0664592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52BD03A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38414F3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3C88EA5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F35578" w:rsidRPr="006E1C24" w14:paraId="10CB8DF2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2F9B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3273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6F64503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7666CCC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60CC184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F35578" w:rsidRPr="006E1C24" w14:paraId="2B71B20D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13AF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F8BC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F35578" w:rsidRPr="006E1C24" w14:paraId="22ACC57D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85A1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4F52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{{adviserEmail}}</w:t>
            </w:r>
          </w:p>
        </w:tc>
      </w:tr>
    </w:tbl>
    <w:p w14:paraId="5920FF6F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r w:rsidRPr="00AB2D30">
        <w:t>client</w:t>
      </w:r>
      <w:r w:rsidRPr="00AB2D30">
        <w:rPr>
          <w:lang w:val="en-US"/>
        </w:rPr>
        <w:t>Annuities</w:t>
      </w:r>
      <w:r w:rsidRPr="00760F52">
        <w:rPr>
          <w:rFonts w:ascii="Segoe UI Light" w:hAnsi="Segoe UI Light" w:cs="Segoe UI Light"/>
          <w:bCs/>
        </w:rPr>
        <w:t>}}</w:t>
      </w:r>
    </w:p>
    <w:p w14:paraId="61F439E9" w14:textId="77777777" w:rsidR="00F35578" w:rsidRPr="008130E3" w:rsidRDefault="00F35578" w:rsidP="00F35578">
      <w:pPr>
        <w:jc w:val="both"/>
        <w:rPr>
          <w:lang w:val="en-US"/>
        </w:rPr>
      </w:pPr>
      <w:r w:rsidRPr="008130E3">
        <w:rPr>
          <w:lang w:val="en-US"/>
        </w:rPr>
        <w:t>{{#clientLifeTPDTraumaAuthArray</w:t>
      </w:r>
      <w:r w:rsidRPr="00760F52">
        <w:rPr>
          <w:rFonts w:ascii="Segoe UI Light" w:hAnsi="Segoe UI Light" w:cs="Segoe UI Light"/>
          <w:bCs/>
        </w:rPr>
        <w:t>}}</w:t>
      </w:r>
    </w:p>
    <w:p w14:paraId="715E91C2" w14:textId="77777777" w:rsidR="00F35578" w:rsidRPr="00FE49D5" w:rsidRDefault="00F35578" w:rsidP="00F35578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540AB1D1" w14:textId="77777777" w:rsidR="00F35578" w:rsidRPr="00C4169B" w:rsidRDefault="00F35578" w:rsidP="00F35578">
      <w:pPr>
        <w:rPr>
          <w:rFonts w:ascii="Segoe UI Light" w:hAnsi="Segoe UI Light" w:cs="Segoe UI Light"/>
          <w:vanish/>
        </w:rPr>
      </w:pPr>
    </w:p>
    <w:p w14:paraId="39547FF5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79BDBC75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7EF3C844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F35578" w:rsidRPr="006E1C24" w14:paraId="671A133C" w14:textId="77777777" w:rsidTr="0049530A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956CAF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5661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F35578" w:rsidRPr="006E1C24" w14:paraId="6C115EB4" w14:textId="77777777" w:rsidTr="0049530A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E60DC4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091AD" w14:textId="77777777" w:rsidR="00F35578" w:rsidRPr="008130E3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lang w:val="en-US"/>
              </w:rPr>
            </w:pPr>
            <w:r w:rsidRPr="00760F52">
              <w:rPr>
                <w:rFonts w:ascii="Segoe UI Light" w:hAnsi="Segoe UI Light" w:cs="Segoe UI Light"/>
                <w:bCs/>
              </w:rPr>
              <w:t>{{</w:t>
            </w:r>
            <w:r w:rsidRPr="008130E3">
              <w:rPr>
                <w:rFonts w:ascii="Segoe UI Light" w:hAnsi="Segoe UI Light" w:cs="Segoe UI Light"/>
                <w:lang w:val="en-US"/>
              </w:rPr>
              <w:t>provider</w:t>
            </w:r>
            <w:r w:rsidRPr="00760F52">
              <w:rPr>
                <w:rFonts w:ascii="Segoe UI Light" w:hAnsi="Segoe UI Light" w:cs="Segoe UI Light"/>
                <w:bCs/>
              </w:rPr>
              <w:t>}}</w:t>
            </w:r>
          </w:p>
        </w:tc>
      </w:tr>
      <w:tr w:rsidR="00F35578" w:rsidRPr="006E1C24" w14:paraId="13840515" w14:textId="77777777" w:rsidTr="0049530A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16B1CD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D80D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>
              <w:rPr>
                <w:rFonts w:ascii="Segoe UI Light" w:hAnsi="Segoe UI Light" w:cs="Segoe UI Light"/>
                <w:bCs/>
              </w:rPr>
              <w:t>Insurance</w:t>
            </w:r>
          </w:p>
        </w:tc>
      </w:tr>
    </w:tbl>
    <w:p w14:paraId="4AC3B5B8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511F2B6F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F35578" w:rsidRPr="006E1C24" w14:paraId="5CBBECD2" w14:textId="77777777" w:rsidTr="0049530A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2282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A358F" w14:textId="77777777" w:rsidR="00F35578" w:rsidRPr="00FE49D5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{{clientPreferred}}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571E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0C68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51E06FA3" w14:textId="77777777" w:rsidTr="0049530A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929B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3341AA1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7926398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4A7A94D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5BADB66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C7320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  <w:p w14:paraId="5419724F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6F4318D0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7C1BD4C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EC1D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E3B93" w14:textId="77777777" w:rsidR="00F35578" w:rsidRPr="008130E3" w:rsidRDefault="00F35578" w:rsidP="0049530A">
            <w:pPr>
              <w:suppressAutoHyphens w:val="0"/>
              <w:spacing w:line="240" w:lineRule="auto"/>
              <w:rPr>
                <w:rFonts w:ascii="Segoe UI Light" w:eastAsia="Times New Roman" w:hAnsi="Segoe UI Light" w:cs="Segoe UI Light"/>
                <w:lang w:val="en-US" w:eastAsia="en-AU"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r w:rsidRPr="008130E3">
              <w:rPr>
                <w:rFonts w:ascii="Segoe UI Light" w:eastAsia="Times New Roman" w:hAnsi="Segoe UI Light" w:cs="Segoe UI Light"/>
                <w:lang w:val="en-US" w:eastAsia="en-AU"/>
              </w:rPr>
              <w:t>policyNo</w:t>
            </w:r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2A279629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4BB8637B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7BCD558C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0F57E355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39B8F6F1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>e{{/SingleClient}}</w:t>
      </w:r>
      <w:r w:rsidRPr="006E1C24">
        <w:rPr>
          <w:rFonts w:ascii="Segoe UI Light" w:hAnsi="Segoe UI Light" w:cs="Segoe UI Light"/>
        </w:rPr>
        <w:t xml:space="preserve"> 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07E644D6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F35578" w:rsidRPr="006E1C24" w14:paraId="28EDC9BE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27EB6B95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0D8B028E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F35578" w:rsidRPr="006E1C24" w14:paraId="62BCBCE0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456154CA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FEB042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51D5E196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7DA6C29A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847700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22AA1D53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53C263E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93C2EF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5D0C0F1F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7333AC1A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5E4F11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35E77DEA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2AD1132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798B73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4EB5A53F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CD64A42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EB8E10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29914CE3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463F62A0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 xml:space="preserve">e{{/SingleClient}} </w:t>
      </w:r>
      <w:r w:rsidRPr="00B0421A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am</w:t>
      </w:r>
      <w:r w:rsidRPr="00B0421A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are</w:t>
      </w:r>
      <w:r w:rsidRPr="00B0421A">
        <w:rPr>
          <w:rFonts w:ascii="Segoe UI Light" w:hAnsi="Segoe UI Light" w:cs="Segoe UI Light"/>
        </w:rPr>
        <w:t>{{/SingleClient}}</w:t>
      </w:r>
      <w:r>
        <w:rPr>
          <w:rFonts w:ascii="Segoe UI Light" w:hAnsi="Segoe UI Light" w:cs="Segoe UI Light"/>
        </w:rPr>
        <w:t xml:space="preserve"> </w:t>
      </w:r>
      <w:r w:rsidRPr="006E1C24">
        <w:rPr>
          <w:rFonts w:ascii="Segoe UI Light" w:hAnsi="Segoe UI Light" w:cs="Segoe UI Light"/>
        </w:rPr>
        <w:t>aware of the provisions of the Privacy Act and release you from those provisions in respect of information provided to Denaro Wealth  Pty Ltd and its representatives.</w:t>
      </w:r>
    </w:p>
    <w:p w14:paraId="08B77CE1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F35578" w:rsidRPr="006E1C24" w14:paraId="1692B1C8" w14:textId="77777777" w:rsidTr="0049530A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center"/>
            <w:hideMark/>
          </w:tcPr>
          <w:p w14:paraId="023E74AC" w14:textId="77777777" w:rsidR="00F35578" w:rsidRPr="00FE49D5" w:rsidRDefault="00F35578" w:rsidP="0049530A">
            <w:pPr>
              <w:suppressAutoHyphens w:val="0"/>
              <w:spacing w:line="240" w:lineRule="auto"/>
              <w:jc w:val="center"/>
              <w:rPr>
                <w:rFonts w:ascii="Segoe UI Light" w:hAnsi="Segoe UI Light" w:cs="Segoe UI Light"/>
                <w:b/>
              </w:rPr>
            </w:pPr>
            <w:r w:rsidRPr="00FE49D5">
              <w:rPr>
                <w:rFonts w:ascii="Segoe UI Light" w:hAnsi="Segoe UI Light" w:cs="Segoe UI Light"/>
                <w:b/>
              </w:rPr>
              <w:t>{{clientPreferred}}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310E8F0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0593D787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F7C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63C0A15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6FFAD08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041F059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lastRenderedPageBreak/>
              <w:t>ABN 23 065 921 735</w:t>
            </w:r>
          </w:p>
          <w:p w14:paraId="35273CF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3D5A9CE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8424D9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2A692F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4B61A92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CA44F8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468C14F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70DD5B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8CBF8D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13A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lastRenderedPageBreak/>
              <w:t>Business:</w:t>
            </w:r>
          </w:p>
          <w:p w14:paraId="37A01AE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1434E7F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4CB38C4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lastRenderedPageBreak/>
              <w:t>84 Hotham Street Preston VIC 3072</w:t>
            </w:r>
          </w:p>
          <w:p w14:paraId="1F1862D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F35578" w:rsidRPr="006E1C24" w14:paraId="28FA7CFF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0033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88FD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22C3787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3FF2022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4249EC4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F35578" w:rsidRPr="006E1C24" w14:paraId="4D9A920D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9F94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C42C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F35578" w:rsidRPr="006E1C24" w14:paraId="3E1F13EC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1DAA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F3CE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{{adviserEmail}}</w:t>
            </w:r>
          </w:p>
        </w:tc>
      </w:tr>
    </w:tbl>
    <w:p w14:paraId="494C2791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r w:rsidRPr="008130E3">
        <w:rPr>
          <w:lang w:val="en-US"/>
        </w:rPr>
        <w:t>clientLifeTPDTraumaAuthArray</w:t>
      </w:r>
      <w:r w:rsidRPr="00760F52">
        <w:rPr>
          <w:rFonts w:ascii="Segoe UI Light" w:hAnsi="Segoe UI Light" w:cs="Segoe UI Light"/>
          <w:bCs/>
        </w:rPr>
        <w:t>}}</w:t>
      </w:r>
    </w:p>
    <w:p w14:paraId="0996AF8F" w14:textId="77777777" w:rsidR="00F35578" w:rsidRDefault="00F35578" w:rsidP="00F35578">
      <w:pPr>
        <w:jc w:val="both"/>
        <w:rPr>
          <w:bCs/>
        </w:rPr>
      </w:pPr>
      <w:r>
        <w:rPr>
          <w:bCs/>
        </w:rPr>
        <w:t>{{</w:t>
      </w:r>
      <w:r>
        <w:t>^SingleClient</w:t>
      </w:r>
      <w:r>
        <w:rPr>
          <w:bCs/>
        </w:rPr>
        <w:t>}}</w:t>
      </w:r>
    </w:p>
    <w:p w14:paraId="74D9B82B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{{#</w:t>
      </w:r>
      <w:r>
        <w:rPr>
          <w:lang w:val="en-US"/>
        </w:rPr>
        <w:t>partner</w:t>
      </w:r>
      <w:r w:rsidRPr="00760F52">
        <w:rPr>
          <w:lang w:val="en-US"/>
        </w:rPr>
        <w:t>PlatFromInvestment</w:t>
      </w:r>
      <w:r w:rsidRPr="00760F52">
        <w:rPr>
          <w:rFonts w:ascii="Segoe UI Light" w:hAnsi="Segoe UI Light" w:cs="Segoe UI Light"/>
          <w:bCs/>
        </w:rPr>
        <w:t>}}</w:t>
      </w:r>
    </w:p>
    <w:p w14:paraId="5F7B44CD" w14:textId="77777777" w:rsidR="00F35578" w:rsidRPr="00FE49D5" w:rsidRDefault="00F35578" w:rsidP="00F35578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170B5DFE" w14:textId="77777777" w:rsidR="00F35578" w:rsidRPr="00C4169B" w:rsidRDefault="00F35578" w:rsidP="00F35578">
      <w:pPr>
        <w:rPr>
          <w:rFonts w:ascii="Segoe UI Light" w:hAnsi="Segoe UI Light" w:cs="Segoe UI Light"/>
          <w:vanish/>
        </w:rPr>
      </w:pPr>
    </w:p>
    <w:p w14:paraId="2A2193DE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65328722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5E771B3C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F35578" w:rsidRPr="006E1C24" w14:paraId="4A3B16DE" w14:textId="77777777" w:rsidTr="0049530A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A5CBE9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9638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F35578" w:rsidRPr="006E1C24" w14:paraId="6365F9DB" w14:textId="77777777" w:rsidTr="0049530A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7E915B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404B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{{platformName}}</w:t>
            </w:r>
          </w:p>
        </w:tc>
      </w:tr>
      <w:tr w:rsidR="00F35578" w:rsidRPr="006E1C24" w14:paraId="17199B27" w14:textId="77777777" w:rsidTr="0049530A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A2F3FC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F248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Platform investments</w:t>
            </w:r>
          </w:p>
        </w:tc>
      </w:tr>
    </w:tbl>
    <w:p w14:paraId="4C61D28D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5FD74B94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F35578" w:rsidRPr="006E1C24" w14:paraId="49FF61AD" w14:textId="77777777" w:rsidTr="0049530A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B5D3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492EC" w14:textId="77777777" w:rsidR="00F35578" w:rsidRPr="00FE49D5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</w:t>
            </w:r>
            <w:r>
              <w:rPr>
                <w:rFonts w:ascii="Segoe UI Light" w:hAnsi="Segoe UI Light" w:cs="Segoe UI Light"/>
                <w:bCs/>
              </w:rPr>
              <w:t>partner</w:t>
            </w:r>
            <w:r w:rsidRPr="00FE49D5">
              <w:rPr>
                <w:rFonts w:ascii="Segoe UI Light" w:hAnsi="Segoe UI Light" w:cs="Segoe UI Light"/>
                <w:bCs/>
              </w:rPr>
              <w:t>Preferred}}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5568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651D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</w:rPr>
              <w:t>partnerD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7C782F1B" w14:textId="77777777" w:rsidTr="0049530A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3143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3F3C8C0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10D4CBE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4E9F0AD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46700DE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6144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</w:rPr>
              <w:t>partnerH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  <w:p w14:paraId="6F474691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1C6B12DA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52BEF78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</w:rPr>
              <w:t>partnerM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A068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A1E45" w14:textId="77777777" w:rsidR="00F35578" w:rsidRPr="00B0750A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r w:rsidRPr="00B0750A">
              <w:rPr>
                <w:rFonts w:ascii="Segoe UI Light" w:eastAsia="Times New Roman" w:hAnsi="Segoe UI Light" w:cs="Segoe UI Light"/>
                <w:bCs/>
                <w:lang w:eastAsia="en-AU"/>
              </w:rPr>
              <w:t>accountNumber</w:t>
            </w:r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29B42143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7E6CC3F4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2DA665D2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639CFEA1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18E1626C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 xml:space="preserve">e{{/SingleClient}} </w:t>
      </w:r>
      <w:r w:rsidRPr="006E1C24">
        <w:rPr>
          <w:rFonts w:ascii="Segoe UI Light" w:hAnsi="Segoe UI Light" w:cs="Segoe UI Light"/>
        </w:rPr>
        <w:t>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19898D59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F35578" w:rsidRPr="006E1C24" w14:paraId="6D7A682B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4D004714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1EB3A980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F35578" w:rsidRPr="006E1C24" w14:paraId="6E23982D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BFB1D34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9C16CD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51DD5253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6691F127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DD5A49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0E40C7A6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2AC0FA6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E11073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52D1D694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6637E3CC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2B07AB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2D6396E5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721D317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AC05B4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66FEC4A8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60A09420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5F6DAA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56CB602F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5335CE47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 xml:space="preserve">e{{/SingleClient}} </w:t>
      </w:r>
      <w:r w:rsidRPr="00B0421A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am</w:t>
      </w:r>
      <w:r w:rsidRPr="00B0421A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are</w:t>
      </w:r>
      <w:r w:rsidRPr="00B0421A">
        <w:rPr>
          <w:rFonts w:ascii="Segoe UI Light" w:hAnsi="Segoe UI Light" w:cs="Segoe UI Light"/>
        </w:rPr>
        <w:t>{{/SingleClient}}</w:t>
      </w:r>
      <w:r>
        <w:rPr>
          <w:rFonts w:ascii="Segoe UI Light" w:hAnsi="Segoe UI Light" w:cs="Segoe UI Light"/>
        </w:rPr>
        <w:t xml:space="preserve"> </w:t>
      </w:r>
      <w:r w:rsidRPr="006E1C24">
        <w:rPr>
          <w:rFonts w:ascii="Segoe UI Light" w:hAnsi="Segoe UI Light" w:cs="Segoe UI Light"/>
        </w:rPr>
        <w:t>aware of the provisions of the Privacy Act and release you from those provisions in respect of information provided to Denaro Wealth  Pty Ltd and its representatives.</w:t>
      </w:r>
    </w:p>
    <w:p w14:paraId="52376683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F35578" w:rsidRPr="006E1C24" w14:paraId="703D60DC" w14:textId="77777777" w:rsidTr="0049530A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center"/>
            <w:hideMark/>
          </w:tcPr>
          <w:p w14:paraId="32649EEF" w14:textId="77777777" w:rsidR="00F35578" w:rsidRPr="00FE49D5" w:rsidRDefault="00F35578" w:rsidP="0049530A">
            <w:pPr>
              <w:suppressAutoHyphens w:val="0"/>
              <w:spacing w:line="240" w:lineRule="auto"/>
              <w:jc w:val="center"/>
              <w:rPr>
                <w:rFonts w:ascii="Segoe UI Light" w:hAnsi="Segoe UI Light" w:cs="Segoe UI Light"/>
                <w:b/>
              </w:rPr>
            </w:pPr>
            <w:r w:rsidRPr="00FE49D5">
              <w:rPr>
                <w:rFonts w:ascii="Segoe UI Light" w:hAnsi="Segoe UI Light" w:cs="Segoe UI Light"/>
                <w:b/>
              </w:rPr>
              <w:t>{{</w:t>
            </w:r>
            <w:r>
              <w:rPr>
                <w:rFonts w:ascii="Segoe UI Light" w:hAnsi="Segoe UI Light" w:cs="Segoe UI Light"/>
                <w:b/>
              </w:rPr>
              <w:t>partner</w:t>
            </w:r>
            <w:r w:rsidRPr="00FE49D5">
              <w:rPr>
                <w:rFonts w:ascii="Segoe UI Light" w:hAnsi="Segoe UI Light" w:cs="Segoe UI Light"/>
                <w:b/>
              </w:rPr>
              <w:t>Preferred}}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59320D8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7621E5CF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9C4F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lastRenderedPageBreak/>
              <w:t xml:space="preserve">Natalino Lidestri </w:t>
            </w:r>
          </w:p>
          <w:p w14:paraId="5AC5367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5AC7D9E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40008A1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6FBDFC7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668ACA2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57A161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7AEDEC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AA5518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335B50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E6FD47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335E4B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5942F7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D28F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Business:</w:t>
            </w:r>
          </w:p>
          <w:p w14:paraId="154A666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6248286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054207B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512E3E8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F35578" w:rsidRPr="006E1C24" w14:paraId="68AD1182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A207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BA52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083ADC8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552ACBF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65E04B1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F35578" w:rsidRPr="006E1C24" w14:paraId="1C693A49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A0D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902B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F35578" w:rsidRPr="006E1C24" w14:paraId="4335454A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DD14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21A3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{{adviserEmail}}</w:t>
            </w:r>
          </w:p>
        </w:tc>
      </w:tr>
    </w:tbl>
    <w:p w14:paraId="6DB00B63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r>
        <w:rPr>
          <w:lang w:val="en-US"/>
        </w:rPr>
        <w:t>partner</w:t>
      </w:r>
      <w:r w:rsidRPr="00760F52">
        <w:rPr>
          <w:lang w:val="en-US"/>
        </w:rPr>
        <w:t>PlatFromInvestment</w:t>
      </w:r>
      <w:r w:rsidRPr="00760F52">
        <w:rPr>
          <w:rFonts w:ascii="Segoe UI Light" w:hAnsi="Segoe UI Light" w:cs="Segoe UI Light"/>
          <w:bCs/>
        </w:rPr>
        <w:t>}}</w:t>
      </w:r>
    </w:p>
    <w:p w14:paraId="15B1B733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{{#</w:t>
      </w:r>
      <w:r>
        <w:rPr>
          <w:lang w:val="en-US"/>
        </w:rPr>
        <w:t>partnerInvestmentBond</w:t>
      </w:r>
      <w:r w:rsidRPr="00760F52">
        <w:rPr>
          <w:rFonts w:ascii="Segoe UI Light" w:hAnsi="Segoe UI Light" w:cs="Segoe UI Light"/>
          <w:bCs/>
        </w:rPr>
        <w:t>}}</w:t>
      </w:r>
    </w:p>
    <w:p w14:paraId="5DCDD819" w14:textId="77777777" w:rsidR="00F35578" w:rsidRPr="00FE49D5" w:rsidRDefault="00F35578" w:rsidP="00F35578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3CE8163E" w14:textId="77777777" w:rsidR="00F35578" w:rsidRPr="00C4169B" w:rsidRDefault="00F35578" w:rsidP="00F35578">
      <w:pPr>
        <w:rPr>
          <w:rFonts w:ascii="Segoe UI Light" w:hAnsi="Segoe UI Light" w:cs="Segoe UI Light"/>
          <w:vanish/>
        </w:rPr>
      </w:pPr>
    </w:p>
    <w:p w14:paraId="2EAA163A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4E237068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409C2E9B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F35578" w:rsidRPr="006E1C24" w14:paraId="2999BA43" w14:textId="77777777" w:rsidTr="0049530A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2B4CE9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657DD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F35578" w:rsidRPr="006E1C24" w14:paraId="1E946DAB" w14:textId="77777777" w:rsidTr="0049530A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98B5A4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4447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{{platformName}}</w:t>
            </w:r>
          </w:p>
        </w:tc>
      </w:tr>
      <w:tr w:rsidR="00F35578" w:rsidRPr="006E1C24" w14:paraId="6AECEC64" w14:textId="77777777" w:rsidTr="0049530A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F3FEF1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356F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846C0">
              <w:rPr>
                <w:rFonts w:ascii="Segoe UI Light" w:hAnsi="Segoe UI Light" w:cs="Segoe UI Light"/>
                <w:bCs/>
              </w:rPr>
              <w:t xml:space="preserve">Investment Bond  </w:t>
            </w:r>
          </w:p>
        </w:tc>
      </w:tr>
    </w:tbl>
    <w:p w14:paraId="1E35B948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0E11C9DD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F35578" w:rsidRPr="006E1C24" w14:paraId="1AE411B9" w14:textId="77777777" w:rsidTr="0049530A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9DA6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DA22C" w14:textId="77777777" w:rsidR="00F35578" w:rsidRPr="00FE49D5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</w:t>
            </w:r>
            <w:r>
              <w:rPr>
                <w:rFonts w:ascii="Segoe UI Light" w:hAnsi="Segoe UI Light" w:cs="Segoe UI Light"/>
                <w:bCs/>
              </w:rPr>
              <w:t>partner</w:t>
            </w:r>
            <w:r w:rsidRPr="00FE49D5">
              <w:rPr>
                <w:rFonts w:ascii="Segoe UI Light" w:hAnsi="Segoe UI Light" w:cs="Segoe UI Light"/>
                <w:bCs/>
              </w:rPr>
              <w:t>Preferred}}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3679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B1F7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</w:rPr>
              <w:t>partnerD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5190179F" w14:textId="77777777" w:rsidTr="0049530A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89DB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2617D94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7BF6C05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443EDEF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3AFC9DA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9CB6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</w:rPr>
              <w:t>partnerH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  <w:p w14:paraId="7EE09674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08F8E405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4F503B4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</w:rPr>
              <w:t>partnerM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FEE9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1B742" w14:textId="77777777" w:rsidR="00F35578" w:rsidRPr="00B0750A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r w:rsidRPr="00B0750A">
              <w:rPr>
                <w:rFonts w:ascii="Segoe UI Light" w:eastAsia="Times New Roman" w:hAnsi="Segoe UI Light" w:cs="Segoe UI Light"/>
                <w:bCs/>
                <w:lang w:eastAsia="en-AU"/>
              </w:rPr>
              <w:t>accountNumber</w:t>
            </w:r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1FE714E4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7F193867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0595D5DC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603A17EF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2FB522D0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 xml:space="preserve">e{{/SingleClient}} </w:t>
      </w:r>
      <w:r w:rsidRPr="006E1C24">
        <w:rPr>
          <w:rFonts w:ascii="Segoe UI Light" w:hAnsi="Segoe UI Light" w:cs="Segoe UI Light"/>
        </w:rPr>
        <w:t>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53054A1F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F35578" w:rsidRPr="006E1C24" w14:paraId="750C9706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0CF968D2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573706CC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F35578" w:rsidRPr="006E1C24" w14:paraId="3E5DBD62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7F0AB5FD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F4B201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40266286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2D373D75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3D77B6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4F070EDD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B9E8D9E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AB9F32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25F1C9C6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CD21BFC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887B60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19D8E253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47D677BD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BC5A17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6E52B725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06F45F2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DB2CCE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7648FE40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694EC82C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>e{{/SingleClient}}</w:t>
      </w:r>
      <w:r w:rsidRPr="006E1C24">
        <w:rPr>
          <w:rFonts w:ascii="Segoe UI Light" w:hAnsi="Segoe UI Light" w:cs="Segoe UI Light"/>
        </w:rPr>
        <w:t xml:space="preserve"> </w:t>
      </w:r>
      <w:r w:rsidRPr="00B0421A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am</w:t>
      </w:r>
      <w:r w:rsidRPr="00B0421A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are</w:t>
      </w:r>
      <w:r w:rsidRPr="00B0421A">
        <w:rPr>
          <w:rFonts w:ascii="Segoe UI Light" w:hAnsi="Segoe UI Light" w:cs="Segoe UI Light"/>
        </w:rPr>
        <w:t>{{/SingleClient}}</w:t>
      </w:r>
      <w:r>
        <w:rPr>
          <w:rFonts w:ascii="Segoe UI Light" w:hAnsi="Segoe UI Light" w:cs="Segoe UI Light"/>
        </w:rPr>
        <w:t xml:space="preserve"> </w:t>
      </w:r>
      <w:r w:rsidRPr="006E1C24">
        <w:rPr>
          <w:rFonts w:ascii="Segoe UI Light" w:hAnsi="Segoe UI Light" w:cs="Segoe UI Light"/>
        </w:rPr>
        <w:t>aware of the provisions of the Privacy Act and release you from those provisions in respect of information provided to Denaro Wealth  Pty Ltd and its representatives.</w:t>
      </w:r>
    </w:p>
    <w:p w14:paraId="0E62219F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F35578" w:rsidRPr="006E1C24" w14:paraId="462E29CF" w14:textId="77777777" w:rsidTr="0049530A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center"/>
            <w:hideMark/>
          </w:tcPr>
          <w:p w14:paraId="65B077DF" w14:textId="77777777" w:rsidR="00F35578" w:rsidRPr="00FE49D5" w:rsidRDefault="00F35578" w:rsidP="0049530A">
            <w:pPr>
              <w:suppressAutoHyphens w:val="0"/>
              <w:spacing w:line="240" w:lineRule="auto"/>
              <w:jc w:val="center"/>
              <w:rPr>
                <w:rFonts w:ascii="Segoe UI Light" w:hAnsi="Segoe UI Light" w:cs="Segoe UI Light"/>
                <w:b/>
              </w:rPr>
            </w:pPr>
            <w:r w:rsidRPr="00FE49D5">
              <w:rPr>
                <w:rFonts w:ascii="Segoe UI Light" w:hAnsi="Segoe UI Light" w:cs="Segoe UI Light"/>
                <w:b/>
              </w:rPr>
              <w:lastRenderedPageBreak/>
              <w:t>{{</w:t>
            </w:r>
            <w:r>
              <w:rPr>
                <w:rFonts w:ascii="Segoe UI Light" w:hAnsi="Segoe UI Light" w:cs="Segoe UI Light"/>
                <w:b/>
              </w:rPr>
              <w:t>partner</w:t>
            </w:r>
            <w:r w:rsidRPr="00FE49D5">
              <w:rPr>
                <w:rFonts w:ascii="Segoe UI Light" w:hAnsi="Segoe UI Light" w:cs="Segoe UI Light"/>
                <w:b/>
              </w:rPr>
              <w:t>Preferred}}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3DF39F2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1138E5FD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6C75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4319FF9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57700E1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00D8687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092C38E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008EEA8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5C90E4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D34D2C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E8807D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3A1A19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AC1B18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3C3F89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025427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418F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Business:</w:t>
            </w:r>
          </w:p>
          <w:p w14:paraId="20ED882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538C24C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426B57A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2B0F9E4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F35578" w:rsidRPr="006E1C24" w14:paraId="5DE4D781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BD19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5181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787978E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6720144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54B5CF7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F35578" w:rsidRPr="006E1C24" w14:paraId="5811895C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C507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7046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F35578" w:rsidRPr="006E1C24" w14:paraId="4FC7E639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F7E5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F9DD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{{adviserEmail}}</w:t>
            </w:r>
          </w:p>
        </w:tc>
      </w:tr>
    </w:tbl>
    <w:p w14:paraId="42D808BA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r>
        <w:rPr>
          <w:lang w:val="en-US"/>
        </w:rPr>
        <w:t>partnerInvestmentBond</w:t>
      </w:r>
      <w:r w:rsidRPr="00760F52">
        <w:rPr>
          <w:rFonts w:ascii="Segoe UI Light" w:hAnsi="Segoe UI Light" w:cs="Segoe UI Light"/>
          <w:bCs/>
        </w:rPr>
        <w:t>}}</w:t>
      </w:r>
    </w:p>
    <w:p w14:paraId="74D3903F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{{#</w:t>
      </w:r>
      <w:r>
        <w:rPr>
          <w:lang w:val="en-US"/>
        </w:rPr>
        <w:t>partner</w:t>
      </w:r>
      <w:r w:rsidRPr="006846C0">
        <w:rPr>
          <w:lang w:val="en-US"/>
        </w:rPr>
        <w:t>SuperFund</w:t>
      </w:r>
      <w:r w:rsidRPr="00760F52">
        <w:rPr>
          <w:rFonts w:ascii="Segoe UI Light" w:hAnsi="Segoe UI Light" w:cs="Segoe UI Light"/>
          <w:bCs/>
        </w:rPr>
        <w:t>}}</w:t>
      </w:r>
    </w:p>
    <w:p w14:paraId="7351C86E" w14:textId="77777777" w:rsidR="00F35578" w:rsidRPr="00FE49D5" w:rsidRDefault="00F35578" w:rsidP="00F35578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2383146E" w14:textId="77777777" w:rsidR="00F35578" w:rsidRPr="00C4169B" w:rsidRDefault="00F35578" w:rsidP="00F35578">
      <w:pPr>
        <w:rPr>
          <w:rFonts w:ascii="Segoe UI Light" w:hAnsi="Segoe UI Light" w:cs="Segoe UI Light"/>
          <w:vanish/>
        </w:rPr>
      </w:pPr>
    </w:p>
    <w:p w14:paraId="76B38C29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6114F6AE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7C485FBA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F35578" w:rsidRPr="006E1C24" w14:paraId="443C12A2" w14:textId="77777777" w:rsidTr="0049530A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F8D5FB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D3D0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F35578" w:rsidRPr="006E1C24" w14:paraId="16D17FFB" w14:textId="77777777" w:rsidTr="0049530A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FA3B4E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F086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{{platformName}}</w:t>
            </w:r>
          </w:p>
        </w:tc>
      </w:tr>
      <w:tr w:rsidR="00F35578" w:rsidRPr="006E1C24" w14:paraId="34DC8238" w14:textId="77777777" w:rsidTr="0049530A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E2774A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24A6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>
              <w:rPr>
                <w:rFonts w:ascii="Segoe UI Light" w:hAnsi="Segoe UI Light" w:cs="Segoe UI Light"/>
                <w:bCs/>
              </w:rPr>
              <w:t>Super Fund</w:t>
            </w:r>
            <w:r w:rsidRPr="006846C0">
              <w:rPr>
                <w:rFonts w:ascii="Segoe UI Light" w:hAnsi="Segoe UI Light" w:cs="Segoe UI Light"/>
                <w:bCs/>
              </w:rPr>
              <w:t xml:space="preserve">  </w:t>
            </w:r>
          </w:p>
        </w:tc>
      </w:tr>
    </w:tbl>
    <w:p w14:paraId="0A7C7869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6424145B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F35578" w:rsidRPr="006E1C24" w14:paraId="294A354D" w14:textId="77777777" w:rsidTr="0049530A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DDA7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23D21" w14:textId="77777777" w:rsidR="00F35578" w:rsidRPr="00FE49D5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</w:t>
            </w:r>
            <w:r>
              <w:rPr>
                <w:rFonts w:ascii="Segoe UI Light" w:hAnsi="Segoe UI Light" w:cs="Segoe UI Light"/>
                <w:bCs/>
              </w:rPr>
              <w:t>partner</w:t>
            </w:r>
            <w:r w:rsidRPr="00FE49D5">
              <w:rPr>
                <w:rFonts w:ascii="Segoe UI Light" w:hAnsi="Segoe UI Light" w:cs="Segoe UI Light"/>
                <w:bCs/>
              </w:rPr>
              <w:t>Preferred}}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FDC2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E853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Cs/>
              </w:rPr>
              <w:t>partner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5CE0A38B" w14:textId="77777777" w:rsidTr="0049530A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910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4E27B36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6419510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3A473E2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5A27731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74A45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Cs/>
              </w:rPr>
              <w:t>partner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  <w:p w14:paraId="1968F7C9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6AF68EC4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0FCFF09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Cs/>
              </w:rPr>
              <w:t>partner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E70C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A6A66" w14:textId="77777777" w:rsidR="00F35578" w:rsidRPr="00B0750A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r w:rsidRPr="00BE64F8">
              <w:rPr>
                <w:rFonts w:ascii="Segoe UI Light" w:eastAsia="Times New Roman" w:hAnsi="Segoe UI Light" w:cs="Segoe UI Light"/>
                <w:lang w:eastAsia="en-AU"/>
              </w:rPr>
              <w:t>memberNumber</w:t>
            </w:r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30EEF931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5ADAA3A4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10C4B86D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65E3EC03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73E214B1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 xml:space="preserve">{{#SingleClient}}i{{/SingleClient}}{{^SingleClient}}we{{/SingleClient}} </w:t>
      </w:r>
      <w:r w:rsidRPr="006E1C24">
        <w:rPr>
          <w:rFonts w:ascii="Segoe UI Light" w:hAnsi="Segoe UI Light" w:cs="Segoe UI Light"/>
        </w:rPr>
        <w:t>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4340AFD4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F35578" w:rsidRPr="006E1C24" w14:paraId="111FD9D4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23A636A7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3A8B67F4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F35578" w:rsidRPr="006E1C24" w14:paraId="023FAAC4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DF459DC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27F71B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618A4500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F86E0AA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65D431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4210A15F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085EBBE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B18A39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09FFCED2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30B8C50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128186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6AE8E61E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5ADF94D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41BC7C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5AD6DEE6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3D0FD85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9A8B19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00320CD4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1B22CA61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lastRenderedPageBreak/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>e{{/SingleClient}}</w:t>
      </w:r>
      <w:r>
        <w:rPr>
          <w:rFonts w:ascii="Segoe UI Light" w:hAnsi="Segoe UI Light" w:cs="Segoe UI Light"/>
        </w:rPr>
        <w:t xml:space="preserve"> </w:t>
      </w:r>
      <w:r w:rsidRPr="00B0421A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am</w:t>
      </w:r>
      <w:r w:rsidRPr="00B0421A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are</w:t>
      </w:r>
      <w:r w:rsidRPr="00B0421A">
        <w:rPr>
          <w:rFonts w:ascii="Segoe UI Light" w:hAnsi="Segoe UI Light" w:cs="Segoe UI Light"/>
        </w:rPr>
        <w:t>{{/SingleClient}}</w:t>
      </w:r>
      <w:r>
        <w:rPr>
          <w:rFonts w:ascii="Segoe UI Light" w:hAnsi="Segoe UI Light" w:cs="Segoe UI Light"/>
        </w:rPr>
        <w:t xml:space="preserve"> </w:t>
      </w:r>
      <w:r w:rsidRPr="006E1C24">
        <w:rPr>
          <w:rFonts w:ascii="Segoe UI Light" w:hAnsi="Segoe UI Light" w:cs="Segoe UI Light"/>
        </w:rPr>
        <w:t>aware of the provisions of the Privacy Act and release you from those provisions in respect of information provided to Denaro Wealth  Pty Ltd and its representatives.</w:t>
      </w:r>
    </w:p>
    <w:p w14:paraId="20BAA8E8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F35578" w:rsidRPr="006E1C24" w14:paraId="200053C3" w14:textId="77777777" w:rsidTr="0049530A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center"/>
            <w:hideMark/>
          </w:tcPr>
          <w:p w14:paraId="33EEA0F4" w14:textId="77777777" w:rsidR="00F35578" w:rsidRPr="00FE49D5" w:rsidRDefault="00F35578" w:rsidP="0049530A">
            <w:pPr>
              <w:suppressAutoHyphens w:val="0"/>
              <w:spacing w:line="240" w:lineRule="auto"/>
              <w:jc w:val="center"/>
              <w:rPr>
                <w:rFonts w:ascii="Segoe UI Light" w:hAnsi="Segoe UI Light" w:cs="Segoe UI Light"/>
                <w:b/>
              </w:rPr>
            </w:pPr>
            <w:r w:rsidRPr="00FE49D5">
              <w:rPr>
                <w:rFonts w:ascii="Segoe UI Light" w:hAnsi="Segoe UI Light" w:cs="Segoe UI Light"/>
                <w:b/>
              </w:rPr>
              <w:t>{{</w:t>
            </w:r>
            <w:r w:rsidRPr="00524ABB">
              <w:rPr>
                <w:rFonts w:ascii="Segoe UI Light" w:hAnsi="Segoe UI Light" w:cs="Segoe UI Light"/>
                <w:b/>
              </w:rPr>
              <w:t>partner</w:t>
            </w:r>
            <w:r w:rsidRPr="00FE49D5">
              <w:rPr>
                <w:rFonts w:ascii="Segoe UI Light" w:hAnsi="Segoe UI Light" w:cs="Segoe UI Light"/>
                <w:b/>
              </w:rPr>
              <w:t>Preferred}}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64A16DD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10120839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A143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7D065A8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77CC7B2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7A9DA6B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0D10A33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5251BFB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53456F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3F96E9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314726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2764B5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F35F63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143293B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358914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9BEB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Business:</w:t>
            </w:r>
          </w:p>
          <w:p w14:paraId="01A714D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01D6DD6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2AF7E6A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0359334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F35578" w:rsidRPr="006E1C24" w14:paraId="432D9B8B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23C7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6D44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3DEA494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6008E6D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508CC34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F35578" w:rsidRPr="006E1C24" w14:paraId="574A576F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5084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B4B0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F35578" w:rsidRPr="006E1C24" w14:paraId="7ABBCDF5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91BE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F8FC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{{adviserEmail}}</w:t>
            </w:r>
          </w:p>
        </w:tc>
      </w:tr>
    </w:tbl>
    <w:p w14:paraId="11D93C33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r>
        <w:rPr>
          <w:lang w:val="en-US"/>
        </w:rPr>
        <w:t>partner</w:t>
      </w:r>
      <w:r w:rsidRPr="006846C0">
        <w:rPr>
          <w:lang w:val="en-US"/>
        </w:rPr>
        <w:t>SuperFund</w:t>
      </w:r>
      <w:r w:rsidRPr="00760F52">
        <w:rPr>
          <w:rFonts w:ascii="Segoe UI Light" w:hAnsi="Segoe UI Light" w:cs="Segoe UI Light"/>
          <w:bCs/>
        </w:rPr>
        <w:t>}}</w:t>
      </w:r>
    </w:p>
    <w:p w14:paraId="55E71E4F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{{#</w:t>
      </w:r>
      <w:r>
        <w:rPr>
          <w:lang w:val="en-US"/>
        </w:rPr>
        <w:t>partnerAccountBasedPensions</w:t>
      </w:r>
      <w:r w:rsidRPr="00760F52">
        <w:rPr>
          <w:rFonts w:ascii="Segoe UI Light" w:hAnsi="Segoe UI Light" w:cs="Segoe UI Light"/>
          <w:bCs/>
        </w:rPr>
        <w:t>}}</w:t>
      </w:r>
    </w:p>
    <w:p w14:paraId="1E8295DE" w14:textId="77777777" w:rsidR="00F35578" w:rsidRPr="00FE49D5" w:rsidRDefault="00F35578" w:rsidP="00F35578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12BC1EF9" w14:textId="77777777" w:rsidR="00F35578" w:rsidRPr="00C4169B" w:rsidRDefault="00F35578" w:rsidP="00F35578">
      <w:pPr>
        <w:rPr>
          <w:rFonts w:ascii="Segoe UI Light" w:hAnsi="Segoe UI Light" w:cs="Segoe UI Light"/>
          <w:vanish/>
        </w:rPr>
      </w:pPr>
    </w:p>
    <w:p w14:paraId="55FCE835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62652A78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5E1B290A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F35578" w:rsidRPr="006E1C24" w14:paraId="628E086B" w14:textId="77777777" w:rsidTr="0049530A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302509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DB1A5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F35578" w:rsidRPr="006E1C24" w14:paraId="7C39E674" w14:textId="77777777" w:rsidTr="0049530A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DE5CD0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795C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{{platformName}}</w:t>
            </w:r>
          </w:p>
        </w:tc>
      </w:tr>
      <w:tr w:rsidR="00F35578" w:rsidRPr="006E1C24" w14:paraId="5FA1FB8F" w14:textId="77777777" w:rsidTr="0049530A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44AF76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1658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846C0">
              <w:rPr>
                <w:rFonts w:ascii="Segoe UI Light" w:hAnsi="Segoe UI Light" w:cs="Segoe UI Light"/>
                <w:bCs/>
              </w:rPr>
              <w:t>Pension</w:t>
            </w:r>
          </w:p>
        </w:tc>
      </w:tr>
    </w:tbl>
    <w:p w14:paraId="643C8A45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0191536F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F35578" w:rsidRPr="006E1C24" w14:paraId="2E593367" w14:textId="77777777" w:rsidTr="0049530A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A7F0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8D244" w14:textId="77777777" w:rsidR="00F35578" w:rsidRPr="00FE49D5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</w:t>
            </w:r>
            <w:r>
              <w:rPr>
                <w:rFonts w:ascii="Segoe UI Light" w:hAnsi="Segoe UI Light" w:cs="Segoe UI Light"/>
                <w:bCs/>
              </w:rPr>
              <w:t>partner</w:t>
            </w:r>
            <w:r w:rsidRPr="00FE49D5">
              <w:rPr>
                <w:rFonts w:ascii="Segoe UI Light" w:hAnsi="Segoe UI Light" w:cs="Segoe UI Light"/>
                <w:bCs/>
              </w:rPr>
              <w:t>Preferred}}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7570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205E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Cs/>
              </w:rPr>
              <w:t>partner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2A619FC5" w14:textId="77777777" w:rsidTr="0049530A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5D10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7300045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62B3ED9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2BAEFEF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73792C2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F4111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Cs/>
              </w:rPr>
              <w:t>partner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  <w:p w14:paraId="1A8FD084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1A3F194B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01BA14B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Cs/>
              </w:rPr>
              <w:t>partner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9420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5A44" w14:textId="77777777" w:rsidR="00F35578" w:rsidRPr="00B0750A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r w:rsidRPr="00BE64F8">
              <w:rPr>
                <w:rFonts w:ascii="Segoe UI Light" w:eastAsia="Times New Roman" w:hAnsi="Segoe UI Light" w:cs="Segoe UI Light"/>
                <w:lang w:eastAsia="en-AU"/>
              </w:rPr>
              <w:t>memberNumber</w:t>
            </w:r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7E3B23D3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3DDA5EFF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7D7B3486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7A9AFB5A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26A9A382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 xml:space="preserve">e{{/SingleClient}} </w:t>
      </w:r>
      <w:r w:rsidRPr="006E1C24">
        <w:rPr>
          <w:rFonts w:ascii="Segoe UI Light" w:hAnsi="Segoe UI Light" w:cs="Segoe UI Light"/>
        </w:rPr>
        <w:t>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54F276C9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F35578" w:rsidRPr="006E1C24" w14:paraId="11B1466D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74C3DE93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193E9A47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F35578" w:rsidRPr="006E1C24" w14:paraId="526CAA3E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8E772A7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264D34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396FBA1D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2DCBEB02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038771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3CB93199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E43CFFE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8F0B81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785C0AA8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27B09D57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90D584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3DC8A6CD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7E11C9D6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790BDC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6BFB35DB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5B3E2EF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15CA35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1F4E1443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116C1201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 xml:space="preserve">e{{/SingleClient}} </w:t>
      </w:r>
      <w:r w:rsidRPr="00B0421A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am</w:t>
      </w:r>
      <w:r w:rsidRPr="00B0421A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are</w:t>
      </w:r>
      <w:r w:rsidRPr="00B0421A">
        <w:rPr>
          <w:rFonts w:ascii="Segoe UI Light" w:hAnsi="Segoe UI Light" w:cs="Segoe UI Light"/>
        </w:rPr>
        <w:t>{{/SingleClient}}</w:t>
      </w:r>
      <w:r w:rsidRPr="006E1C24">
        <w:rPr>
          <w:rFonts w:ascii="Segoe UI Light" w:hAnsi="Segoe UI Light" w:cs="Segoe UI Light"/>
        </w:rPr>
        <w:t xml:space="preserve"> aware of the provisions of the Privacy Act and release you from those provisions in respect of information provided to Denaro Wealth  Pty Ltd and its representatives.</w:t>
      </w:r>
    </w:p>
    <w:p w14:paraId="79FB64A9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F35578" w:rsidRPr="006E1C24" w14:paraId="209578E7" w14:textId="77777777" w:rsidTr="0049530A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center"/>
            <w:hideMark/>
          </w:tcPr>
          <w:p w14:paraId="3C519F5B" w14:textId="77777777" w:rsidR="00F35578" w:rsidRPr="00FE49D5" w:rsidRDefault="00F35578" w:rsidP="0049530A">
            <w:pPr>
              <w:suppressAutoHyphens w:val="0"/>
              <w:spacing w:line="240" w:lineRule="auto"/>
              <w:jc w:val="center"/>
              <w:rPr>
                <w:rFonts w:ascii="Segoe UI Light" w:hAnsi="Segoe UI Light" w:cs="Segoe UI Light"/>
                <w:b/>
              </w:rPr>
            </w:pPr>
            <w:r w:rsidRPr="00FE49D5">
              <w:rPr>
                <w:rFonts w:ascii="Segoe UI Light" w:hAnsi="Segoe UI Light" w:cs="Segoe UI Light"/>
                <w:b/>
              </w:rPr>
              <w:t>{{</w:t>
            </w:r>
            <w:r w:rsidRPr="00524ABB">
              <w:rPr>
                <w:rFonts w:ascii="Segoe UI Light" w:hAnsi="Segoe UI Light" w:cs="Segoe UI Light"/>
                <w:b/>
              </w:rPr>
              <w:t>partner</w:t>
            </w:r>
            <w:r w:rsidRPr="00FE49D5">
              <w:rPr>
                <w:rFonts w:ascii="Segoe UI Light" w:hAnsi="Segoe UI Light" w:cs="Segoe UI Light"/>
                <w:b/>
              </w:rPr>
              <w:t>Preferred}}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225B388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58FE1938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BFD2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7B3C773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59B6914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4BF1682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0736767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4F6A9CB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480A5C1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07BA8C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306027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899E0A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124C5AC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16447F8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CDC5C9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055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Business:</w:t>
            </w:r>
          </w:p>
          <w:p w14:paraId="5650915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6BE4E18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46AC6B2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5F97AE1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F35578" w:rsidRPr="006E1C24" w14:paraId="0DE0C6D0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A5F0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C2F5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036FEA8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7784138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20EF0D5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F35578" w:rsidRPr="006E1C24" w14:paraId="64C1E13E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7D01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7A50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F35578" w:rsidRPr="006E1C24" w14:paraId="1035D2F0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AFC1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6B04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{{adviserEmail}}</w:t>
            </w:r>
          </w:p>
        </w:tc>
      </w:tr>
    </w:tbl>
    <w:p w14:paraId="7BEA02AC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r>
        <w:rPr>
          <w:lang w:val="en-US"/>
        </w:rPr>
        <w:t>partnerAccountBasedPensions</w:t>
      </w:r>
      <w:r w:rsidRPr="00760F52">
        <w:rPr>
          <w:rFonts w:ascii="Segoe UI Light" w:hAnsi="Segoe UI Light" w:cs="Segoe UI Light"/>
          <w:bCs/>
        </w:rPr>
        <w:t>}}</w:t>
      </w:r>
    </w:p>
    <w:p w14:paraId="5B75773F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{{#</w:t>
      </w:r>
      <w:r>
        <w:t>partner</w:t>
      </w:r>
      <w:r w:rsidRPr="00AB2D30">
        <w:rPr>
          <w:lang w:val="en-US"/>
        </w:rPr>
        <w:t>Annuities</w:t>
      </w:r>
      <w:r w:rsidRPr="00760F52">
        <w:rPr>
          <w:rFonts w:ascii="Segoe UI Light" w:hAnsi="Segoe UI Light" w:cs="Segoe UI Light"/>
          <w:bCs/>
        </w:rPr>
        <w:t>}}</w:t>
      </w:r>
    </w:p>
    <w:p w14:paraId="446C81FB" w14:textId="77777777" w:rsidR="00F35578" w:rsidRPr="00FE49D5" w:rsidRDefault="00F35578" w:rsidP="00F35578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11C348B6" w14:textId="77777777" w:rsidR="00F35578" w:rsidRPr="00C4169B" w:rsidRDefault="00F35578" w:rsidP="00F35578">
      <w:pPr>
        <w:rPr>
          <w:rFonts w:ascii="Segoe UI Light" w:hAnsi="Segoe UI Light" w:cs="Segoe UI Light"/>
          <w:vanish/>
        </w:rPr>
      </w:pPr>
    </w:p>
    <w:p w14:paraId="0BC92F62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402B7E18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5F914119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F35578" w:rsidRPr="006E1C24" w14:paraId="720BC581" w14:textId="77777777" w:rsidTr="0049530A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27B48E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A7AFB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F35578" w:rsidRPr="006E1C24" w14:paraId="24812FB1" w14:textId="77777777" w:rsidTr="0049530A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8A4EC8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220C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</w:t>
            </w:r>
            <w:r w:rsidRPr="006846C0">
              <w:rPr>
                <w:rFonts w:ascii="Segoe UI Light" w:hAnsi="Segoe UI Light" w:cs="Segoe UI Light"/>
              </w:rPr>
              <w:t>productProvider</w:t>
            </w:r>
            <w:r w:rsidRPr="00760F52">
              <w:rPr>
                <w:rFonts w:ascii="Segoe UI Light" w:hAnsi="Segoe UI Light" w:cs="Segoe UI Light"/>
                <w:bCs/>
              </w:rPr>
              <w:t>}}</w:t>
            </w:r>
          </w:p>
        </w:tc>
      </w:tr>
      <w:tr w:rsidR="00F35578" w:rsidRPr="006E1C24" w14:paraId="4082C011" w14:textId="77777777" w:rsidTr="0049530A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B0F5D4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9A38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>
              <w:rPr>
                <w:rFonts w:ascii="Segoe UI Light" w:hAnsi="Segoe UI Light" w:cs="Segoe UI Light"/>
                <w:bCs/>
              </w:rPr>
              <w:t>Annuity</w:t>
            </w:r>
          </w:p>
        </w:tc>
      </w:tr>
    </w:tbl>
    <w:p w14:paraId="730F2018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264F2358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F35578" w:rsidRPr="006E1C24" w14:paraId="328169AD" w14:textId="77777777" w:rsidTr="0049530A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BACB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E3987" w14:textId="77777777" w:rsidR="00F35578" w:rsidRPr="00FE49D5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</w:t>
            </w:r>
            <w:r>
              <w:rPr>
                <w:rFonts w:ascii="Segoe UI Light" w:hAnsi="Segoe UI Light" w:cs="Segoe UI Light"/>
                <w:bCs/>
              </w:rPr>
              <w:t>partner</w:t>
            </w:r>
            <w:r w:rsidRPr="00FE49D5">
              <w:rPr>
                <w:rFonts w:ascii="Segoe UI Light" w:hAnsi="Segoe UI Light" w:cs="Segoe UI Light"/>
                <w:bCs/>
              </w:rPr>
              <w:t>Preferred}}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1E7B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C16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Cs/>
              </w:rPr>
              <w:t>partner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7EAD3CA6" w14:textId="77777777" w:rsidTr="0049530A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FD79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3FBF334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251EAF5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253A5FB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4B76127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05C05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Cs/>
              </w:rPr>
              <w:t>partner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  <w:p w14:paraId="07C6E30B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7400CB73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5D89EC4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Cs/>
              </w:rPr>
              <w:t>partner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ADA4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4B83F" w14:textId="77777777" w:rsidR="00F35578" w:rsidRPr="00B0750A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r w:rsidRPr="00F31F86">
              <w:rPr>
                <w:rFonts w:ascii="Segoe UI Light" w:eastAsia="Times New Roman" w:hAnsi="Segoe UI Light" w:cs="Segoe UI Light"/>
                <w:lang w:eastAsia="en-AU"/>
              </w:rPr>
              <w:t>accountNumber</w:t>
            </w:r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56FC9E7F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34594115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5F229F63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4E499439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77C820D3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>e{{/SingleClient}}</w:t>
      </w:r>
      <w:r>
        <w:rPr>
          <w:rFonts w:ascii="Segoe UI Light" w:hAnsi="Segoe UI Light" w:cs="Segoe UI Light"/>
        </w:rPr>
        <w:t xml:space="preserve"> </w:t>
      </w:r>
      <w:r w:rsidRPr="006E1C24">
        <w:rPr>
          <w:rFonts w:ascii="Segoe UI Light" w:hAnsi="Segoe UI Light" w:cs="Segoe UI Light"/>
        </w:rPr>
        <w:t>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53A041DA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F35578" w:rsidRPr="006E1C24" w14:paraId="2E1D7FE1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460B2422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34760152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F35578" w:rsidRPr="006E1C24" w14:paraId="38F664B8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CBFB374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544561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760CE66C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F82AF73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91A8FE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29007E47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67F0A861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7887DA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297BD3B9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2F93998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2340D9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1EA5EE69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E7622AC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1CD861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56F6F74E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EB7FE92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AE0B5E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5B7A433A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7C71E461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 xml:space="preserve">e{{/SingleClient}} </w:t>
      </w:r>
      <w:r w:rsidRPr="00B0421A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am</w:t>
      </w:r>
      <w:r w:rsidRPr="00B0421A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are</w:t>
      </w:r>
      <w:r w:rsidRPr="00B0421A">
        <w:rPr>
          <w:rFonts w:ascii="Segoe UI Light" w:hAnsi="Segoe UI Light" w:cs="Segoe UI Light"/>
        </w:rPr>
        <w:t>{{/SingleClient}}</w:t>
      </w:r>
      <w:r>
        <w:rPr>
          <w:rFonts w:ascii="Segoe UI Light" w:hAnsi="Segoe UI Light" w:cs="Segoe UI Light"/>
        </w:rPr>
        <w:t xml:space="preserve"> </w:t>
      </w:r>
      <w:r w:rsidRPr="006E1C24">
        <w:rPr>
          <w:rFonts w:ascii="Segoe UI Light" w:hAnsi="Segoe UI Light" w:cs="Segoe UI Light"/>
        </w:rPr>
        <w:t>aware of the provisions of the Privacy Act and release you from those provisions in respect of information provided to Denaro Wealth  Pty Ltd and its representatives.</w:t>
      </w:r>
    </w:p>
    <w:p w14:paraId="3853550D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F35578" w:rsidRPr="006E1C24" w14:paraId="5DD4AA23" w14:textId="77777777" w:rsidTr="0049530A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center"/>
            <w:hideMark/>
          </w:tcPr>
          <w:p w14:paraId="6FF29848" w14:textId="77777777" w:rsidR="00F35578" w:rsidRPr="00FE49D5" w:rsidRDefault="00F35578" w:rsidP="0049530A">
            <w:pPr>
              <w:suppressAutoHyphens w:val="0"/>
              <w:spacing w:line="240" w:lineRule="auto"/>
              <w:jc w:val="center"/>
              <w:rPr>
                <w:rFonts w:ascii="Segoe UI Light" w:hAnsi="Segoe UI Light" w:cs="Segoe UI Light"/>
                <w:b/>
              </w:rPr>
            </w:pPr>
            <w:r w:rsidRPr="00FE49D5">
              <w:rPr>
                <w:rFonts w:ascii="Segoe UI Light" w:hAnsi="Segoe UI Light" w:cs="Segoe UI Light"/>
                <w:b/>
              </w:rPr>
              <w:t>{{</w:t>
            </w:r>
            <w:r w:rsidRPr="00524ABB">
              <w:rPr>
                <w:rFonts w:ascii="Segoe UI Light" w:hAnsi="Segoe UI Light" w:cs="Segoe UI Light"/>
                <w:b/>
              </w:rPr>
              <w:t>partner</w:t>
            </w:r>
            <w:r w:rsidRPr="00FE49D5">
              <w:rPr>
                <w:rFonts w:ascii="Segoe UI Light" w:hAnsi="Segoe UI Light" w:cs="Segoe UI Light"/>
                <w:b/>
              </w:rPr>
              <w:t>Preferred}}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48C8E3B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3343CF44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FE59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2566D84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7582CA4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35977E2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0FD089F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4E48DD9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C6980B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67B88F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C41D36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45708C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9F9952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6DB326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22ABA8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347D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Business:</w:t>
            </w:r>
          </w:p>
          <w:p w14:paraId="4C2767F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1ECCEB7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3672018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4EB28FC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F35578" w:rsidRPr="006E1C24" w14:paraId="1552A540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3401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E8AC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6ECE8E4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0535AE3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776914D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F35578" w:rsidRPr="006E1C24" w14:paraId="7DE9C87C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A540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5765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F35578" w:rsidRPr="006E1C24" w14:paraId="69DA85E2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D37E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77B1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{{adviserEmail}}</w:t>
            </w:r>
          </w:p>
        </w:tc>
      </w:tr>
    </w:tbl>
    <w:p w14:paraId="7F4F2F73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r>
        <w:t>partner</w:t>
      </w:r>
      <w:r w:rsidRPr="00AB2D30">
        <w:rPr>
          <w:lang w:val="en-US"/>
        </w:rPr>
        <w:t>Annuities</w:t>
      </w:r>
      <w:r w:rsidRPr="00760F52">
        <w:rPr>
          <w:rFonts w:ascii="Segoe UI Light" w:hAnsi="Segoe UI Light" w:cs="Segoe UI Light"/>
          <w:bCs/>
        </w:rPr>
        <w:t>}}</w:t>
      </w:r>
    </w:p>
    <w:p w14:paraId="1BDC54C0" w14:textId="77777777" w:rsidR="00F35578" w:rsidRPr="008130E3" w:rsidRDefault="00F35578" w:rsidP="00F35578">
      <w:pPr>
        <w:jc w:val="both"/>
        <w:rPr>
          <w:lang w:val="en-US"/>
        </w:rPr>
      </w:pPr>
      <w:r w:rsidRPr="008130E3">
        <w:rPr>
          <w:lang w:val="en-US"/>
        </w:rPr>
        <w:t>{{#</w:t>
      </w:r>
      <w:r>
        <w:rPr>
          <w:lang w:val="en-US"/>
        </w:rPr>
        <w:t>partner</w:t>
      </w:r>
      <w:r w:rsidRPr="008130E3">
        <w:rPr>
          <w:lang w:val="en-US"/>
        </w:rPr>
        <w:t>LifeTPDTraumaAuthArray</w:t>
      </w:r>
      <w:r w:rsidRPr="00760F52">
        <w:rPr>
          <w:rFonts w:ascii="Segoe UI Light" w:hAnsi="Segoe UI Light" w:cs="Segoe UI Light"/>
          <w:bCs/>
        </w:rPr>
        <w:t>}}</w:t>
      </w:r>
    </w:p>
    <w:p w14:paraId="6EAC1AE5" w14:textId="77777777" w:rsidR="00F35578" w:rsidRPr="00FE49D5" w:rsidRDefault="00F35578" w:rsidP="00F35578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5B90B887" w14:textId="77777777" w:rsidR="00F35578" w:rsidRPr="00C4169B" w:rsidRDefault="00F35578" w:rsidP="00F35578">
      <w:pPr>
        <w:rPr>
          <w:rFonts w:ascii="Segoe UI Light" w:hAnsi="Segoe UI Light" w:cs="Segoe UI Light"/>
          <w:vanish/>
        </w:rPr>
      </w:pPr>
    </w:p>
    <w:p w14:paraId="5A03FE44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663E4DC5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7F3A5AF3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F35578" w:rsidRPr="006E1C24" w14:paraId="153CDC9A" w14:textId="77777777" w:rsidTr="0049530A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CC01B0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ACEC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F35578" w:rsidRPr="006E1C24" w14:paraId="18B669C0" w14:textId="77777777" w:rsidTr="0049530A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AE7CE1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A59DF" w14:textId="77777777" w:rsidR="00F35578" w:rsidRPr="008130E3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lang w:val="en-US"/>
              </w:rPr>
            </w:pPr>
            <w:r w:rsidRPr="00760F52">
              <w:rPr>
                <w:rFonts w:ascii="Segoe UI Light" w:hAnsi="Segoe UI Light" w:cs="Segoe UI Light"/>
                <w:bCs/>
              </w:rPr>
              <w:t>{{</w:t>
            </w:r>
            <w:r w:rsidRPr="008130E3">
              <w:rPr>
                <w:rFonts w:ascii="Segoe UI Light" w:hAnsi="Segoe UI Light" w:cs="Segoe UI Light"/>
                <w:lang w:val="en-US"/>
              </w:rPr>
              <w:t>provider</w:t>
            </w:r>
            <w:r w:rsidRPr="00760F52">
              <w:rPr>
                <w:rFonts w:ascii="Segoe UI Light" w:hAnsi="Segoe UI Light" w:cs="Segoe UI Light"/>
                <w:bCs/>
              </w:rPr>
              <w:t>}}</w:t>
            </w:r>
          </w:p>
        </w:tc>
      </w:tr>
      <w:tr w:rsidR="00F35578" w:rsidRPr="006E1C24" w14:paraId="3B3D6AAF" w14:textId="77777777" w:rsidTr="0049530A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903A4E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BD3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>
              <w:rPr>
                <w:rFonts w:ascii="Segoe UI Light" w:hAnsi="Segoe UI Light" w:cs="Segoe UI Light"/>
                <w:bCs/>
              </w:rPr>
              <w:t>Insurance</w:t>
            </w:r>
          </w:p>
        </w:tc>
      </w:tr>
    </w:tbl>
    <w:p w14:paraId="3E3284C8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331CB1E4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6"/>
        <w:gridCol w:w="3486"/>
      </w:tblGrid>
      <w:tr w:rsidR="00F35578" w:rsidRPr="006E1C24" w14:paraId="10C9F118" w14:textId="77777777" w:rsidTr="0049530A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14B5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</w:tcPr>
          <w:p w14:paraId="541569A8" w14:textId="77777777" w:rsidR="00F35578" w:rsidRPr="00FE49D5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</w:t>
            </w:r>
            <w:r>
              <w:rPr>
                <w:rFonts w:ascii="Segoe UI Light" w:hAnsi="Segoe UI Light" w:cs="Segoe UI Light"/>
                <w:bCs/>
              </w:rPr>
              <w:t>partner</w:t>
            </w:r>
            <w:r w:rsidRPr="00FE49D5">
              <w:rPr>
                <w:rFonts w:ascii="Segoe UI Light" w:hAnsi="Segoe UI Light" w:cs="Segoe UI Light"/>
                <w:bCs/>
              </w:rPr>
              <w:t>Preferred}}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32C7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DAA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</w:rPr>
              <w:t>partnerD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2F5551B0" w14:textId="77777777" w:rsidTr="0049530A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2D09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6E7893B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22C76DB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57C8826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423FBED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</w:tcPr>
          <w:p w14:paraId="228885D6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Cs/>
              </w:rPr>
              <w:t>partner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  <w:p w14:paraId="6A832CC5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45596D17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12BAD7EF" w14:textId="77777777" w:rsidR="00F35578" w:rsidRPr="001662B7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Cs/>
              </w:rPr>
              <w:t>partner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AB7B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7347C" w14:textId="77777777" w:rsidR="00F35578" w:rsidRPr="008130E3" w:rsidRDefault="00F35578" w:rsidP="0049530A">
            <w:pPr>
              <w:suppressAutoHyphens w:val="0"/>
              <w:spacing w:line="240" w:lineRule="auto"/>
              <w:rPr>
                <w:rFonts w:ascii="Segoe UI Light" w:eastAsia="Times New Roman" w:hAnsi="Segoe UI Light" w:cs="Segoe UI Light"/>
                <w:lang w:val="en-US" w:eastAsia="en-AU"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r w:rsidRPr="008130E3">
              <w:rPr>
                <w:rFonts w:ascii="Segoe UI Light" w:eastAsia="Times New Roman" w:hAnsi="Segoe UI Light" w:cs="Segoe UI Light"/>
                <w:lang w:val="en-US" w:eastAsia="en-AU"/>
              </w:rPr>
              <w:t>policyNo</w:t>
            </w:r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772BA234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5FFA99DA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2BED2EDE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452BB8FD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3964A08C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 xml:space="preserve">e{{/SingleClient}} </w:t>
      </w:r>
      <w:r w:rsidRPr="006E1C24">
        <w:rPr>
          <w:rFonts w:ascii="Segoe UI Light" w:hAnsi="Segoe UI Light" w:cs="Segoe UI Light"/>
        </w:rPr>
        <w:t>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646FDE25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F35578" w:rsidRPr="006E1C24" w14:paraId="76578E10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32AA0FA1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41265354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F35578" w:rsidRPr="006E1C24" w14:paraId="7F322EF9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7F1DFC5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224808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7AD93B96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4340FF04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842055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7F364A51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7ACFDA1B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EF3E50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7F4E9190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60CDFBA9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3C7482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6CCB331B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4334890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736A8B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0CD4D4A8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4A748021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644C6D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5BEEE99A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7784981A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 xml:space="preserve">e{{/SingleClient}} </w:t>
      </w:r>
      <w:r w:rsidRPr="00B0421A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am</w:t>
      </w:r>
      <w:r w:rsidRPr="00B0421A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are</w:t>
      </w:r>
      <w:r w:rsidRPr="00B0421A">
        <w:rPr>
          <w:rFonts w:ascii="Segoe UI Light" w:hAnsi="Segoe UI Light" w:cs="Segoe UI Light"/>
        </w:rPr>
        <w:t>{{/SingleClient}}</w:t>
      </w:r>
      <w:r w:rsidRPr="006E1C24">
        <w:rPr>
          <w:rFonts w:ascii="Segoe UI Light" w:hAnsi="Segoe UI Light" w:cs="Segoe UI Light"/>
        </w:rPr>
        <w:t xml:space="preserve"> aware of the provisions of the Privacy Act and release you from those provisions in respect of information provided to Denaro Wealth  Pty Ltd and its representatives.</w:t>
      </w:r>
    </w:p>
    <w:p w14:paraId="34CC1183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F35578" w:rsidRPr="006E1C24" w14:paraId="652128E2" w14:textId="77777777" w:rsidTr="0049530A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center"/>
            <w:hideMark/>
          </w:tcPr>
          <w:p w14:paraId="13C89001" w14:textId="77777777" w:rsidR="00F35578" w:rsidRPr="00FE49D5" w:rsidRDefault="00F35578" w:rsidP="0049530A">
            <w:pPr>
              <w:suppressAutoHyphens w:val="0"/>
              <w:spacing w:line="240" w:lineRule="auto"/>
              <w:jc w:val="center"/>
              <w:rPr>
                <w:rFonts w:ascii="Segoe UI Light" w:hAnsi="Segoe UI Light" w:cs="Segoe UI Light"/>
                <w:b/>
              </w:rPr>
            </w:pPr>
            <w:r w:rsidRPr="00FE49D5">
              <w:rPr>
                <w:rFonts w:ascii="Segoe UI Light" w:hAnsi="Segoe UI Light" w:cs="Segoe UI Light"/>
                <w:b/>
              </w:rPr>
              <w:t>{{</w:t>
            </w:r>
            <w:r>
              <w:rPr>
                <w:rFonts w:ascii="Segoe UI Light" w:hAnsi="Segoe UI Light" w:cs="Segoe UI Light"/>
                <w:b/>
              </w:rPr>
              <w:t>partner</w:t>
            </w:r>
            <w:r w:rsidRPr="00FE49D5">
              <w:rPr>
                <w:rFonts w:ascii="Segoe UI Light" w:hAnsi="Segoe UI Light" w:cs="Segoe UI Light"/>
                <w:b/>
              </w:rPr>
              <w:t>Preferred}}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10493FC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6C21D1E4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A53A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26D7D03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405B775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0FFE28A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2469BB8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074ADF8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E6D7F6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9BD71F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3C967D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40A0B66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081B84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B882EA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271831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E264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Business:</w:t>
            </w:r>
          </w:p>
          <w:p w14:paraId="24D02D0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615BD28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1AA7C03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3084A7B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F35578" w:rsidRPr="006E1C24" w14:paraId="193B977F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E188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0DBD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127DF82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05A4F8F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24EFA93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F35578" w:rsidRPr="006E1C24" w14:paraId="1D1043E4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FA7E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9D8D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F35578" w:rsidRPr="006E1C24" w14:paraId="52020FBD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9338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9C61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{{adviserEmail}}</w:t>
            </w:r>
          </w:p>
        </w:tc>
      </w:tr>
    </w:tbl>
    <w:p w14:paraId="3422B142" w14:textId="77777777" w:rsidR="00F35578" w:rsidRDefault="00F35578" w:rsidP="00F35578">
      <w:pPr>
        <w:jc w:val="both"/>
        <w:rPr>
          <w:bCs/>
        </w:rPr>
      </w:pPr>
      <w:r w:rsidRPr="00760F52">
        <w:rPr>
          <w:rFonts w:ascii="Segoe UI Light" w:hAnsi="Segoe UI Light" w:cs="Segoe UI Light"/>
          <w:bCs/>
        </w:rPr>
        <w:t>{{/</w:t>
      </w:r>
      <w:r>
        <w:rPr>
          <w:lang w:val="en-US"/>
        </w:rPr>
        <w:t>partner</w:t>
      </w:r>
      <w:r w:rsidRPr="008130E3">
        <w:rPr>
          <w:lang w:val="en-US"/>
        </w:rPr>
        <w:t>LifeTPDTraumaAuthArray</w:t>
      </w:r>
      <w:r w:rsidRPr="00760F52">
        <w:rPr>
          <w:rFonts w:ascii="Segoe UI Light" w:hAnsi="Segoe UI Light" w:cs="Segoe UI Light"/>
          <w:bCs/>
        </w:rPr>
        <w:t>}}</w:t>
      </w:r>
    </w:p>
    <w:p w14:paraId="31F70486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{{#</w:t>
      </w:r>
      <w:r>
        <w:rPr>
          <w:lang w:val="en-US"/>
        </w:rPr>
        <w:t>joint</w:t>
      </w:r>
      <w:r w:rsidRPr="00760F52">
        <w:rPr>
          <w:lang w:val="en-US"/>
        </w:rPr>
        <w:t>PlatFromInvestment</w:t>
      </w:r>
      <w:r w:rsidRPr="00760F52">
        <w:rPr>
          <w:rFonts w:ascii="Segoe UI Light" w:hAnsi="Segoe UI Light" w:cs="Segoe UI Light"/>
          <w:bCs/>
        </w:rPr>
        <w:t>}}</w:t>
      </w:r>
    </w:p>
    <w:p w14:paraId="6C755075" w14:textId="77777777" w:rsidR="00F35578" w:rsidRPr="00FE49D5" w:rsidRDefault="00F35578" w:rsidP="00F35578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6B9C9927" w14:textId="77777777" w:rsidR="00F35578" w:rsidRPr="00C4169B" w:rsidRDefault="00F35578" w:rsidP="00F35578">
      <w:pPr>
        <w:rPr>
          <w:rFonts w:ascii="Segoe UI Light" w:hAnsi="Segoe UI Light" w:cs="Segoe UI Light"/>
          <w:vanish/>
        </w:rPr>
      </w:pPr>
    </w:p>
    <w:p w14:paraId="71AC68B9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7E3A6F46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22CBCA31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F35578" w:rsidRPr="006E1C24" w14:paraId="1F505738" w14:textId="77777777" w:rsidTr="0049530A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F1873B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1C435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F35578" w:rsidRPr="006E1C24" w14:paraId="16D5BDB1" w14:textId="77777777" w:rsidTr="0049530A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82EC76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5706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{{platformName}}</w:t>
            </w:r>
          </w:p>
        </w:tc>
      </w:tr>
      <w:tr w:rsidR="00F35578" w:rsidRPr="006E1C24" w14:paraId="3E7F98B1" w14:textId="77777777" w:rsidTr="0049530A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0DAF17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E249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Platform investments</w:t>
            </w:r>
          </w:p>
        </w:tc>
      </w:tr>
    </w:tbl>
    <w:p w14:paraId="4011893B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7BCA687C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F35578" w:rsidRPr="006E1C24" w14:paraId="4D53656E" w14:textId="77777777" w:rsidTr="0049530A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744E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AFC1A" w14:textId="77777777" w:rsidR="00F35578" w:rsidRPr="00FE49D5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{{clientPreferred}}</w:t>
            </w:r>
            <w:r>
              <w:rPr>
                <w:rFonts w:ascii="Segoe UI Light" w:hAnsi="Segoe UI Light" w:cs="Segoe UI Light"/>
                <w:bCs/>
              </w:rPr>
              <w:t xml:space="preserve"> &amp; {{partnerPreferred}}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6556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70FB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6A46A677" w14:textId="77777777" w:rsidTr="0049530A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7076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7293B71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27E48BF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05DA074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1856F1E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A4DEE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  <w:p w14:paraId="06DC93B5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571B3DFA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4B2574A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882B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C20E4" w14:textId="77777777" w:rsidR="00F35578" w:rsidRPr="00B0750A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r w:rsidRPr="00B0750A">
              <w:rPr>
                <w:rFonts w:ascii="Segoe UI Light" w:eastAsia="Times New Roman" w:hAnsi="Segoe UI Light" w:cs="Segoe UI Light"/>
                <w:bCs/>
                <w:lang w:eastAsia="en-AU"/>
              </w:rPr>
              <w:t>accountNumber</w:t>
            </w:r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336D02B1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780D0382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264C8FCF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6235BC28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42804111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 xml:space="preserve">e{{/SingleClient}} </w:t>
      </w:r>
      <w:r w:rsidRPr="006E1C24">
        <w:rPr>
          <w:rFonts w:ascii="Segoe UI Light" w:hAnsi="Segoe UI Light" w:cs="Segoe UI Light"/>
        </w:rPr>
        <w:t>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4D4D10A7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F35578" w:rsidRPr="006E1C24" w14:paraId="07966F96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2084AA97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lastRenderedPageBreak/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1C91271E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F35578" w:rsidRPr="006E1C24" w14:paraId="0CA02FC0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1437E1F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4A40AF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6CF28C3A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785498BC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746925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220A5448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2FFA7A78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390890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17608D4C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1500B14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C5A53A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7AB37B3E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6E1958ED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755E67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45B7D813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28BF3F5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1AD059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38E92067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628CDE8A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 xml:space="preserve">e{{/SingleClient}} </w:t>
      </w:r>
      <w:r w:rsidRPr="00B0421A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am</w:t>
      </w:r>
      <w:r w:rsidRPr="00B0421A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are</w:t>
      </w:r>
      <w:r w:rsidRPr="00B0421A">
        <w:rPr>
          <w:rFonts w:ascii="Segoe UI Light" w:hAnsi="Segoe UI Light" w:cs="Segoe UI Light"/>
        </w:rPr>
        <w:t>{{/SingleClient}}</w:t>
      </w:r>
      <w:r>
        <w:rPr>
          <w:rFonts w:ascii="Segoe UI Light" w:hAnsi="Segoe UI Light" w:cs="Segoe UI Light"/>
        </w:rPr>
        <w:t xml:space="preserve"> </w:t>
      </w:r>
      <w:r w:rsidRPr="006E1C24">
        <w:rPr>
          <w:rFonts w:ascii="Segoe UI Light" w:hAnsi="Segoe UI Light" w:cs="Segoe UI Light"/>
        </w:rPr>
        <w:t>aware of the provisions of the Privacy Act and release you from those provisions in respect of information provided to Denaro Wealth  Pty Ltd and its representatives.</w:t>
      </w:r>
    </w:p>
    <w:p w14:paraId="51424D24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F35578" w:rsidRPr="006E1C24" w14:paraId="0C9FFDE5" w14:textId="77777777" w:rsidTr="0049530A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center"/>
            <w:hideMark/>
          </w:tcPr>
          <w:p w14:paraId="77964554" w14:textId="77777777" w:rsidR="00F35578" w:rsidRPr="00FE49D5" w:rsidRDefault="00F35578" w:rsidP="0049530A">
            <w:pPr>
              <w:suppressAutoHyphens w:val="0"/>
              <w:spacing w:line="240" w:lineRule="auto"/>
              <w:jc w:val="center"/>
              <w:rPr>
                <w:rFonts w:ascii="Segoe UI Light" w:hAnsi="Segoe UI Light" w:cs="Segoe UI Light"/>
                <w:b/>
              </w:rPr>
            </w:pPr>
            <w:r w:rsidRPr="007E5C24">
              <w:rPr>
                <w:rFonts w:ascii="Segoe UI Light" w:hAnsi="Segoe UI Light" w:cs="Segoe UI Light"/>
                <w:b/>
              </w:rPr>
              <w:t>{{clientPreferred}} &amp; {{partnerPreferred}}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5AEE8CE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3C72C6E3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BDF5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3E14837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3405661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4E2A811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4FA6DEB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4FBAF56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264A7D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A86B00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1C1BD1B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24A075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1D09747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EC5F8D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BE7EA0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A08E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Business:</w:t>
            </w:r>
          </w:p>
          <w:p w14:paraId="7B04512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6FA9E05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63114D9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29DA72C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F35578" w:rsidRPr="006E1C24" w14:paraId="08D37E02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4D6F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6CBA4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5FEF489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79C0A5E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6EA9F2C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F35578" w:rsidRPr="006E1C24" w14:paraId="6DE942DD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5D1B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C36A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F35578" w:rsidRPr="006E1C24" w14:paraId="70B82C7F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6F9E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E79E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{{adviserEmail}}</w:t>
            </w:r>
          </w:p>
        </w:tc>
      </w:tr>
    </w:tbl>
    <w:p w14:paraId="648FF534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r>
        <w:rPr>
          <w:lang w:val="en-US"/>
        </w:rPr>
        <w:t>joint</w:t>
      </w:r>
      <w:r w:rsidRPr="00760F52">
        <w:rPr>
          <w:lang w:val="en-US"/>
        </w:rPr>
        <w:t>PlatFromInvestment</w:t>
      </w:r>
      <w:r w:rsidRPr="00760F52">
        <w:rPr>
          <w:rFonts w:ascii="Segoe UI Light" w:hAnsi="Segoe UI Light" w:cs="Segoe UI Light"/>
          <w:bCs/>
        </w:rPr>
        <w:t>}}</w:t>
      </w:r>
    </w:p>
    <w:p w14:paraId="01BEA97B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{{#</w:t>
      </w:r>
      <w:r>
        <w:rPr>
          <w:lang w:val="en-US"/>
        </w:rPr>
        <w:t>jointInvestmentBond</w:t>
      </w:r>
      <w:r w:rsidRPr="00760F52">
        <w:rPr>
          <w:rFonts w:ascii="Segoe UI Light" w:hAnsi="Segoe UI Light" w:cs="Segoe UI Light"/>
          <w:bCs/>
        </w:rPr>
        <w:t>}}</w:t>
      </w:r>
    </w:p>
    <w:p w14:paraId="0A788225" w14:textId="77777777" w:rsidR="00F35578" w:rsidRPr="00FE49D5" w:rsidRDefault="00F35578" w:rsidP="00F35578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4C256A3C" w14:textId="77777777" w:rsidR="00F35578" w:rsidRPr="00C4169B" w:rsidRDefault="00F35578" w:rsidP="00F35578">
      <w:pPr>
        <w:rPr>
          <w:rFonts w:ascii="Segoe UI Light" w:hAnsi="Segoe UI Light" w:cs="Segoe UI Light"/>
          <w:vanish/>
        </w:rPr>
      </w:pPr>
    </w:p>
    <w:p w14:paraId="52695162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2D64061A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714AE3B1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F35578" w:rsidRPr="006E1C24" w14:paraId="6F0D8BD0" w14:textId="77777777" w:rsidTr="0049530A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10DEBB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9CE5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F35578" w:rsidRPr="006E1C24" w14:paraId="6F4DD311" w14:textId="77777777" w:rsidTr="0049530A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5B98AFE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629C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{{platformName}}</w:t>
            </w:r>
          </w:p>
        </w:tc>
      </w:tr>
      <w:tr w:rsidR="00F35578" w:rsidRPr="006E1C24" w14:paraId="29731371" w14:textId="77777777" w:rsidTr="0049530A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7A7253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B9A8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846C0">
              <w:rPr>
                <w:rFonts w:ascii="Segoe UI Light" w:hAnsi="Segoe UI Light" w:cs="Segoe UI Light"/>
                <w:bCs/>
              </w:rPr>
              <w:t xml:space="preserve">Investment Bond  </w:t>
            </w:r>
          </w:p>
        </w:tc>
      </w:tr>
    </w:tbl>
    <w:p w14:paraId="3EBDA1F5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0BFAFE90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F35578" w:rsidRPr="006E1C24" w14:paraId="6245150F" w14:textId="77777777" w:rsidTr="0049530A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4838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81C6" w14:textId="77777777" w:rsidR="00F35578" w:rsidRPr="00FE49D5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{{clientPreferred}}</w:t>
            </w:r>
            <w:r>
              <w:rPr>
                <w:rFonts w:ascii="Segoe UI Light" w:hAnsi="Segoe UI Light" w:cs="Segoe UI Light"/>
                <w:bCs/>
              </w:rPr>
              <w:t xml:space="preserve"> &amp; {{partnerPreferred}}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D577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0E4C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1E556068" w14:textId="77777777" w:rsidTr="0049530A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5C2D5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02502BD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58AD9A8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170D662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78152A2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00724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  <w:p w14:paraId="1F1EE797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7FA75AD4" w14:textId="77777777" w:rsidR="00F35578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5254621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{{client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3D59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BA8B" w14:textId="77777777" w:rsidR="00F35578" w:rsidRPr="00B0750A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r w:rsidRPr="00B0750A">
              <w:rPr>
                <w:rFonts w:ascii="Segoe UI Light" w:eastAsia="Times New Roman" w:hAnsi="Segoe UI Light" w:cs="Segoe UI Light"/>
                <w:bCs/>
                <w:lang w:eastAsia="en-AU"/>
              </w:rPr>
              <w:t>accountNumber</w:t>
            </w:r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4C603D90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2326979A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1A92C411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0B7880D8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28F38895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lastRenderedPageBreak/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 xml:space="preserve">e{{/SingleClient}} </w:t>
      </w:r>
      <w:r w:rsidRPr="006E1C24">
        <w:rPr>
          <w:rFonts w:ascii="Segoe UI Light" w:hAnsi="Segoe UI Light" w:cs="Segoe UI Light"/>
        </w:rPr>
        <w:t>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21CB72C1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F35578" w:rsidRPr="006E1C24" w14:paraId="399DAA25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14FE198D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7326FBFA" w14:textId="77777777" w:rsidR="00F35578" w:rsidRPr="006E1C24" w:rsidRDefault="00F35578" w:rsidP="0049530A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F35578" w:rsidRPr="006E1C24" w14:paraId="50DA38CD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70951EE3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CED551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75158D8B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EC1E909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15F2EF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428D0F87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6E3FBB7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3C7CD1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356AADD7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8999153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69017A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32A8C182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89BE925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4C1AB0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F35578" w:rsidRPr="006E1C24" w14:paraId="2D6A532E" w14:textId="77777777" w:rsidTr="0049530A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F145D8A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552B49" w14:textId="77777777" w:rsidR="00F35578" w:rsidRPr="006E1C24" w:rsidRDefault="00F35578" w:rsidP="0049530A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6305E65F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7463C278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  <w:r w:rsidRPr="004F28AC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I</w:t>
      </w:r>
      <w:r w:rsidRPr="004F28AC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W</w:t>
      </w:r>
      <w:r w:rsidRPr="004F28AC">
        <w:rPr>
          <w:rFonts w:ascii="Segoe UI Light" w:hAnsi="Segoe UI Light" w:cs="Segoe UI Light"/>
        </w:rPr>
        <w:t xml:space="preserve">e{{/SingleClient}} </w:t>
      </w:r>
      <w:r w:rsidRPr="00B0421A">
        <w:rPr>
          <w:rFonts w:ascii="Segoe UI Light" w:hAnsi="Segoe UI Light" w:cs="Segoe UI Light"/>
        </w:rPr>
        <w:t>{{#SingleClient}}</w:t>
      </w:r>
      <w:r>
        <w:rPr>
          <w:rFonts w:ascii="Segoe UI Light" w:hAnsi="Segoe UI Light" w:cs="Segoe UI Light"/>
        </w:rPr>
        <w:t>am</w:t>
      </w:r>
      <w:r w:rsidRPr="00B0421A">
        <w:rPr>
          <w:rFonts w:ascii="Segoe UI Light" w:hAnsi="Segoe UI Light" w:cs="Segoe UI Light"/>
        </w:rPr>
        <w:t>{{/SingleClient}}{{^SingleClient}}</w:t>
      </w:r>
      <w:r>
        <w:rPr>
          <w:rFonts w:ascii="Segoe UI Light" w:hAnsi="Segoe UI Light" w:cs="Segoe UI Light"/>
        </w:rPr>
        <w:t>are</w:t>
      </w:r>
      <w:r w:rsidRPr="00B0421A">
        <w:rPr>
          <w:rFonts w:ascii="Segoe UI Light" w:hAnsi="Segoe UI Light" w:cs="Segoe UI Light"/>
        </w:rPr>
        <w:t>{{/SingleClient}}</w:t>
      </w:r>
      <w:r w:rsidRPr="006E1C24">
        <w:rPr>
          <w:rFonts w:ascii="Segoe UI Light" w:hAnsi="Segoe UI Light" w:cs="Segoe UI Light"/>
        </w:rPr>
        <w:t xml:space="preserve"> aware of the provisions of the Privacy Act and release you from those provisions in respect of information provided to Denaro Wealth  Pty Ltd and its representatives.</w:t>
      </w:r>
    </w:p>
    <w:p w14:paraId="32286E61" w14:textId="77777777" w:rsidR="00F35578" w:rsidRPr="006E1C24" w:rsidRDefault="00F35578" w:rsidP="00F35578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F35578" w:rsidRPr="006E1C24" w14:paraId="4D9FE483" w14:textId="77777777" w:rsidTr="0049530A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center"/>
            <w:hideMark/>
          </w:tcPr>
          <w:p w14:paraId="541F5195" w14:textId="77777777" w:rsidR="00F35578" w:rsidRPr="00FE49D5" w:rsidRDefault="00F35578" w:rsidP="0049530A">
            <w:pPr>
              <w:suppressAutoHyphens w:val="0"/>
              <w:spacing w:line="240" w:lineRule="auto"/>
              <w:jc w:val="center"/>
              <w:rPr>
                <w:rFonts w:ascii="Segoe UI Light" w:hAnsi="Segoe UI Light" w:cs="Segoe UI Light"/>
                <w:b/>
              </w:rPr>
            </w:pPr>
            <w:r w:rsidRPr="007E5C24">
              <w:rPr>
                <w:rFonts w:ascii="Segoe UI Light" w:hAnsi="Segoe UI Light" w:cs="Segoe UI Light"/>
                <w:b/>
              </w:rPr>
              <w:t>{{clientPreferred}} &amp; {{partnerPreferred}}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5089B2DF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F35578" w:rsidRPr="006E1C24" w14:paraId="52983D04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E44B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606EF32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1B71F9E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7E8BEBC0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58E01BB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2894E63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350D3E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EDE0B6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7692B9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8BA155A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5D1DAD6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EC525F9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C4EA05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1B9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Business:</w:t>
            </w:r>
          </w:p>
          <w:p w14:paraId="5E554E3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09A6A1AC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5895097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68990D1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F35578" w:rsidRPr="006E1C24" w14:paraId="7B415D45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9A07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EB3AD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707FCCA3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71DA6C6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637E3197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F35578" w:rsidRPr="006E1C24" w14:paraId="640CAC37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42418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9624B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F35578" w:rsidRPr="006E1C24" w14:paraId="5B8783D9" w14:textId="77777777" w:rsidTr="0049530A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79312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1F241" w14:textId="77777777" w:rsidR="00F35578" w:rsidRPr="006E1C24" w:rsidRDefault="00F35578" w:rsidP="0049530A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{{adviserEmail}}</w:t>
            </w:r>
          </w:p>
        </w:tc>
      </w:tr>
    </w:tbl>
    <w:p w14:paraId="78DA0CAC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r>
        <w:rPr>
          <w:lang w:val="en-US"/>
        </w:rPr>
        <w:t>jointInvestmentBond</w:t>
      </w:r>
      <w:r w:rsidRPr="00760F52">
        <w:rPr>
          <w:rFonts w:ascii="Segoe UI Light" w:hAnsi="Segoe UI Light" w:cs="Segoe UI Light"/>
          <w:bCs/>
        </w:rPr>
        <w:t>}}</w:t>
      </w:r>
    </w:p>
    <w:p w14:paraId="60251174" w14:textId="77777777" w:rsidR="00F35578" w:rsidRDefault="00F35578" w:rsidP="00F35578">
      <w:pPr>
        <w:jc w:val="both"/>
        <w:rPr>
          <w:rFonts w:ascii="Segoe UI Light" w:hAnsi="Segoe UI Light" w:cs="Segoe UI Light"/>
          <w:bCs/>
        </w:rPr>
      </w:pPr>
      <w:r>
        <w:rPr>
          <w:rFonts w:ascii="Segoe UI Light" w:hAnsi="Segoe UI Light" w:cs="Segoe UI Light"/>
          <w:bCs/>
        </w:rPr>
        <w:t>{{</w:t>
      </w:r>
      <w:r>
        <w:t>/SingleClient</w:t>
      </w:r>
      <w:r>
        <w:rPr>
          <w:rFonts w:ascii="Segoe UI Light" w:hAnsi="Segoe UI Light" w:cs="Segoe UI Light"/>
          <w:bCs/>
        </w:rPr>
        <w:t>}}</w:t>
      </w:r>
    </w:p>
    <w:p w14:paraId="3A9DFD15" w14:textId="536CE833" w:rsidR="00EF4322" w:rsidRPr="00F35578" w:rsidRDefault="00EF4322" w:rsidP="00F35578"/>
    <w:sectPr w:rsidR="00EF4322" w:rsidRPr="00F35578" w:rsidSect="00292276">
      <w:headerReference w:type="even" r:id="rId8"/>
      <w:footerReference w:type="even" r:id="rId9"/>
      <w:headerReference w:type="first" r:id="rId10"/>
      <w:footerReference w:type="first" r:id="rId11"/>
      <w:pgSz w:w="11906" w:h="16838"/>
      <w:pgMar w:top="760" w:right="720" w:bottom="760" w:left="720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2008" w14:textId="77777777" w:rsidR="00DD65F7" w:rsidRDefault="00DD65F7">
      <w:pPr>
        <w:spacing w:line="240" w:lineRule="auto"/>
      </w:pPr>
      <w:r>
        <w:separator/>
      </w:r>
    </w:p>
  </w:endnote>
  <w:endnote w:type="continuationSeparator" w:id="0">
    <w:p w14:paraId="207239BC" w14:textId="77777777" w:rsidR="00DD65F7" w:rsidRDefault="00DD65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old">
    <w:altName w:val="Tahom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altName w:val="Times New Roman"/>
    <w:charset w:val="00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9D221" w14:textId="77777777" w:rsidR="00EF4322" w:rsidRDefault="00EF432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8158C" w14:textId="77777777" w:rsidR="00EF4322" w:rsidRDefault="00EF43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90691" w14:textId="77777777" w:rsidR="00DD65F7" w:rsidRDefault="00DD65F7">
      <w:pPr>
        <w:spacing w:line="240" w:lineRule="auto"/>
      </w:pPr>
      <w:r>
        <w:separator/>
      </w:r>
    </w:p>
  </w:footnote>
  <w:footnote w:type="continuationSeparator" w:id="0">
    <w:p w14:paraId="1392ED3C" w14:textId="77777777" w:rsidR="00DD65F7" w:rsidRDefault="00DD65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AA8BA" w14:textId="77777777" w:rsidR="00EF4322" w:rsidRDefault="00EF432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9CD15" w14:textId="77777777" w:rsidR="00EF4322" w:rsidRDefault="00EF43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538407619" o:spid="_x0000_i1025" type="#_x0000_t75" style="width:5.6pt;height:7.5pt;visibility:visible" o:bullet="t" filled="t">
        <v:imagedata r:id="rId1" o:title=""/>
      </v:shape>
    </w:pict>
  </w:numPicBullet>
  <w:numPicBullet w:numPicBulletId="1">
    <w:pict>
      <v:shape id="Picture 1936811898" o:spid="_x0000_i1026" type="#_x0000_t75" style="width:6.55pt;height:9.35pt;visibility:visible" o:bullet="t" filled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6"/>
    <w:lvl w:ilvl="0">
      <w:start w:val="1"/>
      <w:numFmt w:val="bullet"/>
      <w:pStyle w:val="BulletPointBox"/>
      <w:lvlText w:val=""/>
      <w:lvlJc w:val="left"/>
      <w:pPr>
        <w:tabs>
          <w:tab w:val="num" w:pos="0"/>
        </w:tabs>
        <w:ind w:left="1080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singleLevel"/>
    <w:tmpl w:val="00000003"/>
    <w:name w:val="WW8Num21"/>
    <w:lvl w:ilvl="0">
      <w:start w:val="1"/>
      <w:numFmt w:val="bullet"/>
      <w:pStyle w:val="BulletPoint"/>
      <w:lvlText w:val=""/>
      <w:lvlPicBulletId w:val="0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3" w15:restartNumberingAfterBreak="0">
    <w:nsid w:val="15382E10"/>
    <w:multiLevelType w:val="hybridMultilevel"/>
    <w:tmpl w:val="AA0AC454"/>
    <w:lvl w:ilvl="0" w:tplc="405EA1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284B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9FA8D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FC77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5C8F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C3285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EA2DA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0697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DF4AB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80A6255"/>
    <w:multiLevelType w:val="hybridMultilevel"/>
    <w:tmpl w:val="2E5606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80D2F"/>
    <w:multiLevelType w:val="hybridMultilevel"/>
    <w:tmpl w:val="E4D8E064"/>
    <w:lvl w:ilvl="0" w:tplc="E8C469C0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8D09DA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7C69ED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7AAA6B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D72222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6F04624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0FCECCF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7D256E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6EFE8B7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6" w15:restartNumberingAfterBreak="0">
    <w:nsid w:val="37601924"/>
    <w:multiLevelType w:val="hybridMultilevel"/>
    <w:tmpl w:val="6C4C047C"/>
    <w:lvl w:ilvl="0" w:tplc="E02203CA">
      <w:start w:val="1"/>
      <w:numFmt w:val="bullet"/>
      <w:lvlText w:val="□"/>
      <w:lvlJc w:val="left"/>
      <w:pPr>
        <w:ind w:left="720" w:hanging="360"/>
      </w:pPr>
      <w:rPr>
        <w:rFonts w:ascii="Sylfaen" w:hAnsi="Sylfaen" w:hint="default"/>
        <w:sz w:val="4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576DE"/>
    <w:multiLevelType w:val="hybridMultilevel"/>
    <w:tmpl w:val="EC74B1F8"/>
    <w:lvl w:ilvl="0" w:tplc="0D3AAE84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C0E45A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FD0ECA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862FC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E9AAE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F62A23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C5AA802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704C11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6C2208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484E1D97"/>
    <w:multiLevelType w:val="hybridMultilevel"/>
    <w:tmpl w:val="E2AA210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526255525">
    <w:abstractNumId w:val="0"/>
  </w:num>
  <w:num w:numId="2" w16cid:durableId="940524412">
    <w:abstractNumId w:val="1"/>
  </w:num>
  <w:num w:numId="3" w16cid:durableId="379281149">
    <w:abstractNumId w:val="2"/>
  </w:num>
  <w:num w:numId="4" w16cid:durableId="1561096566">
    <w:abstractNumId w:val="6"/>
  </w:num>
  <w:num w:numId="5" w16cid:durableId="1247307339">
    <w:abstractNumId w:val="3"/>
  </w:num>
  <w:num w:numId="6" w16cid:durableId="2006544731">
    <w:abstractNumId w:val="4"/>
  </w:num>
  <w:num w:numId="7" w16cid:durableId="1656759865">
    <w:abstractNumId w:val="7"/>
  </w:num>
  <w:num w:numId="8" w16cid:durableId="1442258718">
    <w:abstractNumId w:val="8"/>
  </w:num>
  <w:num w:numId="9" w16cid:durableId="4527907">
    <w:abstractNumId w:val="5"/>
  </w:num>
  <w:num w:numId="10" w16cid:durableId="1696884524">
    <w:abstractNumId w:val="0"/>
  </w:num>
  <w:num w:numId="11" w16cid:durableId="124206402">
    <w:abstractNumId w:val="0"/>
  </w:num>
  <w:num w:numId="12" w16cid:durableId="40793222">
    <w:abstractNumId w:val="0"/>
  </w:num>
  <w:num w:numId="13" w16cid:durableId="68887349">
    <w:abstractNumId w:val="0"/>
  </w:num>
  <w:num w:numId="14" w16cid:durableId="1326737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A33"/>
    <w:rsid w:val="0000273E"/>
    <w:rsid w:val="00004A68"/>
    <w:rsid w:val="00006AC0"/>
    <w:rsid w:val="00010EF6"/>
    <w:rsid w:val="00011467"/>
    <w:rsid w:val="000136C3"/>
    <w:rsid w:val="00016134"/>
    <w:rsid w:val="00031800"/>
    <w:rsid w:val="000321A4"/>
    <w:rsid w:val="000340EB"/>
    <w:rsid w:val="00043782"/>
    <w:rsid w:val="00044319"/>
    <w:rsid w:val="000475D0"/>
    <w:rsid w:val="00050517"/>
    <w:rsid w:val="00050761"/>
    <w:rsid w:val="00051139"/>
    <w:rsid w:val="00055518"/>
    <w:rsid w:val="00066490"/>
    <w:rsid w:val="00072AD1"/>
    <w:rsid w:val="00072C8A"/>
    <w:rsid w:val="00082127"/>
    <w:rsid w:val="000828F9"/>
    <w:rsid w:val="00083251"/>
    <w:rsid w:val="00094D05"/>
    <w:rsid w:val="00097B5D"/>
    <w:rsid w:val="000B0A6C"/>
    <w:rsid w:val="000B140A"/>
    <w:rsid w:val="000B289A"/>
    <w:rsid w:val="000B345E"/>
    <w:rsid w:val="000B7ADB"/>
    <w:rsid w:val="000B7F58"/>
    <w:rsid w:val="000C265B"/>
    <w:rsid w:val="000C61F1"/>
    <w:rsid w:val="000D08D7"/>
    <w:rsid w:val="000D2A3D"/>
    <w:rsid w:val="000E17FB"/>
    <w:rsid w:val="000E3C19"/>
    <w:rsid w:val="000E735C"/>
    <w:rsid w:val="000F072A"/>
    <w:rsid w:val="000F4293"/>
    <w:rsid w:val="000F5993"/>
    <w:rsid w:val="000F68C4"/>
    <w:rsid w:val="00103BDC"/>
    <w:rsid w:val="001117D6"/>
    <w:rsid w:val="00112428"/>
    <w:rsid w:val="00112749"/>
    <w:rsid w:val="0011587E"/>
    <w:rsid w:val="001171AE"/>
    <w:rsid w:val="00123F0C"/>
    <w:rsid w:val="00124245"/>
    <w:rsid w:val="00125B22"/>
    <w:rsid w:val="00127842"/>
    <w:rsid w:val="00133E0C"/>
    <w:rsid w:val="001340EB"/>
    <w:rsid w:val="00136978"/>
    <w:rsid w:val="0014011E"/>
    <w:rsid w:val="00141E1E"/>
    <w:rsid w:val="00150AA3"/>
    <w:rsid w:val="00154851"/>
    <w:rsid w:val="00155E69"/>
    <w:rsid w:val="0016626A"/>
    <w:rsid w:val="001662B7"/>
    <w:rsid w:val="00171DD4"/>
    <w:rsid w:val="00174922"/>
    <w:rsid w:val="00175A4E"/>
    <w:rsid w:val="00175EC5"/>
    <w:rsid w:val="0018212F"/>
    <w:rsid w:val="00182C17"/>
    <w:rsid w:val="001861D6"/>
    <w:rsid w:val="0019003E"/>
    <w:rsid w:val="0019052C"/>
    <w:rsid w:val="0019125B"/>
    <w:rsid w:val="0019589B"/>
    <w:rsid w:val="00196CEA"/>
    <w:rsid w:val="001A0668"/>
    <w:rsid w:val="001A4A23"/>
    <w:rsid w:val="001B1C71"/>
    <w:rsid w:val="001B3ABD"/>
    <w:rsid w:val="001B538E"/>
    <w:rsid w:val="001C1EAE"/>
    <w:rsid w:val="001C2C37"/>
    <w:rsid w:val="001C558A"/>
    <w:rsid w:val="001C6517"/>
    <w:rsid w:val="001C7C68"/>
    <w:rsid w:val="001C7CF9"/>
    <w:rsid w:val="001D1674"/>
    <w:rsid w:val="001E3782"/>
    <w:rsid w:val="001E5EAF"/>
    <w:rsid w:val="001F2CF0"/>
    <w:rsid w:val="001F47C0"/>
    <w:rsid w:val="00200810"/>
    <w:rsid w:val="00205CF6"/>
    <w:rsid w:val="00220B11"/>
    <w:rsid w:val="00225B9D"/>
    <w:rsid w:val="0022772B"/>
    <w:rsid w:val="00232F2B"/>
    <w:rsid w:val="002348E0"/>
    <w:rsid w:val="00256FBC"/>
    <w:rsid w:val="00257DF7"/>
    <w:rsid w:val="002601FB"/>
    <w:rsid w:val="00261532"/>
    <w:rsid w:val="00266141"/>
    <w:rsid w:val="00271305"/>
    <w:rsid w:val="0027146D"/>
    <w:rsid w:val="00272924"/>
    <w:rsid w:val="00272985"/>
    <w:rsid w:val="00274E1C"/>
    <w:rsid w:val="00274EED"/>
    <w:rsid w:val="00276560"/>
    <w:rsid w:val="0028491C"/>
    <w:rsid w:val="00284FB3"/>
    <w:rsid w:val="0028705A"/>
    <w:rsid w:val="0029083B"/>
    <w:rsid w:val="00292276"/>
    <w:rsid w:val="002929B9"/>
    <w:rsid w:val="002937DB"/>
    <w:rsid w:val="002A18B7"/>
    <w:rsid w:val="002A477B"/>
    <w:rsid w:val="002A7099"/>
    <w:rsid w:val="002A71D2"/>
    <w:rsid w:val="002B45C0"/>
    <w:rsid w:val="002B7CAC"/>
    <w:rsid w:val="002C0EF8"/>
    <w:rsid w:val="002C1518"/>
    <w:rsid w:val="002C1AEF"/>
    <w:rsid w:val="002D04A8"/>
    <w:rsid w:val="002D1041"/>
    <w:rsid w:val="002E1239"/>
    <w:rsid w:val="002E4ABC"/>
    <w:rsid w:val="002E52C0"/>
    <w:rsid w:val="002F05BB"/>
    <w:rsid w:val="002F3B3A"/>
    <w:rsid w:val="00300578"/>
    <w:rsid w:val="00307992"/>
    <w:rsid w:val="003211AF"/>
    <w:rsid w:val="0032222C"/>
    <w:rsid w:val="00322FCA"/>
    <w:rsid w:val="00323432"/>
    <w:rsid w:val="00324D86"/>
    <w:rsid w:val="0033018E"/>
    <w:rsid w:val="00366D87"/>
    <w:rsid w:val="003677BE"/>
    <w:rsid w:val="00373C58"/>
    <w:rsid w:val="00374124"/>
    <w:rsid w:val="003853FD"/>
    <w:rsid w:val="0038613B"/>
    <w:rsid w:val="0039055F"/>
    <w:rsid w:val="00390807"/>
    <w:rsid w:val="00391524"/>
    <w:rsid w:val="00391E49"/>
    <w:rsid w:val="00395BC0"/>
    <w:rsid w:val="003A04BC"/>
    <w:rsid w:val="003A06E6"/>
    <w:rsid w:val="003B105A"/>
    <w:rsid w:val="003B1BD9"/>
    <w:rsid w:val="003C3A4A"/>
    <w:rsid w:val="003C55EB"/>
    <w:rsid w:val="003C73DA"/>
    <w:rsid w:val="003D11F7"/>
    <w:rsid w:val="003D39B4"/>
    <w:rsid w:val="003E5CB5"/>
    <w:rsid w:val="003E7BB4"/>
    <w:rsid w:val="00400B23"/>
    <w:rsid w:val="00417434"/>
    <w:rsid w:val="00421E53"/>
    <w:rsid w:val="00426419"/>
    <w:rsid w:val="0042752E"/>
    <w:rsid w:val="00430ABC"/>
    <w:rsid w:val="004550AA"/>
    <w:rsid w:val="0045618C"/>
    <w:rsid w:val="0045629E"/>
    <w:rsid w:val="00456482"/>
    <w:rsid w:val="00456998"/>
    <w:rsid w:val="00463014"/>
    <w:rsid w:val="00465025"/>
    <w:rsid w:val="00471F3B"/>
    <w:rsid w:val="00475246"/>
    <w:rsid w:val="00483119"/>
    <w:rsid w:val="0049062E"/>
    <w:rsid w:val="004A0347"/>
    <w:rsid w:val="004A3D1A"/>
    <w:rsid w:val="004B1AEC"/>
    <w:rsid w:val="004B2BFC"/>
    <w:rsid w:val="004B5C78"/>
    <w:rsid w:val="004D1832"/>
    <w:rsid w:val="004D29CC"/>
    <w:rsid w:val="004E2DF0"/>
    <w:rsid w:val="004E37A3"/>
    <w:rsid w:val="004E6032"/>
    <w:rsid w:val="004E64C8"/>
    <w:rsid w:val="004F3A57"/>
    <w:rsid w:val="004F5E1E"/>
    <w:rsid w:val="00501EAF"/>
    <w:rsid w:val="00502662"/>
    <w:rsid w:val="005031FE"/>
    <w:rsid w:val="0051246B"/>
    <w:rsid w:val="00517D52"/>
    <w:rsid w:val="00525EA2"/>
    <w:rsid w:val="005307AD"/>
    <w:rsid w:val="0053328F"/>
    <w:rsid w:val="005353E8"/>
    <w:rsid w:val="00544028"/>
    <w:rsid w:val="00545530"/>
    <w:rsid w:val="00551EB5"/>
    <w:rsid w:val="005538D5"/>
    <w:rsid w:val="00555311"/>
    <w:rsid w:val="0055642C"/>
    <w:rsid w:val="00560765"/>
    <w:rsid w:val="005614CB"/>
    <w:rsid w:val="00561D79"/>
    <w:rsid w:val="00566E43"/>
    <w:rsid w:val="0057104E"/>
    <w:rsid w:val="00574C9D"/>
    <w:rsid w:val="00581255"/>
    <w:rsid w:val="00582101"/>
    <w:rsid w:val="00582AB6"/>
    <w:rsid w:val="005839C9"/>
    <w:rsid w:val="005901A9"/>
    <w:rsid w:val="00590794"/>
    <w:rsid w:val="00591335"/>
    <w:rsid w:val="005B434F"/>
    <w:rsid w:val="005B618F"/>
    <w:rsid w:val="005B7EC7"/>
    <w:rsid w:val="005C3B51"/>
    <w:rsid w:val="005C4983"/>
    <w:rsid w:val="005D4180"/>
    <w:rsid w:val="005D6043"/>
    <w:rsid w:val="005E2B9E"/>
    <w:rsid w:val="005E2C11"/>
    <w:rsid w:val="005E6778"/>
    <w:rsid w:val="005E7B36"/>
    <w:rsid w:val="005F0D5D"/>
    <w:rsid w:val="005F0F8C"/>
    <w:rsid w:val="005F3CDE"/>
    <w:rsid w:val="005F559B"/>
    <w:rsid w:val="005F66BC"/>
    <w:rsid w:val="006020C4"/>
    <w:rsid w:val="00614D92"/>
    <w:rsid w:val="006163FD"/>
    <w:rsid w:val="006250E1"/>
    <w:rsid w:val="00632D5B"/>
    <w:rsid w:val="00633CC6"/>
    <w:rsid w:val="006349B6"/>
    <w:rsid w:val="006353CE"/>
    <w:rsid w:val="00644662"/>
    <w:rsid w:val="0065136A"/>
    <w:rsid w:val="00666633"/>
    <w:rsid w:val="006712D4"/>
    <w:rsid w:val="006716F8"/>
    <w:rsid w:val="00672B3F"/>
    <w:rsid w:val="00673B60"/>
    <w:rsid w:val="00677855"/>
    <w:rsid w:val="00680C8E"/>
    <w:rsid w:val="0068396B"/>
    <w:rsid w:val="006846C0"/>
    <w:rsid w:val="00684AF7"/>
    <w:rsid w:val="00687327"/>
    <w:rsid w:val="006A3C99"/>
    <w:rsid w:val="006A663C"/>
    <w:rsid w:val="006A7D07"/>
    <w:rsid w:val="006B143A"/>
    <w:rsid w:val="006B21F0"/>
    <w:rsid w:val="006B3798"/>
    <w:rsid w:val="006B412F"/>
    <w:rsid w:val="006C0695"/>
    <w:rsid w:val="006D77F0"/>
    <w:rsid w:val="006D7BF4"/>
    <w:rsid w:val="006E1C24"/>
    <w:rsid w:val="006E1FC1"/>
    <w:rsid w:val="006E555C"/>
    <w:rsid w:val="006E5643"/>
    <w:rsid w:val="006E6EED"/>
    <w:rsid w:val="006F449D"/>
    <w:rsid w:val="006F483B"/>
    <w:rsid w:val="006F5BC3"/>
    <w:rsid w:val="007003D7"/>
    <w:rsid w:val="00700BD5"/>
    <w:rsid w:val="00701919"/>
    <w:rsid w:val="00701C3B"/>
    <w:rsid w:val="00705479"/>
    <w:rsid w:val="007124AB"/>
    <w:rsid w:val="0071453A"/>
    <w:rsid w:val="00720CD4"/>
    <w:rsid w:val="00724BF2"/>
    <w:rsid w:val="007261AD"/>
    <w:rsid w:val="00732F20"/>
    <w:rsid w:val="00734254"/>
    <w:rsid w:val="00743882"/>
    <w:rsid w:val="00760E6B"/>
    <w:rsid w:val="00760F52"/>
    <w:rsid w:val="0077172C"/>
    <w:rsid w:val="00771B97"/>
    <w:rsid w:val="007735A5"/>
    <w:rsid w:val="00773E7F"/>
    <w:rsid w:val="007809CF"/>
    <w:rsid w:val="0078184A"/>
    <w:rsid w:val="0078667E"/>
    <w:rsid w:val="007917F5"/>
    <w:rsid w:val="0079767A"/>
    <w:rsid w:val="007A01F0"/>
    <w:rsid w:val="007A33D8"/>
    <w:rsid w:val="007A4030"/>
    <w:rsid w:val="007A4658"/>
    <w:rsid w:val="007A61C5"/>
    <w:rsid w:val="007A6CAE"/>
    <w:rsid w:val="007B0C39"/>
    <w:rsid w:val="007C3980"/>
    <w:rsid w:val="007C6B02"/>
    <w:rsid w:val="007C6D43"/>
    <w:rsid w:val="007C7EA1"/>
    <w:rsid w:val="007D4339"/>
    <w:rsid w:val="007D4B2C"/>
    <w:rsid w:val="007E05F5"/>
    <w:rsid w:val="007E2E84"/>
    <w:rsid w:val="008011C6"/>
    <w:rsid w:val="0080120C"/>
    <w:rsid w:val="00801A30"/>
    <w:rsid w:val="00802296"/>
    <w:rsid w:val="00806A08"/>
    <w:rsid w:val="008123E6"/>
    <w:rsid w:val="008130E3"/>
    <w:rsid w:val="00821644"/>
    <w:rsid w:val="00823D0D"/>
    <w:rsid w:val="008267AB"/>
    <w:rsid w:val="008270A8"/>
    <w:rsid w:val="00832D39"/>
    <w:rsid w:val="0083328E"/>
    <w:rsid w:val="008354DB"/>
    <w:rsid w:val="00836A35"/>
    <w:rsid w:val="00842DD1"/>
    <w:rsid w:val="0084532F"/>
    <w:rsid w:val="00845DE5"/>
    <w:rsid w:val="00860EEF"/>
    <w:rsid w:val="0086266D"/>
    <w:rsid w:val="00863996"/>
    <w:rsid w:val="00865C1E"/>
    <w:rsid w:val="00866A9C"/>
    <w:rsid w:val="00880096"/>
    <w:rsid w:val="00893346"/>
    <w:rsid w:val="00893F8E"/>
    <w:rsid w:val="00896D30"/>
    <w:rsid w:val="008A2758"/>
    <w:rsid w:val="008A53E7"/>
    <w:rsid w:val="008A6422"/>
    <w:rsid w:val="008B0144"/>
    <w:rsid w:val="008B01B1"/>
    <w:rsid w:val="008B12BF"/>
    <w:rsid w:val="008C16E7"/>
    <w:rsid w:val="008D6FC2"/>
    <w:rsid w:val="008D75EA"/>
    <w:rsid w:val="008E0451"/>
    <w:rsid w:val="008E426B"/>
    <w:rsid w:val="008F28B3"/>
    <w:rsid w:val="008F4908"/>
    <w:rsid w:val="0090240F"/>
    <w:rsid w:val="009030A4"/>
    <w:rsid w:val="00905A68"/>
    <w:rsid w:val="00905DAA"/>
    <w:rsid w:val="0091536F"/>
    <w:rsid w:val="00916CD9"/>
    <w:rsid w:val="00920953"/>
    <w:rsid w:val="00920D1B"/>
    <w:rsid w:val="0092385B"/>
    <w:rsid w:val="009330C5"/>
    <w:rsid w:val="0093774C"/>
    <w:rsid w:val="00940710"/>
    <w:rsid w:val="00951AFC"/>
    <w:rsid w:val="00952884"/>
    <w:rsid w:val="0095655A"/>
    <w:rsid w:val="009670CD"/>
    <w:rsid w:val="00973D9E"/>
    <w:rsid w:val="00974834"/>
    <w:rsid w:val="009755A7"/>
    <w:rsid w:val="00976C0E"/>
    <w:rsid w:val="00976CE2"/>
    <w:rsid w:val="009812A7"/>
    <w:rsid w:val="00981AFB"/>
    <w:rsid w:val="00982253"/>
    <w:rsid w:val="0098291D"/>
    <w:rsid w:val="00992403"/>
    <w:rsid w:val="00992C7C"/>
    <w:rsid w:val="00997EC6"/>
    <w:rsid w:val="009A0216"/>
    <w:rsid w:val="009A246E"/>
    <w:rsid w:val="009A69C5"/>
    <w:rsid w:val="009B531C"/>
    <w:rsid w:val="009B5B45"/>
    <w:rsid w:val="009B5C7B"/>
    <w:rsid w:val="009B5D34"/>
    <w:rsid w:val="009C06D9"/>
    <w:rsid w:val="009C314D"/>
    <w:rsid w:val="009C5CF9"/>
    <w:rsid w:val="009E0D57"/>
    <w:rsid w:val="009E3F9A"/>
    <w:rsid w:val="009F0662"/>
    <w:rsid w:val="009F7D56"/>
    <w:rsid w:val="00A004E5"/>
    <w:rsid w:val="00A008BA"/>
    <w:rsid w:val="00A0669D"/>
    <w:rsid w:val="00A12E37"/>
    <w:rsid w:val="00A14C6A"/>
    <w:rsid w:val="00A1554F"/>
    <w:rsid w:val="00A17104"/>
    <w:rsid w:val="00A21886"/>
    <w:rsid w:val="00A231EC"/>
    <w:rsid w:val="00A359DE"/>
    <w:rsid w:val="00A361D5"/>
    <w:rsid w:val="00A36E6B"/>
    <w:rsid w:val="00A512DF"/>
    <w:rsid w:val="00A55A33"/>
    <w:rsid w:val="00A55C10"/>
    <w:rsid w:val="00A6135A"/>
    <w:rsid w:val="00A644B6"/>
    <w:rsid w:val="00A66E58"/>
    <w:rsid w:val="00A6784C"/>
    <w:rsid w:val="00A81964"/>
    <w:rsid w:val="00A97CC4"/>
    <w:rsid w:val="00AA5597"/>
    <w:rsid w:val="00AA5EC4"/>
    <w:rsid w:val="00AA5FAE"/>
    <w:rsid w:val="00AA6A53"/>
    <w:rsid w:val="00AB2D30"/>
    <w:rsid w:val="00AC0210"/>
    <w:rsid w:val="00AC25F8"/>
    <w:rsid w:val="00AC66EB"/>
    <w:rsid w:val="00AD2830"/>
    <w:rsid w:val="00AD38D2"/>
    <w:rsid w:val="00AD59FD"/>
    <w:rsid w:val="00AD5ACD"/>
    <w:rsid w:val="00AE11F0"/>
    <w:rsid w:val="00AE326E"/>
    <w:rsid w:val="00AE59F1"/>
    <w:rsid w:val="00AE78C6"/>
    <w:rsid w:val="00AF2F1C"/>
    <w:rsid w:val="00AF42FB"/>
    <w:rsid w:val="00AF5776"/>
    <w:rsid w:val="00B00364"/>
    <w:rsid w:val="00B0421A"/>
    <w:rsid w:val="00B0750A"/>
    <w:rsid w:val="00B109A0"/>
    <w:rsid w:val="00B11D3F"/>
    <w:rsid w:val="00B16CD9"/>
    <w:rsid w:val="00B22F2A"/>
    <w:rsid w:val="00B237BF"/>
    <w:rsid w:val="00B23F80"/>
    <w:rsid w:val="00B24AEF"/>
    <w:rsid w:val="00B27246"/>
    <w:rsid w:val="00B3425A"/>
    <w:rsid w:val="00B359F3"/>
    <w:rsid w:val="00B43AB1"/>
    <w:rsid w:val="00B44DFE"/>
    <w:rsid w:val="00B503A8"/>
    <w:rsid w:val="00B5212C"/>
    <w:rsid w:val="00B53581"/>
    <w:rsid w:val="00B55B11"/>
    <w:rsid w:val="00B616E1"/>
    <w:rsid w:val="00B640FD"/>
    <w:rsid w:val="00B70A2A"/>
    <w:rsid w:val="00B720A3"/>
    <w:rsid w:val="00B8213A"/>
    <w:rsid w:val="00B83050"/>
    <w:rsid w:val="00B84831"/>
    <w:rsid w:val="00B85F97"/>
    <w:rsid w:val="00B934E8"/>
    <w:rsid w:val="00B94E54"/>
    <w:rsid w:val="00B95CD5"/>
    <w:rsid w:val="00B963FA"/>
    <w:rsid w:val="00B96456"/>
    <w:rsid w:val="00B9753F"/>
    <w:rsid w:val="00BA4CA9"/>
    <w:rsid w:val="00BA4E02"/>
    <w:rsid w:val="00BB0AD9"/>
    <w:rsid w:val="00BD3DC4"/>
    <w:rsid w:val="00BD79F1"/>
    <w:rsid w:val="00BE35FC"/>
    <w:rsid w:val="00BE3ADD"/>
    <w:rsid w:val="00BE4884"/>
    <w:rsid w:val="00BE5DF4"/>
    <w:rsid w:val="00BE64F8"/>
    <w:rsid w:val="00BE74EC"/>
    <w:rsid w:val="00BF0F47"/>
    <w:rsid w:val="00BF3520"/>
    <w:rsid w:val="00BF4908"/>
    <w:rsid w:val="00BF4C17"/>
    <w:rsid w:val="00C0045F"/>
    <w:rsid w:val="00C018B2"/>
    <w:rsid w:val="00C0687A"/>
    <w:rsid w:val="00C06C08"/>
    <w:rsid w:val="00C1152A"/>
    <w:rsid w:val="00C20F64"/>
    <w:rsid w:val="00C2297E"/>
    <w:rsid w:val="00C25D4E"/>
    <w:rsid w:val="00C2600A"/>
    <w:rsid w:val="00C346D5"/>
    <w:rsid w:val="00C3562E"/>
    <w:rsid w:val="00C405B3"/>
    <w:rsid w:val="00C4169B"/>
    <w:rsid w:val="00C4173F"/>
    <w:rsid w:val="00C45459"/>
    <w:rsid w:val="00C601D3"/>
    <w:rsid w:val="00C61321"/>
    <w:rsid w:val="00C70BF2"/>
    <w:rsid w:val="00C72E10"/>
    <w:rsid w:val="00C736FF"/>
    <w:rsid w:val="00C769CE"/>
    <w:rsid w:val="00C77C66"/>
    <w:rsid w:val="00C81731"/>
    <w:rsid w:val="00C8206E"/>
    <w:rsid w:val="00C83613"/>
    <w:rsid w:val="00C86A1B"/>
    <w:rsid w:val="00C9073C"/>
    <w:rsid w:val="00C9282D"/>
    <w:rsid w:val="00C94F53"/>
    <w:rsid w:val="00C95178"/>
    <w:rsid w:val="00C96B9F"/>
    <w:rsid w:val="00C97962"/>
    <w:rsid w:val="00CB0AC8"/>
    <w:rsid w:val="00CB137A"/>
    <w:rsid w:val="00CB3B85"/>
    <w:rsid w:val="00CB59C7"/>
    <w:rsid w:val="00CB6EF0"/>
    <w:rsid w:val="00CC7222"/>
    <w:rsid w:val="00CD0D3E"/>
    <w:rsid w:val="00CD5906"/>
    <w:rsid w:val="00CD6D2C"/>
    <w:rsid w:val="00CE327D"/>
    <w:rsid w:val="00CE35E2"/>
    <w:rsid w:val="00CE5323"/>
    <w:rsid w:val="00CE6DEC"/>
    <w:rsid w:val="00CE6F72"/>
    <w:rsid w:val="00CF32A9"/>
    <w:rsid w:val="00CF6EDF"/>
    <w:rsid w:val="00CF7133"/>
    <w:rsid w:val="00D10020"/>
    <w:rsid w:val="00D10565"/>
    <w:rsid w:val="00D14F88"/>
    <w:rsid w:val="00D27F0F"/>
    <w:rsid w:val="00D30411"/>
    <w:rsid w:val="00D35DF1"/>
    <w:rsid w:val="00D36407"/>
    <w:rsid w:val="00D43B23"/>
    <w:rsid w:val="00D57582"/>
    <w:rsid w:val="00D638BC"/>
    <w:rsid w:val="00D70FEC"/>
    <w:rsid w:val="00D80F3B"/>
    <w:rsid w:val="00D812DF"/>
    <w:rsid w:val="00D92491"/>
    <w:rsid w:val="00D940A6"/>
    <w:rsid w:val="00DA01A5"/>
    <w:rsid w:val="00DA576F"/>
    <w:rsid w:val="00DB1407"/>
    <w:rsid w:val="00DB18E3"/>
    <w:rsid w:val="00DB7539"/>
    <w:rsid w:val="00DC6597"/>
    <w:rsid w:val="00DD65F7"/>
    <w:rsid w:val="00DE7BE1"/>
    <w:rsid w:val="00DE7EBA"/>
    <w:rsid w:val="00DF1668"/>
    <w:rsid w:val="00DF584D"/>
    <w:rsid w:val="00DF6BB4"/>
    <w:rsid w:val="00E00589"/>
    <w:rsid w:val="00E022F2"/>
    <w:rsid w:val="00E04F86"/>
    <w:rsid w:val="00E05245"/>
    <w:rsid w:val="00E05364"/>
    <w:rsid w:val="00E1302C"/>
    <w:rsid w:val="00E253A5"/>
    <w:rsid w:val="00E25C3E"/>
    <w:rsid w:val="00E2704B"/>
    <w:rsid w:val="00E3304D"/>
    <w:rsid w:val="00E33267"/>
    <w:rsid w:val="00E34D6C"/>
    <w:rsid w:val="00E363AA"/>
    <w:rsid w:val="00E368C3"/>
    <w:rsid w:val="00E45E76"/>
    <w:rsid w:val="00E47AA7"/>
    <w:rsid w:val="00E512B0"/>
    <w:rsid w:val="00E51FB0"/>
    <w:rsid w:val="00E54288"/>
    <w:rsid w:val="00E5570B"/>
    <w:rsid w:val="00E7262D"/>
    <w:rsid w:val="00E7381D"/>
    <w:rsid w:val="00E74F58"/>
    <w:rsid w:val="00E81715"/>
    <w:rsid w:val="00E8199A"/>
    <w:rsid w:val="00E847DA"/>
    <w:rsid w:val="00E87939"/>
    <w:rsid w:val="00E908DD"/>
    <w:rsid w:val="00E946F1"/>
    <w:rsid w:val="00E9623A"/>
    <w:rsid w:val="00E97CAA"/>
    <w:rsid w:val="00EB2E9F"/>
    <w:rsid w:val="00EC1108"/>
    <w:rsid w:val="00EC3B3A"/>
    <w:rsid w:val="00EC5EA9"/>
    <w:rsid w:val="00EC79BA"/>
    <w:rsid w:val="00ED75C7"/>
    <w:rsid w:val="00EE3780"/>
    <w:rsid w:val="00EE42FD"/>
    <w:rsid w:val="00EE49B2"/>
    <w:rsid w:val="00EE76B3"/>
    <w:rsid w:val="00EF0657"/>
    <w:rsid w:val="00EF1DE6"/>
    <w:rsid w:val="00EF26D3"/>
    <w:rsid w:val="00EF4322"/>
    <w:rsid w:val="00F0544B"/>
    <w:rsid w:val="00F07579"/>
    <w:rsid w:val="00F1172A"/>
    <w:rsid w:val="00F15AE9"/>
    <w:rsid w:val="00F1737E"/>
    <w:rsid w:val="00F2537F"/>
    <w:rsid w:val="00F25DCC"/>
    <w:rsid w:val="00F320D9"/>
    <w:rsid w:val="00F35578"/>
    <w:rsid w:val="00F374AE"/>
    <w:rsid w:val="00F4041E"/>
    <w:rsid w:val="00F415A9"/>
    <w:rsid w:val="00F4245D"/>
    <w:rsid w:val="00F42CA5"/>
    <w:rsid w:val="00F47D17"/>
    <w:rsid w:val="00F50189"/>
    <w:rsid w:val="00F50C61"/>
    <w:rsid w:val="00F5107C"/>
    <w:rsid w:val="00F549F8"/>
    <w:rsid w:val="00F56C31"/>
    <w:rsid w:val="00F62F61"/>
    <w:rsid w:val="00F638F3"/>
    <w:rsid w:val="00F67AC7"/>
    <w:rsid w:val="00F67C2B"/>
    <w:rsid w:val="00F67E06"/>
    <w:rsid w:val="00F7265F"/>
    <w:rsid w:val="00F8023C"/>
    <w:rsid w:val="00F81275"/>
    <w:rsid w:val="00F823CE"/>
    <w:rsid w:val="00F86E75"/>
    <w:rsid w:val="00F877FB"/>
    <w:rsid w:val="00F9255C"/>
    <w:rsid w:val="00F95B31"/>
    <w:rsid w:val="00FB0B86"/>
    <w:rsid w:val="00FC0568"/>
    <w:rsid w:val="00FC11E4"/>
    <w:rsid w:val="00FC51EB"/>
    <w:rsid w:val="00FD1DD0"/>
    <w:rsid w:val="00FD399F"/>
    <w:rsid w:val="00FD67CC"/>
    <w:rsid w:val="00FE4252"/>
    <w:rsid w:val="00FE49D5"/>
    <w:rsid w:val="00FE5697"/>
    <w:rsid w:val="00FF219C"/>
    <w:rsid w:val="00FF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CC5EC73"/>
  <w15:chartTrackingRefBased/>
  <w15:docId w15:val="{701731E4-7695-4781-A7A8-BF46B489D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0E3"/>
    <w:pPr>
      <w:suppressAutoHyphens/>
      <w:spacing w:line="360" w:lineRule="auto"/>
    </w:pPr>
    <w:rPr>
      <w:rFonts w:ascii="Arial" w:eastAsia="Calibri" w:hAnsi="Arial" w:cs="Arial"/>
      <w:color w:val="000000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240" w:after="120"/>
      <w:outlineLvl w:val="0"/>
    </w:pPr>
    <w:rPr>
      <w:rFonts w:eastAsia="Times New Roman"/>
      <w:bCs/>
      <w:caps/>
      <w:color w:val="9BA2A4"/>
      <w:sz w:val="52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00" w:after="120"/>
      <w:outlineLvl w:val="1"/>
    </w:pPr>
    <w:rPr>
      <w:rFonts w:eastAsia="Times New Roman"/>
      <w:bCs/>
      <w:color w:val="005A9B"/>
      <w:spacing w:val="-10"/>
      <w:sz w:val="32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1"/>
      </w:numPr>
      <w:spacing w:before="200" w:after="120"/>
      <w:outlineLvl w:val="2"/>
    </w:pPr>
    <w:rPr>
      <w:rFonts w:ascii="Arial Bold" w:eastAsia="Times New Roman" w:hAnsi="Arial Bold" w:cs="Arial Bold"/>
      <w:b/>
      <w:bCs/>
      <w:color w:val="005A9B"/>
      <w:spacing w:val="-10"/>
      <w:sz w:val="22"/>
    </w:rPr>
  </w:style>
  <w:style w:type="paragraph" w:styleId="Heading4">
    <w:name w:val="heading 4"/>
    <w:basedOn w:val="Normal"/>
    <w:next w:val="Normal"/>
    <w:qFormat/>
    <w:pPr>
      <w:keepNext/>
      <w:keepLines/>
      <w:numPr>
        <w:ilvl w:val="3"/>
        <w:numId w:val="1"/>
      </w:numPr>
      <w:spacing w:before="200" w:after="120"/>
      <w:outlineLvl w:val="3"/>
    </w:pPr>
    <w:rPr>
      <w:rFonts w:eastAsia="Times New Roman"/>
      <w:b/>
      <w:bCs/>
      <w:iCs/>
      <w:color w:val="0B1F47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1z2">
    <w:name w:val="WW8Num1z2"/>
    <w:rPr>
      <w:rFonts w:ascii="Courier New" w:hAnsi="Courier New" w:cs="Courier New"/>
    </w:rPr>
  </w:style>
  <w:style w:type="character" w:customStyle="1" w:styleId="WW8Num1z3">
    <w:name w:val="WW8Num1z3"/>
    <w:rPr>
      <w:rFonts w:ascii="Wingdings" w:hAnsi="Wingdings" w:cs="Wingdings"/>
    </w:rPr>
  </w:style>
  <w:style w:type="character" w:customStyle="1" w:styleId="WW8Num2zfalse">
    <w:name w:val="WW8Num2zfalse"/>
  </w:style>
  <w:style w:type="character" w:customStyle="1" w:styleId="WW8Num3zfalse">
    <w:name w:val="WW8Num3zfalse"/>
  </w:style>
  <w:style w:type="character" w:customStyle="1" w:styleId="WW8Num4zfalse">
    <w:name w:val="WW8Num4zfalse"/>
  </w:style>
  <w:style w:type="character" w:customStyle="1" w:styleId="WW8Num5zfalse">
    <w:name w:val="WW8Num5zfalse"/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10zfalse">
    <w:name w:val="WW8Num10zfalse"/>
  </w:style>
  <w:style w:type="character" w:customStyle="1" w:styleId="WW8Num11z0">
    <w:name w:val="WW8Num11z0"/>
    <w:rPr>
      <w:rFonts w:ascii="Symbol" w:hAnsi="Symbol" w:cs="Symbol"/>
    </w:rPr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3z0">
    <w:name w:val="WW8Num13z0"/>
    <w:rPr>
      <w:rFonts w:ascii="Symbol" w:hAnsi="Symbol" w:cs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4z0">
    <w:name w:val="WW8Num14z0"/>
    <w:rPr>
      <w:rFonts w:ascii="Symbol" w:hAnsi="Symbol" w:cs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  <w:rPr>
      <w:rFonts w:ascii="Wingdings" w:hAnsi="Wingdings" w:cs="Wingdings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  <w:rPr>
      <w:rFonts w:ascii="Symbol" w:hAnsi="Symbol" w:cs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 w:cs="Wingdings"/>
    </w:rPr>
  </w:style>
  <w:style w:type="character" w:customStyle="1" w:styleId="WW8Num18z0">
    <w:name w:val="WW8Num18z0"/>
    <w:rPr>
      <w:rFonts w:ascii="Symbol" w:hAnsi="Symbol" w:cs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Wingdings"/>
    </w:rPr>
  </w:style>
  <w:style w:type="character" w:customStyle="1" w:styleId="WW8Num19z0">
    <w:name w:val="WW8Num19z0"/>
    <w:rPr>
      <w:rFonts w:ascii="Symbol" w:hAnsi="Symbol" w:cs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 w:cs="Wingdings"/>
    </w:rPr>
  </w:style>
  <w:style w:type="character" w:customStyle="1" w:styleId="WW8Num20z0">
    <w:name w:val="WW8Num20z0"/>
    <w:rPr>
      <w:rFonts w:ascii="Wingdings" w:hAnsi="Wingdings" w:cs="Wingdings"/>
      <w:sz w:val="28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0z3">
    <w:name w:val="WW8Num20z3"/>
    <w:rPr>
      <w:rFonts w:ascii="Symbol" w:hAnsi="Symbol" w:cs="Symbol"/>
    </w:rPr>
  </w:style>
  <w:style w:type="character" w:customStyle="1" w:styleId="WW8Num21z0">
    <w:name w:val="WW8Num21z0"/>
    <w:rPr>
      <w:rFonts w:ascii="Symbol" w:hAnsi="Symbol" w:cs="Symbol"/>
    </w:rPr>
  </w:style>
  <w:style w:type="character" w:customStyle="1" w:styleId="WW8Num21z1">
    <w:name w:val="WW8Num21z1"/>
    <w:rPr>
      <w:rFonts w:ascii="Symbol" w:hAnsi="Symbol" w:cs="Symbol"/>
      <w:color w:val="000000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1z4">
    <w:name w:val="WW8Num21z4"/>
    <w:rPr>
      <w:rFonts w:ascii="Courier New" w:hAnsi="Courier New" w:cs="Courier New"/>
    </w:rPr>
  </w:style>
  <w:style w:type="character" w:customStyle="1" w:styleId="WW8Num22z0">
    <w:name w:val="WW8Num22z0"/>
    <w:rPr>
      <w:rFonts w:ascii="Symbol" w:hAnsi="Symbol" w:cs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 w:cs="Wingdings"/>
    </w:rPr>
  </w:style>
  <w:style w:type="character" w:customStyle="1" w:styleId="WW8Num23z0">
    <w:name w:val="WW8Num23z0"/>
    <w:rPr>
      <w:rFonts w:ascii="Symbol" w:hAnsi="Symbol" w:cs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4z0">
    <w:name w:val="WW8Num24z0"/>
    <w:rPr>
      <w:rFonts w:ascii="Symbol" w:hAnsi="Symbol" w:cs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 w:cs="Wingdings"/>
    </w:rPr>
  </w:style>
  <w:style w:type="character" w:customStyle="1" w:styleId="WW8Num25z0">
    <w:name w:val="WW8Num25z0"/>
    <w:rPr>
      <w:rFonts w:ascii="Symbol" w:hAnsi="Symbol" w:cs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 w:cs="Wingdings"/>
    </w:rPr>
  </w:style>
  <w:style w:type="character" w:customStyle="1" w:styleId="WW8Num26z0">
    <w:name w:val="WW8Num26z0"/>
    <w:rPr>
      <w:rFonts w:ascii="Symbol" w:hAnsi="Symbol" w:cs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 w:cs="Wingdings"/>
    </w:rPr>
  </w:style>
  <w:style w:type="character" w:customStyle="1" w:styleId="WW8Num27z0">
    <w:name w:val="WW8Num27z0"/>
    <w:rPr>
      <w:rFonts w:ascii="Symbol" w:hAnsi="Symbol" w:cs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 w:cs="Wingdings"/>
    </w:rPr>
  </w:style>
  <w:style w:type="character" w:customStyle="1" w:styleId="WW8Num28z0">
    <w:name w:val="WW8Num28z0"/>
    <w:rPr>
      <w:rFonts w:ascii="Symbol" w:hAnsi="Symbol" w:cs="Symbo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 w:cs="Wingdings"/>
    </w:rPr>
  </w:style>
  <w:style w:type="character" w:customStyle="1" w:styleId="WW8Num29z0">
    <w:name w:val="WW8Num29z0"/>
    <w:rPr>
      <w:rFonts w:ascii="Symbol" w:hAnsi="Symbol" w:cs="Symbol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2">
    <w:name w:val="WW8Num29z2"/>
    <w:rPr>
      <w:rFonts w:ascii="Wingdings" w:hAnsi="Wingdings" w:cs="Wingdings"/>
    </w:rPr>
  </w:style>
  <w:style w:type="character" w:customStyle="1" w:styleId="WW8Num30z0">
    <w:name w:val="WW8Num30z0"/>
    <w:rPr>
      <w:rFonts w:ascii="Symbol" w:hAnsi="Symbol" w:cs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 w:cs="Wingdings"/>
    </w:rPr>
  </w:style>
  <w:style w:type="character" w:customStyle="1" w:styleId="Heading2Char">
    <w:name w:val="Heading 2 Char"/>
    <w:rPr>
      <w:rFonts w:ascii="Arial" w:eastAsia="Times New Roman" w:hAnsi="Arial" w:cs="Arial"/>
      <w:bCs/>
      <w:color w:val="005A9B"/>
      <w:spacing w:val="-10"/>
      <w:sz w:val="32"/>
      <w:szCs w:val="26"/>
    </w:rPr>
  </w:style>
  <w:style w:type="character" w:customStyle="1" w:styleId="Heading3Char">
    <w:name w:val="Heading 3 Char"/>
    <w:rPr>
      <w:rFonts w:ascii="Arial Bold" w:eastAsia="Times New Roman" w:hAnsi="Arial Bold" w:cs="Arial Bold"/>
      <w:b/>
      <w:bCs/>
      <w:color w:val="005A9B"/>
      <w:spacing w:val="-10"/>
      <w:sz w:val="22"/>
    </w:rPr>
  </w:style>
  <w:style w:type="character" w:customStyle="1" w:styleId="Heading4Char">
    <w:name w:val="Heading 4 Char"/>
    <w:rPr>
      <w:rFonts w:ascii="Arial" w:eastAsia="Times New Roman" w:hAnsi="Arial" w:cs="Arial"/>
      <w:b/>
      <w:bCs/>
      <w:iCs/>
      <w:color w:val="0B1F47"/>
      <w:sz w:val="22"/>
    </w:rPr>
  </w:style>
  <w:style w:type="character" w:customStyle="1" w:styleId="HeaderChar">
    <w:name w:val="Header Char"/>
    <w:rPr>
      <w:rFonts w:ascii="Arial" w:hAnsi="Arial" w:cs="Arial"/>
    </w:rPr>
  </w:style>
  <w:style w:type="character" w:customStyle="1" w:styleId="FooterChar">
    <w:name w:val="Footer Char"/>
    <w:uiPriority w:val="99"/>
    <w:rPr>
      <w:rFonts w:ascii="Arial" w:hAnsi="Arial" w:cs="Arial"/>
      <w:color w:val="FFFFFF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CommentReference">
    <w:name w:val="annotation reference"/>
    <w:rPr>
      <w:sz w:val="16"/>
      <w:szCs w:val="16"/>
    </w:rPr>
  </w:style>
  <w:style w:type="character" w:customStyle="1" w:styleId="BodyTextChar">
    <w:name w:val="Body Text Char"/>
    <w:rPr>
      <w:rFonts w:ascii="Arial" w:hAnsi="Arial" w:cs="Arial"/>
      <w:color w:val="000000"/>
      <w:szCs w:val="22"/>
    </w:rPr>
  </w:style>
  <w:style w:type="character" w:styleId="Strong">
    <w:name w:val="Strong"/>
    <w:qFormat/>
    <w:rPr>
      <w:b w:val="0"/>
      <w:bCs/>
      <w:color w:val="005A9B"/>
    </w:rPr>
  </w:style>
  <w:style w:type="character" w:styleId="Emphasis">
    <w:name w:val="Emphasis"/>
    <w:qFormat/>
    <w:rPr>
      <w:rFonts w:ascii="Arial" w:hAnsi="Arial" w:cs="Arial"/>
      <w:b w:val="0"/>
      <w:i w:val="0"/>
      <w:color w:val="005A9B"/>
      <w:sz w:val="94"/>
    </w:rPr>
  </w:style>
  <w:style w:type="character" w:styleId="IntenseEmphasis">
    <w:name w:val="Intense Emphasis"/>
    <w:qFormat/>
    <w:rPr>
      <w:b/>
      <w:bCs/>
      <w:i w:val="0"/>
      <w:iCs/>
      <w:color w:val="0B1F47"/>
    </w:rPr>
  </w:style>
  <w:style w:type="character" w:customStyle="1" w:styleId="BasicParagraphChar">
    <w:name w:val="[Basic Paragraph] Char"/>
    <w:rPr>
      <w:rFonts w:ascii="MinionPro-Regular" w:eastAsia="MS Mincho" w:hAnsi="MinionPro-Regular" w:cs="MinionPro-Regular"/>
      <w:color w:val="000000"/>
      <w:szCs w:val="22"/>
      <w:lang w:val="en-US"/>
    </w:rPr>
  </w:style>
  <w:style w:type="character" w:customStyle="1" w:styleId="BulletPointChar">
    <w:name w:val="Bullet Point Char"/>
  </w:style>
  <w:style w:type="character" w:customStyle="1" w:styleId="BodyCopyChar">
    <w:name w:val="Body Copy Char"/>
    <w:rPr>
      <w:rFonts w:ascii="Arial" w:hAnsi="Arial" w:cs="Arial"/>
    </w:rPr>
  </w:style>
  <w:style w:type="character" w:customStyle="1" w:styleId="IndentBoxBodyCodeChar">
    <w:name w:val="Indent Box Body Code Char"/>
    <w:rPr>
      <w:rFonts w:ascii="Arial" w:eastAsia="MS Mincho" w:hAnsi="Arial" w:cs="Arial"/>
      <w:color w:val="3C3C3B"/>
      <w:sz w:val="22"/>
      <w:szCs w:val="22"/>
      <w:lang w:val="en-US" w:eastAsia="en-AU"/>
    </w:rPr>
  </w:style>
  <w:style w:type="character" w:customStyle="1" w:styleId="BulletPointBoxChar">
    <w:name w:val="Bullet Point Box Char"/>
    <w:rPr>
      <w:rFonts w:ascii="Arial" w:hAnsi="Arial" w:cs="Arial"/>
      <w:color w:val="3C3C3B"/>
    </w:rPr>
  </w:style>
  <w:style w:type="character" w:customStyle="1" w:styleId="BulletPointLevel2Char">
    <w:name w:val="Bullet Point Level 2 Char"/>
    <w:rPr>
      <w:rFonts w:ascii="Arial" w:hAnsi="Arial" w:cs="Arial"/>
    </w:rPr>
  </w:style>
  <w:style w:type="character" w:customStyle="1" w:styleId="Heading1Char">
    <w:name w:val="Heading 1 Char"/>
    <w:rPr>
      <w:rFonts w:ascii="Arial" w:eastAsia="Times New Roman" w:hAnsi="Arial" w:cs="Arial"/>
      <w:bCs/>
      <w:caps/>
      <w:color w:val="9BA2A4"/>
      <w:sz w:val="52"/>
      <w:szCs w:val="28"/>
    </w:rPr>
  </w:style>
  <w:style w:type="character" w:customStyle="1" w:styleId="ListParagraphChar">
    <w:name w:val="List Paragraph Char"/>
    <w:rPr>
      <w:rFonts w:ascii="Arial" w:hAnsi="Arial" w:cs="Arial"/>
    </w:rPr>
  </w:style>
  <w:style w:type="character" w:customStyle="1" w:styleId="BodyCopyBoldCapsChar">
    <w:name w:val="Body Copy Bold Caps Char"/>
    <w:rPr>
      <w:rFonts w:ascii="Arial" w:hAnsi="Arial" w:cs="Arial"/>
      <w:b/>
      <w:caps/>
    </w:rPr>
  </w:style>
  <w:style w:type="character" w:customStyle="1" w:styleId="BodyCopyBoldCapsSmallChar">
    <w:name w:val="Body Copy Bold Caps Small Char"/>
    <w:rPr>
      <w:rFonts w:ascii="Arial" w:hAnsi="Arial" w:cs="Arial"/>
      <w:b/>
      <w:caps/>
      <w:sz w:val="18"/>
    </w:rPr>
  </w:style>
  <w:style w:type="character" w:customStyle="1" w:styleId="BodyCopySmallChar">
    <w:name w:val="Body Copy Small Char"/>
    <w:rPr>
      <w:rFonts w:ascii="Arial" w:hAnsi="Arial" w:cs="Arial"/>
      <w:sz w:val="18"/>
    </w:rPr>
  </w:style>
  <w:style w:type="character" w:customStyle="1" w:styleId="InstructionsChar">
    <w:name w:val="Instructions Char"/>
    <w:rPr>
      <w:rFonts w:ascii="Arial" w:hAnsi="Arial" w:cs="Arial"/>
      <w:color w:val="008ACA"/>
    </w:rPr>
  </w:style>
  <w:style w:type="character" w:customStyle="1" w:styleId="SOATPChar">
    <w:name w:val="SOA TP Char"/>
    <w:rPr>
      <w:rFonts w:ascii="Arial" w:hAnsi="Arial" w:cs="Arial"/>
      <w:caps/>
      <w:color w:val="9BA2A4"/>
      <w:sz w:val="94"/>
    </w:rPr>
  </w:style>
  <w:style w:type="character" w:customStyle="1" w:styleId="SOATPCopyChar">
    <w:name w:val="SOA TP Copy Char"/>
    <w:rPr>
      <w:rFonts w:ascii="Arial" w:hAnsi="Arial" w:cs="Arial"/>
      <w:color w:val="005A9B"/>
      <w:sz w:val="24"/>
    </w:rPr>
  </w:style>
  <w:style w:type="character" w:customStyle="1" w:styleId="SOATPCopyBoldChar">
    <w:name w:val="SOA TP Copy Bold Char"/>
    <w:rPr>
      <w:rFonts w:ascii="Arial Bold" w:hAnsi="Arial Bold" w:cs="Arial Bold"/>
      <w:b/>
      <w:caps/>
      <w:color w:val="005A9B"/>
      <w:sz w:val="24"/>
    </w:rPr>
  </w:style>
  <w:style w:type="character" w:customStyle="1" w:styleId="DataFieldsChar">
    <w:name w:val="Data Fields Char"/>
    <w:rPr>
      <w:rFonts w:ascii="Arial" w:hAnsi="Arial" w:cs="Arial"/>
      <w:color w:val="FF0000"/>
    </w:rPr>
  </w:style>
  <w:style w:type="character" w:customStyle="1" w:styleId="ContentsChar">
    <w:name w:val="Contents Char"/>
    <w:rPr>
      <w:rFonts w:ascii="Arial" w:hAnsi="Arial" w:cs="Arial"/>
      <w:b/>
      <w:color w:val="005A9B"/>
    </w:rPr>
  </w:style>
  <w:style w:type="character" w:customStyle="1" w:styleId="PercentageChar">
    <w:name w:val="Percentage Char"/>
    <w:rPr>
      <w:rFonts w:ascii="Arial" w:hAnsi="Arial" w:cs="Arial"/>
      <w:b/>
      <w:color w:val="005A9B"/>
    </w:rPr>
  </w:style>
  <w:style w:type="character" w:customStyle="1" w:styleId="SOATPClientNameChar">
    <w:name w:val="SOA TP Client Name Char"/>
    <w:rPr>
      <w:rFonts w:ascii="Arial" w:hAnsi="Arial" w:cs="Arial"/>
      <w:color w:val="9BA2A4"/>
      <w:sz w:val="52"/>
    </w:rPr>
  </w:style>
  <w:style w:type="character" w:customStyle="1" w:styleId="FactfindTPCopyChar">
    <w:name w:val="Factfind TP Copy Char"/>
    <w:rPr>
      <w:rFonts w:ascii="Arial" w:hAnsi="Arial" w:cs="Arial"/>
      <w:color w:val="005A9B"/>
      <w:sz w:val="24"/>
    </w:rPr>
  </w:style>
  <w:style w:type="character" w:customStyle="1" w:styleId="FactfindTPCopyRJChar">
    <w:name w:val="Factfind TP Copy RJ Char"/>
    <w:rPr>
      <w:rFonts w:ascii="Arial" w:hAnsi="Arial" w:cs="Arial"/>
      <w:color w:val="005A9B"/>
      <w:sz w:val="24"/>
    </w:rPr>
  </w:style>
  <w:style w:type="character" w:customStyle="1" w:styleId="FactfindTPCopyRJBoldChar">
    <w:name w:val="Factfind TP Copy RJ Bold Char"/>
    <w:rPr>
      <w:rFonts w:ascii="Arial" w:hAnsi="Arial" w:cs="Arial"/>
      <w:b/>
      <w:caps/>
      <w:color w:val="005A9B"/>
      <w:sz w:val="24"/>
    </w:rPr>
  </w:style>
  <w:style w:type="character" w:customStyle="1" w:styleId="FactfindTPCopyBoldChar">
    <w:name w:val="Factfind TP Copy Bold Char"/>
    <w:rPr>
      <w:rFonts w:ascii="Arial" w:hAnsi="Arial" w:cs="Arial"/>
      <w:b/>
      <w:color w:val="005A9B"/>
      <w:sz w:val="24"/>
    </w:rPr>
  </w:style>
  <w:style w:type="character" w:styleId="Hyperlink">
    <w:name w:val="Hyperlink"/>
    <w:rPr>
      <w:color w:val="0563C1"/>
      <w:u w:val="single"/>
    </w:rPr>
  </w:style>
  <w:style w:type="character" w:customStyle="1" w:styleId="SOATPHiliteChar">
    <w:name w:val="SOA TP Hilite Char"/>
    <w:rPr>
      <w:rFonts w:ascii="Arial" w:hAnsi="Arial" w:cs="Arial"/>
      <w:color w:val="005A9B"/>
      <w:sz w:val="94"/>
    </w:rPr>
  </w:style>
  <w:style w:type="character" w:customStyle="1" w:styleId="FactfindTPSpace1Char">
    <w:name w:val="Factfind TP Space 1 Char"/>
    <w:rPr>
      <w:rFonts w:ascii="Arial" w:hAnsi="Arial" w:cs="Arial"/>
      <w:color w:val="D9D9D9"/>
    </w:rPr>
  </w:style>
  <w:style w:type="character" w:customStyle="1" w:styleId="FactfindTPDateChar">
    <w:name w:val="Factfind TP Date Char"/>
    <w:rPr>
      <w:rFonts w:ascii="Arial" w:hAnsi="Arial" w:cs="Arial"/>
      <w:color w:val="005A9B"/>
      <w:sz w:val="24"/>
    </w:rPr>
  </w:style>
  <w:style w:type="character" w:customStyle="1" w:styleId="Bold">
    <w:name w:val="Bold"/>
    <w:rPr>
      <w:b/>
    </w:rPr>
  </w:style>
  <w:style w:type="character" w:customStyle="1" w:styleId="SOATPSpace1Char">
    <w:name w:val="SOA TP Space 1 Char"/>
    <w:rPr>
      <w:rFonts w:ascii="Arial" w:hAnsi="Arial" w:cs="Arial"/>
      <w:color w:val="D9D9D9"/>
    </w:rPr>
  </w:style>
  <w:style w:type="character" w:customStyle="1" w:styleId="FactfindTPChar">
    <w:name w:val="Factfind TP Char"/>
    <w:rPr>
      <w:rFonts w:ascii="Arial" w:hAnsi="Arial" w:cs="Arial"/>
      <w:caps/>
      <w:color w:val="9BA2A4"/>
      <w:sz w:val="94"/>
    </w:rPr>
  </w:style>
  <w:style w:type="character" w:customStyle="1" w:styleId="FactfindTPHiliteChar">
    <w:name w:val="Factfind TP Hilite Char"/>
    <w:rPr>
      <w:rFonts w:ascii="Arial" w:hAnsi="Arial" w:cs="Arial"/>
      <w:color w:val="005A9B"/>
      <w:sz w:val="94"/>
    </w:rPr>
  </w:style>
  <w:style w:type="character" w:customStyle="1" w:styleId="FactfindTPClientNameChar">
    <w:name w:val="Factfind TP Client Name Char"/>
    <w:rPr>
      <w:rFonts w:ascii="Arial" w:hAnsi="Arial" w:cs="Arial"/>
      <w:color w:val="9BA2A4"/>
      <w:sz w:val="52"/>
    </w:rPr>
  </w:style>
  <w:style w:type="character" w:customStyle="1" w:styleId="FactfindTPSpace4Char">
    <w:name w:val="Factfind TP Space 4 Char"/>
    <w:rPr>
      <w:rFonts w:ascii="Arial" w:hAnsi="Arial" w:cs="Arial"/>
      <w:color w:val="D9D9D9"/>
    </w:rPr>
  </w:style>
  <w:style w:type="character" w:customStyle="1" w:styleId="CoverLetter-AdviserQualifications">
    <w:name w:val="CoverLetter - Adviser Qualifications"/>
    <w:rPr>
      <w:b/>
      <w:sz w:val="16"/>
    </w:rPr>
  </w:style>
  <w:style w:type="character" w:customStyle="1" w:styleId="SOATPDateChar">
    <w:name w:val="SOA TP Date Char"/>
    <w:rPr>
      <w:rFonts w:ascii="Arial" w:hAnsi="Arial" w:cs="Calibri"/>
      <w:color w:val="005A9B"/>
      <w:sz w:val="24"/>
    </w:rPr>
  </w:style>
  <w:style w:type="character" w:customStyle="1" w:styleId="NewPageChar">
    <w:name w:val="New Page Char"/>
    <w:rPr>
      <w:rFonts w:ascii="Arial" w:hAnsi="Arial" w:cs="Arial"/>
      <w:color w:val="F2F2F2"/>
      <w:sz w:val="2"/>
    </w:rPr>
  </w:style>
  <w:style w:type="character" w:customStyle="1" w:styleId="FactfindTPDetailsChar">
    <w:name w:val="Factfind TP Details Char"/>
    <w:rPr>
      <w:rFonts w:ascii="Arial" w:hAnsi="Arial" w:cs="Arial"/>
      <w:sz w:val="24"/>
    </w:rPr>
  </w:style>
  <w:style w:type="character" w:customStyle="1" w:styleId="ShortFactFindTPChar">
    <w:name w:val="ShortFactFind TP Char"/>
    <w:rPr>
      <w:rFonts w:ascii="Arial" w:eastAsia="Calibri" w:hAnsi="Arial" w:cs="Arial"/>
      <w:caps/>
      <w:color w:val="9BA2A4"/>
      <w:sz w:val="72"/>
    </w:rPr>
  </w:style>
  <w:style w:type="character" w:customStyle="1" w:styleId="ShortFactFindTPHiliteChar">
    <w:name w:val="ShortFactFind TP Hilite Char"/>
    <w:rPr>
      <w:rFonts w:ascii="Arial" w:eastAsia="Calibri" w:hAnsi="Arial" w:cs="Arial"/>
      <w:caps w:val="0"/>
      <w:smallCaps w:val="0"/>
      <w:color w:val="005A9B"/>
      <w:sz w:val="72"/>
    </w:rPr>
  </w:style>
  <w:style w:type="character" w:customStyle="1" w:styleId="SOATPHiliteChar0">
    <w:name w:val="SOA TP Hilite (Char)"/>
    <w:rPr>
      <w:color w:val="005A9B"/>
      <w:sz w:val="94"/>
    </w:rPr>
  </w:style>
  <w:style w:type="character" w:customStyle="1" w:styleId="ShortFactFindTPHiliteChar0">
    <w:name w:val="ShortFactFind TP Hilite (Char)"/>
    <w:rPr>
      <w:rFonts w:cs="Arial"/>
      <w:color w:val="005A9B"/>
    </w:rPr>
  </w:style>
  <w:style w:type="character" w:customStyle="1" w:styleId="FactfindTPHiliteChar0">
    <w:name w:val="Factfind TP Hilite (Char)"/>
    <w:rPr>
      <w:rFonts w:cs="Arial"/>
      <w:color w:val="005A9B"/>
      <w:sz w:val="94"/>
    </w:rPr>
  </w:style>
  <w:style w:type="character" w:customStyle="1" w:styleId="CoverLetter-BodyChar">
    <w:name w:val="CoverLetter - Body Char"/>
    <w:rPr>
      <w:rFonts w:ascii="Arial" w:hAnsi="Arial" w:cs="Calibri"/>
      <w:color w:val="404040"/>
    </w:rPr>
  </w:style>
  <w:style w:type="character" w:customStyle="1" w:styleId="CoverLetter-AdviserNameChar">
    <w:name w:val="CoverLetter - Adviser Name Char"/>
    <w:rPr>
      <w:rFonts w:ascii="Arial" w:hAnsi="Arial" w:cs="Arial"/>
      <w:b/>
      <w:color w:val="404040"/>
    </w:rPr>
  </w:style>
  <w:style w:type="character" w:customStyle="1" w:styleId="CoverLetter-DateChar">
    <w:name w:val="CoverLetter - Date Char"/>
    <w:rPr>
      <w:rFonts w:ascii="Arial" w:hAnsi="Arial" w:cs="Arial"/>
      <w:b/>
      <w:color w:val="404040"/>
    </w:rPr>
  </w:style>
  <w:style w:type="character" w:customStyle="1" w:styleId="ROATPChar">
    <w:name w:val="ROA TP Char"/>
    <w:rPr>
      <w:rFonts w:ascii="Arial" w:hAnsi="Arial" w:cs="Arial"/>
      <w:b w:val="0"/>
      <w:caps/>
      <w:color w:val="9BA2A4"/>
      <w:sz w:val="94"/>
    </w:rPr>
  </w:style>
  <w:style w:type="character" w:customStyle="1" w:styleId="ROATPClientNameChar">
    <w:name w:val="ROA TP Client Name Char"/>
    <w:rPr>
      <w:rFonts w:ascii="Arial" w:hAnsi="Arial" w:cs="Calibri"/>
      <w:b w:val="0"/>
      <w:color w:val="005A9B"/>
      <w:sz w:val="24"/>
    </w:rPr>
  </w:style>
  <w:style w:type="character" w:customStyle="1" w:styleId="ROATPDateChar">
    <w:name w:val="ROA TP Date Char"/>
    <w:rPr>
      <w:rFonts w:ascii="Arial" w:hAnsi="Arial" w:cs="Calibri"/>
      <w:b w:val="0"/>
      <w:color w:val="005A9B"/>
      <w:sz w:val="24"/>
    </w:rPr>
  </w:style>
  <w:style w:type="character" w:customStyle="1" w:styleId="ROATPClientNameHeadingChar">
    <w:name w:val="ROA TP Client Name Heading Char"/>
    <w:rPr>
      <w:rFonts w:ascii="Arial Bold" w:hAnsi="Arial Bold" w:cs="Arial"/>
      <w:b/>
      <w:caps/>
      <w:color w:val="005A9B"/>
      <w:sz w:val="24"/>
    </w:rPr>
  </w:style>
  <w:style w:type="character" w:customStyle="1" w:styleId="ROATPDateHeadingChar">
    <w:name w:val="ROA TP Date Heading Char"/>
    <w:rPr>
      <w:rFonts w:ascii="Arial Bold" w:hAnsi="Arial Bold" w:cs="Arial"/>
      <w:b/>
      <w:caps/>
      <w:color w:val="005A9B"/>
      <w:sz w:val="24"/>
    </w:rPr>
  </w:style>
  <w:style w:type="character" w:customStyle="1" w:styleId="ROATPHilite">
    <w:name w:val="ROA TP Hilite"/>
    <w:rPr>
      <w:rFonts w:ascii="Arial" w:hAnsi="Arial" w:cs="Times New Roman"/>
      <w:color w:val="005A9B"/>
      <w:w w:val="100"/>
      <w:kern w:val="1"/>
      <w:position w:val="0"/>
      <w:sz w:val="94"/>
      <w:szCs w:val="20"/>
      <w:u w:val="none"/>
      <w:shd w:val="clear" w:color="auto" w:fill="auto"/>
      <w:vertAlign w:val="baseli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ROATPPreparedByChar">
    <w:name w:val="ROA TP Prepared By Char"/>
    <w:rPr>
      <w:rFonts w:ascii="Arial" w:hAnsi="Arial" w:cs="Calibri"/>
      <w:b w:val="0"/>
      <w:color w:val="005A9B"/>
      <w:sz w:val="24"/>
    </w:rPr>
  </w:style>
  <w:style w:type="character" w:customStyle="1" w:styleId="ROATPPreparedByHeadingChar">
    <w:name w:val="ROA TP Prepared By Heading Char"/>
    <w:rPr>
      <w:rFonts w:ascii="Arial Bold" w:hAnsi="Arial Bold" w:cs="Arial"/>
      <w:b/>
      <w:caps/>
      <w:color w:val="005A9B"/>
      <w:sz w:val="24"/>
    </w:rPr>
  </w:style>
  <w:style w:type="character" w:customStyle="1" w:styleId="ROATPSpace1Char">
    <w:name w:val="ROA TP Space 1 Char"/>
    <w:rPr>
      <w:rFonts w:ascii="Arial" w:hAnsi="Arial" w:cs="Arial"/>
      <w:b w:val="0"/>
      <w:color w:val="D9D9D9"/>
    </w:rPr>
  </w:style>
  <w:style w:type="character" w:customStyle="1" w:styleId="ROATPSpace2Char">
    <w:name w:val="ROA TP Space 2 Char"/>
    <w:rPr>
      <w:rFonts w:ascii="Arial" w:hAnsi="Arial" w:cs="Arial"/>
      <w:b w:val="0"/>
      <w:color w:val="D9D9D9"/>
    </w:rPr>
  </w:style>
  <w:style w:type="character" w:customStyle="1" w:styleId="ROATPSpace3Char">
    <w:name w:val="ROA TP Space 3 Char"/>
    <w:rPr>
      <w:rFonts w:ascii="Arial" w:hAnsi="Arial" w:cs="Arial"/>
      <w:b w:val="0"/>
      <w:color w:val="D9D9D9"/>
    </w:rPr>
  </w:style>
  <w:style w:type="character" w:customStyle="1" w:styleId="ROATPSpace4Char">
    <w:name w:val="ROA TP Space 4 Char"/>
    <w:rPr>
      <w:rFonts w:ascii="Arial" w:hAnsi="Arial" w:cs="Arial"/>
      <w:b w:val="0"/>
      <w:color w:val="D9D9D9"/>
    </w:rPr>
  </w:style>
  <w:style w:type="character" w:customStyle="1" w:styleId="ATP-LicenseeName">
    <w:name w:val="ATP - Licensee Name"/>
    <w:rPr>
      <w:rFonts w:ascii="Arial" w:eastAsia="Calibri" w:hAnsi="Arial" w:cs="Arial"/>
      <w:b w:val="0"/>
      <w:bCs w:val="0"/>
      <w:i w:val="0"/>
      <w:iCs w:val="0"/>
      <w:color w:val="000000"/>
      <w:sz w:val="20"/>
      <w:szCs w:val="22"/>
    </w:rPr>
  </w:style>
  <w:style w:type="character" w:customStyle="1" w:styleId="BulletSymbols">
    <w:name w:val="Bullet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styleId="BodyText">
    <w:name w:val="Body Text"/>
    <w:basedOn w:val="Normal"/>
    <w:link w:val="BodyTextChar1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link w:val="HeaderChar1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1"/>
    <w:uiPriority w:val="99"/>
    <w:pPr>
      <w:tabs>
        <w:tab w:val="center" w:pos="4513"/>
        <w:tab w:val="right" w:pos="9026"/>
      </w:tabs>
    </w:pPr>
    <w:rPr>
      <w:color w:val="FFFFFF"/>
    </w:rPr>
  </w:style>
  <w:style w:type="paragraph" w:styleId="BalloonText">
    <w:name w:val="Balloon Text"/>
    <w:basedOn w:val="Normal"/>
    <w:link w:val="BalloonTextChar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BasicParagraph">
    <w:name w:val="[Basic Paragraph]"/>
    <w:basedOn w:val="Normal"/>
    <w:pPr>
      <w:widowControl w:val="0"/>
      <w:autoSpaceDE w:val="0"/>
      <w:spacing w:line="288" w:lineRule="auto"/>
      <w:textAlignment w:val="center"/>
    </w:pPr>
    <w:rPr>
      <w:rFonts w:ascii="MinionPro-Regular" w:eastAsia="MS Mincho" w:hAnsi="MinionPro-Regular" w:cs="MinionPro-Regular"/>
      <w:szCs w:val="22"/>
      <w:lang w:val="en-US"/>
    </w:rPr>
  </w:style>
  <w:style w:type="paragraph" w:customStyle="1" w:styleId="BodyCopy">
    <w:name w:val="Body Copy"/>
    <w:basedOn w:val="Normal"/>
    <w:pPr>
      <w:spacing w:line="276" w:lineRule="auto"/>
    </w:pPr>
  </w:style>
  <w:style w:type="paragraph" w:customStyle="1" w:styleId="SOATP">
    <w:name w:val="SOA TP"/>
    <w:basedOn w:val="BodyCopy"/>
    <w:pPr>
      <w:spacing w:after="120"/>
      <w:jc w:val="right"/>
    </w:pPr>
    <w:rPr>
      <w:caps/>
      <w:color w:val="9BA2A4"/>
      <w:sz w:val="94"/>
    </w:rPr>
  </w:style>
  <w:style w:type="paragraph" w:customStyle="1" w:styleId="Instructions">
    <w:name w:val="Instructions"/>
    <w:basedOn w:val="Normal"/>
    <w:rPr>
      <w:color w:val="008ACA"/>
    </w:rPr>
  </w:style>
  <w:style w:type="paragraph" w:customStyle="1" w:styleId="DataFields">
    <w:name w:val="Data Fields"/>
    <w:basedOn w:val="Instructions"/>
    <w:rPr>
      <w:color w:val="FF0000"/>
    </w:rPr>
  </w:style>
  <w:style w:type="paragraph" w:customStyle="1" w:styleId="ContentsBoldBlue">
    <w:name w:val="Contents Bold Blue"/>
    <w:basedOn w:val="Normal"/>
    <w:pPr>
      <w:spacing w:after="120"/>
    </w:pPr>
    <w:rPr>
      <w:b/>
      <w:color w:val="005A9B"/>
    </w:rPr>
  </w:style>
  <w:style w:type="paragraph" w:customStyle="1" w:styleId="PercentageBlue">
    <w:name w:val="Percentage Blue"/>
    <w:basedOn w:val="Normal"/>
    <w:pPr>
      <w:spacing w:after="120"/>
    </w:pPr>
    <w:rPr>
      <w:b/>
      <w:bCs/>
      <w:caps/>
      <w:color w:val="005A9B"/>
    </w:rPr>
  </w:style>
  <w:style w:type="paragraph" w:customStyle="1" w:styleId="SOATPCopy">
    <w:name w:val="SOA TP Copy"/>
    <w:basedOn w:val="Normal"/>
    <w:pPr>
      <w:jc w:val="right"/>
    </w:pPr>
    <w:rPr>
      <w:color w:val="005A9B"/>
      <w:sz w:val="24"/>
    </w:rPr>
  </w:style>
  <w:style w:type="paragraph" w:customStyle="1" w:styleId="SOATPCopyBold">
    <w:name w:val="SOA TP Copy Bold"/>
    <w:basedOn w:val="SOATPCopy"/>
    <w:rPr>
      <w:rFonts w:ascii="Arial Bold" w:hAnsi="Arial Bold" w:cs="Arial Bold"/>
      <w:b/>
      <w:caps/>
    </w:rPr>
  </w:style>
  <w:style w:type="paragraph" w:customStyle="1" w:styleId="BodyCopyBoldCaps">
    <w:name w:val="Body Copy Bold Caps"/>
    <w:basedOn w:val="BodyCopy"/>
    <w:rPr>
      <w:b/>
      <w:caps/>
    </w:rPr>
  </w:style>
  <w:style w:type="paragraph" w:customStyle="1" w:styleId="BodyCopySmall">
    <w:name w:val="Body Copy Small"/>
    <w:basedOn w:val="BodyCopy"/>
    <w:rPr>
      <w:sz w:val="18"/>
    </w:rPr>
  </w:style>
  <w:style w:type="paragraph" w:customStyle="1" w:styleId="Bodycopyboldcapssmall">
    <w:name w:val="Body copy bold caps small"/>
    <w:basedOn w:val="BodyCopy"/>
    <w:rPr>
      <w:b/>
      <w:bCs/>
      <w:caps/>
      <w:sz w:val="18"/>
      <w:szCs w:val="18"/>
    </w:rPr>
  </w:style>
  <w:style w:type="paragraph" w:customStyle="1" w:styleId="BulletPoint">
    <w:name w:val="Bullet Point"/>
    <w:basedOn w:val="ListParagraph"/>
    <w:pPr>
      <w:numPr>
        <w:numId w:val="3"/>
      </w:numPr>
    </w:pPr>
  </w:style>
  <w:style w:type="paragraph" w:customStyle="1" w:styleId="IndentBoxBodyCode">
    <w:name w:val="Indent Box Body Code"/>
    <w:basedOn w:val="BodyCopy"/>
    <w:pPr>
      <w:ind w:left="357" w:hanging="357"/>
    </w:pPr>
    <w:rPr>
      <w:lang w:eastAsia="en-AU"/>
    </w:rPr>
  </w:style>
  <w:style w:type="paragraph" w:customStyle="1" w:styleId="BulletPointBox">
    <w:name w:val="Bullet Point Box"/>
    <w:basedOn w:val="BulletPoint"/>
    <w:pPr>
      <w:numPr>
        <w:numId w:val="2"/>
      </w:numPr>
      <w:ind w:left="360" w:firstLine="0"/>
    </w:pPr>
    <w:rPr>
      <w:color w:val="3C3C3B"/>
    </w:rPr>
  </w:style>
  <w:style w:type="paragraph" w:customStyle="1" w:styleId="BulletPointLevel2">
    <w:name w:val="Bullet Point Level 2"/>
    <w:basedOn w:val="BulletPoint"/>
    <w:pPr>
      <w:ind w:left="1080" w:firstLine="0"/>
    </w:pPr>
  </w:style>
  <w:style w:type="paragraph" w:styleId="NoSpacing">
    <w:name w:val="No Spacing"/>
    <w:qFormat/>
    <w:pPr>
      <w:suppressAutoHyphens/>
      <w:spacing w:line="360" w:lineRule="auto"/>
    </w:pPr>
    <w:rPr>
      <w:rFonts w:ascii="Arial" w:eastAsia="Calibri" w:hAnsi="Arial" w:cs="Arial"/>
      <w:color w:val="3C3C3B"/>
      <w:sz w:val="22"/>
      <w:lang w:eastAsia="zh-CN"/>
    </w:rPr>
  </w:style>
  <w:style w:type="paragraph" w:customStyle="1" w:styleId="BodyCopyBoldCapsSmall0">
    <w:name w:val="Body Copy Bold Caps Small"/>
    <w:basedOn w:val="BodyCopySmall"/>
    <w:rPr>
      <w:b/>
      <w:caps/>
    </w:rPr>
  </w:style>
  <w:style w:type="paragraph" w:customStyle="1" w:styleId="BoldBlue">
    <w:name w:val="Bold Blue"/>
    <w:basedOn w:val="BodyCopy"/>
    <w:rPr>
      <w:b/>
      <w:color w:val="005A9B"/>
    </w:rPr>
  </w:style>
  <w:style w:type="paragraph" w:customStyle="1" w:styleId="Contents">
    <w:name w:val="Contents"/>
    <w:basedOn w:val="BodyCopy"/>
    <w:rPr>
      <w:b/>
      <w:color w:val="005A9B"/>
    </w:rPr>
  </w:style>
  <w:style w:type="paragraph" w:customStyle="1" w:styleId="Percentage">
    <w:name w:val="Percentage"/>
    <w:basedOn w:val="BodyCopy"/>
    <w:rPr>
      <w:b/>
      <w:color w:val="005A9B"/>
    </w:rPr>
  </w:style>
  <w:style w:type="paragraph" w:customStyle="1" w:styleId="SOATPClientName">
    <w:name w:val="SOA TP Client Name"/>
    <w:basedOn w:val="SOATPCopy"/>
    <w:rPr>
      <w:color w:val="9BA2A4"/>
      <w:sz w:val="52"/>
    </w:rPr>
  </w:style>
  <w:style w:type="paragraph" w:customStyle="1" w:styleId="BodyCopyRightJustify">
    <w:name w:val="Body Copy Right Justify"/>
    <w:basedOn w:val="BodyCopy"/>
    <w:pPr>
      <w:jc w:val="right"/>
    </w:pPr>
  </w:style>
  <w:style w:type="paragraph" w:customStyle="1" w:styleId="BodyCopyCenter">
    <w:name w:val="Body Copy Center"/>
    <w:basedOn w:val="BodyCopy"/>
    <w:pPr>
      <w:jc w:val="center"/>
    </w:pPr>
  </w:style>
  <w:style w:type="paragraph" w:customStyle="1" w:styleId="FactfindTPDisclaimer">
    <w:name w:val="Factfind TP Disclaimer"/>
    <w:basedOn w:val="Normal"/>
    <w:rPr>
      <w:color w:val="404040"/>
      <w:sz w:val="24"/>
    </w:rPr>
  </w:style>
  <w:style w:type="paragraph" w:customStyle="1" w:styleId="FactfindTPDisclaimerBold">
    <w:name w:val="Factfind TP Disclaimer Bold"/>
    <w:basedOn w:val="FactfindTPDisclaimer"/>
    <w:rPr>
      <w:rFonts w:ascii="Arial Bold" w:hAnsi="Arial Bold" w:cs="Arial Bold"/>
      <w:b/>
      <w:caps/>
    </w:rPr>
  </w:style>
  <w:style w:type="paragraph" w:customStyle="1" w:styleId="FactfindTPCopy">
    <w:name w:val="Factfind TP Copy"/>
    <w:basedOn w:val="SOATPCopy"/>
  </w:style>
  <w:style w:type="paragraph" w:customStyle="1" w:styleId="FactfindTPCopyRJ">
    <w:name w:val="Factfind TP Copy RJ"/>
    <w:basedOn w:val="FactfindTPCopy"/>
  </w:style>
  <w:style w:type="paragraph" w:customStyle="1" w:styleId="FactfindTPCopyRJBold">
    <w:name w:val="Factfind TP Copy RJ Bold"/>
    <w:basedOn w:val="Normal"/>
    <w:pPr>
      <w:jc w:val="right"/>
    </w:pPr>
    <w:rPr>
      <w:b/>
      <w:caps/>
      <w:color w:val="005A9B"/>
      <w:sz w:val="24"/>
    </w:rPr>
  </w:style>
  <w:style w:type="paragraph" w:customStyle="1" w:styleId="FactfindTPCopyBold">
    <w:name w:val="Factfind TP Copy Bold"/>
    <w:basedOn w:val="FactfindTPCopy"/>
    <w:pPr>
      <w:jc w:val="left"/>
    </w:pPr>
    <w:rPr>
      <w:b/>
    </w:rPr>
  </w:style>
  <w:style w:type="paragraph" w:styleId="TOC2">
    <w:name w:val="toc 2"/>
    <w:basedOn w:val="Normal"/>
    <w:next w:val="Normal"/>
    <w:pPr>
      <w:ind w:left="198"/>
    </w:pPr>
    <w:rPr>
      <w:color w:val="333333"/>
    </w:rPr>
  </w:style>
  <w:style w:type="paragraph" w:styleId="TOC1">
    <w:name w:val="toc 1"/>
    <w:basedOn w:val="Normal"/>
    <w:next w:val="Normal"/>
    <w:rPr>
      <w:b/>
      <w:color w:val="0079C0"/>
      <w:sz w:val="22"/>
      <w:lang w:eastAsia="en-AU"/>
    </w:rPr>
  </w:style>
  <w:style w:type="paragraph" w:styleId="TOC3">
    <w:name w:val="toc 3"/>
    <w:basedOn w:val="Normal"/>
    <w:next w:val="Normal"/>
    <w:pPr>
      <w:ind w:left="403"/>
    </w:pPr>
    <w:rPr>
      <w:color w:val="333333"/>
      <w:sz w:val="22"/>
    </w:rPr>
  </w:style>
  <w:style w:type="paragraph" w:styleId="TOC4">
    <w:name w:val="toc 4"/>
    <w:basedOn w:val="Normal"/>
    <w:next w:val="Normal"/>
    <w:pPr>
      <w:ind w:left="601"/>
    </w:pPr>
    <w:rPr>
      <w:color w:val="333333"/>
      <w:sz w:val="22"/>
    </w:rPr>
  </w:style>
  <w:style w:type="paragraph" w:customStyle="1" w:styleId="FactfindTPSpace1">
    <w:name w:val="Factfind TP Space 1"/>
    <w:basedOn w:val="Normal"/>
    <w:next w:val="Normal"/>
    <w:pPr>
      <w:spacing w:line="940" w:lineRule="exact"/>
    </w:pPr>
    <w:rPr>
      <w:color w:val="D9D9D9"/>
    </w:rPr>
  </w:style>
  <w:style w:type="paragraph" w:customStyle="1" w:styleId="FactfindTPSpace2">
    <w:name w:val="Factfind TP Space 2"/>
    <w:basedOn w:val="Normal"/>
    <w:pPr>
      <w:spacing w:line="940" w:lineRule="exact"/>
    </w:pPr>
    <w:rPr>
      <w:color w:val="D9D9D9"/>
    </w:rPr>
  </w:style>
  <w:style w:type="paragraph" w:customStyle="1" w:styleId="FactfindTPSpace3">
    <w:name w:val="Factfind TP Space 3"/>
    <w:basedOn w:val="Normal"/>
    <w:next w:val="Normal"/>
    <w:pPr>
      <w:spacing w:line="240" w:lineRule="exact"/>
    </w:pPr>
    <w:rPr>
      <w:color w:val="D9D9D9"/>
    </w:rPr>
  </w:style>
  <w:style w:type="paragraph" w:customStyle="1" w:styleId="FactfindTPSpace4">
    <w:name w:val="Factfind TP Space 4"/>
    <w:basedOn w:val="Normal"/>
    <w:next w:val="Normal"/>
    <w:pPr>
      <w:spacing w:line="480" w:lineRule="exact"/>
    </w:pPr>
    <w:rPr>
      <w:color w:val="D9D9D9"/>
    </w:rPr>
  </w:style>
  <w:style w:type="paragraph" w:customStyle="1" w:styleId="FactfindTPSpace5">
    <w:name w:val="Factfind TP Space 5"/>
    <w:basedOn w:val="Normal"/>
    <w:next w:val="Normal"/>
    <w:pPr>
      <w:spacing w:line="720" w:lineRule="exact"/>
    </w:pPr>
    <w:rPr>
      <w:color w:val="D9D9D9"/>
    </w:rPr>
  </w:style>
  <w:style w:type="paragraph" w:customStyle="1" w:styleId="SOATPHilite">
    <w:name w:val="SOA TP Hilite"/>
    <w:basedOn w:val="SOATP"/>
    <w:rPr>
      <w:caps w:val="0"/>
      <w:color w:val="005A9B"/>
    </w:rPr>
  </w:style>
  <w:style w:type="paragraph" w:customStyle="1" w:styleId="SOATPDate">
    <w:name w:val="SOA TP Date"/>
    <w:basedOn w:val="SOATPCopy"/>
    <w:rPr>
      <w:rFonts w:cs="Calibri"/>
    </w:rPr>
  </w:style>
  <w:style w:type="paragraph" w:customStyle="1" w:styleId="SOATPSpace1">
    <w:name w:val="SOA TP Space 1"/>
    <w:basedOn w:val="Normal"/>
    <w:next w:val="Normal"/>
    <w:pPr>
      <w:spacing w:line="4000" w:lineRule="exact"/>
    </w:pPr>
    <w:rPr>
      <w:color w:val="D9D9D9"/>
    </w:rPr>
  </w:style>
  <w:style w:type="paragraph" w:customStyle="1" w:styleId="SOATPSpace2">
    <w:name w:val="SOA TP Space 2"/>
    <w:basedOn w:val="SOATPSpace1"/>
    <w:next w:val="Normal"/>
    <w:pPr>
      <w:spacing w:line="940" w:lineRule="exact"/>
    </w:pPr>
  </w:style>
  <w:style w:type="paragraph" w:customStyle="1" w:styleId="SOATPSpace4">
    <w:name w:val="SOA TP Space 4"/>
    <w:basedOn w:val="SOATPSpace1"/>
    <w:next w:val="Normal"/>
    <w:pPr>
      <w:spacing w:line="240" w:lineRule="exact"/>
    </w:pPr>
  </w:style>
  <w:style w:type="paragraph" w:customStyle="1" w:styleId="SOATPSpace3">
    <w:name w:val="SOA TP Space 3"/>
    <w:basedOn w:val="SOATPSpace1"/>
    <w:next w:val="Normal"/>
    <w:pPr>
      <w:spacing w:line="240" w:lineRule="exact"/>
    </w:pPr>
  </w:style>
  <w:style w:type="paragraph" w:customStyle="1" w:styleId="FactfindTPDate">
    <w:name w:val="Factfind TP Date"/>
    <w:basedOn w:val="SOATPDate"/>
    <w:rPr>
      <w:rFonts w:cs="Arial"/>
    </w:rPr>
  </w:style>
  <w:style w:type="paragraph" w:customStyle="1" w:styleId="FactfindTP">
    <w:name w:val="Factfind TP"/>
    <w:basedOn w:val="Normal"/>
    <w:pPr>
      <w:spacing w:after="120"/>
      <w:jc w:val="right"/>
    </w:pPr>
    <w:rPr>
      <w:caps/>
      <w:color w:val="9BA2A4"/>
      <w:sz w:val="94"/>
    </w:rPr>
  </w:style>
  <w:style w:type="paragraph" w:customStyle="1" w:styleId="FactfindTPHilite">
    <w:name w:val="Factfind TP Hilite"/>
    <w:basedOn w:val="Normal"/>
    <w:pPr>
      <w:spacing w:after="120"/>
      <w:jc w:val="right"/>
    </w:pPr>
    <w:rPr>
      <w:color w:val="005A9B"/>
      <w:sz w:val="94"/>
    </w:rPr>
  </w:style>
  <w:style w:type="paragraph" w:customStyle="1" w:styleId="FactfindTPClientName">
    <w:name w:val="Factfind TP Client Name"/>
    <w:basedOn w:val="Normal"/>
    <w:pPr>
      <w:jc w:val="right"/>
    </w:pPr>
    <w:rPr>
      <w:color w:val="9BA2A4"/>
      <w:sz w:val="52"/>
    </w:rPr>
  </w:style>
  <w:style w:type="paragraph" w:customStyle="1" w:styleId="FactFindTPSpace10">
    <w:name w:val="FactFind TP Space 1"/>
    <w:basedOn w:val="Normal"/>
    <w:next w:val="Normal"/>
    <w:pPr>
      <w:spacing w:line="940" w:lineRule="exact"/>
    </w:pPr>
    <w:rPr>
      <w:color w:val="D9D9D9"/>
    </w:rPr>
  </w:style>
  <w:style w:type="paragraph" w:customStyle="1" w:styleId="CoverLetter-Body">
    <w:name w:val="CoverLetter - Body"/>
    <w:basedOn w:val="Normal"/>
    <w:pPr>
      <w:spacing w:after="240" w:line="276" w:lineRule="auto"/>
    </w:pPr>
    <w:rPr>
      <w:rFonts w:cs="Calibri"/>
      <w:color w:val="404040"/>
    </w:rPr>
  </w:style>
  <w:style w:type="paragraph" w:customStyle="1" w:styleId="CoverLetter-AdviserName">
    <w:name w:val="CoverLetter - Adviser Name"/>
    <w:basedOn w:val="CoverLetter-Body"/>
    <w:pPr>
      <w:spacing w:after="0"/>
    </w:pPr>
    <w:rPr>
      <w:rFonts w:cs="Arial"/>
      <w:b/>
    </w:rPr>
  </w:style>
  <w:style w:type="paragraph" w:customStyle="1" w:styleId="CoverLetter-Date">
    <w:name w:val="CoverLetter - Date"/>
    <w:basedOn w:val="CoverLetter-AdviserName"/>
    <w:pPr>
      <w:spacing w:after="240"/>
    </w:pPr>
  </w:style>
  <w:style w:type="paragraph" w:customStyle="1" w:styleId="CoverLetter-ClientNameandAddress">
    <w:name w:val="CoverLetter - Client Name and Address"/>
    <w:basedOn w:val="CoverLetter-Body"/>
    <w:pPr>
      <w:spacing w:after="0"/>
    </w:pPr>
  </w:style>
  <w:style w:type="paragraph" w:customStyle="1" w:styleId="CoverLetter-Salutation">
    <w:name w:val="CoverLetter - Salutation"/>
    <w:basedOn w:val="CoverLetter-Body"/>
  </w:style>
  <w:style w:type="paragraph" w:customStyle="1" w:styleId="CoverLetter-ReStatementofAdvice">
    <w:name w:val="CoverLetter - Re Statement of Advice"/>
    <w:basedOn w:val="CoverLetter-Body"/>
    <w:pPr>
      <w:contextualSpacing/>
    </w:pPr>
    <w:rPr>
      <w:rFonts w:ascii="Arial Bold" w:hAnsi="Arial Bold" w:cs="Arial Bold"/>
      <w:b/>
      <w:caps/>
      <w:sz w:val="22"/>
    </w:rPr>
  </w:style>
  <w:style w:type="paragraph" w:customStyle="1" w:styleId="CoverLetter-AdviserJobTitle">
    <w:name w:val="CoverLetter - Adviser JobTitle"/>
    <w:basedOn w:val="CoverLetter-AdviserName"/>
    <w:rPr>
      <w:b w:val="0"/>
    </w:rPr>
  </w:style>
  <w:style w:type="paragraph" w:customStyle="1" w:styleId="CoverLetter-AdviserAFSL">
    <w:name w:val="CoverLetter - Adviser AFSL"/>
    <w:basedOn w:val="CoverLetter-AdviserName"/>
    <w:rPr>
      <w:rFonts w:cs="Calibri"/>
      <w:b w:val="0"/>
    </w:rPr>
  </w:style>
  <w:style w:type="paragraph" w:customStyle="1" w:styleId="CoverLetter-AdviserEmployer">
    <w:name w:val="CoverLetter - Adviser Employer"/>
    <w:basedOn w:val="CoverLetter-AdviserName"/>
    <w:rPr>
      <w:rFonts w:ascii="Arial Bold" w:hAnsi="Arial Bold" w:cs="Calibri"/>
      <w:caps/>
    </w:rPr>
  </w:style>
  <w:style w:type="paragraph" w:customStyle="1" w:styleId="NewPage">
    <w:name w:val="New Page"/>
    <w:basedOn w:val="Normal"/>
    <w:next w:val="Normal"/>
    <w:pPr>
      <w:pageBreakBefore/>
      <w:widowControl w:val="0"/>
    </w:pPr>
    <w:rPr>
      <w:color w:val="F2F2F2"/>
      <w:sz w:val="2"/>
    </w:rPr>
  </w:style>
  <w:style w:type="paragraph" w:customStyle="1" w:styleId="FactfindTPDetails">
    <w:name w:val="Factfind TP Details"/>
    <w:basedOn w:val="Normal"/>
    <w:pPr>
      <w:jc w:val="right"/>
    </w:pPr>
    <w:rPr>
      <w:sz w:val="24"/>
    </w:rPr>
  </w:style>
  <w:style w:type="paragraph" w:customStyle="1" w:styleId="ShortFactFindTP">
    <w:name w:val="ShortFactFind TP"/>
    <w:basedOn w:val="FactfindTP"/>
    <w:rPr>
      <w:sz w:val="72"/>
    </w:rPr>
  </w:style>
  <w:style w:type="paragraph" w:customStyle="1" w:styleId="ShortFactFindTPHilite">
    <w:name w:val="ShortFactFind TP Hilite"/>
    <w:basedOn w:val="ShortFactFindTP"/>
    <w:rPr>
      <w:caps w:val="0"/>
      <w:color w:val="005A9B"/>
    </w:rPr>
  </w:style>
  <w:style w:type="paragraph" w:customStyle="1" w:styleId="ShortFactFindTPCopyRJBold">
    <w:name w:val="ShortFactFind TP Copy RJ Bold"/>
    <w:basedOn w:val="FactfindTPCopyRJBold"/>
  </w:style>
  <w:style w:type="paragraph" w:customStyle="1" w:styleId="ShortFactFindTPDisclaimer">
    <w:name w:val="ShortFactFind TP Disclaimer"/>
    <w:basedOn w:val="FactfindTPDisclaimer"/>
    <w:rPr>
      <w:b/>
      <w:color w:val="3C3C3B"/>
      <w:sz w:val="20"/>
    </w:rPr>
  </w:style>
  <w:style w:type="paragraph" w:customStyle="1" w:styleId="ShortFactFindTPDisclaimerBold">
    <w:name w:val="ShortFactFind TP Disclaimer Bold"/>
    <w:basedOn w:val="FactfindTPDisclaimerBold"/>
    <w:next w:val="ShortFactFindTPDisclaimer"/>
    <w:rPr>
      <w:b w:val="0"/>
      <w:color w:val="3C3C3B"/>
      <w:sz w:val="20"/>
    </w:rPr>
  </w:style>
  <w:style w:type="paragraph" w:customStyle="1" w:styleId="ROATP">
    <w:name w:val="ROA TP"/>
    <w:basedOn w:val="SOATP"/>
  </w:style>
  <w:style w:type="paragraph" w:customStyle="1" w:styleId="ROATPDate">
    <w:name w:val="ROA TP Date"/>
    <w:basedOn w:val="SOATPDate"/>
  </w:style>
  <w:style w:type="paragraph" w:customStyle="1" w:styleId="ROATPClientName">
    <w:name w:val="ROA TP Client Name"/>
    <w:basedOn w:val="ROATPDate"/>
  </w:style>
  <w:style w:type="paragraph" w:customStyle="1" w:styleId="ROATPDateHeading">
    <w:name w:val="ROA TP Date Heading"/>
    <w:basedOn w:val="SOATPCopyBold"/>
    <w:rPr>
      <w:rFonts w:cs="Arial"/>
    </w:rPr>
  </w:style>
  <w:style w:type="paragraph" w:customStyle="1" w:styleId="ROATPClientNameHeading">
    <w:name w:val="ROA TP Client Name Heading"/>
    <w:basedOn w:val="ROATPDateHeading"/>
  </w:style>
  <w:style w:type="paragraph" w:customStyle="1" w:styleId="ROATPPreparedBy">
    <w:name w:val="ROA TP Prepared By"/>
    <w:basedOn w:val="ROATPDate"/>
  </w:style>
  <w:style w:type="paragraph" w:customStyle="1" w:styleId="ROATPPreparedByHeading">
    <w:name w:val="ROA TP Prepared By Heading"/>
    <w:basedOn w:val="ROATPDateHeading"/>
  </w:style>
  <w:style w:type="paragraph" w:customStyle="1" w:styleId="ROATPSpace1">
    <w:name w:val="ROA TP Space 1"/>
    <w:basedOn w:val="SOATPSpace1"/>
  </w:style>
  <w:style w:type="paragraph" w:customStyle="1" w:styleId="ROATPSpace2">
    <w:name w:val="ROA TP Space 2"/>
    <w:basedOn w:val="SOATPSpace2"/>
  </w:style>
  <w:style w:type="paragraph" w:customStyle="1" w:styleId="ROATPSpace3">
    <w:name w:val="ROA TP Space 3"/>
    <w:basedOn w:val="SOATPSpace3"/>
  </w:style>
  <w:style w:type="paragraph" w:customStyle="1" w:styleId="ROATPSpace4">
    <w:name w:val="ROA TP Space 4"/>
    <w:basedOn w:val="SOATPSpace4"/>
  </w:style>
  <w:style w:type="paragraph" w:customStyle="1" w:styleId="PreBulletPoint">
    <w:name w:val="Pre Bullet Point"/>
    <w:basedOn w:val="Normal"/>
    <w:pPr>
      <w:spacing w:line="120" w:lineRule="exact"/>
    </w:pPr>
    <w:rPr>
      <w:rFonts w:ascii="Calibri" w:hAnsi="Calibri" w:cs="Calibri"/>
      <w:color w:val="BFBFBF"/>
      <w:sz w:val="12"/>
      <w:szCs w:val="12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UnresolvedMention">
    <w:name w:val="Unresolved Mention"/>
    <w:uiPriority w:val="99"/>
    <w:semiHidden/>
    <w:unhideWhenUsed/>
    <w:rsid w:val="00AE59F1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semiHidden/>
    <w:unhideWhenUsed/>
    <w:rsid w:val="004E37A3"/>
  </w:style>
  <w:style w:type="character" w:customStyle="1" w:styleId="CommentTextChar">
    <w:name w:val="Comment Text Char"/>
    <w:link w:val="CommentText"/>
    <w:semiHidden/>
    <w:rsid w:val="004E37A3"/>
    <w:rPr>
      <w:rFonts w:ascii="Arial" w:eastAsia="Calibri" w:hAnsi="Arial" w:cs="Arial"/>
      <w:color w:val="00000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37A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E37A3"/>
    <w:rPr>
      <w:rFonts w:ascii="Arial" w:eastAsia="Calibri" w:hAnsi="Arial" w:cs="Arial"/>
      <w:b/>
      <w:bCs/>
      <w:color w:val="000000"/>
      <w:lang w:eastAsia="zh-CN"/>
    </w:rPr>
  </w:style>
  <w:style w:type="paragraph" w:styleId="Revision">
    <w:name w:val="Revision"/>
    <w:hidden/>
    <w:uiPriority w:val="99"/>
    <w:semiHidden/>
    <w:rsid w:val="00C4173F"/>
    <w:rPr>
      <w:rFonts w:ascii="Arial" w:eastAsia="Calibri" w:hAnsi="Arial" w:cs="Arial"/>
      <w:color w:val="000000"/>
      <w:lang w:eastAsia="zh-CN"/>
    </w:rPr>
  </w:style>
  <w:style w:type="character" w:customStyle="1" w:styleId="NormalBlockChar">
    <w:name w:val="Normal Block Char"/>
    <w:link w:val="NormalBlock"/>
    <w:locked/>
    <w:rsid w:val="00C4173F"/>
    <w:rPr>
      <w:rFonts w:ascii="Microsoft Sans Serif" w:hAnsi="Microsoft Sans Serif"/>
    </w:rPr>
  </w:style>
  <w:style w:type="paragraph" w:customStyle="1" w:styleId="NormalBlock">
    <w:name w:val="Normal Block"/>
    <w:basedOn w:val="Normal"/>
    <w:link w:val="NormalBlockChar"/>
    <w:rsid w:val="00C4173F"/>
    <w:pPr>
      <w:suppressAutoHyphens w:val="0"/>
      <w:spacing w:line="240" w:lineRule="auto"/>
      <w:jc w:val="both"/>
    </w:pPr>
    <w:rPr>
      <w:rFonts w:ascii="Microsoft Sans Serif" w:eastAsia="Times New Roman" w:hAnsi="Microsoft Sans Serif" w:cs="Times New Roman"/>
      <w:color w:val="auto"/>
      <w:lang w:eastAsia="en-AU"/>
    </w:rPr>
  </w:style>
  <w:style w:type="paragraph" w:customStyle="1" w:styleId="FWLBodyText">
    <w:name w:val="FWL Body Text"/>
    <w:link w:val="FWLBodyTextChar"/>
    <w:rsid w:val="00475246"/>
    <w:pPr>
      <w:spacing w:after="120"/>
    </w:pPr>
    <w:rPr>
      <w:rFonts w:ascii="Arial" w:eastAsia="PMingLiU" w:hAnsi="Arial"/>
      <w:bCs/>
      <w:iCs/>
      <w:sz w:val="22"/>
      <w:lang w:eastAsia="en-US"/>
    </w:rPr>
  </w:style>
  <w:style w:type="character" w:customStyle="1" w:styleId="FWLBodyTextChar">
    <w:name w:val="FWL Body Text Char"/>
    <w:basedOn w:val="DefaultParagraphFont"/>
    <w:link w:val="FWLBodyText"/>
    <w:rsid w:val="00475246"/>
    <w:rPr>
      <w:rFonts w:ascii="Arial" w:eastAsia="PMingLiU" w:hAnsi="Arial"/>
      <w:bCs/>
      <w:iCs/>
      <w:sz w:val="22"/>
      <w:lang w:eastAsia="en-US"/>
    </w:rPr>
  </w:style>
  <w:style w:type="table" w:styleId="TableGrid">
    <w:name w:val="Table Grid"/>
    <w:basedOn w:val="TableNormal"/>
    <w:uiPriority w:val="59"/>
    <w:rsid w:val="00560765"/>
    <w:rPr>
      <w:rFonts w:ascii="Segoe UI" w:hAnsi="Segoe UI" w:cs="Segoe U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1">
    <w:name w:val="Body Text Char1"/>
    <w:basedOn w:val="DefaultParagraphFont"/>
    <w:link w:val="BodyText"/>
    <w:rsid w:val="00982253"/>
    <w:rPr>
      <w:rFonts w:ascii="Arial" w:eastAsia="Calibri" w:hAnsi="Arial" w:cs="Arial"/>
      <w:color w:val="000000"/>
      <w:lang w:eastAsia="zh-CN"/>
    </w:rPr>
  </w:style>
  <w:style w:type="character" w:customStyle="1" w:styleId="HeaderChar1">
    <w:name w:val="Header Char1"/>
    <w:basedOn w:val="DefaultParagraphFont"/>
    <w:link w:val="Header"/>
    <w:rsid w:val="00982253"/>
    <w:rPr>
      <w:rFonts w:ascii="Arial" w:eastAsia="Calibri" w:hAnsi="Arial" w:cs="Arial"/>
      <w:color w:val="000000"/>
      <w:lang w:eastAsia="zh-CN"/>
    </w:rPr>
  </w:style>
  <w:style w:type="character" w:customStyle="1" w:styleId="FooterChar1">
    <w:name w:val="Footer Char1"/>
    <w:basedOn w:val="DefaultParagraphFont"/>
    <w:link w:val="Footer"/>
    <w:uiPriority w:val="99"/>
    <w:rsid w:val="00982253"/>
    <w:rPr>
      <w:rFonts w:ascii="Arial" w:eastAsia="Calibri" w:hAnsi="Arial" w:cs="Arial"/>
      <w:color w:val="FFFFFF"/>
      <w:lang w:eastAsia="zh-CN"/>
    </w:rPr>
  </w:style>
  <w:style w:type="character" w:customStyle="1" w:styleId="BalloonTextChar1">
    <w:name w:val="Balloon Text Char1"/>
    <w:basedOn w:val="DefaultParagraphFont"/>
    <w:link w:val="BalloonText"/>
    <w:rsid w:val="00982253"/>
    <w:rPr>
      <w:rFonts w:ascii="Tahoma" w:eastAsia="Calibri" w:hAnsi="Tahoma" w:cs="Tahoma"/>
      <w:color w:val="000000"/>
      <w:sz w:val="16"/>
      <w:szCs w:val="16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9822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9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C06DF-2FB4-489E-85AC-74933E8A3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15</Pages>
  <Words>3499</Words>
  <Characters>19945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Client Data Form</vt:lpstr>
    </vt:vector>
  </TitlesOfParts>
  <Company/>
  <LinksUpToDate>false</LinksUpToDate>
  <CharactersWithSpaces>23398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Data Form</dc:title>
  <dc:subject/>
  <dc:creator>Eugene Serravalle</dc:creator>
  <cp:keywords/>
  <dc:description/>
  <cp:lastModifiedBy>Usama Faheem</cp:lastModifiedBy>
  <cp:revision>122</cp:revision>
  <cp:lastPrinted>2018-04-11T23:45:00Z</cp:lastPrinted>
  <dcterms:created xsi:type="dcterms:W3CDTF">2026-02-26T06:00:00Z</dcterms:created>
  <dcterms:modified xsi:type="dcterms:W3CDTF">2026-03-11T11:32:00Z</dcterms:modified>
</cp:coreProperties>
</file>