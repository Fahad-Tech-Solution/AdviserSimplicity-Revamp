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48AF" w14:textId="0997D4D3" w:rsidR="00EF4322" w:rsidRPr="00C4169B" w:rsidRDefault="005E6778" w:rsidP="005E6778">
      <w:pPr>
        <w:jc w:val="right"/>
        <w:rPr>
          <w:rFonts w:ascii="Segoe UI Light" w:hAnsi="Segoe UI Light" w:cs="Segoe UI Light"/>
        </w:rPr>
      </w:pPr>
      <w:r>
        <w:rPr>
          <w:rFonts w:ascii="Segoe UI Light" w:hAnsi="Segoe UI Light" w:cs="Segoe UI Light"/>
          <w:b/>
          <w:noProof/>
          <w:color w:val="004E99"/>
          <w:sz w:val="52"/>
        </w:rPr>
        <w:drawing>
          <wp:inline distT="0" distB="0" distL="0" distR="0" wp14:anchorId="473DFF5C" wp14:editId="76EBF9A5">
            <wp:extent cx="1293412" cy="1266825"/>
            <wp:effectExtent l="0" t="0" r="2540" b="0"/>
            <wp:docPr id="34" name="Picture 3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093" cy="1289039"/>
                    </a:xfrm>
                    <a:prstGeom prst="rect">
                      <a:avLst/>
                    </a:prstGeom>
                  </pic:spPr>
                </pic:pic>
              </a:graphicData>
            </a:graphic>
          </wp:inline>
        </w:drawing>
      </w:r>
    </w:p>
    <w:p w14:paraId="4F99F58B" w14:textId="77777777" w:rsidR="00CC7222" w:rsidRPr="00C4169B" w:rsidRDefault="00CC7222" w:rsidP="005E6778">
      <w:pPr>
        <w:pStyle w:val="FactfindTP"/>
        <w:jc w:val="left"/>
        <w:rPr>
          <w:rFonts w:ascii="Segoe UI Light" w:hAnsi="Segoe UI Light" w:cs="Segoe UI Light"/>
          <w:sz w:val="22"/>
        </w:rPr>
      </w:pPr>
    </w:p>
    <w:p w14:paraId="606DB8A0" w14:textId="77777777" w:rsidR="00CC7222" w:rsidRPr="00C4169B" w:rsidRDefault="00CC7222">
      <w:pPr>
        <w:pStyle w:val="FactfindTP"/>
        <w:rPr>
          <w:rFonts w:ascii="Segoe UI Light" w:hAnsi="Segoe UI Light" w:cs="Segoe UI Light"/>
          <w:sz w:val="22"/>
        </w:rPr>
      </w:pPr>
    </w:p>
    <w:p w14:paraId="6C50B7E0" w14:textId="77777777" w:rsidR="00EF4322" w:rsidRPr="00390807" w:rsidRDefault="00EF4322" w:rsidP="00E25C3E">
      <w:pPr>
        <w:pStyle w:val="FactfindTP"/>
        <w:spacing w:after="0"/>
        <w:rPr>
          <w:rFonts w:ascii="Segoe UI Light" w:hAnsi="Segoe UI Light" w:cs="Segoe UI Light"/>
        </w:rPr>
      </w:pPr>
      <w:r w:rsidRPr="00390807">
        <w:rPr>
          <w:rStyle w:val="FactfindTPHiliteChar0"/>
          <w:rFonts w:ascii="Segoe UI Light" w:hAnsi="Segoe UI Light" w:cs="Segoe UI Light"/>
        </w:rPr>
        <w:t>About</w:t>
      </w:r>
      <w:r w:rsidRPr="00390807">
        <w:rPr>
          <w:rFonts w:ascii="Segoe UI Light" w:hAnsi="Segoe UI Light" w:cs="Segoe UI Light"/>
        </w:rPr>
        <w:t xml:space="preserve"> </w:t>
      </w:r>
      <w:r w:rsidRPr="00390807">
        <w:rPr>
          <w:rStyle w:val="FactfindTPHiliteChar0"/>
          <w:rFonts w:ascii="Segoe UI Light" w:hAnsi="Segoe UI Light" w:cs="Segoe UI Light"/>
        </w:rPr>
        <w:t>You</w:t>
      </w:r>
    </w:p>
    <w:p w14:paraId="0E25B180" w14:textId="77777777" w:rsidR="003B105A" w:rsidRPr="00C4169B" w:rsidRDefault="003B105A">
      <w:pPr>
        <w:pStyle w:val="FactfindTPCopyRJBold"/>
        <w:rPr>
          <w:rFonts w:ascii="Segoe UI Light" w:hAnsi="Segoe UI Light" w:cs="Segoe UI Light"/>
          <w:b w:val="0"/>
          <w:color w:val="808080"/>
          <w:sz w:val="36"/>
        </w:rPr>
      </w:pPr>
      <w:r w:rsidRPr="00C4169B">
        <w:rPr>
          <w:rFonts w:ascii="Segoe UI Light" w:hAnsi="Segoe UI Light" w:cs="Segoe UI Light"/>
          <w:b w:val="0"/>
          <w:color w:val="808080"/>
          <w:sz w:val="36"/>
        </w:rPr>
        <w:t>CLIENT DATA FORM</w:t>
      </w:r>
    </w:p>
    <w:p w14:paraId="57173F9C" w14:textId="131FD66B" w:rsidR="00EF4322" w:rsidRPr="00C4169B" w:rsidRDefault="00390807">
      <w:pPr>
        <w:pStyle w:val="FactfindTPCopyRJBold"/>
        <w:rPr>
          <w:rFonts w:ascii="Segoe UI Light" w:hAnsi="Segoe UI Light" w:cs="Segoe UI Light"/>
        </w:rPr>
      </w:pPr>
      <w:r>
        <w:rPr>
          <w:rFonts w:ascii="Segoe UI Light" w:hAnsi="Segoe UI Light" w:cs="Segoe UI Light"/>
        </w:rPr>
        <w:t>P</w:t>
      </w:r>
      <w:r w:rsidR="00EF4322" w:rsidRPr="00C4169B">
        <w:rPr>
          <w:rFonts w:ascii="Segoe UI Light" w:hAnsi="Segoe UI Light" w:cs="Segoe UI Light"/>
        </w:rPr>
        <w:t>rivate &amp; Confidential</w:t>
      </w:r>
    </w:p>
    <w:p w14:paraId="31F021C8" w14:textId="77777777" w:rsidR="008E0451" w:rsidRPr="00C4169B" w:rsidRDefault="008E0451">
      <w:pPr>
        <w:pStyle w:val="FactfindTPCopyRJBold"/>
        <w:rPr>
          <w:rFonts w:ascii="Segoe UI Light" w:hAnsi="Segoe UI Light" w:cs="Segoe UI Light"/>
        </w:rPr>
      </w:pPr>
    </w:p>
    <w:tbl>
      <w:tblPr>
        <w:tblW w:w="0" w:type="auto"/>
        <w:tblLayout w:type="fixed"/>
        <w:tblLook w:val="0000" w:firstRow="0" w:lastRow="0" w:firstColumn="0" w:lastColumn="0" w:noHBand="0" w:noVBand="0"/>
      </w:tblPr>
      <w:tblGrid>
        <w:gridCol w:w="1944"/>
        <w:gridCol w:w="162"/>
        <w:gridCol w:w="325"/>
        <w:gridCol w:w="161"/>
        <w:gridCol w:w="39"/>
        <w:gridCol w:w="2029"/>
        <w:gridCol w:w="5423"/>
      </w:tblGrid>
      <w:tr w:rsidR="00DC6597" w:rsidRPr="00C4169B" w14:paraId="19E302B8" w14:textId="77777777" w:rsidTr="00CD5906">
        <w:trPr>
          <w:trHeight w:val="457"/>
        </w:trPr>
        <w:tc>
          <w:tcPr>
            <w:tcW w:w="1944" w:type="dxa"/>
            <w:vAlign w:val="bottom"/>
          </w:tcPr>
          <w:p w14:paraId="644CD4E3" w14:textId="77777777" w:rsidR="00DC6597" w:rsidRPr="00C4169B" w:rsidRDefault="00DC6597" w:rsidP="0086266D">
            <w:pPr>
              <w:spacing w:before="200" w:line="240" w:lineRule="auto"/>
              <w:rPr>
                <w:rFonts w:ascii="Segoe UI Light" w:hAnsi="Segoe UI Light" w:cs="Segoe UI Light"/>
                <w:b/>
                <w:color w:val="404040"/>
                <w:sz w:val="24"/>
              </w:rPr>
            </w:pPr>
            <w:r w:rsidRPr="00C4169B">
              <w:rPr>
                <w:rFonts w:ascii="Segoe UI Light" w:hAnsi="Segoe UI Light" w:cs="Segoe UI Light"/>
                <w:b/>
                <w:color w:val="404040"/>
                <w:sz w:val="24"/>
              </w:rPr>
              <w:t>Client Name/s:</w:t>
            </w:r>
          </w:p>
        </w:tc>
        <w:tc>
          <w:tcPr>
            <w:tcW w:w="8139" w:type="dxa"/>
            <w:gridSpan w:val="6"/>
            <w:tcBorders>
              <w:bottom w:val="single" w:sz="4" w:space="0" w:color="000000"/>
            </w:tcBorders>
            <w:vAlign w:val="bottom"/>
          </w:tcPr>
          <w:p w14:paraId="7290037F" w14:textId="14E3BF1D" w:rsidR="00DC6597" w:rsidRPr="00C4169B" w:rsidRDefault="00A36E6B" w:rsidP="00AD5ACD">
            <w:pPr>
              <w:spacing w:before="200" w:line="240" w:lineRule="auto"/>
              <w:rPr>
                <w:rFonts w:ascii="Segoe UI Light" w:hAnsi="Segoe UI Light" w:cs="Segoe UI Light"/>
                <w:b/>
                <w:color w:val="404040"/>
                <w:sz w:val="24"/>
              </w:rPr>
            </w:pPr>
            <w:r>
              <w:rPr>
                <w:rFonts w:ascii="Segoe UI Light" w:hAnsi="Segoe UI Light" w:cs="Segoe UI Light"/>
                <w:b/>
                <w:color w:val="404040"/>
                <w:sz w:val="24"/>
              </w:rPr>
              <w:t>{{</w:t>
            </w:r>
            <w:proofErr w:type="spellStart"/>
            <w:r>
              <w:rPr>
                <w:rFonts w:ascii="Segoe UI Light" w:hAnsi="Segoe UI Light" w:cs="Segoe UI Light"/>
                <w:b/>
                <w:color w:val="404040"/>
                <w:sz w:val="24"/>
              </w:rPr>
              <w:t>clientName</w:t>
            </w:r>
            <w:proofErr w:type="spellEnd"/>
            <w:r>
              <w:rPr>
                <w:rFonts w:ascii="Segoe UI Light" w:hAnsi="Segoe UI Light" w:cs="Segoe UI Light"/>
                <w:b/>
                <w:color w:val="404040"/>
                <w:sz w:val="24"/>
              </w:rPr>
              <w:t>}}</w:t>
            </w:r>
          </w:p>
        </w:tc>
      </w:tr>
      <w:tr w:rsidR="00DC6597" w:rsidRPr="00C4169B" w14:paraId="33348CBC" w14:textId="77777777" w:rsidTr="00CD5906">
        <w:trPr>
          <w:trHeight w:val="457"/>
        </w:trPr>
        <w:tc>
          <w:tcPr>
            <w:tcW w:w="1944" w:type="dxa"/>
            <w:vAlign w:val="bottom"/>
          </w:tcPr>
          <w:p w14:paraId="34EC0FC1" w14:textId="134E54A2"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Adviser:</w:t>
            </w:r>
            <w:r w:rsidR="00E9623A" w:rsidRPr="00C4169B">
              <w:rPr>
                <w:rFonts w:ascii="Segoe UI Light" w:hAnsi="Segoe UI Light" w:cs="Segoe UI Light"/>
                <w:b/>
                <w:color w:val="404040"/>
                <w:sz w:val="24"/>
              </w:rPr>
              <w:t xml:space="preserve"> </w:t>
            </w:r>
          </w:p>
        </w:tc>
        <w:tc>
          <w:tcPr>
            <w:tcW w:w="8139" w:type="dxa"/>
            <w:gridSpan w:val="6"/>
            <w:tcBorders>
              <w:bottom w:val="single" w:sz="4" w:space="0" w:color="000000"/>
            </w:tcBorders>
            <w:vAlign w:val="bottom"/>
          </w:tcPr>
          <w:p w14:paraId="5F2540D1" w14:textId="132137C4" w:rsidR="00EF4322" w:rsidRPr="00C4169B" w:rsidRDefault="00A36E6B" w:rsidP="00E9623A">
            <w:pPr>
              <w:spacing w:before="200" w:line="240" w:lineRule="auto"/>
              <w:rPr>
                <w:rFonts w:ascii="Segoe UI Light" w:hAnsi="Segoe UI Light" w:cs="Segoe UI Light"/>
                <w:b/>
                <w:color w:val="404040"/>
                <w:sz w:val="24"/>
              </w:rPr>
            </w:pPr>
            <w:r>
              <w:rPr>
                <w:rFonts w:ascii="Segoe UI Light" w:hAnsi="Segoe UI Light" w:cs="Segoe UI Light"/>
                <w:b/>
                <w:color w:val="404040"/>
                <w:sz w:val="24"/>
              </w:rPr>
              <w:t>{{</w:t>
            </w:r>
            <w:proofErr w:type="spellStart"/>
            <w:r>
              <w:rPr>
                <w:rFonts w:ascii="Segoe UI Light" w:hAnsi="Segoe UI Light" w:cs="Segoe UI Light"/>
                <w:b/>
                <w:color w:val="404040"/>
                <w:sz w:val="24"/>
              </w:rPr>
              <w:t>adviserName</w:t>
            </w:r>
            <w:proofErr w:type="spellEnd"/>
            <w:r>
              <w:rPr>
                <w:rFonts w:ascii="Segoe UI Light" w:hAnsi="Segoe UI Light" w:cs="Segoe UI Light"/>
                <w:b/>
                <w:color w:val="404040"/>
                <w:sz w:val="24"/>
              </w:rPr>
              <w:t>}}</w:t>
            </w:r>
          </w:p>
        </w:tc>
      </w:tr>
      <w:tr w:rsidR="00DC6597" w:rsidRPr="00C4169B" w14:paraId="781A4FA5" w14:textId="77777777" w:rsidTr="00CD5906">
        <w:trPr>
          <w:trHeight w:val="457"/>
        </w:trPr>
        <w:tc>
          <w:tcPr>
            <w:tcW w:w="4660" w:type="dxa"/>
            <w:gridSpan w:val="6"/>
            <w:vAlign w:val="bottom"/>
          </w:tcPr>
          <w:p w14:paraId="0207D6FA" w14:textId="37145A0D"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Authorised Representative No:</w:t>
            </w:r>
            <w:r w:rsidR="00A66E58" w:rsidRPr="00C4169B">
              <w:rPr>
                <w:rFonts w:ascii="Segoe UI Light" w:hAnsi="Segoe UI Light" w:cs="Segoe UI Light"/>
                <w:b/>
                <w:color w:val="404040"/>
                <w:sz w:val="24"/>
              </w:rPr>
              <w:t xml:space="preserve"> </w:t>
            </w:r>
          </w:p>
        </w:tc>
        <w:tc>
          <w:tcPr>
            <w:tcW w:w="5423" w:type="dxa"/>
            <w:tcBorders>
              <w:bottom w:val="single" w:sz="4" w:space="0" w:color="000000"/>
            </w:tcBorders>
            <w:vAlign w:val="bottom"/>
          </w:tcPr>
          <w:p w14:paraId="01CEDDA9" w14:textId="071AB82A" w:rsidR="00EF4322" w:rsidRPr="00C4169B" w:rsidRDefault="00EF4322" w:rsidP="00A66E58">
            <w:pPr>
              <w:spacing w:before="200" w:line="240" w:lineRule="auto"/>
              <w:rPr>
                <w:rFonts w:ascii="Segoe UI Light" w:hAnsi="Segoe UI Light" w:cs="Segoe UI Light"/>
                <w:color w:val="404040"/>
                <w:sz w:val="24"/>
              </w:rPr>
            </w:pPr>
          </w:p>
        </w:tc>
      </w:tr>
      <w:tr w:rsidR="00DC6597" w:rsidRPr="00C4169B" w14:paraId="3390DDEE" w14:textId="77777777" w:rsidTr="00CD5906">
        <w:trPr>
          <w:trHeight w:val="457"/>
        </w:trPr>
        <w:tc>
          <w:tcPr>
            <w:tcW w:w="2106" w:type="dxa"/>
            <w:gridSpan w:val="2"/>
            <w:vAlign w:val="bottom"/>
          </w:tcPr>
          <w:p w14:paraId="246E6712" w14:textId="77777777"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Meeting Date:</w:t>
            </w:r>
          </w:p>
        </w:tc>
        <w:tc>
          <w:tcPr>
            <w:tcW w:w="7977" w:type="dxa"/>
            <w:gridSpan w:val="5"/>
            <w:tcBorders>
              <w:bottom w:val="single" w:sz="4" w:space="0" w:color="000000"/>
            </w:tcBorders>
            <w:vAlign w:val="bottom"/>
          </w:tcPr>
          <w:p w14:paraId="3A74F2BC" w14:textId="77777777" w:rsidR="00EF4322" w:rsidRPr="00C4169B" w:rsidRDefault="00EF4322" w:rsidP="0086266D">
            <w:pPr>
              <w:spacing w:before="200" w:line="240" w:lineRule="auto"/>
              <w:jc w:val="right"/>
              <w:rPr>
                <w:rFonts w:ascii="Segoe UI Light" w:hAnsi="Segoe UI Light" w:cs="Segoe UI Light"/>
                <w:color w:val="404040"/>
                <w:sz w:val="24"/>
              </w:rPr>
            </w:pPr>
          </w:p>
        </w:tc>
      </w:tr>
      <w:tr w:rsidR="00DC6597" w:rsidRPr="00C4169B" w14:paraId="03062304" w14:textId="77777777" w:rsidTr="00CD5906">
        <w:trPr>
          <w:trHeight w:val="457"/>
        </w:trPr>
        <w:tc>
          <w:tcPr>
            <w:tcW w:w="2431" w:type="dxa"/>
            <w:gridSpan w:val="3"/>
            <w:vAlign w:val="bottom"/>
          </w:tcPr>
          <w:p w14:paraId="579EBFD0" w14:textId="77777777"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Date Completed:</w:t>
            </w:r>
          </w:p>
        </w:tc>
        <w:tc>
          <w:tcPr>
            <w:tcW w:w="7652" w:type="dxa"/>
            <w:gridSpan w:val="4"/>
            <w:tcBorders>
              <w:bottom w:val="single" w:sz="4" w:space="0" w:color="000000"/>
            </w:tcBorders>
            <w:vAlign w:val="bottom"/>
          </w:tcPr>
          <w:p w14:paraId="00316BED" w14:textId="2199DF3C" w:rsidR="00EF4322" w:rsidRPr="00C4169B" w:rsidRDefault="00A36E6B" w:rsidP="00AD5ACD">
            <w:pPr>
              <w:spacing w:before="200" w:line="240" w:lineRule="auto"/>
              <w:rPr>
                <w:rFonts w:ascii="Segoe UI Light" w:hAnsi="Segoe UI Light" w:cs="Segoe UI Light"/>
                <w:color w:val="404040"/>
                <w:sz w:val="24"/>
              </w:rPr>
            </w:pPr>
            <w:r>
              <w:rPr>
                <w:rFonts w:ascii="Segoe UI Light" w:hAnsi="Segoe UI Light" w:cs="Segoe UI Light"/>
                <w:b/>
                <w:color w:val="404040"/>
                <w:sz w:val="24"/>
              </w:rPr>
              <w:t>{{</w:t>
            </w:r>
            <w:proofErr w:type="spellStart"/>
            <w:r>
              <w:rPr>
                <w:rFonts w:ascii="Segoe UI Light" w:hAnsi="Segoe UI Light" w:cs="Segoe UI Light"/>
                <w:b/>
                <w:color w:val="404040"/>
                <w:sz w:val="24"/>
              </w:rPr>
              <w:t>downloadDate</w:t>
            </w:r>
            <w:proofErr w:type="spellEnd"/>
            <w:r>
              <w:rPr>
                <w:rFonts w:ascii="Segoe UI Light" w:hAnsi="Segoe UI Light" w:cs="Segoe UI Light"/>
                <w:b/>
                <w:color w:val="404040"/>
                <w:sz w:val="24"/>
              </w:rPr>
              <w:t>}}</w:t>
            </w:r>
          </w:p>
        </w:tc>
      </w:tr>
      <w:tr w:rsidR="00DC6597" w:rsidRPr="00C4169B" w14:paraId="4BBAFA52" w14:textId="77777777" w:rsidTr="00CD5906">
        <w:trPr>
          <w:trHeight w:val="457"/>
        </w:trPr>
        <w:tc>
          <w:tcPr>
            <w:tcW w:w="2592" w:type="dxa"/>
            <w:gridSpan w:val="4"/>
            <w:vAlign w:val="bottom"/>
          </w:tcPr>
          <w:p w14:paraId="1D7A019C" w14:textId="77777777" w:rsidR="00EF4322" w:rsidRPr="00C4169B" w:rsidRDefault="00EF4322"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FSG Version:</w:t>
            </w:r>
          </w:p>
        </w:tc>
        <w:tc>
          <w:tcPr>
            <w:tcW w:w="7491" w:type="dxa"/>
            <w:gridSpan w:val="3"/>
            <w:tcBorders>
              <w:bottom w:val="single" w:sz="4" w:space="0" w:color="000000"/>
            </w:tcBorders>
            <w:vAlign w:val="bottom"/>
          </w:tcPr>
          <w:p w14:paraId="6C9C8584" w14:textId="0CBB438A" w:rsidR="00EF4322" w:rsidRPr="00C4169B" w:rsidRDefault="00EF4322" w:rsidP="0086266D">
            <w:pPr>
              <w:spacing w:before="200" w:line="240" w:lineRule="auto"/>
              <w:jc w:val="right"/>
              <w:rPr>
                <w:rFonts w:ascii="Segoe UI Light" w:hAnsi="Segoe UI Light" w:cs="Segoe UI Light"/>
                <w:b/>
                <w:color w:val="404040"/>
                <w:sz w:val="24"/>
              </w:rPr>
            </w:pPr>
          </w:p>
        </w:tc>
      </w:tr>
      <w:tr w:rsidR="00590794" w:rsidRPr="00C4169B" w14:paraId="426C42E3" w14:textId="77777777" w:rsidTr="00CD5906">
        <w:trPr>
          <w:trHeight w:val="457"/>
        </w:trPr>
        <w:tc>
          <w:tcPr>
            <w:tcW w:w="2592" w:type="dxa"/>
            <w:gridSpan w:val="4"/>
            <w:vAlign w:val="bottom"/>
          </w:tcPr>
          <w:p w14:paraId="5F220A75" w14:textId="77777777" w:rsidR="00590794" w:rsidRPr="00C4169B" w:rsidRDefault="00590794" w:rsidP="0086266D">
            <w:pPr>
              <w:spacing w:before="200" w:line="240" w:lineRule="auto"/>
              <w:rPr>
                <w:rFonts w:ascii="Segoe UI Light" w:hAnsi="Segoe UI Light" w:cs="Segoe UI Light"/>
                <w:b/>
                <w:color w:val="404040"/>
                <w:sz w:val="24"/>
              </w:rPr>
            </w:pPr>
            <w:r w:rsidRPr="00C4169B">
              <w:rPr>
                <w:rFonts w:ascii="Segoe UI Light" w:hAnsi="Segoe UI Light" w:cs="Segoe UI Light"/>
                <w:b/>
                <w:color w:val="404040"/>
                <w:sz w:val="24"/>
              </w:rPr>
              <w:t>Date FSG provided:</w:t>
            </w:r>
          </w:p>
        </w:tc>
        <w:tc>
          <w:tcPr>
            <w:tcW w:w="7491" w:type="dxa"/>
            <w:gridSpan w:val="3"/>
            <w:tcBorders>
              <w:bottom w:val="single" w:sz="4" w:space="0" w:color="000000"/>
            </w:tcBorders>
            <w:vAlign w:val="bottom"/>
          </w:tcPr>
          <w:p w14:paraId="37F80F35" w14:textId="77777777" w:rsidR="00590794" w:rsidRPr="00C4169B" w:rsidRDefault="00590794" w:rsidP="0086266D">
            <w:pPr>
              <w:spacing w:before="200" w:line="240" w:lineRule="auto"/>
              <w:jc w:val="right"/>
              <w:rPr>
                <w:rFonts w:ascii="Segoe UI Light" w:hAnsi="Segoe UI Light" w:cs="Segoe UI Light"/>
                <w:b/>
                <w:color w:val="404040"/>
                <w:sz w:val="24"/>
              </w:rPr>
            </w:pPr>
          </w:p>
        </w:tc>
      </w:tr>
      <w:tr w:rsidR="00DC6597" w:rsidRPr="00C4169B" w14:paraId="53A93F0C" w14:textId="77777777" w:rsidTr="00CD5906">
        <w:trPr>
          <w:trHeight w:val="70"/>
        </w:trPr>
        <w:tc>
          <w:tcPr>
            <w:tcW w:w="2631" w:type="dxa"/>
            <w:gridSpan w:val="5"/>
            <w:vAlign w:val="bottom"/>
          </w:tcPr>
          <w:p w14:paraId="4E4EE81D" w14:textId="557159D1" w:rsidR="00EF4322" w:rsidRPr="00C4169B" w:rsidRDefault="0051246B" w:rsidP="0086266D">
            <w:pPr>
              <w:spacing w:before="200" w:line="240" w:lineRule="auto"/>
              <w:rPr>
                <w:rFonts w:ascii="Segoe UI Light" w:hAnsi="Segoe UI Light" w:cs="Segoe UI Light"/>
                <w:color w:val="404040"/>
                <w:sz w:val="24"/>
              </w:rPr>
            </w:pPr>
            <w:r w:rsidRPr="00C4169B">
              <w:rPr>
                <w:rFonts w:ascii="Segoe UI Light" w:hAnsi="Segoe UI Light" w:cs="Segoe UI Light"/>
                <w:b/>
                <w:color w:val="404040"/>
                <w:sz w:val="24"/>
              </w:rPr>
              <w:t>AML Completed</w:t>
            </w:r>
            <w:r w:rsidR="00EF4322" w:rsidRPr="00C4169B">
              <w:rPr>
                <w:rFonts w:ascii="Segoe UI Light" w:hAnsi="Segoe UI Light" w:cs="Segoe UI Light"/>
                <w:b/>
                <w:color w:val="404040"/>
                <w:sz w:val="24"/>
              </w:rPr>
              <w:t>:</w:t>
            </w:r>
          </w:p>
        </w:tc>
        <w:tc>
          <w:tcPr>
            <w:tcW w:w="7452" w:type="dxa"/>
            <w:gridSpan w:val="2"/>
            <w:tcBorders>
              <w:bottom w:val="single" w:sz="4" w:space="0" w:color="000000"/>
            </w:tcBorders>
            <w:vAlign w:val="bottom"/>
          </w:tcPr>
          <w:p w14:paraId="442B7EB8" w14:textId="56D83003" w:rsidR="00EF4322" w:rsidRPr="00C4169B" w:rsidRDefault="00EF4322" w:rsidP="0053328F">
            <w:pPr>
              <w:spacing w:after="120" w:line="240" w:lineRule="auto"/>
              <w:jc w:val="center"/>
              <w:rPr>
                <w:rFonts w:ascii="Segoe UI Light" w:hAnsi="Segoe UI Light" w:cs="Segoe UI Light"/>
                <w:color w:val="404040"/>
                <w:sz w:val="24"/>
              </w:rPr>
            </w:pPr>
          </w:p>
        </w:tc>
      </w:tr>
    </w:tbl>
    <w:p w14:paraId="61EF2B65" w14:textId="77777777" w:rsidR="00525EA2" w:rsidRDefault="00525EA2" w:rsidP="00525EA2">
      <w:pPr>
        <w:pStyle w:val="FactfindTPDisclaimerBold"/>
        <w:jc w:val="both"/>
        <w:rPr>
          <w:rFonts w:ascii="Segoe UI Light" w:hAnsi="Segoe UI Light" w:cs="Segoe UI Light"/>
          <w:sz w:val="22"/>
        </w:rPr>
      </w:pPr>
    </w:p>
    <w:p w14:paraId="3F0BCB3C" w14:textId="4B5DA0D0" w:rsidR="00EF4322" w:rsidRPr="00C4169B" w:rsidRDefault="00EF4322" w:rsidP="00525EA2">
      <w:pPr>
        <w:pStyle w:val="FactfindTPDisclaimerBold"/>
        <w:jc w:val="both"/>
        <w:rPr>
          <w:rFonts w:ascii="Segoe UI Light" w:hAnsi="Segoe UI Light" w:cs="Segoe UI Light"/>
          <w:sz w:val="22"/>
        </w:rPr>
      </w:pPr>
      <w:r w:rsidRPr="00C4169B">
        <w:rPr>
          <w:rFonts w:ascii="Segoe UI Light" w:hAnsi="Segoe UI Light" w:cs="Segoe UI Light"/>
          <w:sz w:val="22"/>
        </w:rPr>
        <w:t>For your information</w:t>
      </w:r>
    </w:p>
    <w:p w14:paraId="4280A27A" w14:textId="77777777" w:rsidR="0086266D" w:rsidRPr="00C4169B" w:rsidRDefault="0086266D" w:rsidP="00525EA2">
      <w:pPr>
        <w:pStyle w:val="FactfindTPDisclaimer"/>
        <w:spacing w:after="120"/>
        <w:jc w:val="both"/>
        <w:rPr>
          <w:rFonts w:ascii="Segoe UI Light" w:hAnsi="Segoe UI Light" w:cs="Segoe UI Light"/>
          <w:sz w:val="18"/>
        </w:rPr>
      </w:pPr>
      <w:bookmarkStart w:id="0" w:name="_Hlk491699758"/>
      <w:r w:rsidRPr="00C4169B">
        <w:rPr>
          <w:rFonts w:ascii="Segoe UI Light" w:hAnsi="Segoe UI Light" w:cs="Segoe UI Light"/>
          <w:b/>
          <w:sz w:val="18"/>
        </w:rPr>
        <w:t>Privacy Policy:</w:t>
      </w:r>
      <w:r w:rsidRPr="00C4169B">
        <w:rPr>
          <w:rFonts w:ascii="Segoe UI Light" w:hAnsi="Segoe UI Light" w:cs="Segoe UI Light"/>
          <w:sz w:val="18"/>
        </w:rPr>
        <w:t xml:space="preserve">   At Lifespan Financial Planning we recognise that your privacy is very important.  Our business is governed by legislation protecting your personal information, including the Privacy Act 1988 and National Privacy Principles established under the Privacy Amendment (Private Sector) Act 2000.  We have adopted the Privacy Policy developed by Lifespan Financial Planning a copy of which is on our website or available upon request.</w:t>
      </w:r>
    </w:p>
    <w:bookmarkEnd w:id="0"/>
    <w:p w14:paraId="5BE5E874" w14:textId="77777777" w:rsidR="0086266D" w:rsidRPr="00C4169B" w:rsidRDefault="0086266D" w:rsidP="00525EA2">
      <w:pPr>
        <w:pStyle w:val="FactfindTPDisclaimer"/>
        <w:spacing w:after="120"/>
        <w:jc w:val="both"/>
        <w:rPr>
          <w:rFonts w:ascii="Segoe UI Light" w:hAnsi="Segoe UI Light" w:cs="Segoe UI Light"/>
          <w:sz w:val="18"/>
        </w:rPr>
      </w:pPr>
      <w:r w:rsidRPr="00C4169B">
        <w:rPr>
          <w:rFonts w:ascii="Segoe UI Light" w:hAnsi="Segoe UI Light" w:cs="Segoe UI Light"/>
          <w:b/>
          <w:sz w:val="18"/>
        </w:rPr>
        <w:t>Important Notice to Clients</w:t>
      </w:r>
      <w:r w:rsidRPr="00C4169B">
        <w:rPr>
          <w:rFonts w:ascii="Segoe UI Light" w:hAnsi="Segoe UI Light" w:cs="Segoe UI Light"/>
          <w:sz w:val="18"/>
        </w:rPr>
        <w:t>: Corporations Law requires that in order to make an investment or insurance recommendation, the adviser must have reasonable grounds for making a recommendation. This means that the adviser must conduct an appropriate investigation as to the investment objectives, financial situation and particular needs of the person concerned. The information requested in this form is necessary to enable a recommendation to be made on a reasonable basis and will be used for that purpose</w:t>
      </w:r>
    </w:p>
    <w:p w14:paraId="1E138495" w14:textId="77777777" w:rsidR="00EF4322" w:rsidRPr="00C4169B" w:rsidRDefault="00EF4322">
      <w:pPr>
        <w:rPr>
          <w:rFonts w:ascii="Segoe UI Light" w:hAnsi="Segoe UI Light" w:cs="Segoe UI Light"/>
        </w:rPr>
        <w:sectPr w:rsidR="00EF4322" w:rsidRPr="00C4169B" w:rsidSect="00292276">
          <w:footerReference w:type="default" r:id="rId9"/>
          <w:pgSz w:w="11906" w:h="16838" w:code="9"/>
          <w:pgMar w:top="760" w:right="720" w:bottom="760" w:left="720" w:header="567" w:footer="454" w:gutter="0"/>
          <w:cols w:space="720"/>
          <w:docGrid w:linePitch="360"/>
        </w:sectPr>
      </w:pPr>
    </w:p>
    <w:p w14:paraId="6DD204D1" w14:textId="77777777" w:rsidR="00EF4322" w:rsidRPr="00C4169B" w:rsidRDefault="00EF4322">
      <w:pPr>
        <w:rPr>
          <w:rFonts w:ascii="Segoe UI Light" w:hAnsi="Segoe UI Light" w:cs="Segoe UI Light"/>
          <w:sz w:val="2"/>
          <w:szCs w:val="2"/>
        </w:rPr>
      </w:pPr>
    </w:p>
    <w:p w14:paraId="7BF647AC" w14:textId="74BC880D" w:rsidR="009B5C7B" w:rsidRPr="00E00589" w:rsidRDefault="009B5C7B" w:rsidP="00E00589">
      <w:pPr>
        <w:pStyle w:val="Heading1"/>
        <w:jc w:val="both"/>
        <w:rPr>
          <w:rFonts w:ascii="Segoe UI Light" w:hAnsi="Segoe UI Light" w:cs="Segoe UI Light"/>
          <w:color w:val="0066CC"/>
        </w:rPr>
      </w:pPr>
      <w:r w:rsidRPr="00E00589">
        <w:rPr>
          <w:rFonts w:ascii="Segoe UI Light" w:hAnsi="Segoe UI Light" w:cs="Segoe UI Light"/>
          <w:color w:val="0066CC"/>
        </w:rPr>
        <w:t>Your Goals &amp; Objectives</w:t>
      </w:r>
    </w:p>
    <w:p w14:paraId="0CA25407" w14:textId="77777777" w:rsidR="009B5C7B" w:rsidRPr="00C4169B" w:rsidRDefault="009B5C7B" w:rsidP="009B5C7B">
      <w:pPr>
        <w:rPr>
          <w:rFonts w:ascii="Segoe UI Light" w:hAnsi="Segoe UI Light" w:cs="Segoe UI Light"/>
        </w:rPr>
      </w:pPr>
      <w:r w:rsidRPr="00C4169B">
        <w:rPr>
          <w:rFonts w:ascii="Segoe UI Light" w:hAnsi="Segoe UI Light" w:cs="Segoe UI Light"/>
        </w:rPr>
        <w:t>Your objectives should be:</w:t>
      </w:r>
    </w:p>
    <w:p w14:paraId="4A7E5A59" w14:textId="77777777" w:rsidR="009B5C7B" w:rsidRPr="00C4169B" w:rsidRDefault="009B5C7B" w:rsidP="009B5C7B">
      <w:pPr>
        <w:pStyle w:val="BodyCopy"/>
        <w:rPr>
          <w:rFonts w:ascii="Segoe UI Light" w:hAnsi="Segoe UI Light" w:cs="Segoe UI Light"/>
        </w:rPr>
      </w:pPr>
      <w:r w:rsidRPr="00C4169B">
        <w:rPr>
          <w:rFonts w:ascii="Segoe UI Light" w:hAnsi="Segoe UI Light" w:cs="Segoe UI Light"/>
          <w:b/>
        </w:rPr>
        <w:t xml:space="preserve">S – </w:t>
      </w:r>
      <w:r w:rsidRPr="00C4169B">
        <w:rPr>
          <w:rFonts w:ascii="Segoe UI Light" w:hAnsi="Segoe UI Light" w:cs="Segoe UI Light"/>
        </w:rPr>
        <w:t xml:space="preserve">Specific     </w:t>
      </w:r>
      <w:r w:rsidRPr="00C4169B">
        <w:rPr>
          <w:rFonts w:ascii="Segoe UI Light" w:hAnsi="Segoe UI Light" w:cs="Segoe UI Light"/>
          <w:b/>
        </w:rPr>
        <w:t>M</w:t>
      </w:r>
      <w:r w:rsidRPr="00C4169B">
        <w:rPr>
          <w:rFonts w:ascii="Segoe UI Light" w:hAnsi="Segoe UI Light" w:cs="Segoe UI Light"/>
        </w:rPr>
        <w:t xml:space="preserve"> – Measurable     </w:t>
      </w:r>
      <w:r w:rsidRPr="00C4169B">
        <w:rPr>
          <w:rFonts w:ascii="Segoe UI Light" w:hAnsi="Segoe UI Light" w:cs="Segoe UI Light"/>
          <w:b/>
        </w:rPr>
        <w:t>A</w:t>
      </w:r>
      <w:r w:rsidRPr="00C4169B">
        <w:rPr>
          <w:rFonts w:ascii="Segoe UI Light" w:hAnsi="Segoe UI Light" w:cs="Segoe UI Light"/>
        </w:rPr>
        <w:t xml:space="preserve"> – Attainable     </w:t>
      </w:r>
      <w:r w:rsidRPr="00C4169B">
        <w:rPr>
          <w:rFonts w:ascii="Segoe UI Light" w:hAnsi="Segoe UI Light" w:cs="Segoe UI Light"/>
          <w:b/>
        </w:rPr>
        <w:t>R</w:t>
      </w:r>
      <w:r w:rsidRPr="00C4169B">
        <w:rPr>
          <w:rFonts w:ascii="Segoe UI Light" w:hAnsi="Segoe UI Light" w:cs="Segoe UI Light"/>
        </w:rPr>
        <w:t xml:space="preserve"> – Realistic     </w:t>
      </w:r>
      <w:r w:rsidRPr="00C4169B">
        <w:rPr>
          <w:rFonts w:ascii="Segoe UI Light" w:hAnsi="Segoe UI Light" w:cs="Segoe UI Light"/>
          <w:b/>
        </w:rPr>
        <w:t>T</w:t>
      </w:r>
      <w:r w:rsidRPr="00C4169B">
        <w:rPr>
          <w:rFonts w:ascii="Segoe UI Light" w:hAnsi="Segoe UI Light" w:cs="Segoe UI Light"/>
        </w:rPr>
        <w:t xml:space="preserve"> – Time bound</w:t>
      </w:r>
    </w:p>
    <w:p w14:paraId="67307A26" w14:textId="77777777" w:rsidR="0028705A" w:rsidRDefault="009B5C7B" w:rsidP="009B5C7B">
      <w:pPr>
        <w:rPr>
          <w:rFonts w:ascii="Segoe UI Light" w:hAnsi="Segoe UI Light" w:cs="Segoe UI Light"/>
        </w:rPr>
      </w:pPr>
      <w:r w:rsidRPr="00C4169B">
        <w:rPr>
          <w:rFonts w:ascii="Segoe UI Light" w:hAnsi="Segoe UI Light" w:cs="Segoe UI Light"/>
        </w:rPr>
        <w:t>Include as much information as you can to assist in developing a solution tailored to your specific objectives. Consider the priority and an estimated amount required to obtain the objective.</w:t>
      </w:r>
    </w:p>
    <w:tbl>
      <w:tblPr>
        <w:tblStyle w:val="TableGrid"/>
        <w:tblW w:w="10471" w:type="dxa"/>
        <w:tblLook w:val="04A0" w:firstRow="1" w:lastRow="0" w:firstColumn="1" w:lastColumn="0" w:noHBand="0" w:noVBand="1"/>
      </w:tblPr>
      <w:tblGrid>
        <w:gridCol w:w="2217"/>
        <w:gridCol w:w="1861"/>
        <w:gridCol w:w="2860"/>
        <w:gridCol w:w="1065"/>
        <w:gridCol w:w="2468"/>
      </w:tblGrid>
      <w:tr w:rsidR="001B3ABD" w:rsidRPr="001B3ABD" w14:paraId="3A2CC730" w14:textId="3F8ADD76" w:rsidTr="00560870">
        <w:trPr>
          <w:trHeight w:val="100"/>
        </w:trPr>
        <w:tc>
          <w:tcPr>
            <w:tcW w:w="2217" w:type="dxa"/>
            <w:shd w:val="clear" w:color="auto" w:fill="004E99"/>
          </w:tcPr>
          <w:p w14:paraId="02663936" w14:textId="3722D32B" w:rsidR="0028705A" w:rsidRPr="001B3ABD" w:rsidRDefault="0028705A" w:rsidP="00842DD1">
            <w:pPr>
              <w:jc w:val="both"/>
              <w:rPr>
                <w:rFonts w:ascii="Segoe UI Light" w:hAnsi="Segoe UI Light" w:cs="Segoe UI Light"/>
                <w:color w:val="FFFFFF" w:themeColor="background1"/>
              </w:rPr>
            </w:pPr>
            <w:r w:rsidRPr="001B3ABD">
              <w:rPr>
                <w:rFonts w:ascii="Segoe UI Light" w:hAnsi="Segoe UI Light" w:cs="Segoe UI Light"/>
                <w:b/>
                <w:color w:val="FFFFFF" w:themeColor="background1"/>
              </w:rPr>
              <w:t>Goal</w:t>
            </w:r>
          </w:p>
        </w:tc>
        <w:tc>
          <w:tcPr>
            <w:tcW w:w="1861" w:type="dxa"/>
            <w:shd w:val="clear" w:color="auto" w:fill="004E99"/>
            <w:vAlign w:val="center"/>
          </w:tcPr>
          <w:p w14:paraId="26AD778E" w14:textId="56E3269C" w:rsidR="0028705A" w:rsidRPr="001B3ABD" w:rsidRDefault="0028705A" w:rsidP="00842DD1">
            <w:pPr>
              <w:jc w:val="both"/>
              <w:rPr>
                <w:rFonts w:ascii="Segoe UI Light" w:hAnsi="Segoe UI Light" w:cs="Segoe UI Light"/>
                <w:b/>
                <w:color w:val="FFFFFF" w:themeColor="background1"/>
              </w:rPr>
            </w:pPr>
            <w:r w:rsidRPr="001B3ABD">
              <w:rPr>
                <w:rFonts w:ascii="Segoe UI Light" w:hAnsi="Segoe UI Light" w:cs="Segoe UI Light"/>
                <w:b/>
                <w:color w:val="FFFFFF" w:themeColor="background1"/>
              </w:rPr>
              <w:t>Scope</w:t>
            </w:r>
          </w:p>
        </w:tc>
        <w:tc>
          <w:tcPr>
            <w:tcW w:w="2860" w:type="dxa"/>
            <w:shd w:val="clear" w:color="auto" w:fill="004E99"/>
            <w:vAlign w:val="center"/>
          </w:tcPr>
          <w:p w14:paraId="67D03922" w14:textId="21852AA3" w:rsidR="0028705A" w:rsidRPr="001B3ABD" w:rsidRDefault="0028705A" w:rsidP="00842DD1">
            <w:pPr>
              <w:jc w:val="both"/>
              <w:rPr>
                <w:rFonts w:ascii="Segoe UI Light" w:hAnsi="Segoe UI Light" w:cs="Segoe UI Light"/>
                <w:b/>
                <w:color w:val="FFFFFF" w:themeColor="background1"/>
              </w:rPr>
            </w:pPr>
            <w:r w:rsidRPr="001B3ABD">
              <w:rPr>
                <w:rFonts w:ascii="Segoe UI Light" w:hAnsi="Segoe UI Light" w:cs="Segoe UI Light"/>
                <w:b/>
                <w:color w:val="FFFFFF" w:themeColor="background1"/>
              </w:rPr>
              <w:t xml:space="preserve">Description </w:t>
            </w:r>
          </w:p>
        </w:tc>
        <w:tc>
          <w:tcPr>
            <w:tcW w:w="1065" w:type="dxa"/>
            <w:shd w:val="clear" w:color="auto" w:fill="004E99"/>
            <w:vAlign w:val="center"/>
          </w:tcPr>
          <w:p w14:paraId="4D5ED66D" w14:textId="75638A65" w:rsidR="0028705A" w:rsidRPr="001B3ABD" w:rsidRDefault="0028705A" w:rsidP="0028705A">
            <w:pPr>
              <w:rPr>
                <w:rFonts w:ascii="Segoe UI Light" w:hAnsi="Segoe UI Light" w:cs="Segoe UI Light"/>
                <w:b/>
                <w:color w:val="FFFFFF" w:themeColor="background1"/>
              </w:rPr>
            </w:pPr>
            <w:r w:rsidRPr="001B3ABD">
              <w:rPr>
                <w:rFonts w:ascii="Segoe UI Light" w:hAnsi="Segoe UI Light" w:cs="Segoe UI Light"/>
                <w:b/>
                <w:color w:val="FFFFFF" w:themeColor="background1"/>
              </w:rPr>
              <w:t>When</w:t>
            </w:r>
          </w:p>
        </w:tc>
        <w:tc>
          <w:tcPr>
            <w:tcW w:w="2468" w:type="dxa"/>
            <w:shd w:val="clear" w:color="auto" w:fill="004E99"/>
            <w:vAlign w:val="center"/>
          </w:tcPr>
          <w:p w14:paraId="4A54F647" w14:textId="40294F2E" w:rsidR="0028705A" w:rsidRPr="001B3ABD" w:rsidRDefault="0028705A" w:rsidP="0028705A">
            <w:pPr>
              <w:rPr>
                <w:rFonts w:ascii="Segoe UI Light" w:hAnsi="Segoe UI Light" w:cs="Segoe UI Light"/>
                <w:b/>
                <w:color w:val="FFFFFF" w:themeColor="background1"/>
              </w:rPr>
            </w:pPr>
            <w:r w:rsidRPr="001B3ABD">
              <w:rPr>
                <w:rFonts w:ascii="Segoe UI Light" w:hAnsi="Segoe UI Light" w:cs="Segoe UI Light"/>
                <w:b/>
                <w:color w:val="FFFFFF" w:themeColor="background1"/>
              </w:rPr>
              <w:t xml:space="preserve">Estimated Value  </w:t>
            </w:r>
          </w:p>
        </w:tc>
      </w:tr>
      <w:tr w:rsidR="0028705A" w:rsidRPr="00664C1F" w14:paraId="3AF4BF43" w14:textId="1BD256B7" w:rsidTr="00AC3923">
        <w:trPr>
          <w:trHeight w:val="100"/>
        </w:trPr>
        <w:tc>
          <w:tcPr>
            <w:tcW w:w="2217" w:type="dxa"/>
            <w:shd w:val="clear" w:color="auto" w:fill="E6E6E6"/>
            <w:vAlign w:val="center"/>
          </w:tcPr>
          <w:p w14:paraId="62E23D40" w14:textId="1096134D" w:rsidR="0028705A" w:rsidRPr="00133E0C" w:rsidRDefault="00A36E6B" w:rsidP="00842DD1">
            <w:pPr>
              <w:jc w:val="both"/>
              <w:rPr>
                <w:rFonts w:ascii="Segoe UI Light" w:hAnsi="Segoe UI Light" w:cs="Segoe UI Light"/>
              </w:rPr>
            </w:pPr>
            <w:r>
              <w:rPr>
                <w:rFonts w:ascii="Segoe UI Light" w:hAnsi="Segoe UI Light" w:cs="Segoe UI Light"/>
              </w:rPr>
              <w:t>{{#items</w:t>
            </w:r>
            <w:proofErr w:type="gramStart"/>
            <w:r>
              <w:rPr>
                <w:rFonts w:ascii="Segoe UI Light" w:hAnsi="Segoe UI Light" w:cs="Segoe UI Light"/>
              </w:rPr>
              <w:t>}}{</w:t>
            </w:r>
            <w:proofErr w:type="gramEnd"/>
            <w:r>
              <w:rPr>
                <w:rFonts w:ascii="Segoe UI Light" w:hAnsi="Segoe UI Light" w:cs="Segoe UI Light"/>
              </w:rPr>
              <w:t>{goalName}}</w:t>
            </w:r>
          </w:p>
        </w:tc>
        <w:tc>
          <w:tcPr>
            <w:tcW w:w="1861" w:type="dxa"/>
            <w:vAlign w:val="center"/>
          </w:tcPr>
          <w:p w14:paraId="1C549EAA" w14:textId="6C27B398" w:rsidR="0028705A" w:rsidRPr="00A36E6B" w:rsidRDefault="00A36E6B" w:rsidP="00842DD1">
            <w:pPr>
              <w:jc w:val="both"/>
              <w:rPr>
                <w:rFonts w:ascii="Segoe UI Light" w:hAnsi="Segoe UI Light" w:cs="Segoe UI Light"/>
                <w:lang w:val="en-US"/>
              </w:rPr>
            </w:pPr>
            <w:r>
              <w:rPr>
                <w:rFonts w:ascii="Segoe UI Light" w:hAnsi="Segoe UI Light" w:cs="Segoe UI Light"/>
              </w:rPr>
              <w:t>{{</w:t>
            </w:r>
            <w:proofErr w:type="spellStart"/>
            <w:r w:rsidRPr="00A36E6B">
              <w:rPr>
                <w:rFonts w:ascii="Segoe UI Light" w:hAnsi="Segoe UI Light" w:cs="Segoe UI Light"/>
                <w:lang w:val="en-US"/>
              </w:rPr>
              <w:t>scopeOfAdvice</w:t>
            </w:r>
            <w:proofErr w:type="spellEnd"/>
            <w:r>
              <w:rPr>
                <w:rFonts w:ascii="Segoe UI Light" w:hAnsi="Segoe UI Light" w:cs="Segoe UI Light"/>
              </w:rPr>
              <w:t>}}</w:t>
            </w:r>
            <w:r w:rsidR="0028705A" w:rsidRPr="00A1554F">
              <w:rPr>
                <w:rFonts w:ascii="Segoe UI Light" w:eastAsia="Times New Roman" w:hAnsi="Segoe UI Light" w:cs="Segoe UI Light"/>
                <w:lang w:eastAsia="en-AU"/>
              </w:rPr>
              <w:t xml:space="preserve"> </w:t>
            </w:r>
          </w:p>
        </w:tc>
        <w:tc>
          <w:tcPr>
            <w:tcW w:w="2860" w:type="dxa"/>
            <w:vAlign w:val="center"/>
          </w:tcPr>
          <w:p w14:paraId="75578E23" w14:textId="01479957" w:rsidR="0028705A" w:rsidRPr="00A36E6B" w:rsidRDefault="00A36E6B" w:rsidP="00842DD1">
            <w:pPr>
              <w:jc w:val="both"/>
              <w:rPr>
                <w:rFonts w:ascii="Segoe UI Light" w:hAnsi="Segoe UI Light" w:cs="Segoe UI Light"/>
                <w:lang w:val="en-US"/>
              </w:rPr>
            </w:pPr>
            <w:r>
              <w:rPr>
                <w:rFonts w:ascii="Segoe UI Light" w:hAnsi="Segoe UI Light" w:cs="Segoe UI Light"/>
              </w:rPr>
              <w:t>{{</w:t>
            </w:r>
            <w:r w:rsidRPr="00A36E6B">
              <w:rPr>
                <w:rFonts w:ascii="Segoe UI Light" w:hAnsi="Segoe UI Light" w:cs="Segoe UI Light"/>
                <w:lang w:val="en-US"/>
              </w:rPr>
              <w:t>description</w:t>
            </w:r>
            <w:r>
              <w:rPr>
                <w:rFonts w:ascii="Segoe UI Light" w:hAnsi="Segoe UI Light" w:cs="Segoe UI Light"/>
              </w:rPr>
              <w:t>}}</w:t>
            </w:r>
          </w:p>
        </w:tc>
        <w:tc>
          <w:tcPr>
            <w:tcW w:w="1065" w:type="dxa"/>
            <w:vAlign w:val="center"/>
          </w:tcPr>
          <w:p w14:paraId="6F557CAD" w14:textId="5EC5AACC" w:rsidR="0028705A" w:rsidRPr="00A36E6B" w:rsidRDefault="00A36E6B" w:rsidP="0028705A">
            <w:pPr>
              <w:rPr>
                <w:rFonts w:ascii="Segoe UI Light" w:hAnsi="Segoe UI Light" w:cs="Segoe UI Light"/>
                <w:lang w:val="en-US"/>
              </w:rPr>
            </w:pPr>
            <w:r>
              <w:rPr>
                <w:rFonts w:ascii="Segoe UI Light" w:hAnsi="Segoe UI Light" w:cs="Segoe UI Light"/>
              </w:rPr>
              <w:t>{{</w:t>
            </w:r>
            <w:r w:rsidRPr="00A36E6B">
              <w:rPr>
                <w:rFonts w:ascii="Segoe UI Light" w:hAnsi="Segoe UI Light" w:cs="Segoe UI Light"/>
                <w:lang w:val="en-US"/>
              </w:rPr>
              <w:t>when</w:t>
            </w:r>
            <w:r>
              <w:rPr>
                <w:rFonts w:ascii="Segoe UI Light" w:hAnsi="Segoe UI Light" w:cs="Segoe UI Light"/>
              </w:rPr>
              <w:t>}}</w:t>
            </w:r>
          </w:p>
        </w:tc>
        <w:tc>
          <w:tcPr>
            <w:tcW w:w="2468" w:type="dxa"/>
            <w:vAlign w:val="center"/>
          </w:tcPr>
          <w:p w14:paraId="3D9CDCA7" w14:textId="0A5EAD4F" w:rsidR="0028705A" w:rsidRPr="00A36E6B" w:rsidRDefault="00A36E6B" w:rsidP="0028705A">
            <w:pPr>
              <w:rPr>
                <w:rFonts w:ascii="Segoe UI Light" w:hAnsi="Segoe UI Light" w:cs="Segoe UI Light"/>
                <w:lang w:val="en-US"/>
              </w:rPr>
            </w:pPr>
            <w:r>
              <w:rPr>
                <w:rFonts w:ascii="Segoe UI Light" w:hAnsi="Segoe UI Light" w:cs="Segoe UI Light"/>
              </w:rPr>
              <w:t>{{</w:t>
            </w:r>
            <w:proofErr w:type="spellStart"/>
            <w:r w:rsidRPr="00A36E6B">
              <w:rPr>
                <w:rFonts w:ascii="Segoe UI Light" w:hAnsi="Segoe UI Light" w:cs="Segoe UI Light"/>
                <w:lang w:val="en-US"/>
              </w:rPr>
              <w:t>estimatedValue</w:t>
            </w:r>
            <w:proofErr w:type="spellEnd"/>
            <w:proofErr w:type="gramStart"/>
            <w:r>
              <w:rPr>
                <w:rFonts w:ascii="Segoe UI Light" w:hAnsi="Segoe UI Light" w:cs="Segoe UI Light"/>
              </w:rPr>
              <w:t>}}{</w:t>
            </w:r>
            <w:proofErr w:type="gramEnd"/>
            <w:r>
              <w:rPr>
                <w:rFonts w:ascii="Segoe UI Light" w:hAnsi="Segoe UI Light" w:cs="Segoe UI Light"/>
              </w:rPr>
              <w:t>{/items}}</w:t>
            </w:r>
          </w:p>
        </w:tc>
      </w:tr>
    </w:tbl>
    <w:p w14:paraId="3480A275" w14:textId="7D2066B0" w:rsidR="00560870" w:rsidRPr="00560870" w:rsidRDefault="00560870" w:rsidP="00560870">
      <w:pPr>
        <w:rPr>
          <w:rFonts w:ascii="Segoe UI Light" w:hAnsi="Segoe UI Light" w:cs="Segoe UI Light"/>
          <w:color w:val="3C3C3B"/>
        </w:rPr>
      </w:pPr>
      <w:r>
        <w:rPr>
          <w:rFonts w:ascii="Segoe UI Light" w:hAnsi="Segoe UI Light" w:cs="Segoe UI Light"/>
          <w:color w:val="3C3C3B"/>
        </w:rPr>
        <w:t>{{@PageBreak}}</w:t>
      </w:r>
    </w:p>
    <w:p w14:paraId="36A49210" w14:textId="77B6A263" w:rsidR="00A231EC" w:rsidRPr="00AD59FD" w:rsidRDefault="003D11F7" w:rsidP="00B5212C">
      <w:pPr>
        <w:pStyle w:val="Heading1"/>
        <w:jc w:val="both"/>
        <w:rPr>
          <w:rFonts w:ascii="Segoe UI Light" w:hAnsi="Segoe UI Light" w:cs="Segoe UI Light"/>
          <w:color w:val="0066CC"/>
        </w:rPr>
      </w:pPr>
      <w:r w:rsidRPr="00664C1F">
        <w:rPr>
          <w:rFonts w:ascii="Segoe UI Light" w:hAnsi="Segoe UI Light" w:cs="Segoe UI Light"/>
          <w:color w:val="0066CC"/>
        </w:rPr>
        <w:t xml:space="preserve">Personal Details </w:t>
      </w:r>
    </w:p>
    <w:p w14:paraId="09CADF0B" w14:textId="7038BF66" w:rsidR="00B5212C" w:rsidRPr="00B5212C" w:rsidRDefault="00B5212C" w:rsidP="00B5212C">
      <w:r>
        <w:t>{{#Single</w:t>
      </w:r>
      <w:r w:rsidR="00AD59FD">
        <w:t>Client</w:t>
      </w:r>
      <w:r>
        <w:t>}}</w:t>
      </w:r>
    </w:p>
    <w:tbl>
      <w:tblPr>
        <w:tblStyle w:val="TableGrid"/>
        <w:tblW w:w="10016" w:type="dxa"/>
        <w:tblLook w:val="04A0" w:firstRow="1" w:lastRow="0" w:firstColumn="1" w:lastColumn="0" w:noHBand="0" w:noVBand="1"/>
      </w:tblPr>
      <w:tblGrid>
        <w:gridCol w:w="3232"/>
        <w:gridCol w:w="6784"/>
      </w:tblGrid>
      <w:tr w:rsidR="00B5212C" w:rsidRPr="001B3ABD" w14:paraId="13FAC2B5" w14:textId="77777777" w:rsidTr="009A69C5">
        <w:trPr>
          <w:trHeight w:val="200"/>
        </w:trPr>
        <w:tc>
          <w:tcPr>
            <w:tcW w:w="3232" w:type="dxa"/>
            <w:shd w:val="clear" w:color="auto" w:fill="004E99"/>
          </w:tcPr>
          <w:p w14:paraId="46DB6E74" w14:textId="77777777" w:rsidR="00B5212C" w:rsidRPr="001B3ABD" w:rsidRDefault="00B5212C" w:rsidP="00AD5ACD">
            <w:pPr>
              <w:rPr>
                <w:rFonts w:ascii="Segoe UI Light" w:hAnsi="Segoe UI Light" w:cs="Segoe UI Light"/>
                <w:color w:val="FFFFFF" w:themeColor="background1"/>
              </w:rPr>
            </w:pPr>
          </w:p>
        </w:tc>
        <w:tc>
          <w:tcPr>
            <w:tcW w:w="6784" w:type="dxa"/>
            <w:shd w:val="clear" w:color="auto" w:fill="004E99"/>
          </w:tcPr>
          <w:p w14:paraId="6B294097" w14:textId="77777777" w:rsidR="00B5212C" w:rsidRPr="001B3ABD" w:rsidRDefault="00B5212C" w:rsidP="00AD5ACD">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B5212C" w:rsidRPr="00664C1F" w14:paraId="5E4B0F65" w14:textId="77777777" w:rsidTr="00AC3923">
        <w:trPr>
          <w:trHeight w:val="200"/>
        </w:trPr>
        <w:tc>
          <w:tcPr>
            <w:tcW w:w="3232" w:type="dxa"/>
            <w:shd w:val="clear" w:color="auto" w:fill="E6E6E6"/>
          </w:tcPr>
          <w:p w14:paraId="160C44EA" w14:textId="77777777" w:rsidR="00B5212C" w:rsidRPr="00664C1F" w:rsidRDefault="00B5212C" w:rsidP="00AD5ACD">
            <w:pPr>
              <w:rPr>
                <w:rFonts w:ascii="Segoe UI Light" w:hAnsi="Segoe UI Light" w:cs="Segoe UI Light"/>
              </w:rPr>
            </w:pPr>
            <w:r w:rsidRPr="00664C1F">
              <w:rPr>
                <w:rFonts w:ascii="Segoe UI Light" w:hAnsi="Segoe UI Light" w:cs="Segoe UI Light"/>
              </w:rPr>
              <w:t>Title</w:t>
            </w:r>
          </w:p>
        </w:tc>
        <w:tc>
          <w:tcPr>
            <w:tcW w:w="6784" w:type="dxa"/>
          </w:tcPr>
          <w:p w14:paraId="6FBC9075" w14:textId="77777777" w:rsidR="00B5212C" w:rsidRPr="00F5107C" w:rsidRDefault="00B5212C" w:rsidP="00AD5ACD">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clientT</w:t>
            </w:r>
            <w:r w:rsidRPr="00F5107C">
              <w:rPr>
                <w:rFonts w:ascii="Segoe UI Light" w:hAnsi="Segoe UI Light" w:cs="Segoe UI Light"/>
                <w:lang w:val="en-US"/>
              </w:rPr>
              <w:t>itle</w:t>
            </w:r>
            <w:proofErr w:type="spellEnd"/>
            <w:r>
              <w:rPr>
                <w:rFonts w:ascii="Segoe UI Light" w:hAnsi="Segoe UI Light" w:cs="Segoe UI Light"/>
              </w:rPr>
              <w:t>}}</w:t>
            </w:r>
          </w:p>
        </w:tc>
      </w:tr>
      <w:tr w:rsidR="00B5212C" w:rsidRPr="00664C1F" w14:paraId="06BD77FD" w14:textId="77777777" w:rsidTr="00AC3923">
        <w:trPr>
          <w:trHeight w:val="210"/>
        </w:trPr>
        <w:tc>
          <w:tcPr>
            <w:tcW w:w="3232" w:type="dxa"/>
            <w:shd w:val="clear" w:color="auto" w:fill="E6E6E6"/>
          </w:tcPr>
          <w:p w14:paraId="009A76A7" w14:textId="77777777" w:rsidR="00B5212C" w:rsidRPr="00664C1F" w:rsidRDefault="00B5212C" w:rsidP="00AD5ACD">
            <w:pPr>
              <w:rPr>
                <w:rFonts w:ascii="Segoe UI Light" w:hAnsi="Segoe UI Light" w:cs="Segoe UI Light"/>
              </w:rPr>
            </w:pPr>
            <w:r w:rsidRPr="00664C1F">
              <w:rPr>
                <w:rFonts w:ascii="Segoe UI Light" w:hAnsi="Segoe UI Light" w:cs="Segoe UI Light"/>
              </w:rPr>
              <w:t>First Name</w:t>
            </w:r>
          </w:p>
        </w:tc>
        <w:tc>
          <w:tcPr>
            <w:tcW w:w="6784" w:type="dxa"/>
          </w:tcPr>
          <w:p w14:paraId="40C699CB" w14:textId="77777777" w:rsidR="00B5212C" w:rsidRPr="00F5107C" w:rsidRDefault="00B5212C" w:rsidP="00AD5ACD">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clientF</w:t>
            </w:r>
            <w:r w:rsidRPr="00F5107C">
              <w:rPr>
                <w:rFonts w:ascii="Segoe UI Light" w:hAnsi="Segoe UI Light" w:cs="Segoe UI Light"/>
                <w:lang w:val="en-US"/>
              </w:rPr>
              <w:t>irstName</w:t>
            </w:r>
            <w:proofErr w:type="spellEnd"/>
            <w:r>
              <w:rPr>
                <w:rFonts w:ascii="Segoe UI Light" w:hAnsi="Segoe UI Light" w:cs="Segoe UI Light"/>
              </w:rPr>
              <w:t>}}</w:t>
            </w:r>
          </w:p>
        </w:tc>
      </w:tr>
      <w:tr w:rsidR="00B5212C" w:rsidRPr="00664C1F" w14:paraId="6BF82EC9" w14:textId="77777777" w:rsidTr="00AC3923">
        <w:trPr>
          <w:trHeight w:val="200"/>
        </w:trPr>
        <w:tc>
          <w:tcPr>
            <w:tcW w:w="3232" w:type="dxa"/>
            <w:shd w:val="clear" w:color="auto" w:fill="E6E6E6"/>
          </w:tcPr>
          <w:p w14:paraId="2DB0CD00" w14:textId="77777777" w:rsidR="00B5212C" w:rsidRPr="00664C1F" w:rsidRDefault="00B5212C" w:rsidP="00AD5ACD">
            <w:pPr>
              <w:rPr>
                <w:rFonts w:ascii="Segoe UI Light" w:hAnsi="Segoe UI Light" w:cs="Segoe UI Light"/>
              </w:rPr>
            </w:pPr>
            <w:r w:rsidRPr="00664C1F">
              <w:rPr>
                <w:rFonts w:ascii="Segoe UI Light" w:hAnsi="Segoe UI Light" w:cs="Segoe UI Light"/>
              </w:rPr>
              <w:t>Middle Name</w:t>
            </w:r>
          </w:p>
        </w:tc>
        <w:tc>
          <w:tcPr>
            <w:tcW w:w="6784" w:type="dxa"/>
          </w:tcPr>
          <w:p w14:paraId="72B5334B"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M</w:t>
            </w:r>
            <w:r w:rsidRPr="00F5107C">
              <w:rPr>
                <w:rFonts w:ascii="Segoe UI Light" w:hAnsi="Segoe UI Light" w:cs="Segoe UI Light"/>
                <w:lang w:val="en-US"/>
              </w:rPr>
              <w:t>iddleName</w:t>
            </w:r>
            <w:proofErr w:type="spellEnd"/>
            <w:r w:rsidRPr="00F5107C">
              <w:rPr>
                <w:rFonts w:ascii="Segoe UI Light" w:hAnsi="Segoe UI Light" w:cs="Segoe UI Light"/>
              </w:rPr>
              <w:t>}}</w:t>
            </w:r>
          </w:p>
        </w:tc>
      </w:tr>
      <w:tr w:rsidR="00B5212C" w:rsidRPr="00664C1F" w14:paraId="2E0AA596" w14:textId="77777777" w:rsidTr="00AC3923">
        <w:trPr>
          <w:trHeight w:val="200"/>
        </w:trPr>
        <w:tc>
          <w:tcPr>
            <w:tcW w:w="3232" w:type="dxa"/>
            <w:shd w:val="clear" w:color="auto" w:fill="E6E6E6"/>
          </w:tcPr>
          <w:p w14:paraId="2B27CC4F" w14:textId="77777777" w:rsidR="00B5212C" w:rsidRPr="00664C1F" w:rsidRDefault="00B5212C" w:rsidP="00AD5ACD">
            <w:pPr>
              <w:rPr>
                <w:rFonts w:ascii="Segoe UI Light" w:hAnsi="Segoe UI Light" w:cs="Segoe UI Light"/>
              </w:rPr>
            </w:pPr>
            <w:r w:rsidRPr="00664C1F">
              <w:rPr>
                <w:rFonts w:ascii="Segoe UI Light" w:hAnsi="Segoe UI Light" w:cs="Segoe UI Light"/>
              </w:rPr>
              <w:t>Last Name</w:t>
            </w:r>
          </w:p>
        </w:tc>
        <w:tc>
          <w:tcPr>
            <w:tcW w:w="6784" w:type="dxa"/>
          </w:tcPr>
          <w:p w14:paraId="30D5ACC5"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L</w:t>
            </w:r>
            <w:r w:rsidRPr="00F5107C">
              <w:rPr>
                <w:rFonts w:ascii="Segoe UI Light" w:hAnsi="Segoe UI Light" w:cs="Segoe UI Light"/>
                <w:lang w:val="en-US"/>
              </w:rPr>
              <w:t>astName</w:t>
            </w:r>
            <w:proofErr w:type="spellEnd"/>
            <w:r w:rsidRPr="00F5107C">
              <w:rPr>
                <w:rFonts w:ascii="Segoe UI Light" w:hAnsi="Segoe UI Light" w:cs="Segoe UI Light"/>
              </w:rPr>
              <w:t>}}</w:t>
            </w:r>
          </w:p>
        </w:tc>
      </w:tr>
      <w:tr w:rsidR="00B5212C" w:rsidRPr="00664C1F" w14:paraId="0837E03C" w14:textId="77777777" w:rsidTr="00AC3923">
        <w:trPr>
          <w:trHeight w:val="200"/>
        </w:trPr>
        <w:tc>
          <w:tcPr>
            <w:tcW w:w="3232" w:type="dxa"/>
            <w:shd w:val="clear" w:color="auto" w:fill="E6E6E6"/>
          </w:tcPr>
          <w:p w14:paraId="697F3452" w14:textId="77777777" w:rsidR="00B5212C" w:rsidRPr="00664C1F" w:rsidRDefault="00B5212C" w:rsidP="00AD5ACD">
            <w:pPr>
              <w:rPr>
                <w:rFonts w:ascii="Segoe UI Light" w:hAnsi="Segoe UI Light" w:cs="Segoe UI Light"/>
              </w:rPr>
            </w:pPr>
            <w:r w:rsidRPr="00664C1F">
              <w:rPr>
                <w:rFonts w:ascii="Segoe UI Light" w:hAnsi="Segoe UI Light" w:cs="Segoe UI Light"/>
              </w:rPr>
              <w:t>Preferred Name</w:t>
            </w:r>
          </w:p>
        </w:tc>
        <w:tc>
          <w:tcPr>
            <w:tcW w:w="6784" w:type="dxa"/>
          </w:tcPr>
          <w:p w14:paraId="50071CE8"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P</w:t>
            </w:r>
            <w:proofErr w:type="spellEnd"/>
            <w:r w:rsidRPr="00F5107C">
              <w:rPr>
                <w:rFonts w:ascii="Segoe UI Light" w:hAnsi="Segoe UI Light" w:cs="Segoe UI Light"/>
                <w:lang w:val="en-US"/>
              </w:rPr>
              <w:t>referred</w:t>
            </w:r>
            <w:r w:rsidRPr="00F5107C">
              <w:rPr>
                <w:rFonts w:ascii="Segoe UI Light" w:hAnsi="Segoe UI Light" w:cs="Segoe UI Light"/>
              </w:rPr>
              <w:t>}}</w:t>
            </w:r>
          </w:p>
        </w:tc>
      </w:tr>
      <w:tr w:rsidR="00B5212C" w:rsidRPr="00664C1F" w14:paraId="005FC2D7" w14:textId="77777777" w:rsidTr="00AC3923">
        <w:trPr>
          <w:trHeight w:val="200"/>
        </w:trPr>
        <w:tc>
          <w:tcPr>
            <w:tcW w:w="3232" w:type="dxa"/>
            <w:shd w:val="clear" w:color="auto" w:fill="E6E6E6"/>
          </w:tcPr>
          <w:p w14:paraId="62A22354" w14:textId="77777777" w:rsidR="00B5212C" w:rsidRPr="00664C1F" w:rsidRDefault="00B5212C" w:rsidP="00AD5ACD">
            <w:pPr>
              <w:rPr>
                <w:rFonts w:ascii="Segoe UI Light" w:hAnsi="Segoe UI Light" w:cs="Segoe UI Light"/>
              </w:rPr>
            </w:pPr>
            <w:r w:rsidRPr="00664C1F">
              <w:rPr>
                <w:rFonts w:ascii="Segoe UI Light" w:hAnsi="Segoe UI Light" w:cs="Segoe UI Light"/>
              </w:rPr>
              <w:t>Gender</w:t>
            </w:r>
          </w:p>
        </w:tc>
        <w:tc>
          <w:tcPr>
            <w:tcW w:w="6784" w:type="dxa"/>
          </w:tcPr>
          <w:p w14:paraId="01323CF0"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Gender</w:t>
            </w:r>
            <w:r w:rsidRPr="00F5107C">
              <w:rPr>
                <w:rFonts w:ascii="Segoe UI Light" w:hAnsi="Segoe UI Light" w:cs="Segoe UI Light"/>
              </w:rPr>
              <w:t>}}</w:t>
            </w:r>
          </w:p>
        </w:tc>
      </w:tr>
      <w:tr w:rsidR="00B5212C" w:rsidRPr="00664C1F" w14:paraId="78AE7336" w14:textId="77777777" w:rsidTr="00AC3923">
        <w:trPr>
          <w:trHeight w:val="200"/>
        </w:trPr>
        <w:tc>
          <w:tcPr>
            <w:tcW w:w="3232" w:type="dxa"/>
            <w:shd w:val="clear" w:color="auto" w:fill="E6E6E6"/>
          </w:tcPr>
          <w:p w14:paraId="74C25E63" w14:textId="77777777" w:rsidR="00B5212C" w:rsidRPr="00664C1F" w:rsidRDefault="00B5212C" w:rsidP="00AD5ACD">
            <w:pPr>
              <w:rPr>
                <w:rFonts w:ascii="Segoe UI Light" w:hAnsi="Segoe UI Light" w:cs="Segoe UI Light"/>
              </w:rPr>
            </w:pPr>
            <w:r w:rsidRPr="00664C1F">
              <w:rPr>
                <w:rFonts w:ascii="Segoe UI Light" w:hAnsi="Segoe UI Light" w:cs="Segoe UI Light"/>
              </w:rPr>
              <w:t>Date of Birth</w:t>
            </w:r>
          </w:p>
        </w:tc>
        <w:tc>
          <w:tcPr>
            <w:tcW w:w="6784" w:type="dxa"/>
          </w:tcPr>
          <w:p w14:paraId="5FABE337"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B5212C" w:rsidRPr="00664C1F" w14:paraId="27D33D17" w14:textId="77777777" w:rsidTr="00AC3923">
        <w:trPr>
          <w:trHeight w:val="210"/>
        </w:trPr>
        <w:tc>
          <w:tcPr>
            <w:tcW w:w="3232" w:type="dxa"/>
            <w:shd w:val="clear" w:color="auto" w:fill="E6E6E6"/>
          </w:tcPr>
          <w:p w14:paraId="5786D7ED" w14:textId="77777777" w:rsidR="00B5212C" w:rsidRPr="00664C1F" w:rsidRDefault="00B5212C" w:rsidP="00AD5ACD">
            <w:pPr>
              <w:rPr>
                <w:rFonts w:ascii="Segoe UI Light" w:hAnsi="Segoe UI Light" w:cs="Segoe UI Light"/>
              </w:rPr>
            </w:pPr>
            <w:r w:rsidRPr="00664C1F">
              <w:rPr>
                <w:rFonts w:ascii="Segoe UI Light" w:hAnsi="Segoe UI Light" w:cs="Segoe UI Light"/>
              </w:rPr>
              <w:t>Age</w:t>
            </w:r>
          </w:p>
        </w:tc>
        <w:tc>
          <w:tcPr>
            <w:tcW w:w="6784" w:type="dxa"/>
          </w:tcPr>
          <w:p w14:paraId="6B167BEE"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Age</w:t>
            </w:r>
            <w:r w:rsidRPr="00F5107C">
              <w:rPr>
                <w:rFonts w:ascii="Segoe UI Light" w:hAnsi="Segoe UI Light" w:cs="Segoe UI Light"/>
              </w:rPr>
              <w:t>}}</w:t>
            </w:r>
          </w:p>
        </w:tc>
      </w:tr>
      <w:tr w:rsidR="00B5212C" w:rsidRPr="00664C1F" w14:paraId="407A6C78" w14:textId="77777777" w:rsidTr="00AC3923">
        <w:trPr>
          <w:trHeight w:val="200"/>
        </w:trPr>
        <w:tc>
          <w:tcPr>
            <w:tcW w:w="3232" w:type="dxa"/>
            <w:shd w:val="clear" w:color="auto" w:fill="E6E6E6"/>
          </w:tcPr>
          <w:p w14:paraId="6DDB6023" w14:textId="77777777" w:rsidR="00B5212C" w:rsidRPr="00664C1F" w:rsidRDefault="00B5212C" w:rsidP="00AD5ACD">
            <w:pPr>
              <w:rPr>
                <w:rFonts w:ascii="Segoe UI Light" w:hAnsi="Segoe UI Light" w:cs="Segoe UI Light"/>
              </w:rPr>
            </w:pPr>
            <w:r w:rsidRPr="00664C1F">
              <w:rPr>
                <w:rFonts w:ascii="Segoe UI Light" w:hAnsi="Segoe UI Light" w:cs="Segoe UI Light"/>
              </w:rPr>
              <w:t>Marital Status</w:t>
            </w:r>
          </w:p>
        </w:tc>
        <w:tc>
          <w:tcPr>
            <w:tcW w:w="6784" w:type="dxa"/>
          </w:tcPr>
          <w:p w14:paraId="1404152E"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Marital</w:t>
            </w:r>
            <w:r w:rsidRPr="00F5107C">
              <w:rPr>
                <w:rFonts w:ascii="Segoe UI Light" w:hAnsi="Segoe UI Light" w:cs="Segoe UI Light"/>
              </w:rPr>
              <w:t>}}</w:t>
            </w:r>
          </w:p>
        </w:tc>
      </w:tr>
      <w:tr w:rsidR="00B5212C" w:rsidRPr="00664C1F" w14:paraId="154CAC06" w14:textId="77777777" w:rsidTr="00AC3923">
        <w:trPr>
          <w:trHeight w:val="200"/>
        </w:trPr>
        <w:tc>
          <w:tcPr>
            <w:tcW w:w="3232" w:type="dxa"/>
            <w:shd w:val="clear" w:color="auto" w:fill="E6E6E6"/>
          </w:tcPr>
          <w:p w14:paraId="33A01DB9" w14:textId="77777777" w:rsidR="00B5212C" w:rsidRPr="00664C1F" w:rsidRDefault="00B5212C" w:rsidP="00AD5ACD">
            <w:pPr>
              <w:rPr>
                <w:rFonts w:ascii="Segoe UI Light" w:hAnsi="Segoe UI Light" w:cs="Segoe UI Light"/>
              </w:rPr>
            </w:pPr>
            <w:r w:rsidRPr="00664C1F">
              <w:rPr>
                <w:rFonts w:ascii="Segoe UI Light" w:hAnsi="Segoe UI Light" w:cs="Segoe UI Light"/>
              </w:rPr>
              <w:t>Work Status</w:t>
            </w:r>
          </w:p>
        </w:tc>
        <w:tc>
          <w:tcPr>
            <w:tcW w:w="6784" w:type="dxa"/>
          </w:tcPr>
          <w:p w14:paraId="20A10BCA"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E</w:t>
            </w:r>
            <w:r w:rsidRPr="00F5107C">
              <w:rPr>
                <w:rFonts w:ascii="Segoe UI Light" w:hAnsi="Segoe UI Light" w:cs="Segoe UI Light"/>
                <w:lang w:val="en-US"/>
              </w:rPr>
              <w:t>mployment</w:t>
            </w:r>
            <w:proofErr w:type="spellEnd"/>
            <w:r w:rsidRPr="00F5107C">
              <w:rPr>
                <w:rFonts w:ascii="Segoe UI Light" w:hAnsi="Segoe UI Light" w:cs="Segoe UI Light"/>
              </w:rPr>
              <w:t>}}</w:t>
            </w:r>
          </w:p>
        </w:tc>
      </w:tr>
      <w:tr w:rsidR="00B5212C" w:rsidRPr="00664C1F" w14:paraId="0FFDA3E7" w14:textId="77777777" w:rsidTr="00AC3923">
        <w:trPr>
          <w:trHeight w:val="200"/>
        </w:trPr>
        <w:tc>
          <w:tcPr>
            <w:tcW w:w="3232" w:type="dxa"/>
            <w:shd w:val="clear" w:color="auto" w:fill="E6E6E6"/>
          </w:tcPr>
          <w:p w14:paraId="39702BD6" w14:textId="77777777" w:rsidR="00B5212C" w:rsidRPr="00664C1F" w:rsidRDefault="00B5212C" w:rsidP="00AD5ACD">
            <w:pPr>
              <w:rPr>
                <w:rFonts w:ascii="Segoe UI Light" w:hAnsi="Segoe UI Light" w:cs="Segoe UI Light"/>
              </w:rPr>
            </w:pPr>
            <w:r w:rsidRPr="00664C1F">
              <w:rPr>
                <w:rFonts w:ascii="Segoe UI Light" w:hAnsi="Segoe UI Light" w:cs="Segoe UI Light"/>
              </w:rPr>
              <w:t>Age to Retire</w:t>
            </w:r>
          </w:p>
        </w:tc>
        <w:tc>
          <w:tcPr>
            <w:tcW w:w="6784" w:type="dxa"/>
          </w:tcPr>
          <w:p w14:paraId="1F4E796D"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R</w:t>
            </w:r>
            <w:r w:rsidRPr="00F5107C">
              <w:rPr>
                <w:rFonts w:ascii="Segoe UI Light" w:hAnsi="Segoe UI Light" w:cs="Segoe UI Light"/>
                <w:lang w:val="en-US"/>
              </w:rPr>
              <w:t>etAge</w:t>
            </w:r>
            <w:proofErr w:type="spellEnd"/>
            <w:r w:rsidRPr="00F5107C">
              <w:rPr>
                <w:rFonts w:ascii="Segoe UI Light" w:hAnsi="Segoe UI Light" w:cs="Segoe UI Light"/>
              </w:rPr>
              <w:t>}}</w:t>
            </w:r>
          </w:p>
        </w:tc>
      </w:tr>
      <w:tr w:rsidR="00B5212C" w:rsidRPr="00664C1F" w14:paraId="2CF0BD81" w14:textId="77777777" w:rsidTr="00AC3923">
        <w:trPr>
          <w:trHeight w:val="200"/>
        </w:trPr>
        <w:tc>
          <w:tcPr>
            <w:tcW w:w="3232" w:type="dxa"/>
            <w:shd w:val="clear" w:color="auto" w:fill="E6E6E6"/>
          </w:tcPr>
          <w:p w14:paraId="10859A14" w14:textId="77777777" w:rsidR="00B5212C" w:rsidRPr="00664C1F" w:rsidRDefault="00B5212C" w:rsidP="00AD5ACD">
            <w:pPr>
              <w:rPr>
                <w:rFonts w:ascii="Segoe UI Light" w:hAnsi="Segoe UI Light" w:cs="Segoe UI Light"/>
              </w:rPr>
            </w:pPr>
            <w:r w:rsidRPr="00664C1F">
              <w:rPr>
                <w:rFonts w:ascii="Segoe UI Light" w:hAnsi="Segoe UI Light" w:cs="Segoe UI Light"/>
              </w:rPr>
              <w:t>Health</w:t>
            </w:r>
          </w:p>
        </w:tc>
        <w:tc>
          <w:tcPr>
            <w:tcW w:w="6784" w:type="dxa"/>
          </w:tcPr>
          <w:p w14:paraId="7074BDD7" w14:textId="77777777" w:rsidR="00B5212C" w:rsidRPr="00F5107C" w:rsidRDefault="00B5212C" w:rsidP="00AD5ACD">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Health</w:t>
            </w:r>
            <w:r w:rsidRPr="00F5107C">
              <w:rPr>
                <w:rFonts w:ascii="Segoe UI Light" w:hAnsi="Segoe UI Light" w:cs="Segoe UI Light"/>
              </w:rPr>
              <w:t>}}</w:t>
            </w:r>
          </w:p>
        </w:tc>
      </w:tr>
      <w:tr w:rsidR="00B5212C" w:rsidRPr="00664C1F" w14:paraId="028FC9EB" w14:textId="77777777" w:rsidTr="00AC3923">
        <w:trPr>
          <w:trHeight w:val="200"/>
        </w:trPr>
        <w:tc>
          <w:tcPr>
            <w:tcW w:w="3232" w:type="dxa"/>
            <w:shd w:val="clear" w:color="auto" w:fill="E6E6E6"/>
          </w:tcPr>
          <w:p w14:paraId="2AA2B71C" w14:textId="77777777" w:rsidR="00B5212C" w:rsidRPr="00664C1F" w:rsidRDefault="00B5212C" w:rsidP="00AD5ACD">
            <w:pPr>
              <w:rPr>
                <w:rFonts w:ascii="Segoe UI Light" w:hAnsi="Segoe UI Light" w:cs="Segoe UI Light"/>
              </w:rPr>
            </w:pPr>
            <w:r w:rsidRPr="00664C1F">
              <w:rPr>
                <w:rFonts w:ascii="Segoe UI Light" w:hAnsi="Segoe UI Light" w:cs="Segoe UI Light"/>
              </w:rPr>
              <w:t>Smoker</w:t>
            </w:r>
          </w:p>
        </w:tc>
        <w:tc>
          <w:tcPr>
            <w:tcW w:w="6784" w:type="dxa"/>
          </w:tcPr>
          <w:p w14:paraId="3F577E52"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{{client</w:t>
            </w:r>
            <w:r w:rsidRPr="001662B7">
              <w:rPr>
                <w:rFonts w:ascii="Segoe UI Light" w:hAnsi="Segoe UI Light" w:cs="Segoe UI Light"/>
                <w:lang w:val="en-US"/>
              </w:rPr>
              <w:t>Smoker</w:t>
            </w:r>
            <w:r w:rsidRPr="00F5107C">
              <w:rPr>
                <w:rFonts w:ascii="Segoe UI Light" w:hAnsi="Segoe UI Light" w:cs="Segoe UI Light"/>
              </w:rPr>
              <w:t>}}</w:t>
            </w:r>
          </w:p>
        </w:tc>
      </w:tr>
      <w:tr w:rsidR="00B5212C" w:rsidRPr="00664C1F" w14:paraId="3FAC0DEB" w14:textId="77777777" w:rsidTr="00AC3923">
        <w:trPr>
          <w:trHeight w:val="210"/>
        </w:trPr>
        <w:tc>
          <w:tcPr>
            <w:tcW w:w="3232" w:type="dxa"/>
            <w:shd w:val="clear" w:color="auto" w:fill="E6E6E6"/>
          </w:tcPr>
          <w:p w14:paraId="6141DF23" w14:textId="77777777" w:rsidR="00B5212C" w:rsidRPr="00664C1F" w:rsidRDefault="00B5212C" w:rsidP="00AD5ACD">
            <w:pPr>
              <w:rPr>
                <w:rFonts w:ascii="Segoe UI Light" w:hAnsi="Segoe UI Light" w:cs="Segoe UI Light"/>
              </w:rPr>
            </w:pPr>
            <w:r w:rsidRPr="00664C1F">
              <w:rPr>
                <w:rFonts w:ascii="Segoe UI Light" w:hAnsi="Segoe UI Light" w:cs="Segoe UI Light"/>
              </w:rPr>
              <w:t>Tax Resident</w:t>
            </w:r>
          </w:p>
        </w:tc>
        <w:tc>
          <w:tcPr>
            <w:tcW w:w="6784" w:type="dxa"/>
          </w:tcPr>
          <w:p w14:paraId="371A2659"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T</w:t>
            </w:r>
            <w:r w:rsidRPr="001662B7">
              <w:rPr>
                <w:rFonts w:ascii="Segoe UI Light" w:hAnsi="Segoe UI Light" w:cs="Segoe UI Light"/>
                <w:lang w:val="en-US"/>
              </w:rPr>
              <w:t>axRes</w:t>
            </w:r>
            <w:proofErr w:type="spellEnd"/>
            <w:r w:rsidRPr="00F5107C">
              <w:rPr>
                <w:rFonts w:ascii="Segoe UI Light" w:hAnsi="Segoe UI Light" w:cs="Segoe UI Light"/>
              </w:rPr>
              <w:t>}}</w:t>
            </w:r>
          </w:p>
        </w:tc>
      </w:tr>
      <w:tr w:rsidR="00B5212C" w:rsidRPr="00664C1F" w14:paraId="32ECB4E8" w14:textId="77777777" w:rsidTr="00AC3923">
        <w:trPr>
          <w:trHeight w:val="200"/>
        </w:trPr>
        <w:tc>
          <w:tcPr>
            <w:tcW w:w="3232" w:type="dxa"/>
            <w:shd w:val="clear" w:color="auto" w:fill="E6E6E6"/>
          </w:tcPr>
          <w:p w14:paraId="469ECF02" w14:textId="77777777" w:rsidR="00B5212C" w:rsidRPr="00664C1F" w:rsidRDefault="00B5212C" w:rsidP="00AD5ACD">
            <w:pPr>
              <w:rPr>
                <w:rFonts w:ascii="Segoe UI Light" w:hAnsi="Segoe UI Light" w:cs="Segoe UI Light"/>
              </w:rPr>
            </w:pPr>
            <w:r w:rsidRPr="00664C1F">
              <w:rPr>
                <w:rFonts w:ascii="Segoe UI Light" w:hAnsi="Segoe UI Light" w:cs="Segoe UI Light"/>
              </w:rPr>
              <w:t>Private Health Cover</w:t>
            </w:r>
          </w:p>
        </w:tc>
        <w:tc>
          <w:tcPr>
            <w:tcW w:w="6784" w:type="dxa"/>
          </w:tcPr>
          <w:p w14:paraId="55784E7A"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ealthCover</w:t>
            </w:r>
            <w:proofErr w:type="spellEnd"/>
            <w:r w:rsidRPr="00F5107C">
              <w:rPr>
                <w:rFonts w:ascii="Segoe UI Light" w:hAnsi="Segoe UI Light" w:cs="Segoe UI Light"/>
              </w:rPr>
              <w:t>}}</w:t>
            </w:r>
          </w:p>
        </w:tc>
      </w:tr>
      <w:tr w:rsidR="00B5212C" w:rsidRPr="00664C1F" w14:paraId="39AF808C" w14:textId="77777777" w:rsidTr="00AC3923">
        <w:trPr>
          <w:trHeight w:val="200"/>
        </w:trPr>
        <w:tc>
          <w:tcPr>
            <w:tcW w:w="3232" w:type="dxa"/>
            <w:shd w:val="clear" w:color="auto" w:fill="E6E6E6"/>
          </w:tcPr>
          <w:p w14:paraId="3DE4E56C" w14:textId="77777777" w:rsidR="00B5212C" w:rsidRPr="00664C1F" w:rsidRDefault="00B5212C" w:rsidP="00AD5ACD">
            <w:pPr>
              <w:rPr>
                <w:rFonts w:ascii="Segoe UI Light" w:hAnsi="Segoe UI Light" w:cs="Segoe UI Light"/>
              </w:rPr>
            </w:pPr>
            <w:r w:rsidRPr="00664C1F">
              <w:rPr>
                <w:rFonts w:ascii="Segoe UI Light" w:hAnsi="Segoe UI Light" w:cs="Segoe UI Light"/>
              </w:rPr>
              <w:t>HELP Debt</w:t>
            </w:r>
          </w:p>
        </w:tc>
        <w:tc>
          <w:tcPr>
            <w:tcW w:w="6784" w:type="dxa"/>
          </w:tcPr>
          <w:p w14:paraId="11424278" w14:textId="77777777" w:rsidR="00B5212C" w:rsidRPr="001662B7" w:rsidRDefault="00B5212C" w:rsidP="00AD5ACD">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elpDebt</w:t>
            </w:r>
            <w:proofErr w:type="spellEnd"/>
            <w:r w:rsidRPr="00F5107C">
              <w:rPr>
                <w:rFonts w:ascii="Segoe UI Light" w:hAnsi="Segoe UI Light" w:cs="Segoe UI Light"/>
              </w:rPr>
              <w:t>}}</w:t>
            </w:r>
          </w:p>
        </w:tc>
      </w:tr>
    </w:tbl>
    <w:p w14:paraId="1CE34CAF" w14:textId="6CE6A5FA" w:rsidR="00B5212C" w:rsidRDefault="00B5212C" w:rsidP="00B5212C">
      <w:r>
        <w:t>{{</w:t>
      </w:r>
      <w:r w:rsidR="00CE327D">
        <w:t>/</w:t>
      </w:r>
      <w:proofErr w:type="spellStart"/>
      <w:r w:rsidR="00AD59FD">
        <w:t>SingleClient</w:t>
      </w:r>
      <w:proofErr w:type="spellEnd"/>
      <w:r>
        <w:t>}}</w:t>
      </w:r>
    </w:p>
    <w:p w14:paraId="0B248162" w14:textId="2F29CC7A" w:rsidR="00AD59FD" w:rsidRPr="00B5212C" w:rsidRDefault="00AD59FD" w:rsidP="00AD59FD">
      <w:r>
        <w:t>{{^</w:t>
      </w:r>
      <w:proofErr w:type="spellStart"/>
      <w:r w:rsidRPr="00AD59FD">
        <w:t>SingleClient</w:t>
      </w:r>
      <w:proofErr w:type="spellEnd"/>
      <w:r>
        <w:t>}}</w:t>
      </w:r>
    </w:p>
    <w:tbl>
      <w:tblPr>
        <w:tblStyle w:val="TableGrid"/>
        <w:tblW w:w="10107" w:type="dxa"/>
        <w:tblLook w:val="04A0" w:firstRow="1" w:lastRow="0" w:firstColumn="1" w:lastColumn="0" w:noHBand="0" w:noVBand="1"/>
      </w:tblPr>
      <w:tblGrid>
        <w:gridCol w:w="3369"/>
        <w:gridCol w:w="3369"/>
        <w:gridCol w:w="3369"/>
      </w:tblGrid>
      <w:tr w:rsidR="00AD59FD" w:rsidRPr="001B3ABD" w14:paraId="769B9684" w14:textId="77777777" w:rsidTr="000802E4">
        <w:trPr>
          <w:trHeight w:val="199"/>
        </w:trPr>
        <w:tc>
          <w:tcPr>
            <w:tcW w:w="3369" w:type="dxa"/>
            <w:shd w:val="clear" w:color="auto" w:fill="004E99"/>
          </w:tcPr>
          <w:p w14:paraId="12844FBE" w14:textId="77777777" w:rsidR="00AD59FD" w:rsidRPr="001B3ABD" w:rsidRDefault="00AD59FD" w:rsidP="000802E4">
            <w:pPr>
              <w:rPr>
                <w:rFonts w:ascii="Segoe UI Light" w:hAnsi="Segoe UI Light" w:cs="Segoe UI Light"/>
                <w:color w:val="FFFFFF" w:themeColor="background1"/>
              </w:rPr>
            </w:pPr>
          </w:p>
        </w:tc>
        <w:tc>
          <w:tcPr>
            <w:tcW w:w="3369" w:type="dxa"/>
            <w:shd w:val="clear" w:color="auto" w:fill="004E99"/>
          </w:tcPr>
          <w:p w14:paraId="78F3D5E8" w14:textId="77777777" w:rsidR="00AD59FD" w:rsidRPr="001B3ABD" w:rsidRDefault="00AD59FD" w:rsidP="000802E4">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369" w:type="dxa"/>
            <w:shd w:val="clear" w:color="auto" w:fill="004E99"/>
          </w:tcPr>
          <w:p w14:paraId="3D6213BA" w14:textId="77777777" w:rsidR="00AD59FD" w:rsidRPr="001B3ABD" w:rsidRDefault="00AD59FD" w:rsidP="000802E4">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AD59FD" w:rsidRPr="00664C1F" w14:paraId="1E2A4A7F" w14:textId="77777777" w:rsidTr="00AC3923">
        <w:trPr>
          <w:trHeight w:val="199"/>
        </w:trPr>
        <w:tc>
          <w:tcPr>
            <w:tcW w:w="3369" w:type="dxa"/>
            <w:shd w:val="clear" w:color="auto" w:fill="E6E6E6"/>
          </w:tcPr>
          <w:p w14:paraId="49EA3EE3" w14:textId="77777777" w:rsidR="00AD59FD" w:rsidRPr="00664C1F" w:rsidRDefault="00AD59FD" w:rsidP="000802E4">
            <w:pPr>
              <w:rPr>
                <w:rFonts w:ascii="Segoe UI Light" w:hAnsi="Segoe UI Light" w:cs="Segoe UI Light"/>
              </w:rPr>
            </w:pPr>
            <w:r w:rsidRPr="00664C1F">
              <w:rPr>
                <w:rFonts w:ascii="Segoe UI Light" w:hAnsi="Segoe UI Light" w:cs="Segoe UI Light"/>
              </w:rPr>
              <w:t>Title</w:t>
            </w:r>
          </w:p>
        </w:tc>
        <w:tc>
          <w:tcPr>
            <w:tcW w:w="3369" w:type="dxa"/>
          </w:tcPr>
          <w:p w14:paraId="3A7B6AE6" w14:textId="77777777" w:rsidR="00AD59FD" w:rsidRPr="00F5107C" w:rsidRDefault="00AD59FD"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clientT</w:t>
            </w:r>
            <w:r w:rsidRPr="00F5107C">
              <w:rPr>
                <w:rFonts w:ascii="Segoe UI Light" w:hAnsi="Segoe UI Light" w:cs="Segoe UI Light"/>
                <w:lang w:val="en-US"/>
              </w:rPr>
              <w:t>itle</w:t>
            </w:r>
            <w:proofErr w:type="spellEnd"/>
            <w:r>
              <w:rPr>
                <w:rFonts w:ascii="Segoe UI Light" w:hAnsi="Segoe UI Light" w:cs="Segoe UI Light"/>
              </w:rPr>
              <w:t>}}</w:t>
            </w:r>
          </w:p>
        </w:tc>
        <w:tc>
          <w:tcPr>
            <w:tcW w:w="3369" w:type="dxa"/>
          </w:tcPr>
          <w:p w14:paraId="2BC0CAA1" w14:textId="77777777" w:rsidR="00AD59FD" w:rsidRPr="00664C1F" w:rsidRDefault="00AD59FD"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partnerT</w:t>
            </w:r>
            <w:r w:rsidRPr="00F5107C">
              <w:rPr>
                <w:rFonts w:ascii="Segoe UI Light" w:hAnsi="Segoe UI Light" w:cs="Segoe UI Light"/>
                <w:lang w:val="en-US"/>
              </w:rPr>
              <w:t>itle</w:t>
            </w:r>
            <w:proofErr w:type="spellEnd"/>
            <w:r>
              <w:rPr>
                <w:rFonts w:ascii="Segoe UI Light" w:hAnsi="Segoe UI Light" w:cs="Segoe UI Light"/>
              </w:rPr>
              <w:t>}}</w:t>
            </w:r>
          </w:p>
        </w:tc>
      </w:tr>
      <w:tr w:rsidR="00AD59FD" w:rsidRPr="00664C1F" w14:paraId="37074175" w14:textId="77777777" w:rsidTr="00AC3923">
        <w:trPr>
          <w:trHeight w:val="209"/>
        </w:trPr>
        <w:tc>
          <w:tcPr>
            <w:tcW w:w="3369" w:type="dxa"/>
            <w:shd w:val="clear" w:color="auto" w:fill="E6E6E6"/>
          </w:tcPr>
          <w:p w14:paraId="5778B2F7" w14:textId="77777777" w:rsidR="00AD59FD" w:rsidRPr="00664C1F" w:rsidRDefault="00AD59FD" w:rsidP="000802E4">
            <w:pPr>
              <w:rPr>
                <w:rFonts w:ascii="Segoe UI Light" w:hAnsi="Segoe UI Light" w:cs="Segoe UI Light"/>
              </w:rPr>
            </w:pPr>
            <w:r w:rsidRPr="00664C1F">
              <w:rPr>
                <w:rFonts w:ascii="Segoe UI Light" w:hAnsi="Segoe UI Light" w:cs="Segoe UI Light"/>
              </w:rPr>
              <w:t>First Name</w:t>
            </w:r>
          </w:p>
        </w:tc>
        <w:tc>
          <w:tcPr>
            <w:tcW w:w="3369" w:type="dxa"/>
          </w:tcPr>
          <w:p w14:paraId="4C769CD9" w14:textId="77777777" w:rsidR="00AD59FD" w:rsidRPr="00F5107C" w:rsidRDefault="00AD59FD"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clientF</w:t>
            </w:r>
            <w:r w:rsidRPr="00F5107C">
              <w:rPr>
                <w:rFonts w:ascii="Segoe UI Light" w:hAnsi="Segoe UI Light" w:cs="Segoe UI Light"/>
                <w:lang w:val="en-US"/>
              </w:rPr>
              <w:t>irstName</w:t>
            </w:r>
            <w:proofErr w:type="spellEnd"/>
            <w:r>
              <w:rPr>
                <w:rFonts w:ascii="Segoe UI Light" w:hAnsi="Segoe UI Light" w:cs="Segoe UI Light"/>
              </w:rPr>
              <w:t>}}</w:t>
            </w:r>
          </w:p>
        </w:tc>
        <w:tc>
          <w:tcPr>
            <w:tcW w:w="3369" w:type="dxa"/>
          </w:tcPr>
          <w:p w14:paraId="7D6C18FB" w14:textId="77777777" w:rsidR="00AD59FD" w:rsidRPr="00F5107C" w:rsidRDefault="00AD59FD"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partnerF</w:t>
            </w:r>
            <w:r w:rsidRPr="00F5107C">
              <w:rPr>
                <w:rFonts w:ascii="Segoe UI Light" w:hAnsi="Segoe UI Light" w:cs="Segoe UI Light"/>
                <w:lang w:val="en-US"/>
              </w:rPr>
              <w:t>irstName</w:t>
            </w:r>
            <w:proofErr w:type="spellEnd"/>
            <w:r>
              <w:rPr>
                <w:rFonts w:ascii="Segoe UI Light" w:hAnsi="Segoe UI Light" w:cs="Segoe UI Light"/>
              </w:rPr>
              <w:t>}}</w:t>
            </w:r>
          </w:p>
        </w:tc>
      </w:tr>
      <w:tr w:rsidR="00AD59FD" w:rsidRPr="00664C1F" w14:paraId="46B86192" w14:textId="77777777" w:rsidTr="00AC3923">
        <w:trPr>
          <w:trHeight w:val="199"/>
        </w:trPr>
        <w:tc>
          <w:tcPr>
            <w:tcW w:w="3369" w:type="dxa"/>
            <w:shd w:val="clear" w:color="auto" w:fill="E6E6E6"/>
          </w:tcPr>
          <w:p w14:paraId="2C66EB1D" w14:textId="77777777" w:rsidR="00AD59FD" w:rsidRPr="00664C1F" w:rsidRDefault="00AD59FD" w:rsidP="000802E4">
            <w:pPr>
              <w:rPr>
                <w:rFonts w:ascii="Segoe UI Light" w:hAnsi="Segoe UI Light" w:cs="Segoe UI Light"/>
              </w:rPr>
            </w:pPr>
            <w:r w:rsidRPr="00664C1F">
              <w:rPr>
                <w:rFonts w:ascii="Segoe UI Light" w:hAnsi="Segoe UI Light" w:cs="Segoe UI Light"/>
              </w:rPr>
              <w:lastRenderedPageBreak/>
              <w:t>Middle Name</w:t>
            </w:r>
          </w:p>
        </w:tc>
        <w:tc>
          <w:tcPr>
            <w:tcW w:w="3369" w:type="dxa"/>
          </w:tcPr>
          <w:p w14:paraId="03568790"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M</w:t>
            </w:r>
            <w:r w:rsidRPr="00F5107C">
              <w:rPr>
                <w:rFonts w:ascii="Segoe UI Light" w:hAnsi="Segoe UI Light" w:cs="Segoe UI Light"/>
                <w:lang w:val="en-US"/>
              </w:rPr>
              <w:t>iddleName</w:t>
            </w:r>
            <w:proofErr w:type="spellEnd"/>
            <w:r w:rsidRPr="00F5107C">
              <w:rPr>
                <w:rFonts w:ascii="Segoe UI Light" w:hAnsi="Segoe UI Light" w:cs="Segoe UI Light"/>
              </w:rPr>
              <w:t>}}</w:t>
            </w:r>
          </w:p>
        </w:tc>
        <w:tc>
          <w:tcPr>
            <w:tcW w:w="3369" w:type="dxa"/>
          </w:tcPr>
          <w:p w14:paraId="299B527D"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M</w:t>
            </w:r>
            <w:r w:rsidRPr="00F5107C">
              <w:rPr>
                <w:rFonts w:ascii="Segoe UI Light" w:hAnsi="Segoe UI Light" w:cs="Segoe UI Light"/>
                <w:lang w:val="en-US"/>
              </w:rPr>
              <w:t>iddleName</w:t>
            </w:r>
            <w:proofErr w:type="spellEnd"/>
            <w:r w:rsidRPr="00F5107C">
              <w:rPr>
                <w:rFonts w:ascii="Segoe UI Light" w:hAnsi="Segoe UI Light" w:cs="Segoe UI Light"/>
              </w:rPr>
              <w:t>}}</w:t>
            </w:r>
          </w:p>
        </w:tc>
      </w:tr>
      <w:tr w:rsidR="00AD59FD" w:rsidRPr="00664C1F" w14:paraId="60A6E663" w14:textId="77777777" w:rsidTr="00AC3923">
        <w:trPr>
          <w:trHeight w:val="199"/>
        </w:trPr>
        <w:tc>
          <w:tcPr>
            <w:tcW w:w="3369" w:type="dxa"/>
            <w:shd w:val="clear" w:color="auto" w:fill="E6E6E6"/>
          </w:tcPr>
          <w:p w14:paraId="2A8407EA" w14:textId="77777777" w:rsidR="00AD59FD" w:rsidRPr="00664C1F" w:rsidRDefault="00AD59FD" w:rsidP="000802E4">
            <w:pPr>
              <w:rPr>
                <w:rFonts w:ascii="Segoe UI Light" w:hAnsi="Segoe UI Light" w:cs="Segoe UI Light"/>
              </w:rPr>
            </w:pPr>
            <w:r w:rsidRPr="00664C1F">
              <w:rPr>
                <w:rFonts w:ascii="Segoe UI Light" w:hAnsi="Segoe UI Light" w:cs="Segoe UI Light"/>
              </w:rPr>
              <w:t>Last Name</w:t>
            </w:r>
          </w:p>
        </w:tc>
        <w:tc>
          <w:tcPr>
            <w:tcW w:w="3369" w:type="dxa"/>
          </w:tcPr>
          <w:p w14:paraId="263068BC"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L</w:t>
            </w:r>
            <w:r w:rsidRPr="00F5107C">
              <w:rPr>
                <w:rFonts w:ascii="Segoe UI Light" w:hAnsi="Segoe UI Light" w:cs="Segoe UI Light"/>
                <w:lang w:val="en-US"/>
              </w:rPr>
              <w:t>astName</w:t>
            </w:r>
            <w:proofErr w:type="spellEnd"/>
            <w:r w:rsidRPr="00F5107C">
              <w:rPr>
                <w:rFonts w:ascii="Segoe UI Light" w:hAnsi="Segoe UI Light" w:cs="Segoe UI Light"/>
              </w:rPr>
              <w:t>}}</w:t>
            </w:r>
          </w:p>
        </w:tc>
        <w:tc>
          <w:tcPr>
            <w:tcW w:w="3369" w:type="dxa"/>
          </w:tcPr>
          <w:p w14:paraId="2A2ECE23"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L</w:t>
            </w:r>
            <w:r w:rsidRPr="00F5107C">
              <w:rPr>
                <w:rFonts w:ascii="Segoe UI Light" w:hAnsi="Segoe UI Light" w:cs="Segoe UI Light"/>
                <w:lang w:val="en-US"/>
              </w:rPr>
              <w:t>astName</w:t>
            </w:r>
            <w:proofErr w:type="spellEnd"/>
            <w:r w:rsidRPr="00F5107C">
              <w:rPr>
                <w:rFonts w:ascii="Segoe UI Light" w:hAnsi="Segoe UI Light" w:cs="Segoe UI Light"/>
              </w:rPr>
              <w:t>}}</w:t>
            </w:r>
          </w:p>
        </w:tc>
      </w:tr>
      <w:tr w:rsidR="00AD59FD" w:rsidRPr="00664C1F" w14:paraId="48DC7F68" w14:textId="77777777" w:rsidTr="00AC3923">
        <w:trPr>
          <w:trHeight w:val="199"/>
        </w:trPr>
        <w:tc>
          <w:tcPr>
            <w:tcW w:w="3369" w:type="dxa"/>
            <w:shd w:val="clear" w:color="auto" w:fill="E6E6E6"/>
          </w:tcPr>
          <w:p w14:paraId="7DE13D5A" w14:textId="77777777" w:rsidR="00AD59FD" w:rsidRPr="00664C1F" w:rsidRDefault="00AD59FD" w:rsidP="000802E4">
            <w:pPr>
              <w:rPr>
                <w:rFonts w:ascii="Segoe UI Light" w:hAnsi="Segoe UI Light" w:cs="Segoe UI Light"/>
              </w:rPr>
            </w:pPr>
            <w:r w:rsidRPr="00664C1F">
              <w:rPr>
                <w:rFonts w:ascii="Segoe UI Light" w:hAnsi="Segoe UI Light" w:cs="Segoe UI Light"/>
              </w:rPr>
              <w:t>Preferred Name</w:t>
            </w:r>
          </w:p>
        </w:tc>
        <w:tc>
          <w:tcPr>
            <w:tcW w:w="3369" w:type="dxa"/>
          </w:tcPr>
          <w:p w14:paraId="44FB9A49"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P</w:t>
            </w:r>
            <w:proofErr w:type="spellEnd"/>
            <w:r w:rsidRPr="00F5107C">
              <w:rPr>
                <w:rFonts w:ascii="Segoe UI Light" w:hAnsi="Segoe UI Light" w:cs="Segoe UI Light"/>
                <w:lang w:val="en-US"/>
              </w:rPr>
              <w:t>referred</w:t>
            </w:r>
            <w:r w:rsidRPr="00F5107C">
              <w:rPr>
                <w:rFonts w:ascii="Segoe UI Light" w:hAnsi="Segoe UI Light" w:cs="Segoe UI Light"/>
              </w:rPr>
              <w:t>}}</w:t>
            </w:r>
          </w:p>
        </w:tc>
        <w:tc>
          <w:tcPr>
            <w:tcW w:w="3369" w:type="dxa"/>
          </w:tcPr>
          <w:p w14:paraId="035AAE47"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P</w:t>
            </w:r>
            <w:proofErr w:type="spellEnd"/>
            <w:r w:rsidRPr="00F5107C">
              <w:rPr>
                <w:rFonts w:ascii="Segoe UI Light" w:hAnsi="Segoe UI Light" w:cs="Segoe UI Light"/>
                <w:lang w:val="en-US"/>
              </w:rPr>
              <w:t>referred</w:t>
            </w:r>
            <w:r w:rsidRPr="00F5107C">
              <w:rPr>
                <w:rFonts w:ascii="Segoe UI Light" w:hAnsi="Segoe UI Light" w:cs="Segoe UI Light"/>
              </w:rPr>
              <w:t>}}</w:t>
            </w:r>
          </w:p>
        </w:tc>
      </w:tr>
      <w:tr w:rsidR="00AD59FD" w:rsidRPr="00664C1F" w14:paraId="521EC3D7" w14:textId="77777777" w:rsidTr="00AC3923">
        <w:trPr>
          <w:trHeight w:val="199"/>
        </w:trPr>
        <w:tc>
          <w:tcPr>
            <w:tcW w:w="3369" w:type="dxa"/>
            <w:shd w:val="clear" w:color="auto" w:fill="E6E6E6"/>
          </w:tcPr>
          <w:p w14:paraId="4E1099AA" w14:textId="77777777" w:rsidR="00AD59FD" w:rsidRPr="00664C1F" w:rsidRDefault="00AD59FD" w:rsidP="000802E4">
            <w:pPr>
              <w:rPr>
                <w:rFonts w:ascii="Segoe UI Light" w:hAnsi="Segoe UI Light" w:cs="Segoe UI Light"/>
              </w:rPr>
            </w:pPr>
            <w:r w:rsidRPr="00664C1F">
              <w:rPr>
                <w:rFonts w:ascii="Segoe UI Light" w:hAnsi="Segoe UI Light" w:cs="Segoe UI Light"/>
              </w:rPr>
              <w:t>Gender</w:t>
            </w:r>
          </w:p>
        </w:tc>
        <w:tc>
          <w:tcPr>
            <w:tcW w:w="3369" w:type="dxa"/>
          </w:tcPr>
          <w:p w14:paraId="6DE3E346"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Gender</w:t>
            </w:r>
            <w:r w:rsidRPr="00F5107C">
              <w:rPr>
                <w:rFonts w:ascii="Segoe UI Light" w:hAnsi="Segoe UI Light" w:cs="Segoe UI Light"/>
              </w:rPr>
              <w:t>}}</w:t>
            </w:r>
          </w:p>
        </w:tc>
        <w:tc>
          <w:tcPr>
            <w:tcW w:w="3369" w:type="dxa"/>
          </w:tcPr>
          <w:p w14:paraId="5A92F06F"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Gender</w:t>
            </w:r>
            <w:r w:rsidRPr="00F5107C">
              <w:rPr>
                <w:rFonts w:ascii="Segoe UI Light" w:hAnsi="Segoe UI Light" w:cs="Segoe UI Light"/>
              </w:rPr>
              <w:t>}}</w:t>
            </w:r>
          </w:p>
        </w:tc>
      </w:tr>
      <w:tr w:rsidR="00AD59FD" w:rsidRPr="00664C1F" w14:paraId="3B6DA70E" w14:textId="77777777" w:rsidTr="00AC3923">
        <w:trPr>
          <w:trHeight w:val="199"/>
        </w:trPr>
        <w:tc>
          <w:tcPr>
            <w:tcW w:w="3369" w:type="dxa"/>
            <w:shd w:val="clear" w:color="auto" w:fill="E6E6E6"/>
          </w:tcPr>
          <w:p w14:paraId="014BF011" w14:textId="77777777" w:rsidR="00AD59FD" w:rsidRPr="00664C1F" w:rsidRDefault="00AD59FD" w:rsidP="000802E4">
            <w:pPr>
              <w:rPr>
                <w:rFonts w:ascii="Segoe UI Light" w:hAnsi="Segoe UI Light" w:cs="Segoe UI Light"/>
              </w:rPr>
            </w:pPr>
            <w:r w:rsidRPr="00664C1F">
              <w:rPr>
                <w:rFonts w:ascii="Segoe UI Light" w:hAnsi="Segoe UI Light" w:cs="Segoe UI Light"/>
              </w:rPr>
              <w:t>Date of Birth</w:t>
            </w:r>
          </w:p>
        </w:tc>
        <w:tc>
          <w:tcPr>
            <w:tcW w:w="3369" w:type="dxa"/>
          </w:tcPr>
          <w:p w14:paraId="5945714C"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c>
          <w:tcPr>
            <w:tcW w:w="3369" w:type="dxa"/>
          </w:tcPr>
          <w:p w14:paraId="5818687F"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D59FD" w:rsidRPr="00664C1F" w14:paraId="6E049A26" w14:textId="77777777" w:rsidTr="00AC3923">
        <w:trPr>
          <w:trHeight w:val="209"/>
        </w:trPr>
        <w:tc>
          <w:tcPr>
            <w:tcW w:w="3369" w:type="dxa"/>
            <w:shd w:val="clear" w:color="auto" w:fill="E6E6E6"/>
          </w:tcPr>
          <w:p w14:paraId="78AE9288" w14:textId="77777777" w:rsidR="00AD59FD" w:rsidRPr="00664C1F" w:rsidRDefault="00AD59FD" w:rsidP="000802E4">
            <w:pPr>
              <w:rPr>
                <w:rFonts w:ascii="Segoe UI Light" w:hAnsi="Segoe UI Light" w:cs="Segoe UI Light"/>
              </w:rPr>
            </w:pPr>
            <w:r w:rsidRPr="00664C1F">
              <w:rPr>
                <w:rFonts w:ascii="Segoe UI Light" w:hAnsi="Segoe UI Light" w:cs="Segoe UI Light"/>
              </w:rPr>
              <w:t>Age</w:t>
            </w:r>
          </w:p>
        </w:tc>
        <w:tc>
          <w:tcPr>
            <w:tcW w:w="3369" w:type="dxa"/>
          </w:tcPr>
          <w:p w14:paraId="5C38726D"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Age</w:t>
            </w:r>
            <w:r w:rsidRPr="00F5107C">
              <w:rPr>
                <w:rFonts w:ascii="Segoe UI Light" w:hAnsi="Segoe UI Light" w:cs="Segoe UI Light"/>
              </w:rPr>
              <w:t>}}</w:t>
            </w:r>
          </w:p>
        </w:tc>
        <w:tc>
          <w:tcPr>
            <w:tcW w:w="3369" w:type="dxa"/>
          </w:tcPr>
          <w:p w14:paraId="7C8AA5B9"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Age</w:t>
            </w:r>
            <w:r w:rsidRPr="00F5107C">
              <w:rPr>
                <w:rFonts w:ascii="Segoe UI Light" w:hAnsi="Segoe UI Light" w:cs="Segoe UI Light"/>
              </w:rPr>
              <w:t>}}</w:t>
            </w:r>
          </w:p>
        </w:tc>
      </w:tr>
      <w:tr w:rsidR="00AD59FD" w:rsidRPr="00664C1F" w14:paraId="02DC28A6" w14:textId="77777777" w:rsidTr="00AC3923">
        <w:trPr>
          <w:trHeight w:val="199"/>
        </w:trPr>
        <w:tc>
          <w:tcPr>
            <w:tcW w:w="3369" w:type="dxa"/>
            <w:shd w:val="clear" w:color="auto" w:fill="E6E6E6"/>
          </w:tcPr>
          <w:p w14:paraId="419A8C08" w14:textId="77777777" w:rsidR="00AD59FD" w:rsidRPr="00664C1F" w:rsidRDefault="00AD59FD" w:rsidP="000802E4">
            <w:pPr>
              <w:rPr>
                <w:rFonts w:ascii="Segoe UI Light" w:hAnsi="Segoe UI Light" w:cs="Segoe UI Light"/>
              </w:rPr>
            </w:pPr>
            <w:r w:rsidRPr="00664C1F">
              <w:rPr>
                <w:rFonts w:ascii="Segoe UI Light" w:hAnsi="Segoe UI Light" w:cs="Segoe UI Light"/>
              </w:rPr>
              <w:t>Marital Status</w:t>
            </w:r>
          </w:p>
        </w:tc>
        <w:tc>
          <w:tcPr>
            <w:tcW w:w="3369" w:type="dxa"/>
          </w:tcPr>
          <w:p w14:paraId="60FADBDB"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Marital</w:t>
            </w:r>
            <w:r w:rsidRPr="00F5107C">
              <w:rPr>
                <w:rFonts w:ascii="Segoe UI Light" w:hAnsi="Segoe UI Light" w:cs="Segoe UI Light"/>
              </w:rPr>
              <w:t>}}</w:t>
            </w:r>
          </w:p>
        </w:tc>
        <w:tc>
          <w:tcPr>
            <w:tcW w:w="3369" w:type="dxa"/>
          </w:tcPr>
          <w:p w14:paraId="12D14F4E"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Marital</w:t>
            </w:r>
            <w:r w:rsidRPr="00F5107C">
              <w:rPr>
                <w:rFonts w:ascii="Segoe UI Light" w:hAnsi="Segoe UI Light" w:cs="Segoe UI Light"/>
              </w:rPr>
              <w:t>}}</w:t>
            </w:r>
          </w:p>
        </w:tc>
      </w:tr>
      <w:tr w:rsidR="00AD59FD" w:rsidRPr="00664C1F" w14:paraId="722B50A0" w14:textId="77777777" w:rsidTr="00AC3923">
        <w:trPr>
          <w:trHeight w:val="199"/>
        </w:trPr>
        <w:tc>
          <w:tcPr>
            <w:tcW w:w="3369" w:type="dxa"/>
            <w:shd w:val="clear" w:color="auto" w:fill="E6E6E6"/>
          </w:tcPr>
          <w:p w14:paraId="53101C74" w14:textId="77777777" w:rsidR="00AD59FD" w:rsidRPr="00664C1F" w:rsidRDefault="00AD59FD" w:rsidP="000802E4">
            <w:pPr>
              <w:rPr>
                <w:rFonts w:ascii="Segoe UI Light" w:hAnsi="Segoe UI Light" w:cs="Segoe UI Light"/>
              </w:rPr>
            </w:pPr>
            <w:r w:rsidRPr="00664C1F">
              <w:rPr>
                <w:rFonts w:ascii="Segoe UI Light" w:hAnsi="Segoe UI Light" w:cs="Segoe UI Light"/>
              </w:rPr>
              <w:t>Work Status</w:t>
            </w:r>
          </w:p>
        </w:tc>
        <w:tc>
          <w:tcPr>
            <w:tcW w:w="3369" w:type="dxa"/>
          </w:tcPr>
          <w:p w14:paraId="2C20782B"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E</w:t>
            </w:r>
            <w:r w:rsidRPr="00F5107C">
              <w:rPr>
                <w:rFonts w:ascii="Segoe UI Light" w:hAnsi="Segoe UI Light" w:cs="Segoe UI Light"/>
                <w:lang w:val="en-US"/>
              </w:rPr>
              <w:t>mployment</w:t>
            </w:r>
            <w:proofErr w:type="spellEnd"/>
            <w:r w:rsidRPr="00F5107C">
              <w:rPr>
                <w:rFonts w:ascii="Segoe UI Light" w:hAnsi="Segoe UI Light" w:cs="Segoe UI Light"/>
              </w:rPr>
              <w:t>}}</w:t>
            </w:r>
          </w:p>
        </w:tc>
        <w:tc>
          <w:tcPr>
            <w:tcW w:w="3369" w:type="dxa"/>
          </w:tcPr>
          <w:p w14:paraId="74AED4EC"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E</w:t>
            </w:r>
            <w:r w:rsidRPr="00F5107C">
              <w:rPr>
                <w:rFonts w:ascii="Segoe UI Light" w:hAnsi="Segoe UI Light" w:cs="Segoe UI Light"/>
                <w:lang w:val="en-US"/>
              </w:rPr>
              <w:t>mployment</w:t>
            </w:r>
            <w:proofErr w:type="spellEnd"/>
            <w:r w:rsidRPr="00F5107C">
              <w:rPr>
                <w:rFonts w:ascii="Segoe UI Light" w:hAnsi="Segoe UI Light" w:cs="Segoe UI Light"/>
              </w:rPr>
              <w:t>}}</w:t>
            </w:r>
          </w:p>
        </w:tc>
      </w:tr>
      <w:tr w:rsidR="00AD59FD" w:rsidRPr="00664C1F" w14:paraId="734AFE4A" w14:textId="77777777" w:rsidTr="00AC3923">
        <w:trPr>
          <w:trHeight w:val="199"/>
        </w:trPr>
        <w:tc>
          <w:tcPr>
            <w:tcW w:w="3369" w:type="dxa"/>
            <w:shd w:val="clear" w:color="auto" w:fill="E6E6E6"/>
          </w:tcPr>
          <w:p w14:paraId="02C103BD" w14:textId="77777777" w:rsidR="00AD59FD" w:rsidRPr="00664C1F" w:rsidRDefault="00AD59FD" w:rsidP="000802E4">
            <w:pPr>
              <w:rPr>
                <w:rFonts w:ascii="Segoe UI Light" w:hAnsi="Segoe UI Light" w:cs="Segoe UI Light"/>
              </w:rPr>
            </w:pPr>
            <w:r w:rsidRPr="00664C1F">
              <w:rPr>
                <w:rFonts w:ascii="Segoe UI Light" w:hAnsi="Segoe UI Light" w:cs="Segoe UI Light"/>
              </w:rPr>
              <w:t>Age to Retire</w:t>
            </w:r>
          </w:p>
        </w:tc>
        <w:tc>
          <w:tcPr>
            <w:tcW w:w="3369" w:type="dxa"/>
          </w:tcPr>
          <w:p w14:paraId="41B915A5"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R</w:t>
            </w:r>
            <w:r w:rsidRPr="00F5107C">
              <w:rPr>
                <w:rFonts w:ascii="Segoe UI Light" w:hAnsi="Segoe UI Light" w:cs="Segoe UI Light"/>
                <w:lang w:val="en-US"/>
              </w:rPr>
              <w:t>etAge</w:t>
            </w:r>
            <w:proofErr w:type="spellEnd"/>
            <w:r w:rsidRPr="00F5107C">
              <w:rPr>
                <w:rFonts w:ascii="Segoe UI Light" w:hAnsi="Segoe UI Light" w:cs="Segoe UI Light"/>
              </w:rPr>
              <w:t>}}</w:t>
            </w:r>
          </w:p>
        </w:tc>
        <w:tc>
          <w:tcPr>
            <w:tcW w:w="3369" w:type="dxa"/>
          </w:tcPr>
          <w:p w14:paraId="74802652"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R</w:t>
            </w:r>
            <w:r w:rsidRPr="00F5107C">
              <w:rPr>
                <w:rFonts w:ascii="Segoe UI Light" w:hAnsi="Segoe UI Light" w:cs="Segoe UI Light"/>
                <w:lang w:val="en-US"/>
              </w:rPr>
              <w:t>etAge</w:t>
            </w:r>
            <w:proofErr w:type="spellEnd"/>
            <w:r w:rsidRPr="00F5107C">
              <w:rPr>
                <w:rFonts w:ascii="Segoe UI Light" w:hAnsi="Segoe UI Light" w:cs="Segoe UI Light"/>
              </w:rPr>
              <w:t>}}</w:t>
            </w:r>
          </w:p>
        </w:tc>
      </w:tr>
      <w:tr w:rsidR="00AD59FD" w:rsidRPr="00664C1F" w14:paraId="52CFF164" w14:textId="77777777" w:rsidTr="00AC3923">
        <w:trPr>
          <w:trHeight w:val="199"/>
        </w:trPr>
        <w:tc>
          <w:tcPr>
            <w:tcW w:w="3369" w:type="dxa"/>
            <w:shd w:val="clear" w:color="auto" w:fill="E6E6E6"/>
          </w:tcPr>
          <w:p w14:paraId="1F0A494E" w14:textId="77777777" w:rsidR="00AD59FD" w:rsidRPr="00664C1F" w:rsidRDefault="00AD59FD" w:rsidP="000802E4">
            <w:pPr>
              <w:rPr>
                <w:rFonts w:ascii="Segoe UI Light" w:hAnsi="Segoe UI Light" w:cs="Segoe UI Light"/>
              </w:rPr>
            </w:pPr>
            <w:r w:rsidRPr="00664C1F">
              <w:rPr>
                <w:rFonts w:ascii="Segoe UI Light" w:hAnsi="Segoe UI Light" w:cs="Segoe UI Light"/>
              </w:rPr>
              <w:t>Health</w:t>
            </w:r>
          </w:p>
        </w:tc>
        <w:tc>
          <w:tcPr>
            <w:tcW w:w="3369" w:type="dxa"/>
          </w:tcPr>
          <w:p w14:paraId="68AB08E1"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{{client</w:t>
            </w:r>
            <w:r w:rsidRPr="00F5107C">
              <w:rPr>
                <w:rFonts w:ascii="Segoe UI Light" w:hAnsi="Segoe UI Light" w:cs="Segoe UI Light"/>
                <w:lang w:val="en-US"/>
              </w:rPr>
              <w:t>Health</w:t>
            </w:r>
            <w:r w:rsidRPr="00F5107C">
              <w:rPr>
                <w:rFonts w:ascii="Segoe UI Light" w:hAnsi="Segoe UI Light" w:cs="Segoe UI Light"/>
              </w:rPr>
              <w:t>}}</w:t>
            </w:r>
          </w:p>
        </w:tc>
        <w:tc>
          <w:tcPr>
            <w:tcW w:w="3369" w:type="dxa"/>
          </w:tcPr>
          <w:p w14:paraId="04808DE3" w14:textId="77777777" w:rsidR="00AD59FD" w:rsidRPr="00F5107C" w:rsidRDefault="00AD59FD" w:rsidP="000802E4">
            <w:pPr>
              <w:rPr>
                <w:rFonts w:ascii="Segoe UI Light" w:hAnsi="Segoe UI Light" w:cs="Segoe UI Light"/>
                <w:lang w:val="en-US"/>
              </w:rPr>
            </w:pPr>
            <w:r w:rsidRPr="00F5107C">
              <w:rPr>
                <w:rFonts w:ascii="Segoe UI Light" w:hAnsi="Segoe UI Light" w:cs="Segoe UI Light"/>
              </w:rPr>
              <w:t>{{partner</w:t>
            </w:r>
            <w:r w:rsidRPr="00F5107C">
              <w:rPr>
                <w:rFonts w:ascii="Segoe UI Light" w:hAnsi="Segoe UI Light" w:cs="Segoe UI Light"/>
                <w:lang w:val="en-US"/>
              </w:rPr>
              <w:t>Health</w:t>
            </w:r>
            <w:r w:rsidRPr="00F5107C">
              <w:rPr>
                <w:rFonts w:ascii="Segoe UI Light" w:hAnsi="Segoe UI Light" w:cs="Segoe UI Light"/>
              </w:rPr>
              <w:t>}}</w:t>
            </w:r>
          </w:p>
        </w:tc>
      </w:tr>
      <w:tr w:rsidR="00AD59FD" w:rsidRPr="00664C1F" w14:paraId="3C6E06D1" w14:textId="77777777" w:rsidTr="00AC3923">
        <w:trPr>
          <w:trHeight w:val="199"/>
        </w:trPr>
        <w:tc>
          <w:tcPr>
            <w:tcW w:w="3369" w:type="dxa"/>
            <w:shd w:val="clear" w:color="auto" w:fill="E6E6E6"/>
          </w:tcPr>
          <w:p w14:paraId="0E6C5E73" w14:textId="77777777" w:rsidR="00AD59FD" w:rsidRPr="00664C1F" w:rsidRDefault="00AD59FD" w:rsidP="000802E4">
            <w:pPr>
              <w:rPr>
                <w:rFonts w:ascii="Segoe UI Light" w:hAnsi="Segoe UI Light" w:cs="Segoe UI Light"/>
              </w:rPr>
            </w:pPr>
            <w:r w:rsidRPr="00664C1F">
              <w:rPr>
                <w:rFonts w:ascii="Segoe UI Light" w:hAnsi="Segoe UI Light" w:cs="Segoe UI Light"/>
              </w:rPr>
              <w:t>Smoker</w:t>
            </w:r>
          </w:p>
        </w:tc>
        <w:tc>
          <w:tcPr>
            <w:tcW w:w="3369" w:type="dxa"/>
          </w:tcPr>
          <w:p w14:paraId="6E702270"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{{client</w:t>
            </w:r>
            <w:r w:rsidRPr="001662B7">
              <w:rPr>
                <w:rFonts w:ascii="Segoe UI Light" w:hAnsi="Segoe UI Light" w:cs="Segoe UI Light"/>
                <w:lang w:val="en-US"/>
              </w:rPr>
              <w:t>Smoker</w:t>
            </w:r>
            <w:r w:rsidRPr="00F5107C">
              <w:rPr>
                <w:rFonts w:ascii="Segoe UI Light" w:hAnsi="Segoe UI Light" w:cs="Segoe UI Light"/>
              </w:rPr>
              <w:t>}}</w:t>
            </w:r>
          </w:p>
        </w:tc>
        <w:tc>
          <w:tcPr>
            <w:tcW w:w="3369" w:type="dxa"/>
          </w:tcPr>
          <w:p w14:paraId="5EE61986"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{{partner</w:t>
            </w:r>
            <w:r w:rsidRPr="001662B7">
              <w:rPr>
                <w:rFonts w:ascii="Segoe UI Light" w:hAnsi="Segoe UI Light" w:cs="Segoe UI Light"/>
                <w:lang w:val="en-US"/>
              </w:rPr>
              <w:t>Smoker</w:t>
            </w:r>
            <w:r w:rsidRPr="00F5107C">
              <w:rPr>
                <w:rFonts w:ascii="Segoe UI Light" w:hAnsi="Segoe UI Light" w:cs="Segoe UI Light"/>
              </w:rPr>
              <w:t>}}</w:t>
            </w:r>
          </w:p>
        </w:tc>
      </w:tr>
      <w:tr w:rsidR="00AD59FD" w:rsidRPr="00664C1F" w14:paraId="0854B585" w14:textId="77777777" w:rsidTr="00AC3923">
        <w:trPr>
          <w:trHeight w:val="209"/>
        </w:trPr>
        <w:tc>
          <w:tcPr>
            <w:tcW w:w="3369" w:type="dxa"/>
            <w:shd w:val="clear" w:color="auto" w:fill="E6E6E6"/>
          </w:tcPr>
          <w:p w14:paraId="6408514C" w14:textId="77777777" w:rsidR="00AD59FD" w:rsidRPr="00664C1F" w:rsidRDefault="00AD59FD" w:rsidP="000802E4">
            <w:pPr>
              <w:rPr>
                <w:rFonts w:ascii="Segoe UI Light" w:hAnsi="Segoe UI Light" w:cs="Segoe UI Light"/>
              </w:rPr>
            </w:pPr>
            <w:r w:rsidRPr="00664C1F">
              <w:rPr>
                <w:rFonts w:ascii="Segoe UI Light" w:hAnsi="Segoe UI Light" w:cs="Segoe UI Light"/>
              </w:rPr>
              <w:t>Tax Resident</w:t>
            </w:r>
          </w:p>
        </w:tc>
        <w:tc>
          <w:tcPr>
            <w:tcW w:w="3369" w:type="dxa"/>
          </w:tcPr>
          <w:p w14:paraId="2E23B47D"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T</w:t>
            </w:r>
            <w:r w:rsidRPr="001662B7">
              <w:rPr>
                <w:rFonts w:ascii="Segoe UI Light" w:hAnsi="Segoe UI Light" w:cs="Segoe UI Light"/>
                <w:lang w:val="en-US"/>
              </w:rPr>
              <w:t>axRes</w:t>
            </w:r>
            <w:proofErr w:type="spellEnd"/>
            <w:r w:rsidRPr="00F5107C">
              <w:rPr>
                <w:rFonts w:ascii="Segoe UI Light" w:hAnsi="Segoe UI Light" w:cs="Segoe UI Light"/>
              </w:rPr>
              <w:t>}}</w:t>
            </w:r>
          </w:p>
        </w:tc>
        <w:tc>
          <w:tcPr>
            <w:tcW w:w="3369" w:type="dxa"/>
          </w:tcPr>
          <w:p w14:paraId="2ACFFE1F"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T</w:t>
            </w:r>
            <w:r w:rsidRPr="001662B7">
              <w:rPr>
                <w:rFonts w:ascii="Segoe UI Light" w:hAnsi="Segoe UI Light" w:cs="Segoe UI Light"/>
                <w:lang w:val="en-US"/>
              </w:rPr>
              <w:t>axRes</w:t>
            </w:r>
            <w:proofErr w:type="spellEnd"/>
            <w:r w:rsidRPr="00F5107C">
              <w:rPr>
                <w:rFonts w:ascii="Segoe UI Light" w:hAnsi="Segoe UI Light" w:cs="Segoe UI Light"/>
              </w:rPr>
              <w:t>}}</w:t>
            </w:r>
          </w:p>
        </w:tc>
      </w:tr>
      <w:tr w:rsidR="00AD59FD" w:rsidRPr="00664C1F" w14:paraId="4667B22C" w14:textId="77777777" w:rsidTr="00AC3923">
        <w:trPr>
          <w:trHeight w:val="199"/>
        </w:trPr>
        <w:tc>
          <w:tcPr>
            <w:tcW w:w="3369" w:type="dxa"/>
            <w:shd w:val="clear" w:color="auto" w:fill="E6E6E6"/>
          </w:tcPr>
          <w:p w14:paraId="34C46305" w14:textId="77777777" w:rsidR="00AD59FD" w:rsidRPr="00664C1F" w:rsidRDefault="00AD59FD" w:rsidP="000802E4">
            <w:pPr>
              <w:rPr>
                <w:rFonts w:ascii="Segoe UI Light" w:hAnsi="Segoe UI Light" w:cs="Segoe UI Light"/>
              </w:rPr>
            </w:pPr>
            <w:r w:rsidRPr="00664C1F">
              <w:rPr>
                <w:rFonts w:ascii="Segoe UI Light" w:hAnsi="Segoe UI Light" w:cs="Segoe UI Light"/>
              </w:rPr>
              <w:t>Private Health Cover</w:t>
            </w:r>
          </w:p>
        </w:tc>
        <w:tc>
          <w:tcPr>
            <w:tcW w:w="3369" w:type="dxa"/>
          </w:tcPr>
          <w:p w14:paraId="6D177707"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ealthCover</w:t>
            </w:r>
            <w:proofErr w:type="spellEnd"/>
            <w:r w:rsidRPr="00F5107C">
              <w:rPr>
                <w:rFonts w:ascii="Segoe UI Light" w:hAnsi="Segoe UI Light" w:cs="Segoe UI Light"/>
              </w:rPr>
              <w:t>}}</w:t>
            </w:r>
          </w:p>
        </w:tc>
        <w:tc>
          <w:tcPr>
            <w:tcW w:w="3369" w:type="dxa"/>
          </w:tcPr>
          <w:p w14:paraId="383E3AEF"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ealthCover</w:t>
            </w:r>
            <w:proofErr w:type="spellEnd"/>
            <w:r w:rsidRPr="00F5107C">
              <w:rPr>
                <w:rFonts w:ascii="Segoe UI Light" w:hAnsi="Segoe UI Light" w:cs="Segoe UI Light"/>
              </w:rPr>
              <w:t>}}</w:t>
            </w:r>
          </w:p>
        </w:tc>
      </w:tr>
      <w:tr w:rsidR="00AD59FD" w:rsidRPr="00664C1F" w14:paraId="1237F3D5" w14:textId="77777777" w:rsidTr="00AC3923">
        <w:trPr>
          <w:trHeight w:val="199"/>
        </w:trPr>
        <w:tc>
          <w:tcPr>
            <w:tcW w:w="3369" w:type="dxa"/>
            <w:shd w:val="clear" w:color="auto" w:fill="E6E6E6"/>
          </w:tcPr>
          <w:p w14:paraId="132B298A" w14:textId="77777777" w:rsidR="00AD59FD" w:rsidRPr="00664C1F" w:rsidRDefault="00AD59FD" w:rsidP="000802E4">
            <w:pPr>
              <w:rPr>
                <w:rFonts w:ascii="Segoe UI Light" w:hAnsi="Segoe UI Light" w:cs="Segoe UI Light"/>
              </w:rPr>
            </w:pPr>
            <w:r w:rsidRPr="00664C1F">
              <w:rPr>
                <w:rFonts w:ascii="Segoe UI Light" w:hAnsi="Segoe UI Light" w:cs="Segoe UI Light"/>
              </w:rPr>
              <w:t>HELP Debt</w:t>
            </w:r>
          </w:p>
        </w:tc>
        <w:tc>
          <w:tcPr>
            <w:tcW w:w="3369" w:type="dxa"/>
          </w:tcPr>
          <w:p w14:paraId="79E547A8"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elpDebt</w:t>
            </w:r>
            <w:proofErr w:type="spellEnd"/>
            <w:r w:rsidRPr="00F5107C">
              <w:rPr>
                <w:rFonts w:ascii="Segoe UI Light" w:hAnsi="Segoe UI Light" w:cs="Segoe UI Light"/>
              </w:rPr>
              <w:t>}}</w:t>
            </w:r>
          </w:p>
        </w:tc>
        <w:tc>
          <w:tcPr>
            <w:tcW w:w="3369" w:type="dxa"/>
          </w:tcPr>
          <w:p w14:paraId="6BFADE88" w14:textId="77777777" w:rsidR="00AD59FD" w:rsidRPr="001662B7" w:rsidRDefault="00AD59FD" w:rsidP="000802E4">
            <w:pPr>
              <w:rPr>
                <w:rFonts w:ascii="Segoe UI Light" w:hAnsi="Segoe UI Light" w:cs="Segoe UI Light"/>
                <w:lang w:val="en-US"/>
              </w:rPr>
            </w:pPr>
            <w:r w:rsidRPr="00F5107C">
              <w:rPr>
                <w:rFonts w:ascii="Segoe UI Light" w:hAnsi="Segoe UI Light" w:cs="Segoe UI Light"/>
              </w:rPr>
              <w:t>{{</w:t>
            </w:r>
            <w:proofErr w:type="spellStart"/>
            <w:r w:rsidRPr="00F5107C">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elpDebt</w:t>
            </w:r>
            <w:proofErr w:type="spellEnd"/>
            <w:r w:rsidRPr="00F5107C">
              <w:rPr>
                <w:rFonts w:ascii="Segoe UI Light" w:hAnsi="Segoe UI Light" w:cs="Segoe UI Light"/>
              </w:rPr>
              <w:t>}}</w:t>
            </w:r>
          </w:p>
        </w:tc>
      </w:tr>
    </w:tbl>
    <w:p w14:paraId="0791DF90" w14:textId="0D19C549" w:rsidR="00AD59FD" w:rsidRDefault="00AD59FD" w:rsidP="00AD59FD">
      <w:r>
        <w:t>{{/</w:t>
      </w:r>
      <w:proofErr w:type="spellStart"/>
      <w:r w:rsidRPr="00AD59FD">
        <w:t>SingleClient</w:t>
      </w:r>
      <w:proofErr w:type="spellEnd"/>
      <w:r>
        <w:t>}}</w:t>
      </w:r>
    </w:p>
    <w:p w14:paraId="5EA8C1ED" w14:textId="77777777" w:rsidR="00AD59FD" w:rsidRPr="00B5212C" w:rsidRDefault="00AD59FD" w:rsidP="00B5212C"/>
    <w:p w14:paraId="03F0B29A" w14:textId="1E6EB1E6" w:rsidR="003D11F7" w:rsidRDefault="00456998" w:rsidP="00456998">
      <w:pPr>
        <w:pStyle w:val="Heading1"/>
        <w:jc w:val="both"/>
        <w:rPr>
          <w:rFonts w:ascii="Segoe UI Light" w:hAnsi="Segoe UI Light" w:cs="Segoe UI Light"/>
          <w:color w:val="0066CC"/>
        </w:rPr>
      </w:pPr>
      <w:r w:rsidRPr="00456998">
        <w:rPr>
          <w:rFonts w:ascii="Segoe UI Light" w:hAnsi="Segoe UI Light" w:cs="Segoe UI Light"/>
          <w:color w:val="0066CC"/>
        </w:rPr>
        <w:t>Contact Details</w:t>
      </w:r>
    </w:p>
    <w:p w14:paraId="6D6D9195" w14:textId="77777777" w:rsidR="001E5EAF" w:rsidRDefault="001E5EAF" w:rsidP="001E5EAF">
      <w:r>
        <w:t>{{#SingleClient}}</w:t>
      </w:r>
    </w:p>
    <w:tbl>
      <w:tblPr>
        <w:tblStyle w:val="TableGrid"/>
        <w:tblW w:w="10110" w:type="dxa"/>
        <w:tblLook w:val="04A0" w:firstRow="1" w:lastRow="0" w:firstColumn="1" w:lastColumn="0" w:noHBand="0" w:noVBand="1"/>
      </w:tblPr>
      <w:tblGrid>
        <w:gridCol w:w="3232"/>
        <w:gridCol w:w="6878"/>
      </w:tblGrid>
      <w:tr w:rsidR="001E5EAF" w:rsidRPr="001B3ABD" w14:paraId="4AC8C6A1" w14:textId="77777777" w:rsidTr="009A69C5">
        <w:trPr>
          <w:trHeight w:val="172"/>
        </w:trPr>
        <w:tc>
          <w:tcPr>
            <w:tcW w:w="3232" w:type="dxa"/>
            <w:shd w:val="clear" w:color="auto" w:fill="004E99"/>
          </w:tcPr>
          <w:p w14:paraId="1F7705E7" w14:textId="77777777" w:rsidR="001E5EAF" w:rsidRPr="001B3ABD" w:rsidRDefault="001E5EAF" w:rsidP="000802E4">
            <w:pPr>
              <w:rPr>
                <w:rFonts w:ascii="Segoe UI Light" w:hAnsi="Segoe UI Light" w:cs="Segoe UI Light"/>
                <w:color w:val="FFFFFF" w:themeColor="background1"/>
              </w:rPr>
            </w:pPr>
          </w:p>
        </w:tc>
        <w:tc>
          <w:tcPr>
            <w:tcW w:w="6878" w:type="dxa"/>
            <w:shd w:val="clear" w:color="auto" w:fill="004E99"/>
          </w:tcPr>
          <w:p w14:paraId="342A43AA" w14:textId="77777777" w:rsidR="001E5EAF" w:rsidRPr="001B3ABD" w:rsidRDefault="001E5EAF" w:rsidP="000802E4">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1E5EAF" w:rsidRPr="00664C1F" w14:paraId="5258B8B0" w14:textId="77777777" w:rsidTr="00AC3923">
        <w:trPr>
          <w:trHeight w:val="354"/>
        </w:trPr>
        <w:tc>
          <w:tcPr>
            <w:tcW w:w="3232" w:type="dxa"/>
            <w:shd w:val="clear" w:color="auto" w:fill="E6E6E6"/>
          </w:tcPr>
          <w:p w14:paraId="1378E99B" w14:textId="77777777" w:rsidR="001E5EAF" w:rsidRPr="00664C1F" w:rsidRDefault="001E5EAF" w:rsidP="000802E4">
            <w:pPr>
              <w:rPr>
                <w:rFonts w:ascii="Segoe UI Light" w:hAnsi="Segoe UI Light" w:cs="Segoe UI Light"/>
              </w:rPr>
            </w:pPr>
            <w:r w:rsidRPr="00664C1F">
              <w:rPr>
                <w:rFonts w:ascii="Segoe UI Light" w:hAnsi="Segoe UI Light" w:cs="Segoe UI Light"/>
              </w:rPr>
              <w:t>Home Address</w:t>
            </w:r>
          </w:p>
        </w:tc>
        <w:tc>
          <w:tcPr>
            <w:tcW w:w="6878" w:type="dxa"/>
          </w:tcPr>
          <w:p w14:paraId="20A68DFE"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tc>
      </w:tr>
      <w:tr w:rsidR="001E5EAF" w:rsidRPr="00664C1F" w14:paraId="5C97A3FD" w14:textId="77777777" w:rsidTr="00AC3923">
        <w:trPr>
          <w:trHeight w:val="354"/>
        </w:trPr>
        <w:tc>
          <w:tcPr>
            <w:tcW w:w="3232" w:type="dxa"/>
            <w:shd w:val="clear" w:color="auto" w:fill="E6E6E6"/>
          </w:tcPr>
          <w:p w14:paraId="30B2148D" w14:textId="77777777" w:rsidR="001E5EAF" w:rsidRPr="00664C1F" w:rsidRDefault="001E5EAF" w:rsidP="000802E4">
            <w:pPr>
              <w:rPr>
                <w:rFonts w:ascii="Segoe UI Light" w:hAnsi="Segoe UI Light" w:cs="Segoe UI Light"/>
              </w:rPr>
            </w:pPr>
            <w:r w:rsidRPr="00664C1F">
              <w:rPr>
                <w:rFonts w:ascii="Segoe UI Light" w:hAnsi="Segoe UI Light" w:cs="Segoe UI Light"/>
              </w:rPr>
              <w:t>Postal Address</w:t>
            </w:r>
          </w:p>
        </w:tc>
        <w:tc>
          <w:tcPr>
            <w:tcW w:w="6878" w:type="dxa"/>
          </w:tcPr>
          <w:p w14:paraId="3ACB2C2E"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P</w:t>
            </w:r>
            <w:r w:rsidRPr="001662B7">
              <w:rPr>
                <w:rFonts w:ascii="Segoe UI Light" w:hAnsi="Segoe UI Light" w:cs="Segoe UI Light"/>
                <w:lang w:val="en-US"/>
              </w:rPr>
              <w:t>ostalAddress</w:t>
            </w:r>
            <w:proofErr w:type="spellEnd"/>
            <w:r w:rsidRPr="001662B7">
              <w:rPr>
                <w:rFonts w:ascii="Segoe UI Light" w:hAnsi="Segoe UI Light" w:cs="Segoe UI Light"/>
              </w:rPr>
              <w:t>}}</w:t>
            </w:r>
          </w:p>
        </w:tc>
      </w:tr>
      <w:tr w:rsidR="001E5EAF" w:rsidRPr="00664C1F" w14:paraId="67CC09E2" w14:textId="77777777" w:rsidTr="00AC3923">
        <w:trPr>
          <w:trHeight w:val="172"/>
        </w:trPr>
        <w:tc>
          <w:tcPr>
            <w:tcW w:w="3232" w:type="dxa"/>
            <w:shd w:val="clear" w:color="auto" w:fill="E6E6E6"/>
          </w:tcPr>
          <w:p w14:paraId="407B03D1" w14:textId="77777777" w:rsidR="001E5EAF" w:rsidRPr="00664C1F" w:rsidRDefault="001E5EAF" w:rsidP="000802E4">
            <w:pPr>
              <w:rPr>
                <w:rFonts w:ascii="Segoe UI Light" w:hAnsi="Segoe UI Light" w:cs="Segoe UI Light"/>
              </w:rPr>
            </w:pPr>
            <w:r w:rsidRPr="00664C1F">
              <w:rPr>
                <w:rFonts w:ascii="Segoe UI Light" w:hAnsi="Segoe UI Light" w:cs="Segoe UI Light"/>
              </w:rPr>
              <w:t>Mobile Number</w:t>
            </w:r>
          </w:p>
        </w:tc>
        <w:tc>
          <w:tcPr>
            <w:tcW w:w="6878" w:type="dxa"/>
          </w:tcPr>
          <w:p w14:paraId="4A4E39C6"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r>
      <w:tr w:rsidR="001E5EAF" w:rsidRPr="00664C1F" w14:paraId="31D0BADA" w14:textId="77777777" w:rsidTr="00AC3923">
        <w:trPr>
          <w:trHeight w:val="172"/>
        </w:trPr>
        <w:tc>
          <w:tcPr>
            <w:tcW w:w="3232" w:type="dxa"/>
            <w:shd w:val="clear" w:color="auto" w:fill="E6E6E6"/>
          </w:tcPr>
          <w:p w14:paraId="19A41119" w14:textId="77777777" w:rsidR="001E5EAF" w:rsidRPr="00664C1F" w:rsidRDefault="001E5EAF" w:rsidP="000802E4">
            <w:pPr>
              <w:rPr>
                <w:rFonts w:ascii="Segoe UI Light" w:hAnsi="Segoe UI Light" w:cs="Segoe UI Light"/>
              </w:rPr>
            </w:pPr>
            <w:r w:rsidRPr="00664C1F">
              <w:rPr>
                <w:rFonts w:ascii="Segoe UI Light" w:hAnsi="Segoe UI Light" w:cs="Segoe UI Light"/>
              </w:rPr>
              <w:t>Home Phone</w:t>
            </w:r>
          </w:p>
        </w:tc>
        <w:tc>
          <w:tcPr>
            <w:tcW w:w="6878" w:type="dxa"/>
          </w:tcPr>
          <w:p w14:paraId="4630B86F"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omePhone</w:t>
            </w:r>
            <w:proofErr w:type="spellEnd"/>
            <w:r w:rsidRPr="001662B7">
              <w:rPr>
                <w:rFonts w:ascii="Segoe UI Light" w:hAnsi="Segoe UI Light" w:cs="Segoe UI Light"/>
              </w:rPr>
              <w:t>}}</w:t>
            </w:r>
          </w:p>
        </w:tc>
      </w:tr>
      <w:tr w:rsidR="001E5EAF" w:rsidRPr="00664C1F" w14:paraId="006B007F" w14:textId="77777777" w:rsidTr="00AC3923">
        <w:trPr>
          <w:trHeight w:val="172"/>
        </w:trPr>
        <w:tc>
          <w:tcPr>
            <w:tcW w:w="3232" w:type="dxa"/>
            <w:shd w:val="clear" w:color="auto" w:fill="E6E6E6"/>
          </w:tcPr>
          <w:p w14:paraId="2F9D14B6" w14:textId="77777777" w:rsidR="001E5EAF" w:rsidRPr="00664C1F" w:rsidRDefault="001E5EAF" w:rsidP="000802E4">
            <w:pPr>
              <w:rPr>
                <w:rFonts w:ascii="Segoe UI Light" w:hAnsi="Segoe UI Light" w:cs="Segoe UI Light"/>
              </w:rPr>
            </w:pPr>
            <w:r w:rsidRPr="00664C1F">
              <w:rPr>
                <w:rFonts w:ascii="Segoe UI Light" w:hAnsi="Segoe UI Light" w:cs="Segoe UI Light"/>
              </w:rPr>
              <w:t>Work Phone</w:t>
            </w:r>
          </w:p>
        </w:tc>
        <w:tc>
          <w:tcPr>
            <w:tcW w:w="6878" w:type="dxa"/>
          </w:tcPr>
          <w:p w14:paraId="383069F4"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W</w:t>
            </w:r>
            <w:r w:rsidRPr="001662B7">
              <w:rPr>
                <w:rFonts w:ascii="Segoe UI Light" w:hAnsi="Segoe UI Light" w:cs="Segoe UI Light"/>
                <w:lang w:val="en-US"/>
              </w:rPr>
              <w:t>orkPhone</w:t>
            </w:r>
            <w:proofErr w:type="spellEnd"/>
            <w:r w:rsidRPr="001662B7">
              <w:rPr>
                <w:rFonts w:ascii="Segoe UI Light" w:hAnsi="Segoe UI Light" w:cs="Segoe UI Light"/>
              </w:rPr>
              <w:t>}}</w:t>
            </w:r>
          </w:p>
        </w:tc>
      </w:tr>
      <w:tr w:rsidR="001E5EAF" w:rsidRPr="00664C1F" w14:paraId="1C4223B7" w14:textId="77777777" w:rsidTr="00AC3923">
        <w:trPr>
          <w:trHeight w:val="172"/>
        </w:trPr>
        <w:tc>
          <w:tcPr>
            <w:tcW w:w="3232" w:type="dxa"/>
            <w:shd w:val="clear" w:color="auto" w:fill="E6E6E6"/>
          </w:tcPr>
          <w:p w14:paraId="23FEA79C" w14:textId="77777777" w:rsidR="001E5EAF" w:rsidRPr="00664C1F" w:rsidRDefault="001E5EAF" w:rsidP="000802E4">
            <w:pPr>
              <w:rPr>
                <w:rFonts w:ascii="Segoe UI Light" w:hAnsi="Segoe UI Light" w:cs="Segoe UI Light"/>
              </w:rPr>
            </w:pPr>
            <w:r w:rsidRPr="00664C1F">
              <w:rPr>
                <w:rFonts w:ascii="Segoe UI Light" w:hAnsi="Segoe UI Light" w:cs="Segoe UI Light"/>
              </w:rPr>
              <w:t>Email</w:t>
            </w:r>
          </w:p>
        </w:tc>
        <w:tc>
          <w:tcPr>
            <w:tcW w:w="6878" w:type="dxa"/>
          </w:tcPr>
          <w:p w14:paraId="7B70CA3C" w14:textId="77777777" w:rsidR="001E5EAF" w:rsidRPr="001662B7" w:rsidRDefault="001E5EAF" w:rsidP="000802E4">
            <w:pPr>
              <w:rPr>
                <w:rFonts w:ascii="Segoe UI Light" w:hAnsi="Segoe UI Light" w:cs="Segoe UI Light"/>
                <w:lang w:val="en-US"/>
              </w:rPr>
            </w:pPr>
            <w:r w:rsidRPr="001662B7">
              <w:rPr>
                <w:rFonts w:ascii="Segoe UI Light" w:hAnsi="Segoe UI Light" w:cs="Segoe UI Light"/>
              </w:rPr>
              <w:t>{{client</w:t>
            </w:r>
            <w:r w:rsidRPr="001662B7">
              <w:rPr>
                <w:rFonts w:ascii="Segoe UI Light" w:hAnsi="Segoe UI Light" w:cs="Segoe UI Light"/>
                <w:lang w:val="en-US"/>
              </w:rPr>
              <w:t>Email</w:t>
            </w:r>
            <w:r w:rsidRPr="001662B7">
              <w:rPr>
                <w:rFonts w:ascii="Segoe UI Light" w:hAnsi="Segoe UI Light" w:cs="Segoe UI Light"/>
              </w:rPr>
              <w:t>}}</w:t>
            </w:r>
          </w:p>
        </w:tc>
      </w:tr>
    </w:tbl>
    <w:p w14:paraId="7640909D" w14:textId="59014FC5" w:rsidR="001E5EAF" w:rsidRPr="00B5212C" w:rsidRDefault="001E5EAF" w:rsidP="001E5EAF">
      <w:r>
        <w:t>{{/</w:t>
      </w:r>
      <w:proofErr w:type="spellStart"/>
      <w:r>
        <w:t>SingleClient</w:t>
      </w:r>
      <w:proofErr w:type="spellEnd"/>
      <w:r>
        <w:t>}}</w:t>
      </w:r>
    </w:p>
    <w:p w14:paraId="73E516F0" w14:textId="7F349194" w:rsidR="001E5EAF" w:rsidRPr="001E5EAF" w:rsidRDefault="001E5EAF" w:rsidP="001E5EAF">
      <w:r>
        <w:t>{{^</w:t>
      </w:r>
      <w:proofErr w:type="spellStart"/>
      <w:r>
        <w:t>SingleClient</w:t>
      </w:r>
      <w:proofErr w:type="spellEnd"/>
      <w:r>
        <w:t>}}</w:t>
      </w:r>
    </w:p>
    <w:tbl>
      <w:tblPr>
        <w:tblStyle w:val="TableGrid"/>
        <w:tblW w:w="10096" w:type="dxa"/>
        <w:tblLook w:val="04A0" w:firstRow="1" w:lastRow="0" w:firstColumn="1" w:lastColumn="0" w:noHBand="0" w:noVBand="1"/>
      </w:tblPr>
      <w:tblGrid>
        <w:gridCol w:w="3346"/>
        <w:gridCol w:w="3346"/>
        <w:gridCol w:w="3404"/>
      </w:tblGrid>
      <w:tr w:rsidR="001B3ABD" w:rsidRPr="001B3ABD" w14:paraId="6A5D27D0" w14:textId="77777777" w:rsidTr="001B3ABD">
        <w:trPr>
          <w:trHeight w:val="172"/>
        </w:trPr>
        <w:tc>
          <w:tcPr>
            <w:tcW w:w="3346" w:type="dxa"/>
            <w:shd w:val="clear" w:color="auto" w:fill="004E99"/>
          </w:tcPr>
          <w:p w14:paraId="44007F22" w14:textId="6BEF6CD8" w:rsidR="00274EED" w:rsidRPr="001B3ABD" w:rsidRDefault="00274EED" w:rsidP="00274EED">
            <w:pPr>
              <w:rPr>
                <w:rFonts w:ascii="Segoe UI Light" w:hAnsi="Segoe UI Light" w:cs="Segoe UI Light"/>
                <w:color w:val="FFFFFF" w:themeColor="background1"/>
              </w:rPr>
            </w:pPr>
          </w:p>
        </w:tc>
        <w:tc>
          <w:tcPr>
            <w:tcW w:w="3346" w:type="dxa"/>
            <w:shd w:val="clear" w:color="auto" w:fill="004E99"/>
          </w:tcPr>
          <w:p w14:paraId="621A163D" w14:textId="15117884"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404" w:type="dxa"/>
            <w:shd w:val="clear" w:color="auto" w:fill="004E99"/>
          </w:tcPr>
          <w:p w14:paraId="1DD408AA" w14:textId="3F67410C"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3D11F7" w:rsidRPr="00664C1F" w14:paraId="3B2E6C32" w14:textId="77777777" w:rsidTr="00AC3923">
        <w:trPr>
          <w:trHeight w:val="354"/>
        </w:trPr>
        <w:tc>
          <w:tcPr>
            <w:tcW w:w="3346" w:type="dxa"/>
            <w:shd w:val="clear" w:color="auto" w:fill="E6E6E6"/>
          </w:tcPr>
          <w:p w14:paraId="12CD5066" w14:textId="77777777" w:rsidR="003D11F7" w:rsidRPr="00664C1F" w:rsidRDefault="003D11F7" w:rsidP="00AD5ACD">
            <w:pPr>
              <w:rPr>
                <w:rFonts w:ascii="Segoe UI Light" w:hAnsi="Segoe UI Light" w:cs="Segoe UI Light"/>
              </w:rPr>
            </w:pPr>
            <w:r w:rsidRPr="00664C1F">
              <w:rPr>
                <w:rFonts w:ascii="Segoe UI Light" w:hAnsi="Segoe UI Light" w:cs="Segoe UI Light"/>
              </w:rPr>
              <w:t>Home Address</w:t>
            </w:r>
          </w:p>
        </w:tc>
        <w:tc>
          <w:tcPr>
            <w:tcW w:w="3346" w:type="dxa"/>
          </w:tcPr>
          <w:p w14:paraId="699219DE" w14:textId="3A990F76"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tc>
        <w:tc>
          <w:tcPr>
            <w:tcW w:w="3404" w:type="dxa"/>
          </w:tcPr>
          <w:p w14:paraId="24F7380F" w14:textId="2D39C842"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tc>
      </w:tr>
      <w:tr w:rsidR="003D11F7" w:rsidRPr="00664C1F" w14:paraId="1C5D3CE5" w14:textId="77777777" w:rsidTr="00AC3923">
        <w:trPr>
          <w:trHeight w:val="354"/>
        </w:trPr>
        <w:tc>
          <w:tcPr>
            <w:tcW w:w="3346" w:type="dxa"/>
            <w:shd w:val="clear" w:color="auto" w:fill="E6E6E6"/>
          </w:tcPr>
          <w:p w14:paraId="7EF97E58" w14:textId="77777777" w:rsidR="003D11F7" w:rsidRPr="00664C1F" w:rsidRDefault="003D11F7" w:rsidP="00AD5ACD">
            <w:pPr>
              <w:rPr>
                <w:rFonts w:ascii="Segoe UI Light" w:hAnsi="Segoe UI Light" w:cs="Segoe UI Light"/>
              </w:rPr>
            </w:pPr>
            <w:r w:rsidRPr="00664C1F">
              <w:rPr>
                <w:rFonts w:ascii="Segoe UI Light" w:hAnsi="Segoe UI Light" w:cs="Segoe UI Light"/>
              </w:rPr>
              <w:t>Postal Address</w:t>
            </w:r>
          </w:p>
        </w:tc>
        <w:tc>
          <w:tcPr>
            <w:tcW w:w="3346" w:type="dxa"/>
          </w:tcPr>
          <w:p w14:paraId="44710169" w14:textId="501DFEEA"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P</w:t>
            </w:r>
            <w:r w:rsidRPr="001662B7">
              <w:rPr>
                <w:rFonts w:ascii="Segoe UI Light" w:hAnsi="Segoe UI Light" w:cs="Segoe UI Light"/>
                <w:lang w:val="en-US"/>
              </w:rPr>
              <w:t>ostalAddress</w:t>
            </w:r>
            <w:proofErr w:type="spellEnd"/>
            <w:r w:rsidRPr="001662B7">
              <w:rPr>
                <w:rFonts w:ascii="Segoe UI Light" w:hAnsi="Segoe UI Light" w:cs="Segoe UI Light"/>
              </w:rPr>
              <w:t>}}</w:t>
            </w:r>
          </w:p>
        </w:tc>
        <w:tc>
          <w:tcPr>
            <w:tcW w:w="3404" w:type="dxa"/>
          </w:tcPr>
          <w:p w14:paraId="3E4FF455" w14:textId="1E420E6C"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P</w:t>
            </w:r>
            <w:r w:rsidRPr="001662B7">
              <w:rPr>
                <w:rFonts w:ascii="Segoe UI Light" w:hAnsi="Segoe UI Light" w:cs="Segoe UI Light"/>
                <w:lang w:val="en-US"/>
              </w:rPr>
              <w:t>ostalAddress</w:t>
            </w:r>
            <w:proofErr w:type="spellEnd"/>
            <w:r w:rsidRPr="001662B7">
              <w:rPr>
                <w:rFonts w:ascii="Segoe UI Light" w:hAnsi="Segoe UI Light" w:cs="Segoe UI Light"/>
              </w:rPr>
              <w:t>}}</w:t>
            </w:r>
          </w:p>
        </w:tc>
      </w:tr>
      <w:tr w:rsidR="003D11F7" w:rsidRPr="00664C1F" w14:paraId="7E49AC9D" w14:textId="77777777" w:rsidTr="00AC3923">
        <w:trPr>
          <w:trHeight w:val="172"/>
        </w:trPr>
        <w:tc>
          <w:tcPr>
            <w:tcW w:w="3346" w:type="dxa"/>
            <w:shd w:val="clear" w:color="auto" w:fill="E6E6E6"/>
          </w:tcPr>
          <w:p w14:paraId="3FF5D2C4" w14:textId="77777777" w:rsidR="003D11F7" w:rsidRPr="00664C1F" w:rsidRDefault="003D11F7" w:rsidP="00AD5ACD">
            <w:pPr>
              <w:rPr>
                <w:rFonts w:ascii="Segoe UI Light" w:hAnsi="Segoe UI Light" w:cs="Segoe UI Light"/>
              </w:rPr>
            </w:pPr>
            <w:r w:rsidRPr="00664C1F">
              <w:rPr>
                <w:rFonts w:ascii="Segoe UI Light" w:hAnsi="Segoe UI Light" w:cs="Segoe UI Light"/>
              </w:rPr>
              <w:t>Mobile Number</w:t>
            </w:r>
          </w:p>
        </w:tc>
        <w:tc>
          <w:tcPr>
            <w:tcW w:w="3346" w:type="dxa"/>
          </w:tcPr>
          <w:p w14:paraId="54A37E2C" w14:textId="310E24DF"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3404" w:type="dxa"/>
          </w:tcPr>
          <w:p w14:paraId="1F2C3714" w14:textId="19B45E5C"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r>
      <w:tr w:rsidR="003D11F7" w:rsidRPr="00664C1F" w14:paraId="50FF440A" w14:textId="77777777" w:rsidTr="00AC3923">
        <w:trPr>
          <w:trHeight w:val="172"/>
        </w:trPr>
        <w:tc>
          <w:tcPr>
            <w:tcW w:w="3346" w:type="dxa"/>
            <w:shd w:val="clear" w:color="auto" w:fill="E6E6E6"/>
          </w:tcPr>
          <w:p w14:paraId="6B7005A2" w14:textId="77777777" w:rsidR="003D11F7" w:rsidRPr="00664C1F" w:rsidRDefault="003D11F7" w:rsidP="00AD5ACD">
            <w:pPr>
              <w:rPr>
                <w:rFonts w:ascii="Segoe UI Light" w:hAnsi="Segoe UI Light" w:cs="Segoe UI Light"/>
              </w:rPr>
            </w:pPr>
            <w:r w:rsidRPr="00664C1F">
              <w:rPr>
                <w:rFonts w:ascii="Segoe UI Light" w:hAnsi="Segoe UI Light" w:cs="Segoe UI Light"/>
              </w:rPr>
              <w:t>Home Phone</w:t>
            </w:r>
          </w:p>
        </w:tc>
        <w:tc>
          <w:tcPr>
            <w:tcW w:w="3346" w:type="dxa"/>
          </w:tcPr>
          <w:p w14:paraId="439508C5" w14:textId="7CEB9D7C"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omePhone</w:t>
            </w:r>
            <w:proofErr w:type="spellEnd"/>
            <w:r w:rsidRPr="001662B7">
              <w:rPr>
                <w:rFonts w:ascii="Segoe UI Light" w:hAnsi="Segoe UI Light" w:cs="Segoe UI Light"/>
              </w:rPr>
              <w:t>}}</w:t>
            </w:r>
          </w:p>
        </w:tc>
        <w:tc>
          <w:tcPr>
            <w:tcW w:w="3404" w:type="dxa"/>
          </w:tcPr>
          <w:p w14:paraId="477E3D37" w14:textId="5069B0DC"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omePhone</w:t>
            </w:r>
            <w:proofErr w:type="spellEnd"/>
            <w:r w:rsidRPr="001662B7">
              <w:rPr>
                <w:rFonts w:ascii="Segoe UI Light" w:hAnsi="Segoe UI Light" w:cs="Segoe UI Light"/>
              </w:rPr>
              <w:t>}}</w:t>
            </w:r>
          </w:p>
        </w:tc>
      </w:tr>
      <w:tr w:rsidR="003D11F7" w:rsidRPr="00664C1F" w14:paraId="4410E503" w14:textId="77777777" w:rsidTr="00AC3923">
        <w:trPr>
          <w:trHeight w:val="172"/>
        </w:trPr>
        <w:tc>
          <w:tcPr>
            <w:tcW w:w="3346" w:type="dxa"/>
            <w:shd w:val="clear" w:color="auto" w:fill="E6E6E6"/>
          </w:tcPr>
          <w:p w14:paraId="6BE22466" w14:textId="77777777" w:rsidR="003D11F7" w:rsidRPr="00664C1F" w:rsidRDefault="003D11F7" w:rsidP="00AD5ACD">
            <w:pPr>
              <w:rPr>
                <w:rFonts w:ascii="Segoe UI Light" w:hAnsi="Segoe UI Light" w:cs="Segoe UI Light"/>
              </w:rPr>
            </w:pPr>
            <w:r w:rsidRPr="00664C1F">
              <w:rPr>
                <w:rFonts w:ascii="Segoe UI Light" w:hAnsi="Segoe UI Light" w:cs="Segoe UI Light"/>
              </w:rPr>
              <w:t>Work Phone</w:t>
            </w:r>
          </w:p>
        </w:tc>
        <w:tc>
          <w:tcPr>
            <w:tcW w:w="3346" w:type="dxa"/>
          </w:tcPr>
          <w:p w14:paraId="5D9B450E" w14:textId="1A0B2332"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W</w:t>
            </w:r>
            <w:r w:rsidRPr="001662B7">
              <w:rPr>
                <w:rFonts w:ascii="Segoe UI Light" w:hAnsi="Segoe UI Light" w:cs="Segoe UI Light"/>
                <w:lang w:val="en-US"/>
              </w:rPr>
              <w:t>orkPhone</w:t>
            </w:r>
            <w:proofErr w:type="spellEnd"/>
            <w:r w:rsidRPr="001662B7">
              <w:rPr>
                <w:rFonts w:ascii="Segoe UI Light" w:hAnsi="Segoe UI Light" w:cs="Segoe UI Light"/>
              </w:rPr>
              <w:t>}}</w:t>
            </w:r>
          </w:p>
        </w:tc>
        <w:tc>
          <w:tcPr>
            <w:tcW w:w="3404" w:type="dxa"/>
          </w:tcPr>
          <w:p w14:paraId="28B5086C" w14:textId="38778E2E" w:rsidR="003D11F7" w:rsidRPr="001662B7" w:rsidRDefault="001662B7" w:rsidP="00AD5ACD">
            <w:pPr>
              <w:rPr>
                <w:rFonts w:ascii="Segoe UI Light" w:hAnsi="Segoe UI Light" w:cs="Segoe UI Light"/>
                <w:lang w:val="en-US"/>
              </w:rPr>
            </w:pPr>
            <w:r w:rsidRPr="001662B7">
              <w:rPr>
                <w:rFonts w:ascii="Segoe UI Light" w:hAnsi="Segoe UI Light" w:cs="Segoe UI Light"/>
              </w:rPr>
              <w:t>{{</w:t>
            </w:r>
            <w:proofErr w:type="spellStart"/>
            <w:r w:rsidRPr="001662B7">
              <w:rPr>
                <w:rFonts w:ascii="Segoe UI Light" w:hAnsi="Segoe UI Light" w:cs="Segoe UI Light"/>
              </w:rPr>
              <w:t>partner</w:t>
            </w:r>
            <w:r>
              <w:rPr>
                <w:rFonts w:ascii="Segoe UI Light" w:hAnsi="Segoe UI Light" w:cs="Segoe UI Light"/>
              </w:rPr>
              <w:t>W</w:t>
            </w:r>
            <w:r w:rsidRPr="001662B7">
              <w:rPr>
                <w:rFonts w:ascii="Segoe UI Light" w:hAnsi="Segoe UI Light" w:cs="Segoe UI Light"/>
                <w:lang w:val="en-US"/>
              </w:rPr>
              <w:t>orkPhone</w:t>
            </w:r>
            <w:proofErr w:type="spellEnd"/>
            <w:r w:rsidRPr="001662B7">
              <w:rPr>
                <w:rFonts w:ascii="Segoe UI Light" w:hAnsi="Segoe UI Light" w:cs="Segoe UI Light"/>
              </w:rPr>
              <w:t>}}</w:t>
            </w:r>
          </w:p>
        </w:tc>
      </w:tr>
      <w:tr w:rsidR="003D11F7" w:rsidRPr="00664C1F" w14:paraId="4BE051CD" w14:textId="77777777" w:rsidTr="00AC3923">
        <w:trPr>
          <w:trHeight w:val="172"/>
        </w:trPr>
        <w:tc>
          <w:tcPr>
            <w:tcW w:w="3346" w:type="dxa"/>
            <w:shd w:val="clear" w:color="auto" w:fill="E6E6E6"/>
          </w:tcPr>
          <w:p w14:paraId="572E6C65" w14:textId="77777777" w:rsidR="003D11F7" w:rsidRPr="00664C1F" w:rsidRDefault="003D11F7" w:rsidP="00AD5ACD">
            <w:pPr>
              <w:rPr>
                <w:rFonts w:ascii="Segoe UI Light" w:hAnsi="Segoe UI Light" w:cs="Segoe UI Light"/>
              </w:rPr>
            </w:pPr>
            <w:r w:rsidRPr="00664C1F">
              <w:rPr>
                <w:rFonts w:ascii="Segoe UI Light" w:hAnsi="Segoe UI Light" w:cs="Segoe UI Light"/>
              </w:rPr>
              <w:t>Email</w:t>
            </w:r>
          </w:p>
        </w:tc>
        <w:tc>
          <w:tcPr>
            <w:tcW w:w="3346" w:type="dxa"/>
          </w:tcPr>
          <w:p w14:paraId="2B014366" w14:textId="49CED530" w:rsidR="003D11F7" w:rsidRPr="001662B7" w:rsidRDefault="001662B7" w:rsidP="00AD5ACD">
            <w:pPr>
              <w:rPr>
                <w:rFonts w:ascii="Segoe UI Light" w:hAnsi="Segoe UI Light" w:cs="Segoe UI Light"/>
                <w:lang w:val="en-US"/>
              </w:rPr>
            </w:pPr>
            <w:r w:rsidRPr="001662B7">
              <w:rPr>
                <w:rFonts w:ascii="Segoe UI Light" w:hAnsi="Segoe UI Light" w:cs="Segoe UI Light"/>
              </w:rPr>
              <w:t>{{client</w:t>
            </w:r>
            <w:r w:rsidRPr="001662B7">
              <w:rPr>
                <w:rFonts w:ascii="Segoe UI Light" w:hAnsi="Segoe UI Light" w:cs="Segoe UI Light"/>
                <w:lang w:val="en-US"/>
              </w:rPr>
              <w:t>Email</w:t>
            </w:r>
            <w:r w:rsidRPr="001662B7">
              <w:rPr>
                <w:rFonts w:ascii="Segoe UI Light" w:hAnsi="Segoe UI Light" w:cs="Segoe UI Light"/>
              </w:rPr>
              <w:t>}}</w:t>
            </w:r>
          </w:p>
        </w:tc>
        <w:tc>
          <w:tcPr>
            <w:tcW w:w="3404" w:type="dxa"/>
          </w:tcPr>
          <w:p w14:paraId="6A835853" w14:textId="5921C210" w:rsidR="003D11F7" w:rsidRPr="001662B7" w:rsidRDefault="001662B7" w:rsidP="00AD5ACD">
            <w:pPr>
              <w:rPr>
                <w:rFonts w:ascii="Segoe UI Light" w:hAnsi="Segoe UI Light" w:cs="Segoe UI Light"/>
                <w:lang w:val="en-US"/>
              </w:rPr>
            </w:pPr>
            <w:r w:rsidRPr="001662B7">
              <w:rPr>
                <w:rFonts w:ascii="Segoe UI Light" w:hAnsi="Segoe UI Light" w:cs="Segoe UI Light"/>
              </w:rPr>
              <w:t>{{partner</w:t>
            </w:r>
            <w:r w:rsidRPr="001662B7">
              <w:rPr>
                <w:rFonts w:ascii="Segoe UI Light" w:hAnsi="Segoe UI Light" w:cs="Segoe UI Light"/>
                <w:lang w:val="en-US"/>
              </w:rPr>
              <w:t>Email</w:t>
            </w:r>
            <w:r w:rsidRPr="001662B7">
              <w:rPr>
                <w:rFonts w:ascii="Segoe UI Light" w:hAnsi="Segoe UI Light" w:cs="Segoe UI Light"/>
              </w:rPr>
              <w:t>}}</w:t>
            </w:r>
          </w:p>
        </w:tc>
      </w:tr>
    </w:tbl>
    <w:p w14:paraId="4645BD58" w14:textId="7C670AB2" w:rsidR="001E5EAF" w:rsidRPr="001E5EAF" w:rsidRDefault="001E5EAF" w:rsidP="001E5EAF">
      <w:r>
        <w:t>{{/</w:t>
      </w:r>
      <w:proofErr w:type="spellStart"/>
      <w:r>
        <w:t>SingleClient</w:t>
      </w:r>
      <w:proofErr w:type="spellEnd"/>
      <w:r>
        <w:t>}}</w:t>
      </w:r>
    </w:p>
    <w:p w14:paraId="77AF03A8" w14:textId="49A12643" w:rsidR="003D11F7" w:rsidRPr="00664C1F" w:rsidRDefault="003D11F7" w:rsidP="001E5EAF">
      <w:pPr>
        <w:pStyle w:val="Heading1"/>
        <w:numPr>
          <w:ilvl w:val="0"/>
          <w:numId w:val="0"/>
        </w:numPr>
        <w:rPr>
          <w:rFonts w:ascii="Segoe UI Light" w:hAnsi="Segoe UI Light" w:cs="Segoe UI Light"/>
        </w:rPr>
      </w:pPr>
      <w:r w:rsidRPr="00664C1F">
        <w:rPr>
          <w:rFonts w:ascii="Segoe UI Light" w:hAnsi="Segoe UI Light" w:cs="Segoe UI Light"/>
          <w:color w:val="0066CC"/>
        </w:rPr>
        <w:lastRenderedPageBreak/>
        <w:t>Children Details</w:t>
      </w:r>
    </w:p>
    <w:tbl>
      <w:tblPr>
        <w:tblStyle w:val="TableGrid"/>
        <w:tblW w:w="10456" w:type="dxa"/>
        <w:tblLook w:val="04A0" w:firstRow="1" w:lastRow="0" w:firstColumn="1" w:lastColumn="0" w:noHBand="0" w:noVBand="1"/>
      </w:tblPr>
      <w:tblGrid>
        <w:gridCol w:w="2170"/>
        <w:gridCol w:w="1323"/>
        <w:gridCol w:w="960"/>
        <w:gridCol w:w="945"/>
        <w:gridCol w:w="1160"/>
        <w:gridCol w:w="1456"/>
        <w:gridCol w:w="2442"/>
      </w:tblGrid>
      <w:tr w:rsidR="001B3ABD" w:rsidRPr="001B3ABD" w14:paraId="5263C5E1" w14:textId="77777777" w:rsidTr="00560870">
        <w:trPr>
          <w:trHeight w:val="279"/>
        </w:trPr>
        <w:tc>
          <w:tcPr>
            <w:tcW w:w="2170" w:type="dxa"/>
            <w:shd w:val="clear" w:color="auto" w:fill="004E99"/>
          </w:tcPr>
          <w:p w14:paraId="102C2A3D"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First Name</w:t>
            </w:r>
          </w:p>
        </w:tc>
        <w:tc>
          <w:tcPr>
            <w:tcW w:w="1323" w:type="dxa"/>
            <w:shd w:val="clear" w:color="auto" w:fill="004E99"/>
          </w:tcPr>
          <w:p w14:paraId="095D1059"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Last Name</w:t>
            </w:r>
          </w:p>
        </w:tc>
        <w:tc>
          <w:tcPr>
            <w:tcW w:w="960" w:type="dxa"/>
            <w:shd w:val="clear" w:color="auto" w:fill="004E99"/>
          </w:tcPr>
          <w:p w14:paraId="5248E3EC"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Date of Birth</w:t>
            </w:r>
          </w:p>
        </w:tc>
        <w:tc>
          <w:tcPr>
            <w:tcW w:w="945" w:type="dxa"/>
            <w:shd w:val="clear" w:color="auto" w:fill="004E99"/>
          </w:tcPr>
          <w:p w14:paraId="515CBA69"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Age</w:t>
            </w:r>
          </w:p>
        </w:tc>
        <w:tc>
          <w:tcPr>
            <w:tcW w:w="1160" w:type="dxa"/>
            <w:shd w:val="clear" w:color="auto" w:fill="004E99"/>
          </w:tcPr>
          <w:p w14:paraId="6D683AA3"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Gender</w:t>
            </w:r>
          </w:p>
        </w:tc>
        <w:tc>
          <w:tcPr>
            <w:tcW w:w="1456" w:type="dxa"/>
            <w:shd w:val="clear" w:color="auto" w:fill="004E99"/>
          </w:tcPr>
          <w:p w14:paraId="529E8004"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Relationship</w:t>
            </w:r>
          </w:p>
        </w:tc>
        <w:tc>
          <w:tcPr>
            <w:tcW w:w="2442" w:type="dxa"/>
            <w:shd w:val="clear" w:color="auto" w:fill="004E99"/>
          </w:tcPr>
          <w:p w14:paraId="25A1FC96" w14:textId="77777777" w:rsidR="003D11F7" w:rsidRPr="001B3ABD" w:rsidRDefault="003D11F7"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Dependent</w:t>
            </w:r>
          </w:p>
        </w:tc>
      </w:tr>
      <w:tr w:rsidR="00456998" w:rsidRPr="00664C1F" w14:paraId="3496B353" w14:textId="77777777" w:rsidTr="00AC3923">
        <w:trPr>
          <w:trHeight w:val="271"/>
        </w:trPr>
        <w:tc>
          <w:tcPr>
            <w:tcW w:w="2170" w:type="dxa"/>
            <w:shd w:val="clear" w:color="auto" w:fill="E6E6E6"/>
          </w:tcPr>
          <w:p w14:paraId="58AB3C34" w14:textId="25138975" w:rsidR="003D11F7" w:rsidRPr="001662B7" w:rsidRDefault="001662B7" w:rsidP="00AD5ACD">
            <w:pPr>
              <w:rPr>
                <w:rFonts w:ascii="Segoe UI Light" w:hAnsi="Segoe UI Light" w:cs="Segoe UI Light"/>
                <w:lang w:val="en-US"/>
              </w:rPr>
            </w:pPr>
            <w:r>
              <w:rPr>
                <w:rFonts w:ascii="Segoe UI Light" w:hAnsi="Segoe UI Light" w:cs="Segoe UI Light"/>
              </w:rPr>
              <w:t>{{#</w:t>
            </w:r>
            <w:r w:rsidR="008011C6">
              <w:rPr>
                <w:rFonts w:ascii="Segoe UI Light" w:hAnsi="Segoe UI Light" w:cs="Segoe UI Light"/>
              </w:rPr>
              <w:t>childitem</w:t>
            </w:r>
            <w:proofErr w:type="gramStart"/>
            <w:r>
              <w:rPr>
                <w:rFonts w:ascii="Segoe UI Light" w:hAnsi="Segoe UI Light" w:cs="Segoe UI Light"/>
              </w:rPr>
              <w:t>}}{</w:t>
            </w:r>
            <w:proofErr w:type="gramEnd"/>
            <w:r>
              <w:rPr>
                <w:rFonts w:ascii="Segoe UI Light" w:hAnsi="Segoe UI Light" w:cs="Segoe UI Light"/>
              </w:rPr>
              <w:t>{childF</w:t>
            </w:r>
            <w:proofErr w:type="spellStart"/>
            <w:r w:rsidRPr="001662B7">
              <w:rPr>
                <w:rFonts w:ascii="Segoe UI Light" w:hAnsi="Segoe UI Light" w:cs="Segoe UI Light"/>
                <w:lang w:val="en-US"/>
              </w:rPr>
              <w:t>irstName</w:t>
            </w:r>
            <w:proofErr w:type="spellEnd"/>
            <w:r>
              <w:rPr>
                <w:rFonts w:ascii="Segoe UI Light" w:hAnsi="Segoe UI Light" w:cs="Segoe UI Light"/>
              </w:rPr>
              <w:t>}}</w:t>
            </w:r>
          </w:p>
        </w:tc>
        <w:tc>
          <w:tcPr>
            <w:tcW w:w="1323" w:type="dxa"/>
          </w:tcPr>
          <w:p w14:paraId="3C316D35" w14:textId="7955BF96" w:rsidR="003D11F7" w:rsidRPr="00664C1F" w:rsidRDefault="001662B7" w:rsidP="00AD5ACD">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childLast</w:t>
            </w:r>
            <w:proofErr w:type="spellEnd"/>
            <w:r w:rsidRPr="001662B7">
              <w:rPr>
                <w:rFonts w:ascii="Segoe UI Light" w:hAnsi="Segoe UI Light" w:cs="Segoe UI Light"/>
                <w:lang w:val="en-US"/>
              </w:rPr>
              <w:t>Name</w:t>
            </w:r>
            <w:r>
              <w:rPr>
                <w:rFonts w:ascii="Segoe UI Light" w:hAnsi="Segoe UI Light" w:cs="Segoe UI Light"/>
              </w:rPr>
              <w:t>}}</w:t>
            </w:r>
          </w:p>
        </w:tc>
        <w:tc>
          <w:tcPr>
            <w:tcW w:w="960" w:type="dxa"/>
          </w:tcPr>
          <w:p w14:paraId="4F376DAF" w14:textId="6A3FC13C"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child</w:t>
            </w:r>
            <w:r>
              <w:rPr>
                <w:rFonts w:ascii="Segoe UI Light" w:hAnsi="Segoe UI Light" w:cs="Segoe UI Light"/>
              </w:rPr>
              <w:t>Dob</w:t>
            </w:r>
            <w:proofErr w:type="spellEnd"/>
            <w:r w:rsidRPr="001662B7">
              <w:rPr>
                <w:rFonts w:ascii="Segoe UI Light" w:hAnsi="Segoe UI Light" w:cs="Segoe UI Light"/>
              </w:rPr>
              <w:t>}}</w:t>
            </w:r>
          </w:p>
        </w:tc>
        <w:tc>
          <w:tcPr>
            <w:tcW w:w="945" w:type="dxa"/>
          </w:tcPr>
          <w:p w14:paraId="1C77ADD7" w14:textId="41FC7B62" w:rsidR="003D11F7" w:rsidRPr="00664C1F" w:rsidRDefault="001662B7" w:rsidP="00AD5ACD">
            <w:pPr>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child</w:t>
            </w:r>
            <w:r w:rsidR="002937DB">
              <w:rPr>
                <w:rFonts w:ascii="Segoe UI Light" w:hAnsi="Segoe UI Light" w:cs="Segoe UI Light"/>
              </w:rPr>
              <w:t>Age</w:t>
            </w:r>
            <w:proofErr w:type="spellEnd"/>
            <w:r w:rsidRPr="001662B7">
              <w:rPr>
                <w:rFonts w:ascii="Segoe UI Light" w:hAnsi="Segoe UI Light" w:cs="Segoe UI Light"/>
              </w:rPr>
              <w:t>}}</w:t>
            </w:r>
          </w:p>
        </w:tc>
        <w:tc>
          <w:tcPr>
            <w:tcW w:w="1160" w:type="dxa"/>
          </w:tcPr>
          <w:p w14:paraId="3654CDB9" w14:textId="0AED4C90" w:rsidR="003D11F7" w:rsidRPr="00664C1F" w:rsidRDefault="002937DB" w:rsidP="00AD5ACD">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child</w:t>
            </w:r>
            <w:r>
              <w:rPr>
                <w:rFonts w:ascii="Segoe UI Light" w:hAnsi="Segoe UI Light" w:cs="Segoe UI Light"/>
              </w:rPr>
              <w:t>Gender</w:t>
            </w:r>
            <w:proofErr w:type="spellEnd"/>
            <w:r w:rsidRPr="002937DB">
              <w:rPr>
                <w:rFonts w:ascii="Segoe UI Light" w:hAnsi="Segoe UI Light" w:cs="Segoe UI Light"/>
              </w:rPr>
              <w:t>}}</w:t>
            </w:r>
          </w:p>
        </w:tc>
        <w:tc>
          <w:tcPr>
            <w:tcW w:w="1456" w:type="dxa"/>
          </w:tcPr>
          <w:p w14:paraId="6E650A05" w14:textId="4F139651" w:rsidR="003D11F7" w:rsidRPr="002937DB" w:rsidRDefault="002937DB" w:rsidP="00AD5ACD">
            <w:pPr>
              <w:rPr>
                <w:rFonts w:ascii="Segoe UI Light" w:hAnsi="Segoe UI Light" w:cs="Segoe UI Light"/>
                <w:lang w:val="en-US"/>
              </w:rPr>
            </w:pPr>
            <w:r w:rsidRPr="002937DB">
              <w:rPr>
                <w:rFonts w:ascii="Segoe UI Light" w:hAnsi="Segoe UI Light" w:cs="Segoe UI Light"/>
              </w:rPr>
              <w:t>{{child</w:t>
            </w:r>
            <w:r w:rsidRPr="002937DB">
              <w:rPr>
                <w:rFonts w:ascii="Segoe UI Light" w:hAnsi="Segoe UI Light" w:cs="Segoe UI Light"/>
                <w:lang w:val="en-US"/>
              </w:rPr>
              <w:t>Relationshi</w:t>
            </w:r>
            <w:r>
              <w:rPr>
                <w:rFonts w:ascii="Segoe UI Light" w:hAnsi="Segoe UI Light" w:cs="Segoe UI Light"/>
                <w:lang w:val="en-US"/>
              </w:rPr>
              <w:t>p</w:t>
            </w:r>
            <w:r w:rsidRPr="002937DB">
              <w:rPr>
                <w:rFonts w:ascii="Segoe UI Light" w:hAnsi="Segoe UI Light" w:cs="Segoe UI Light"/>
              </w:rPr>
              <w:t>}}</w:t>
            </w:r>
          </w:p>
        </w:tc>
        <w:tc>
          <w:tcPr>
            <w:tcW w:w="2442" w:type="dxa"/>
          </w:tcPr>
          <w:p w14:paraId="353E5D86" w14:textId="19F84826" w:rsidR="003D11F7" w:rsidRPr="002937DB" w:rsidRDefault="002937DB" w:rsidP="00AD5ACD">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child</w:t>
            </w:r>
            <w:r>
              <w:rPr>
                <w:rFonts w:ascii="Segoe UI Light" w:hAnsi="Segoe UI Light" w:cs="Segoe UI Light"/>
              </w:rPr>
              <w:t>D</w:t>
            </w:r>
            <w:r w:rsidRPr="002937DB">
              <w:rPr>
                <w:rFonts w:ascii="Segoe UI Light" w:hAnsi="Segoe UI Light" w:cs="Segoe UI Light"/>
                <w:lang w:val="en-US"/>
              </w:rPr>
              <w:t>epenantChild</w:t>
            </w:r>
            <w:proofErr w:type="spellEnd"/>
            <w:proofErr w:type="gramStart"/>
            <w:r w:rsidRPr="002937DB">
              <w:rPr>
                <w:rFonts w:ascii="Segoe UI Light" w:hAnsi="Segoe UI Light" w:cs="Segoe UI Light"/>
              </w:rPr>
              <w:t>}}</w:t>
            </w:r>
            <w:r>
              <w:rPr>
                <w:rFonts w:ascii="Segoe UI Light" w:hAnsi="Segoe UI Light" w:cs="Segoe UI Light"/>
              </w:rPr>
              <w:t>{</w:t>
            </w:r>
            <w:proofErr w:type="gramEnd"/>
            <w:r>
              <w:rPr>
                <w:rFonts w:ascii="Segoe UI Light" w:hAnsi="Segoe UI Light" w:cs="Segoe UI Light"/>
              </w:rPr>
              <w:t>{/</w:t>
            </w:r>
            <w:proofErr w:type="spellStart"/>
            <w:r w:rsidR="008011C6">
              <w:rPr>
                <w:rFonts w:ascii="Segoe UI Light" w:hAnsi="Segoe UI Light" w:cs="Segoe UI Light"/>
              </w:rPr>
              <w:t>childitem</w:t>
            </w:r>
            <w:proofErr w:type="spellEnd"/>
            <w:r>
              <w:rPr>
                <w:rFonts w:ascii="Segoe UI Light" w:hAnsi="Segoe UI Light" w:cs="Segoe UI Light"/>
              </w:rPr>
              <w:t>}}</w:t>
            </w:r>
          </w:p>
        </w:tc>
      </w:tr>
    </w:tbl>
    <w:p w14:paraId="423FF1DF" w14:textId="541AC66C" w:rsidR="00133E0C" w:rsidRPr="00560870" w:rsidRDefault="00560870" w:rsidP="003D11F7">
      <w:pPr>
        <w:rPr>
          <w:rFonts w:ascii="Segoe UI Light" w:hAnsi="Segoe UI Light" w:cs="Segoe UI Light"/>
          <w:color w:val="3C3C3B"/>
        </w:rPr>
      </w:pPr>
      <w:r>
        <w:rPr>
          <w:rFonts w:ascii="Segoe UI Light" w:hAnsi="Segoe UI Light" w:cs="Segoe UI Light"/>
          <w:color w:val="3C3C3B"/>
        </w:rPr>
        <w:t>{{@PageBreak}}</w:t>
      </w:r>
    </w:p>
    <w:p w14:paraId="1E043C7E" w14:textId="1B6BCDCC" w:rsidR="00B16CD9" w:rsidRDefault="00133E0C" w:rsidP="00B16CD9">
      <w:pPr>
        <w:pStyle w:val="Heading1"/>
        <w:jc w:val="both"/>
        <w:rPr>
          <w:rFonts w:ascii="Segoe UI Light" w:hAnsi="Segoe UI Light" w:cs="Segoe UI Light"/>
          <w:color w:val="0066CC"/>
        </w:rPr>
      </w:pPr>
      <w:r>
        <w:rPr>
          <w:rFonts w:ascii="Segoe UI Light" w:hAnsi="Segoe UI Light" w:cs="Segoe UI Light"/>
          <w:color w:val="0066CC"/>
        </w:rPr>
        <w:t>EMPLOYMENT</w:t>
      </w:r>
      <w:r w:rsidRPr="00456998">
        <w:rPr>
          <w:rFonts w:ascii="Segoe UI Light" w:hAnsi="Segoe UI Light" w:cs="Segoe UI Light"/>
          <w:color w:val="0066CC"/>
        </w:rPr>
        <w:t xml:space="preserve"> Details</w:t>
      </w:r>
    </w:p>
    <w:p w14:paraId="7A5DAC66" w14:textId="676EF1CF" w:rsidR="00B16CD9" w:rsidRPr="00B16CD9" w:rsidRDefault="00B16CD9" w:rsidP="00B16CD9">
      <w:pPr>
        <w:rPr>
          <w:lang w:val="en-US"/>
        </w:rPr>
      </w:pPr>
      <w:r>
        <w:t>{{</w:t>
      </w:r>
      <w:r>
        <w:rPr>
          <w:rFonts w:ascii="Consolas" w:eastAsia="Times New Roman" w:hAnsi="Consolas" w:cs="Times New Roman"/>
          <w:color w:val="9CDCFE"/>
          <w:sz w:val="21"/>
          <w:szCs w:val="21"/>
          <w:lang w:val="en-US" w:eastAsia="en-US"/>
        </w:rPr>
        <w:t>#</w:t>
      </w:r>
      <w:r w:rsidRPr="00B16CD9">
        <w:rPr>
          <w:lang w:val="en-US"/>
        </w:rPr>
        <w:t>coupleEmployment</w:t>
      </w:r>
      <w:r>
        <w:t>}}</w:t>
      </w:r>
    </w:p>
    <w:tbl>
      <w:tblPr>
        <w:tblStyle w:val="TableGrid"/>
        <w:tblW w:w="10108" w:type="dxa"/>
        <w:tblLook w:val="04A0" w:firstRow="1" w:lastRow="0" w:firstColumn="1" w:lastColumn="0" w:noHBand="0" w:noVBand="1"/>
      </w:tblPr>
      <w:tblGrid>
        <w:gridCol w:w="2664"/>
        <w:gridCol w:w="3636"/>
        <w:gridCol w:w="3808"/>
      </w:tblGrid>
      <w:tr w:rsidR="001B3ABD" w:rsidRPr="001B3ABD" w14:paraId="0612BD4F" w14:textId="77777777" w:rsidTr="001B3ABD">
        <w:trPr>
          <w:trHeight w:val="209"/>
        </w:trPr>
        <w:tc>
          <w:tcPr>
            <w:tcW w:w="2664" w:type="dxa"/>
            <w:shd w:val="clear" w:color="auto" w:fill="004E99"/>
          </w:tcPr>
          <w:p w14:paraId="184840EC" w14:textId="297EDFD0" w:rsidR="00274EED" w:rsidRPr="001B3ABD" w:rsidRDefault="00274EED" w:rsidP="00274EED">
            <w:pPr>
              <w:rPr>
                <w:rFonts w:ascii="Segoe UI Light" w:hAnsi="Segoe UI Light" w:cs="Segoe UI Light"/>
                <w:color w:val="FFFFFF" w:themeColor="background1"/>
              </w:rPr>
            </w:pPr>
          </w:p>
        </w:tc>
        <w:tc>
          <w:tcPr>
            <w:tcW w:w="3636" w:type="dxa"/>
            <w:shd w:val="clear" w:color="auto" w:fill="004E99"/>
          </w:tcPr>
          <w:p w14:paraId="26EF6EA9" w14:textId="58F0D7AE"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808" w:type="dxa"/>
            <w:shd w:val="clear" w:color="auto" w:fill="004E99"/>
          </w:tcPr>
          <w:p w14:paraId="4A750377" w14:textId="4FA164F3" w:rsidR="00274EED" w:rsidRPr="001B3ABD" w:rsidRDefault="00274EED" w:rsidP="00274EED">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2E4ABC" w14:paraId="1716D339" w14:textId="77777777" w:rsidTr="00AC3923">
        <w:trPr>
          <w:trHeight w:val="209"/>
        </w:trPr>
        <w:tc>
          <w:tcPr>
            <w:tcW w:w="2664" w:type="dxa"/>
            <w:shd w:val="clear" w:color="auto" w:fill="E6E6E6"/>
          </w:tcPr>
          <w:p w14:paraId="17F52158" w14:textId="77777777" w:rsidR="002E4ABC" w:rsidRPr="002E4ABC" w:rsidRDefault="002E4ABC" w:rsidP="00AD5ACD">
            <w:pPr>
              <w:rPr>
                <w:rFonts w:ascii="Segoe UI Light" w:hAnsi="Segoe UI Light" w:cs="Segoe UI Light"/>
                <w:bCs/>
              </w:rPr>
            </w:pPr>
            <w:r w:rsidRPr="002E4ABC">
              <w:rPr>
                <w:rFonts w:ascii="Segoe UI Light" w:hAnsi="Segoe UI Light" w:cs="Segoe UI Light"/>
                <w:bCs/>
              </w:rPr>
              <w:t>Occupation</w:t>
            </w:r>
          </w:p>
        </w:tc>
        <w:tc>
          <w:tcPr>
            <w:tcW w:w="3636" w:type="dxa"/>
          </w:tcPr>
          <w:p w14:paraId="320CF5CD" w14:textId="2EF83B28" w:rsidR="002E4ABC" w:rsidRPr="002937DB" w:rsidRDefault="002937DB" w:rsidP="00AD5ACD">
            <w:pPr>
              <w:rPr>
                <w:rFonts w:ascii="Segoe UI Light" w:hAnsi="Segoe UI Light" w:cs="Segoe UI Light"/>
                <w:lang w:val="en-US"/>
              </w:rPr>
            </w:pPr>
            <w:r w:rsidRPr="002937DB">
              <w:rPr>
                <w:rFonts w:ascii="Segoe UI Light" w:hAnsi="Segoe UI Light" w:cs="Segoe UI Light"/>
              </w:rPr>
              <w:t>{{client</w:t>
            </w:r>
            <w:r w:rsidRPr="002937DB">
              <w:rPr>
                <w:rFonts w:ascii="Segoe UI Light" w:hAnsi="Segoe UI Light" w:cs="Segoe UI Light"/>
                <w:lang w:val="en-US"/>
              </w:rPr>
              <w:t>Occupation</w:t>
            </w:r>
            <w:r w:rsidRPr="002937DB">
              <w:rPr>
                <w:rFonts w:ascii="Segoe UI Light" w:hAnsi="Segoe UI Light" w:cs="Segoe UI Light"/>
              </w:rPr>
              <w:t>}}</w:t>
            </w:r>
          </w:p>
        </w:tc>
        <w:tc>
          <w:tcPr>
            <w:tcW w:w="3808" w:type="dxa"/>
          </w:tcPr>
          <w:p w14:paraId="363E823B" w14:textId="1CBEB59A" w:rsidR="002E4ABC" w:rsidRPr="002937DB" w:rsidRDefault="002937DB" w:rsidP="00AD5ACD">
            <w:pPr>
              <w:rPr>
                <w:rFonts w:ascii="Segoe UI Light" w:hAnsi="Segoe UI Light" w:cs="Segoe UI Light"/>
                <w:lang w:val="en-US"/>
              </w:rPr>
            </w:pPr>
            <w:r w:rsidRPr="002937DB">
              <w:rPr>
                <w:rFonts w:ascii="Segoe UI Light" w:hAnsi="Segoe UI Light" w:cs="Segoe UI Light"/>
              </w:rPr>
              <w:t>{{</w:t>
            </w:r>
            <w:r>
              <w:rPr>
                <w:rFonts w:ascii="Segoe UI Light" w:hAnsi="Segoe UI Light" w:cs="Segoe UI Light"/>
              </w:rPr>
              <w:t>partner</w:t>
            </w:r>
            <w:r w:rsidRPr="002937DB">
              <w:rPr>
                <w:rFonts w:ascii="Segoe UI Light" w:hAnsi="Segoe UI Light" w:cs="Segoe UI Light"/>
                <w:lang w:val="en-US"/>
              </w:rPr>
              <w:t>Occupation</w:t>
            </w:r>
            <w:r w:rsidRPr="002937DB">
              <w:rPr>
                <w:rFonts w:ascii="Segoe UI Light" w:hAnsi="Segoe UI Light" w:cs="Segoe UI Light"/>
              </w:rPr>
              <w:t>}}</w:t>
            </w:r>
          </w:p>
        </w:tc>
      </w:tr>
      <w:tr w:rsidR="002937DB" w14:paraId="7EC57F65" w14:textId="77777777" w:rsidTr="00AC3923">
        <w:trPr>
          <w:trHeight w:val="209"/>
        </w:trPr>
        <w:tc>
          <w:tcPr>
            <w:tcW w:w="2664" w:type="dxa"/>
            <w:shd w:val="clear" w:color="auto" w:fill="E6E6E6"/>
          </w:tcPr>
          <w:p w14:paraId="61B1F79D"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Employment Status</w:t>
            </w:r>
          </w:p>
        </w:tc>
        <w:tc>
          <w:tcPr>
            <w:tcW w:w="3636" w:type="dxa"/>
          </w:tcPr>
          <w:p w14:paraId="03752DF0" w14:textId="73AD5BD8" w:rsidR="002937DB" w:rsidRPr="002937DB"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2937DB">
              <w:rPr>
                <w:rFonts w:ascii="Segoe UI Light" w:hAnsi="Segoe UI Light" w:cs="Segoe UI Light"/>
                <w:lang w:val="en-US"/>
              </w:rPr>
              <w:t>mploymentStatus</w:t>
            </w:r>
            <w:proofErr w:type="spellEnd"/>
            <w:r w:rsidRPr="002937DB">
              <w:rPr>
                <w:rFonts w:ascii="Segoe UI Light" w:hAnsi="Segoe UI Light" w:cs="Segoe UI Light"/>
              </w:rPr>
              <w:t>}}</w:t>
            </w:r>
          </w:p>
        </w:tc>
        <w:tc>
          <w:tcPr>
            <w:tcW w:w="3808" w:type="dxa"/>
          </w:tcPr>
          <w:p w14:paraId="416FF2E1" w14:textId="676EB8DB"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E</w:t>
            </w:r>
            <w:r w:rsidRPr="002937DB">
              <w:rPr>
                <w:rFonts w:ascii="Segoe UI Light" w:hAnsi="Segoe UI Light" w:cs="Segoe UI Light"/>
                <w:lang w:val="en-US"/>
              </w:rPr>
              <w:t>mploymentStatus</w:t>
            </w:r>
            <w:proofErr w:type="spellEnd"/>
            <w:r w:rsidRPr="003223E4">
              <w:rPr>
                <w:rFonts w:ascii="Segoe UI Light" w:hAnsi="Segoe UI Light" w:cs="Segoe UI Light"/>
              </w:rPr>
              <w:t>}}</w:t>
            </w:r>
          </w:p>
        </w:tc>
      </w:tr>
      <w:tr w:rsidR="002937DB" w14:paraId="711AF01A" w14:textId="77777777" w:rsidTr="00AC3923">
        <w:trPr>
          <w:trHeight w:val="197"/>
        </w:trPr>
        <w:tc>
          <w:tcPr>
            <w:tcW w:w="2664" w:type="dxa"/>
            <w:shd w:val="clear" w:color="auto" w:fill="E6E6E6"/>
          </w:tcPr>
          <w:p w14:paraId="79B547D7"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Name of Company</w:t>
            </w:r>
          </w:p>
        </w:tc>
        <w:tc>
          <w:tcPr>
            <w:tcW w:w="3636" w:type="dxa"/>
          </w:tcPr>
          <w:p w14:paraId="3A91F094" w14:textId="0E5BF214" w:rsidR="002937DB" w:rsidRPr="002E4ABC" w:rsidRDefault="002937DB" w:rsidP="002937DB">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N</w:t>
            </w:r>
            <w:r w:rsidRPr="002937DB">
              <w:rPr>
                <w:rFonts w:ascii="Segoe UI Light" w:hAnsi="Segoe UI Light" w:cs="Segoe UI Light"/>
              </w:rPr>
              <w:t>ameOfCompany</w:t>
            </w:r>
            <w:proofErr w:type="spellEnd"/>
            <w:r w:rsidRPr="002937DB">
              <w:rPr>
                <w:rFonts w:ascii="Segoe UI Light" w:hAnsi="Segoe UI Light" w:cs="Segoe UI Light"/>
              </w:rPr>
              <w:t>}}</w:t>
            </w:r>
          </w:p>
        </w:tc>
        <w:tc>
          <w:tcPr>
            <w:tcW w:w="3808" w:type="dxa"/>
          </w:tcPr>
          <w:p w14:paraId="0BC71FC8" w14:textId="4D0D391B"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N</w:t>
            </w:r>
            <w:r w:rsidRPr="002937DB">
              <w:rPr>
                <w:rFonts w:ascii="Segoe UI Light" w:hAnsi="Segoe UI Light" w:cs="Segoe UI Light"/>
              </w:rPr>
              <w:t>ameOfCompany</w:t>
            </w:r>
            <w:proofErr w:type="spellEnd"/>
            <w:r w:rsidRPr="003223E4">
              <w:rPr>
                <w:rFonts w:ascii="Segoe UI Light" w:hAnsi="Segoe UI Light" w:cs="Segoe UI Light"/>
              </w:rPr>
              <w:t>}}</w:t>
            </w:r>
          </w:p>
        </w:tc>
      </w:tr>
      <w:tr w:rsidR="002937DB" w14:paraId="37399125" w14:textId="77777777" w:rsidTr="00AC3923">
        <w:trPr>
          <w:trHeight w:val="209"/>
        </w:trPr>
        <w:tc>
          <w:tcPr>
            <w:tcW w:w="2664" w:type="dxa"/>
            <w:shd w:val="clear" w:color="auto" w:fill="E6E6E6"/>
          </w:tcPr>
          <w:p w14:paraId="317A1B58"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Start Date</w:t>
            </w:r>
          </w:p>
        </w:tc>
        <w:tc>
          <w:tcPr>
            <w:tcW w:w="3636" w:type="dxa"/>
          </w:tcPr>
          <w:p w14:paraId="3477C939" w14:textId="4F023404" w:rsidR="002937DB" w:rsidRPr="002E4ABC" w:rsidRDefault="002937DB" w:rsidP="002937DB">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S</w:t>
            </w:r>
            <w:r w:rsidRPr="002937DB">
              <w:rPr>
                <w:rFonts w:ascii="Segoe UI Light" w:hAnsi="Segoe UI Light" w:cs="Segoe UI Light"/>
              </w:rPr>
              <w:t>tartDate</w:t>
            </w:r>
            <w:proofErr w:type="spellEnd"/>
            <w:r w:rsidRPr="002937DB">
              <w:rPr>
                <w:rFonts w:ascii="Segoe UI Light" w:hAnsi="Segoe UI Light" w:cs="Segoe UI Light"/>
              </w:rPr>
              <w:t>}}</w:t>
            </w:r>
          </w:p>
        </w:tc>
        <w:tc>
          <w:tcPr>
            <w:tcW w:w="3808" w:type="dxa"/>
          </w:tcPr>
          <w:p w14:paraId="726F69C5" w14:textId="6611488D"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S</w:t>
            </w:r>
            <w:r w:rsidRPr="002937DB">
              <w:rPr>
                <w:rFonts w:ascii="Segoe UI Light" w:hAnsi="Segoe UI Light" w:cs="Segoe UI Light"/>
              </w:rPr>
              <w:t>tartDate</w:t>
            </w:r>
            <w:proofErr w:type="spellEnd"/>
            <w:r w:rsidRPr="003223E4">
              <w:rPr>
                <w:rFonts w:ascii="Segoe UI Light" w:hAnsi="Segoe UI Light" w:cs="Segoe UI Light"/>
              </w:rPr>
              <w:t>}}</w:t>
            </w:r>
          </w:p>
        </w:tc>
      </w:tr>
      <w:tr w:rsidR="002937DB" w14:paraId="45AA9489" w14:textId="77777777" w:rsidTr="00AC3923">
        <w:trPr>
          <w:trHeight w:val="209"/>
        </w:trPr>
        <w:tc>
          <w:tcPr>
            <w:tcW w:w="2664" w:type="dxa"/>
            <w:shd w:val="clear" w:color="auto" w:fill="E6E6E6"/>
          </w:tcPr>
          <w:p w14:paraId="3682058B"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Hours Worked</w:t>
            </w:r>
          </w:p>
        </w:tc>
        <w:tc>
          <w:tcPr>
            <w:tcW w:w="3636" w:type="dxa"/>
          </w:tcPr>
          <w:p w14:paraId="351B7BD1" w14:textId="220124C5" w:rsidR="002937DB" w:rsidRPr="002937DB"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H</w:t>
            </w:r>
            <w:r w:rsidRPr="002937DB">
              <w:rPr>
                <w:rFonts w:ascii="Segoe UI Light" w:hAnsi="Segoe UI Light" w:cs="Segoe UI Light"/>
                <w:lang w:val="en-US"/>
              </w:rPr>
              <w:t>oursWorked</w:t>
            </w:r>
            <w:proofErr w:type="spellEnd"/>
            <w:r w:rsidRPr="002937DB">
              <w:rPr>
                <w:rFonts w:ascii="Segoe UI Light" w:hAnsi="Segoe UI Light" w:cs="Segoe UI Light"/>
              </w:rPr>
              <w:t>}}</w:t>
            </w:r>
          </w:p>
        </w:tc>
        <w:tc>
          <w:tcPr>
            <w:tcW w:w="3808" w:type="dxa"/>
          </w:tcPr>
          <w:p w14:paraId="7A69BDFD" w14:textId="26A4AD08"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H</w:t>
            </w:r>
            <w:r w:rsidRPr="002937DB">
              <w:rPr>
                <w:rFonts w:ascii="Segoe UI Light" w:hAnsi="Segoe UI Light" w:cs="Segoe UI Light"/>
                <w:lang w:val="en-US"/>
              </w:rPr>
              <w:t>oursWorked</w:t>
            </w:r>
            <w:proofErr w:type="spellEnd"/>
            <w:r w:rsidRPr="003223E4">
              <w:rPr>
                <w:rFonts w:ascii="Segoe UI Light" w:hAnsi="Segoe UI Light" w:cs="Segoe UI Light"/>
              </w:rPr>
              <w:t>}}</w:t>
            </w:r>
          </w:p>
        </w:tc>
      </w:tr>
      <w:tr w:rsidR="002937DB" w14:paraId="506FB0DD" w14:textId="77777777" w:rsidTr="00AC3923">
        <w:trPr>
          <w:trHeight w:val="209"/>
        </w:trPr>
        <w:tc>
          <w:tcPr>
            <w:tcW w:w="2664" w:type="dxa"/>
            <w:shd w:val="clear" w:color="auto" w:fill="E6E6E6"/>
          </w:tcPr>
          <w:p w14:paraId="3C112EE6"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Gross Salary</w:t>
            </w:r>
          </w:p>
        </w:tc>
        <w:tc>
          <w:tcPr>
            <w:tcW w:w="3636" w:type="dxa"/>
          </w:tcPr>
          <w:p w14:paraId="7A41134E" w14:textId="666DB12B" w:rsidR="002937DB" w:rsidRPr="002937DB"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G</w:t>
            </w:r>
            <w:r w:rsidRPr="002937DB">
              <w:rPr>
                <w:rFonts w:ascii="Segoe UI Light" w:hAnsi="Segoe UI Light" w:cs="Segoe UI Light"/>
                <w:lang w:val="en-US"/>
              </w:rPr>
              <w:t>rossSalary</w:t>
            </w:r>
            <w:proofErr w:type="spellEnd"/>
            <w:r w:rsidRPr="002937DB">
              <w:rPr>
                <w:rFonts w:ascii="Segoe UI Light" w:hAnsi="Segoe UI Light" w:cs="Segoe UI Light"/>
              </w:rPr>
              <w:t>}}</w:t>
            </w:r>
          </w:p>
        </w:tc>
        <w:tc>
          <w:tcPr>
            <w:tcW w:w="3808" w:type="dxa"/>
          </w:tcPr>
          <w:p w14:paraId="2D8E8ACD" w14:textId="47DB7856"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Pr>
                <w:rFonts w:ascii="Segoe UI Light" w:hAnsi="Segoe UI Light" w:cs="Segoe UI Light"/>
              </w:rPr>
              <w:t>G</w:t>
            </w:r>
            <w:r w:rsidRPr="002937DB">
              <w:rPr>
                <w:rFonts w:ascii="Segoe UI Light" w:hAnsi="Segoe UI Light" w:cs="Segoe UI Light"/>
                <w:lang w:val="en-US"/>
              </w:rPr>
              <w:t>rossSalary</w:t>
            </w:r>
            <w:proofErr w:type="spellEnd"/>
            <w:r w:rsidRPr="003223E4">
              <w:rPr>
                <w:rFonts w:ascii="Segoe UI Light" w:hAnsi="Segoe UI Light" w:cs="Segoe UI Light"/>
              </w:rPr>
              <w:t>}}</w:t>
            </w:r>
          </w:p>
        </w:tc>
      </w:tr>
      <w:tr w:rsidR="002937DB" w14:paraId="3E2C0109" w14:textId="77777777" w:rsidTr="00AC3923">
        <w:trPr>
          <w:trHeight w:val="419"/>
        </w:trPr>
        <w:tc>
          <w:tcPr>
            <w:tcW w:w="2664" w:type="dxa"/>
            <w:shd w:val="clear" w:color="auto" w:fill="E6E6E6"/>
          </w:tcPr>
          <w:p w14:paraId="67E0F8AE"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Superannuation Guarantee (SGC)</w:t>
            </w:r>
          </w:p>
        </w:tc>
        <w:tc>
          <w:tcPr>
            <w:tcW w:w="3636" w:type="dxa"/>
          </w:tcPr>
          <w:p w14:paraId="3CB128B7" w14:textId="611CB6DB" w:rsidR="002937DB" w:rsidRPr="00F56C31" w:rsidRDefault="002937DB" w:rsidP="002937DB">
            <w:pPr>
              <w:rPr>
                <w:rFonts w:ascii="Segoe UI Light" w:hAnsi="Segoe UI Light" w:cs="Segoe UI Light"/>
                <w:lang w:val="en-US"/>
              </w:rPr>
            </w:pPr>
            <w:r w:rsidRPr="002937DB">
              <w:rPr>
                <w:rFonts w:ascii="Segoe UI Light" w:hAnsi="Segoe UI Light" w:cs="Segoe UI Light"/>
              </w:rPr>
              <w:t>{{client</w:t>
            </w:r>
            <w:r w:rsidR="00F56C31" w:rsidRPr="00F56C31">
              <w:rPr>
                <w:rFonts w:ascii="Segoe UI Light" w:hAnsi="Segoe UI Light" w:cs="Segoe UI Light"/>
                <w:lang w:val="en-US"/>
              </w:rPr>
              <w:t>SGC</w:t>
            </w:r>
            <w:r w:rsidRPr="002937DB">
              <w:rPr>
                <w:rFonts w:ascii="Segoe UI Light" w:hAnsi="Segoe UI Light" w:cs="Segoe UI Light"/>
              </w:rPr>
              <w:t>}}</w:t>
            </w:r>
          </w:p>
        </w:tc>
        <w:tc>
          <w:tcPr>
            <w:tcW w:w="3808" w:type="dxa"/>
          </w:tcPr>
          <w:p w14:paraId="7373D7D5" w14:textId="7E8539A5" w:rsidR="002937DB" w:rsidRPr="002E4ABC" w:rsidRDefault="002937DB" w:rsidP="002937DB">
            <w:pPr>
              <w:rPr>
                <w:rFonts w:ascii="Segoe UI Light" w:hAnsi="Segoe UI Light" w:cs="Segoe UI Light"/>
              </w:rPr>
            </w:pPr>
            <w:r w:rsidRPr="003223E4">
              <w:rPr>
                <w:rFonts w:ascii="Segoe UI Light" w:hAnsi="Segoe UI Light" w:cs="Segoe UI Light"/>
              </w:rPr>
              <w:t>{{partner</w:t>
            </w:r>
            <w:r w:rsidR="00F56C31" w:rsidRPr="00F56C31">
              <w:rPr>
                <w:rFonts w:ascii="Segoe UI Light" w:hAnsi="Segoe UI Light" w:cs="Segoe UI Light"/>
                <w:lang w:val="en-US"/>
              </w:rPr>
              <w:t>SGC</w:t>
            </w:r>
            <w:r w:rsidRPr="003223E4">
              <w:rPr>
                <w:rFonts w:ascii="Segoe UI Light" w:hAnsi="Segoe UI Light" w:cs="Segoe UI Light"/>
              </w:rPr>
              <w:t>}}</w:t>
            </w:r>
          </w:p>
        </w:tc>
      </w:tr>
      <w:tr w:rsidR="002937DB" w14:paraId="46D9B03D" w14:textId="77777777" w:rsidTr="00AC3923">
        <w:trPr>
          <w:trHeight w:val="419"/>
        </w:trPr>
        <w:tc>
          <w:tcPr>
            <w:tcW w:w="2664" w:type="dxa"/>
            <w:shd w:val="clear" w:color="auto" w:fill="E6E6E6"/>
          </w:tcPr>
          <w:p w14:paraId="39309D72"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Salary Sacrifice Contributions</w:t>
            </w:r>
          </w:p>
        </w:tc>
        <w:tc>
          <w:tcPr>
            <w:tcW w:w="3636" w:type="dxa"/>
          </w:tcPr>
          <w:p w14:paraId="1914FCD4" w14:textId="5FC1F262"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S</w:t>
            </w:r>
            <w:r w:rsidR="00F56C31" w:rsidRPr="00F56C31">
              <w:rPr>
                <w:rFonts w:ascii="Segoe UI Light" w:hAnsi="Segoe UI Light" w:cs="Segoe UI Light"/>
                <w:lang w:val="en-US"/>
              </w:rPr>
              <w:t>alarySacrificeContributions</w:t>
            </w:r>
            <w:proofErr w:type="spellEnd"/>
            <w:r w:rsidRPr="002937DB">
              <w:rPr>
                <w:rFonts w:ascii="Segoe UI Light" w:hAnsi="Segoe UI Light" w:cs="Segoe UI Light"/>
              </w:rPr>
              <w:t>}}</w:t>
            </w:r>
          </w:p>
        </w:tc>
        <w:tc>
          <w:tcPr>
            <w:tcW w:w="3808" w:type="dxa"/>
          </w:tcPr>
          <w:p w14:paraId="5533FF65" w14:textId="77B3243A"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sidR="00F56C31">
              <w:rPr>
                <w:rFonts w:ascii="Segoe UI Light" w:hAnsi="Segoe UI Light" w:cs="Segoe UI Light"/>
              </w:rPr>
              <w:t>S</w:t>
            </w:r>
            <w:r w:rsidR="00F56C31" w:rsidRPr="00F56C31">
              <w:rPr>
                <w:rFonts w:ascii="Segoe UI Light" w:hAnsi="Segoe UI Light" w:cs="Segoe UI Light"/>
                <w:lang w:val="en-US"/>
              </w:rPr>
              <w:t>alarySacrificeContributions</w:t>
            </w:r>
            <w:proofErr w:type="spellEnd"/>
            <w:r w:rsidRPr="003223E4">
              <w:rPr>
                <w:rFonts w:ascii="Segoe UI Light" w:hAnsi="Segoe UI Light" w:cs="Segoe UI Light"/>
              </w:rPr>
              <w:t>}}</w:t>
            </w:r>
          </w:p>
        </w:tc>
      </w:tr>
      <w:tr w:rsidR="002937DB" w14:paraId="424AE004" w14:textId="77777777" w:rsidTr="00AC3923">
        <w:trPr>
          <w:trHeight w:val="209"/>
        </w:trPr>
        <w:tc>
          <w:tcPr>
            <w:tcW w:w="2664" w:type="dxa"/>
            <w:shd w:val="clear" w:color="auto" w:fill="E6E6E6"/>
          </w:tcPr>
          <w:p w14:paraId="284AF93D"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After-Tax Contributions</w:t>
            </w:r>
          </w:p>
        </w:tc>
        <w:tc>
          <w:tcPr>
            <w:tcW w:w="3636" w:type="dxa"/>
          </w:tcPr>
          <w:p w14:paraId="5F487445" w14:textId="471CB9E1"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A</w:t>
            </w:r>
            <w:r w:rsidR="00F56C31" w:rsidRPr="00F56C31">
              <w:rPr>
                <w:rFonts w:ascii="Segoe UI Light" w:hAnsi="Segoe UI Light" w:cs="Segoe UI Light"/>
                <w:lang w:val="en-US"/>
              </w:rPr>
              <w:t>fterTaxContributions</w:t>
            </w:r>
            <w:proofErr w:type="spellEnd"/>
            <w:r w:rsidRPr="002937DB">
              <w:rPr>
                <w:rFonts w:ascii="Segoe UI Light" w:hAnsi="Segoe UI Light" w:cs="Segoe UI Light"/>
              </w:rPr>
              <w:t>}}</w:t>
            </w:r>
          </w:p>
        </w:tc>
        <w:tc>
          <w:tcPr>
            <w:tcW w:w="3808" w:type="dxa"/>
          </w:tcPr>
          <w:p w14:paraId="79A17678" w14:textId="1F6B2DF0" w:rsidR="002937DB" w:rsidRPr="00F56C31" w:rsidRDefault="002937DB" w:rsidP="002937DB">
            <w:pPr>
              <w:rPr>
                <w:rFonts w:ascii="Segoe UI Light" w:hAnsi="Segoe UI Light" w:cs="Segoe UI Light"/>
                <w:lang w:val="en-US"/>
              </w:rPr>
            </w:pPr>
            <w:r w:rsidRPr="003223E4">
              <w:rPr>
                <w:rFonts w:ascii="Segoe UI Light" w:hAnsi="Segoe UI Light" w:cs="Segoe UI Light"/>
              </w:rPr>
              <w:t>{{</w:t>
            </w:r>
            <w:proofErr w:type="spellStart"/>
            <w:r w:rsidRPr="003223E4">
              <w:rPr>
                <w:rFonts w:ascii="Segoe UI Light" w:hAnsi="Segoe UI Light" w:cs="Segoe UI Light"/>
              </w:rPr>
              <w:t>partner</w:t>
            </w:r>
            <w:r w:rsidR="00F56C31">
              <w:rPr>
                <w:rFonts w:ascii="Segoe UI Light" w:hAnsi="Segoe UI Light" w:cs="Segoe UI Light"/>
              </w:rPr>
              <w:t>A</w:t>
            </w:r>
            <w:r w:rsidR="00F56C31" w:rsidRPr="00F56C31">
              <w:rPr>
                <w:rFonts w:ascii="Segoe UI Light" w:hAnsi="Segoe UI Light" w:cs="Segoe UI Light"/>
                <w:lang w:val="en-US"/>
              </w:rPr>
              <w:t>fterTaxContributions</w:t>
            </w:r>
            <w:proofErr w:type="spellEnd"/>
            <w:r w:rsidRPr="003223E4">
              <w:rPr>
                <w:rFonts w:ascii="Segoe UI Light" w:hAnsi="Segoe UI Light" w:cs="Segoe UI Light"/>
              </w:rPr>
              <w:t>}}</w:t>
            </w:r>
          </w:p>
        </w:tc>
      </w:tr>
      <w:tr w:rsidR="002937DB" w14:paraId="494FA647" w14:textId="77777777" w:rsidTr="00AC3923">
        <w:trPr>
          <w:trHeight w:val="209"/>
        </w:trPr>
        <w:tc>
          <w:tcPr>
            <w:tcW w:w="2664" w:type="dxa"/>
            <w:shd w:val="clear" w:color="auto" w:fill="E6E6E6"/>
          </w:tcPr>
          <w:p w14:paraId="4D80CE32"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Choice of Super Fund</w:t>
            </w:r>
          </w:p>
        </w:tc>
        <w:tc>
          <w:tcPr>
            <w:tcW w:w="3636" w:type="dxa"/>
          </w:tcPr>
          <w:p w14:paraId="61733EB6" w14:textId="36845079"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C</w:t>
            </w:r>
            <w:r w:rsidR="00F56C31" w:rsidRPr="00F56C31">
              <w:rPr>
                <w:rFonts w:ascii="Segoe UI Light" w:hAnsi="Segoe UI Light" w:cs="Segoe UI Light"/>
                <w:lang w:val="en-US"/>
              </w:rPr>
              <w:t>hoiceOfFund</w:t>
            </w:r>
            <w:proofErr w:type="spellEnd"/>
            <w:r w:rsidRPr="002937DB">
              <w:rPr>
                <w:rFonts w:ascii="Segoe UI Light" w:hAnsi="Segoe UI Light" w:cs="Segoe UI Light"/>
              </w:rPr>
              <w:t>}}</w:t>
            </w:r>
          </w:p>
        </w:tc>
        <w:tc>
          <w:tcPr>
            <w:tcW w:w="3808" w:type="dxa"/>
          </w:tcPr>
          <w:p w14:paraId="1D39B133" w14:textId="3B28A837" w:rsidR="002937DB" w:rsidRPr="002E4ABC" w:rsidRDefault="002937DB" w:rsidP="002937DB">
            <w:pPr>
              <w:rPr>
                <w:rFonts w:ascii="Segoe UI Light" w:hAnsi="Segoe UI Light" w:cs="Segoe UI Light"/>
              </w:rPr>
            </w:pPr>
            <w:r w:rsidRPr="003223E4">
              <w:rPr>
                <w:rFonts w:ascii="Segoe UI Light" w:hAnsi="Segoe UI Light" w:cs="Segoe UI Light"/>
              </w:rPr>
              <w:t>{{</w:t>
            </w:r>
            <w:proofErr w:type="spellStart"/>
            <w:r w:rsidRPr="003223E4">
              <w:rPr>
                <w:rFonts w:ascii="Segoe UI Light" w:hAnsi="Segoe UI Light" w:cs="Segoe UI Light"/>
              </w:rPr>
              <w:t>partner</w:t>
            </w:r>
            <w:r w:rsidR="00F56C31">
              <w:rPr>
                <w:rFonts w:ascii="Segoe UI Light" w:hAnsi="Segoe UI Light" w:cs="Segoe UI Light"/>
              </w:rPr>
              <w:t>C</w:t>
            </w:r>
            <w:r w:rsidR="00F56C31" w:rsidRPr="00F56C31">
              <w:rPr>
                <w:rFonts w:ascii="Segoe UI Light" w:hAnsi="Segoe UI Light" w:cs="Segoe UI Light"/>
                <w:lang w:val="en-US"/>
              </w:rPr>
              <w:t>hoiceOfFund</w:t>
            </w:r>
            <w:proofErr w:type="spellEnd"/>
            <w:r w:rsidRPr="003223E4">
              <w:rPr>
                <w:rFonts w:ascii="Segoe UI Light" w:hAnsi="Segoe UI Light" w:cs="Segoe UI Light"/>
              </w:rPr>
              <w:t>}}</w:t>
            </w:r>
          </w:p>
        </w:tc>
      </w:tr>
      <w:tr w:rsidR="001B3ABD" w:rsidRPr="001B3ABD" w14:paraId="259ADFCD" w14:textId="77777777" w:rsidTr="001B3ABD">
        <w:trPr>
          <w:trHeight w:val="209"/>
        </w:trPr>
        <w:tc>
          <w:tcPr>
            <w:tcW w:w="10108" w:type="dxa"/>
            <w:gridSpan w:val="3"/>
            <w:shd w:val="clear" w:color="auto" w:fill="004E99"/>
          </w:tcPr>
          <w:p w14:paraId="0FAAC6D7" w14:textId="77777777" w:rsidR="001340EB" w:rsidRPr="001B3ABD" w:rsidRDefault="001340EB" w:rsidP="001340EB">
            <w:pPr>
              <w:rPr>
                <w:rFonts w:ascii="Segoe UI Light" w:hAnsi="Segoe UI Light" w:cs="Segoe UI Light"/>
                <w:b/>
                <w:color w:val="FFFFFF" w:themeColor="background1"/>
              </w:rPr>
            </w:pPr>
            <w:r w:rsidRPr="001B3ABD">
              <w:rPr>
                <w:rFonts w:ascii="Segoe UI Light" w:eastAsia="Times New Roman" w:hAnsi="Segoe UI Light" w:cs="Segoe UI Light"/>
                <w:b/>
                <w:caps/>
                <w:color w:val="FFFFFF" w:themeColor="background1"/>
              </w:rPr>
              <w:t>SALARY PACKAGING</w:t>
            </w:r>
          </w:p>
        </w:tc>
      </w:tr>
      <w:tr w:rsidR="001340EB" w14:paraId="3C90B7F8" w14:textId="77777777" w:rsidTr="00AC3923">
        <w:trPr>
          <w:trHeight w:val="209"/>
        </w:trPr>
        <w:tc>
          <w:tcPr>
            <w:tcW w:w="2664" w:type="dxa"/>
            <w:shd w:val="clear" w:color="auto" w:fill="E6E6E6"/>
          </w:tcPr>
          <w:p w14:paraId="41889011" w14:textId="77777777" w:rsidR="001340EB" w:rsidRPr="002E4ABC" w:rsidRDefault="001340EB" w:rsidP="001340EB">
            <w:pPr>
              <w:rPr>
                <w:rFonts w:ascii="Segoe UI Light" w:hAnsi="Segoe UI Light" w:cs="Segoe UI Light"/>
                <w:bCs/>
              </w:rPr>
            </w:pPr>
            <w:r w:rsidRPr="002E4ABC">
              <w:rPr>
                <w:rFonts w:ascii="Segoe UI Light" w:hAnsi="Segoe UI Light" w:cs="Segoe UI Light"/>
                <w:bCs/>
              </w:rPr>
              <w:t>Employer FBT Status</w:t>
            </w:r>
          </w:p>
        </w:tc>
        <w:tc>
          <w:tcPr>
            <w:tcW w:w="3636" w:type="dxa"/>
          </w:tcPr>
          <w:p w14:paraId="2F0BB8CA" w14:textId="1996E16A" w:rsidR="001340EB" w:rsidRPr="00F56C31" w:rsidRDefault="00F56C31" w:rsidP="001340E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F56C31">
              <w:rPr>
                <w:rFonts w:ascii="Segoe UI Light" w:hAnsi="Segoe UI Light" w:cs="Segoe UI Light"/>
                <w:lang w:val="en-US"/>
              </w:rPr>
              <w:t>mployerFBTStatus</w:t>
            </w:r>
            <w:proofErr w:type="spellEnd"/>
            <w:r w:rsidRPr="002937DB">
              <w:rPr>
                <w:rFonts w:ascii="Segoe UI Light" w:hAnsi="Segoe UI Light" w:cs="Segoe UI Light"/>
              </w:rPr>
              <w:t>}}</w:t>
            </w:r>
          </w:p>
        </w:tc>
        <w:tc>
          <w:tcPr>
            <w:tcW w:w="3808" w:type="dxa"/>
          </w:tcPr>
          <w:p w14:paraId="6FBCE456" w14:textId="0E9F4FB4" w:rsidR="001340EB" w:rsidRPr="002E4ABC" w:rsidRDefault="00F56C31" w:rsidP="001340EB">
            <w:pPr>
              <w:rPr>
                <w:rFonts w:ascii="Segoe UI Light" w:hAnsi="Segoe UI Light" w:cs="Segoe UI Light"/>
              </w:rPr>
            </w:pPr>
            <w:r w:rsidRPr="002937DB">
              <w:rPr>
                <w:rFonts w:ascii="Segoe UI Light" w:hAnsi="Segoe UI Light" w:cs="Segoe UI Light"/>
              </w:rPr>
              <w:t>{{</w:t>
            </w:r>
            <w:proofErr w:type="spellStart"/>
            <w:r w:rsidRPr="002A5A62">
              <w:rPr>
                <w:rFonts w:ascii="Segoe UI Light" w:hAnsi="Segoe UI Light" w:cs="Segoe UI Light"/>
              </w:rPr>
              <w:t>partner</w:t>
            </w:r>
            <w:r>
              <w:rPr>
                <w:rFonts w:ascii="Segoe UI Light" w:hAnsi="Segoe UI Light" w:cs="Segoe UI Light"/>
              </w:rPr>
              <w:t>E</w:t>
            </w:r>
            <w:r w:rsidRPr="00F56C31">
              <w:rPr>
                <w:rFonts w:ascii="Segoe UI Light" w:hAnsi="Segoe UI Light" w:cs="Segoe UI Light"/>
                <w:lang w:val="en-US"/>
              </w:rPr>
              <w:t>mployerFBTStatus</w:t>
            </w:r>
            <w:proofErr w:type="spellEnd"/>
            <w:r w:rsidRPr="002937DB">
              <w:rPr>
                <w:rFonts w:ascii="Segoe UI Light" w:hAnsi="Segoe UI Light" w:cs="Segoe UI Light"/>
              </w:rPr>
              <w:t>}}</w:t>
            </w:r>
          </w:p>
        </w:tc>
      </w:tr>
      <w:tr w:rsidR="002937DB" w14:paraId="588774C1" w14:textId="77777777" w:rsidTr="00AC3923">
        <w:trPr>
          <w:trHeight w:val="419"/>
        </w:trPr>
        <w:tc>
          <w:tcPr>
            <w:tcW w:w="2664" w:type="dxa"/>
            <w:shd w:val="clear" w:color="auto" w:fill="E6E6E6"/>
          </w:tcPr>
          <w:p w14:paraId="16EE8155"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Credit Card / Mortgage Repayments</w:t>
            </w:r>
          </w:p>
        </w:tc>
        <w:tc>
          <w:tcPr>
            <w:tcW w:w="3636" w:type="dxa"/>
          </w:tcPr>
          <w:p w14:paraId="56E4645B" w14:textId="3952881A"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C</w:t>
            </w:r>
            <w:r w:rsidR="00F56C31" w:rsidRPr="00F56C31">
              <w:rPr>
                <w:rFonts w:ascii="Segoe UI Light" w:hAnsi="Segoe UI Light" w:cs="Segoe UI Light"/>
                <w:lang w:val="en-US"/>
              </w:rPr>
              <w:t>reditCardMortgageRepayments</w:t>
            </w:r>
            <w:proofErr w:type="spellEnd"/>
            <w:r w:rsidRPr="002937DB">
              <w:rPr>
                <w:rFonts w:ascii="Segoe UI Light" w:hAnsi="Segoe UI Light" w:cs="Segoe UI Light"/>
              </w:rPr>
              <w:t>}}</w:t>
            </w:r>
          </w:p>
        </w:tc>
        <w:tc>
          <w:tcPr>
            <w:tcW w:w="3808" w:type="dxa"/>
          </w:tcPr>
          <w:p w14:paraId="12EAE608" w14:textId="56769946" w:rsidR="002937DB" w:rsidRPr="002E4ABC" w:rsidRDefault="002937DB" w:rsidP="002937DB">
            <w:pPr>
              <w:rPr>
                <w:rFonts w:ascii="Segoe UI Light" w:hAnsi="Segoe UI Light" w:cs="Segoe UI Light"/>
              </w:rPr>
            </w:pPr>
            <w:r w:rsidRPr="002A5A62">
              <w:rPr>
                <w:rFonts w:ascii="Segoe UI Light" w:hAnsi="Segoe UI Light" w:cs="Segoe UI Light"/>
              </w:rPr>
              <w:t>{{</w:t>
            </w:r>
            <w:proofErr w:type="spellStart"/>
            <w:r w:rsidRPr="002A5A62">
              <w:rPr>
                <w:rFonts w:ascii="Segoe UI Light" w:hAnsi="Segoe UI Light" w:cs="Segoe UI Light"/>
              </w:rPr>
              <w:t>partner</w:t>
            </w:r>
            <w:r w:rsidR="00F56C31">
              <w:rPr>
                <w:rFonts w:ascii="Segoe UI Light" w:hAnsi="Segoe UI Light" w:cs="Segoe UI Light"/>
              </w:rPr>
              <w:t>C</w:t>
            </w:r>
            <w:r w:rsidR="00F56C31" w:rsidRPr="00F56C31">
              <w:rPr>
                <w:rFonts w:ascii="Segoe UI Light" w:hAnsi="Segoe UI Light" w:cs="Segoe UI Light"/>
                <w:lang w:val="en-US"/>
              </w:rPr>
              <w:t>reditCardMortgageRepayments</w:t>
            </w:r>
            <w:proofErr w:type="spellEnd"/>
            <w:r w:rsidRPr="002A5A62">
              <w:rPr>
                <w:rFonts w:ascii="Segoe UI Light" w:hAnsi="Segoe UI Light" w:cs="Segoe UI Light"/>
              </w:rPr>
              <w:t>}}</w:t>
            </w:r>
          </w:p>
        </w:tc>
      </w:tr>
      <w:tr w:rsidR="002937DB" w14:paraId="7521F58C" w14:textId="77777777" w:rsidTr="00AC3923">
        <w:trPr>
          <w:trHeight w:val="209"/>
        </w:trPr>
        <w:tc>
          <w:tcPr>
            <w:tcW w:w="2664" w:type="dxa"/>
            <w:shd w:val="clear" w:color="auto" w:fill="E6E6E6"/>
          </w:tcPr>
          <w:p w14:paraId="5F9704A0"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Cost Base of Car</w:t>
            </w:r>
          </w:p>
        </w:tc>
        <w:tc>
          <w:tcPr>
            <w:tcW w:w="3636" w:type="dxa"/>
          </w:tcPr>
          <w:p w14:paraId="3F995946" w14:textId="7C2811A8"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C</w:t>
            </w:r>
            <w:r w:rsidR="00F56C31" w:rsidRPr="00F56C31">
              <w:rPr>
                <w:rFonts w:ascii="Segoe UI Light" w:hAnsi="Segoe UI Light" w:cs="Segoe UI Light"/>
                <w:lang w:val="en-US"/>
              </w:rPr>
              <w:t>ostBaseOfCar</w:t>
            </w:r>
            <w:proofErr w:type="spellEnd"/>
            <w:r w:rsidRPr="002937DB">
              <w:rPr>
                <w:rFonts w:ascii="Segoe UI Light" w:hAnsi="Segoe UI Light" w:cs="Segoe UI Light"/>
              </w:rPr>
              <w:t>}}</w:t>
            </w:r>
          </w:p>
        </w:tc>
        <w:tc>
          <w:tcPr>
            <w:tcW w:w="3808" w:type="dxa"/>
          </w:tcPr>
          <w:p w14:paraId="7902A286" w14:textId="60EF699D" w:rsidR="002937DB" w:rsidRPr="002E4ABC" w:rsidRDefault="002937DB" w:rsidP="002937DB">
            <w:pPr>
              <w:rPr>
                <w:rFonts w:ascii="Segoe UI Light" w:hAnsi="Segoe UI Light" w:cs="Segoe UI Light"/>
              </w:rPr>
            </w:pPr>
            <w:r w:rsidRPr="002A5A62">
              <w:rPr>
                <w:rFonts w:ascii="Segoe UI Light" w:hAnsi="Segoe UI Light" w:cs="Segoe UI Light"/>
              </w:rPr>
              <w:t>{{</w:t>
            </w:r>
            <w:proofErr w:type="spellStart"/>
            <w:r w:rsidRPr="002A5A62">
              <w:rPr>
                <w:rFonts w:ascii="Segoe UI Light" w:hAnsi="Segoe UI Light" w:cs="Segoe UI Light"/>
              </w:rPr>
              <w:t>partner</w:t>
            </w:r>
            <w:r w:rsidR="00F56C31">
              <w:rPr>
                <w:rFonts w:ascii="Segoe UI Light" w:hAnsi="Segoe UI Light" w:cs="Segoe UI Light"/>
              </w:rPr>
              <w:t>C</w:t>
            </w:r>
            <w:r w:rsidR="00F56C31" w:rsidRPr="00F56C31">
              <w:rPr>
                <w:rFonts w:ascii="Segoe UI Light" w:hAnsi="Segoe UI Light" w:cs="Segoe UI Light"/>
                <w:lang w:val="en-US"/>
              </w:rPr>
              <w:t>ostBaseOfCar</w:t>
            </w:r>
            <w:proofErr w:type="spellEnd"/>
            <w:r w:rsidRPr="002A5A62">
              <w:rPr>
                <w:rFonts w:ascii="Segoe UI Light" w:hAnsi="Segoe UI Light" w:cs="Segoe UI Light"/>
              </w:rPr>
              <w:t>}}</w:t>
            </w:r>
          </w:p>
        </w:tc>
      </w:tr>
      <w:tr w:rsidR="002937DB" w14:paraId="21968CF0" w14:textId="77777777" w:rsidTr="00AC3923">
        <w:trPr>
          <w:trHeight w:val="197"/>
        </w:trPr>
        <w:tc>
          <w:tcPr>
            <w:tcW w:w="2664" w:type="dxa"/>
            <w:shd w:val="clear" w:color="auto" w:fill="E6E6E6"/>
          </w:tcPr>
          <w:p w14:paraId="32D5FA44"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FBT Paid by Employer</w:t>
            </w:r>
          </w:p>
        </w:tc>
        <w:tc>
          <w:tcPr>
            <w:tcW w:w="3636" w:type="dxa"/>
          </w:tcPr>
          <w:p w14:paraId="55EEC6A9" w14:textId="0C6ED028" w:rsidR="002937DB" w:rsidRPr="00F56C31" w:rsidRDefault="002937DB" w:rsidP="002937DB">
            <w:pPr>
              <w:rPr>
                <w:rFonts w:ascii="Segoe UI Light" w:hAnsi="Segoe UI Light" w:cs="Segoe UI Light"/>
                <w:lang w:val="en-US"/>
              </w:rPr>
            </w:pPr>
            <w:r w:rsidRPr="002937DB">
              <w:rPr>
                <w:rFonts w:ascii="Segoe UI Light" w:hAnsi="Segoe UI Light" w:cs="Segoe UI Light"/>
              </w:rPr>
              <w:t>{{client</w:t>
            </w:r>
            <w:proofErr w:type="spellStart"/>
            <w:r w:rsidR="00F56C31" w:rsidRPr="00F56C31">
              <w:rPr>
                <w:rFonts w:ascii="Segoe UI Light" w:hAnsi="Segoe UI Light" w:cs="Segoe UI Light"/>
                <w:lang w:val="en-US"/>
              </w:rPr>
              <w:t>FBTPaidByEmployer</w:t>
            </w:r>
            <w:proofErr w:type="spellEnd"/>
            <w:r w:rsidRPr="002937DB">
              <w:rPr>
                <w:rFonts w:ascii="Segoe UI Light" w:hAnsi="Segoe UI Light" w:cs="Segoe UI Light"/>
              </w:rPr>
              <w:t>}}</w:t>
            </w:r>
          </w:p>
        </w:tc>
        <w:tc>
          <w:tcPr>
            <w:tcW w:w="3808" w:type="dxa"/>
          </w:tcPr>
          <w:p w14:paraId="444837EE" w14:textId="7CC356A4" w:rsidR="002937DB" w:rsidRPr="002E4ABC" w:rsidRDefault="002937DB" w:rsidP="002937DB">
            <w:pPr>
              <w:rPr>
                <w:rFonts w:ascii="Segoe UI Light" w:hAnsi="Segoe UI Light" w:cs="Segoe UI Light"/>
              </w:rPr>
            </w:pPr>
            <w:r w:rsidRPr="002A5A62">
              <w:rPr>
                <w:rFonts w:ascii="Segoe UI Light" w:hAnsi="Segoe UI Light" w:cs="Segoe UI Light"/>
              </w:rPr>
              <w:t>{{partner</w:t>
            </w:r>
            <w:proofErr w:type="spellStart"/>
            <w:r w:rsidR="00F56C31" w:rsidRPr="00F56C31">
              <w:rPr>
                <w:rFonts w:ascii="Segoe UI Light" w:hAnsi="Segoe UI Light" w:cs="Segoe UI Light"/>
                <w:lang w:val="en-US"/>
              </w:rPr>
              <w:t>FBTPaidByEmployer</w:t>
            </w:r>
            <w:proofErr w:type="spellEnd"/>
            <w:r w:rsidRPr="002A5A62">
              <w:rPr>
                <w:rFonts w:ascii="Segoe UI Light" w:hAnsi="Segoe UI Light" w:cs="Segoe UI Light"/>
              </w:rPr>
              <w:t>}}</w:t>
            </w:r>
          </w:p>
        </w:tc>
      </w:tr>
      <w:tr w:rsidR="002937DB" w14:paraId="17E354B9" w14:textId="77777777" w:rsidTr="00AC3923">
        <w:trPr>
          <w:trHeight w:val="209"/>
        </w:trPr>
        <w:tc>
          <w:tcPr>
            <w:tcW w:w="2664" w:type="dxa"/>
            <w:shd w:val="clear" w:color="auto" w:fill="E6E6E6"/>
          </w:tcPr>
          <w:p w14:paraId="27A9A71C"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Running Costs of Car</w:t>
            </w:r>
          </w:p>
        </w:tc>
        <w:tc>
          <w:tcPr>
            <w:tcW w:w="3636" w:type="dxa"/>
          </w:tcPr>
          <w:p w14:paraId="327CA16F" w14:textId="07D84C98" w:rsidR="002937DB" w:rsidRPr="00F56C31" w:rsidRDefault="002937DB" w:rsidP="002937DB">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sidR="00F56C31">
              <w:rPr>
                <w:rFonts w:ascii="Segoe UI Light" w:hAnsi="Segoe UI Light" w:cs="Segoe UI Light"/>
              </w:rPr>
              <w:t>R</w:t>
            </w:r>
            <w:r w:rsidR="00F56C31" w:rsidRPr="00F56C31">
              <w:rPr>
                <w:rFonts w:ascii="Segoe UI Light" w:hAnsi="Segoe UI Light" w:cs="Segoe UI Light"/>
                <w:lang w:val="en-US"/>
              </w:rPr>
              <w:t>unningCostsOfCar</w:t>
            </w:r>
            <w:proofErr w:type="spellEnd"/>
            <w:r w:rsidRPr="002937DB">
              <w:rPr>
                <w:rFonts w:ascii="Segoe UI Light" w:hAnsi="Segoe UI Light" w:cs="Segoe UI Light"/>
              </w:rPr>
              <w:t>}}</w:t>
            </w:r>
          </w:p>
        </w:tc>
        <w:tc>
          <w:tcPr>
            <w:tcW w:w="3808" w:type="dxa"/>
          </w:tcPr>
          <w:p w14:paraId="7249E501" w14:textId="465050C5" w:rsidR="002937DB" w:rsidRPr="002E4ABC" w:rsidRDefault="002937DB" w:rsidP="002937DB">
            <w:pPr>
              <w:rPr>
                <w:rFonts w:ascii="Segoe UI Light" w:hAnsi="Segoe UI Light" w:cs="Segoe UI Light"/>
              </w:rPr>
            </w:pPr>
            <w:r w:rsidRPr="002A5A62">
              <w:rPr>
                <w:rFonts w:ascii="Segoe UI Light" w:hAnsi="Segoe UI Light" w:cs="Segoe UI Light"/>
              </w:rPr>
              <w:t>{{</w:t>
            </w:r>
            <w:proofErr w:type="spellStart"/>
            <w:r w:rsidRPr="002A5A62">
              <w:rPr>
                <w:rFonts w:ascii="Segoe UI Light" w:hAnsi="Segoe UI Light" w:cs="Segoe UI Light"/>
              </w:rPr>
              <w:t>partner</w:t>
            </w:r>
            <w:r w:rsidR="00F56C31">
              <w:rPr>
                <w:rFonts w:ascii="Segoe UI Light" w:hAnsi="Segoe UI Light" w:cs="Segoe UI Light"/>
              </w:rPr>
              <w:t>R</w:t>
            </w:r>
            <w:r w:rsidR="00F56C31" w:rsidRPr="00F56C31">
              <w:rPr>
                <w:rFonts w:ascii="Segoe UI Light" w:hAnsi="Segoe UI Light" w:cs="Segoe UI Light"/>
                <w:lang w:val="en-US"/>
              </w:rPr>
              <w:t>unningCostsOfCar</w:t>
            </w:r>
            <w:proofErr w:type="spellEnd"/>
            <w:r w:rsidRPr="002A5A62">
              <w:rPr>
                <w:rFonts w:ascii="Segoe UI Light" w:hAnsi="Segoe UI Light" w:cs="Segoe UI Light"/>
              </w:rPr>
              <w:t>}}</w:t>
            </w:r>
          </w:p>
        </w:tc>
      </w:tr>
      <w:tr w:rsidR="001B3ABD" w:rsidRPr="001B3ABD" w14:paraId="3AB882BF" w14:textId="77777777" w:rsidTr="001B3ABD">
        <w:trPr>
          <w:trHeight w:val="115"/>
        </w:trPr>
        <w:tc>
          <w:tcPr>
            <w:tcW w:w="10108" w:type="dxa"/>
            <w:gridSpan w:val="3"/>
            <w:shd w:val="clear" w:color="auto" w:fill="004E99"/>
          </w:tcPr>
          <w:p w14:paraId="0735EC57" w14:textId="77777777" w:rsidR="001340EB" w:rsidRPr="001B3ABD" w:rsidRDefault="001340EB" w:rsidP="001340EB">
            <w:pPr>
              <w:rPr>
                <w:rFonts w:ascii="Segoe UI Light" w:hAnsi="Segoe UI Light" w:cs="Segoe UI Light"/>
                <w:b/>
                <w:color w:val="FFFFFF" w:themeColor="background1"/>
              </w:rPr>
            </w:pPr>
            <w:r w:rsidRPr="001B3ABD">
              <w:rPr>
                <w:rFonts w:ascii="Segoe UI Light" w:eastAsia="Times New Roman" w:hAnsi="Segoe UI Light" w:cs="Segoe UI Light"/>
                <w:b/>
                <w:caps/>
                <w:color w:val="FFFFFF" w:themeColor="background1"/>
              </w:rPr>
              <w:t>LEAVE ENTITLEMENTS</w:t>
            </w:r>
          </w:p>
        </w:tc>
      </w:tr>
      <w:tr w:rsidR="002937DB" w14:paraId="45D32285" w14:textId="77777777" w:rsidTr="00AC3923">
        <w:trPr>
          <w:trHeight w:val="209"/>
        </w:trPr>
        <w:tc>
          <w:tcPr>
            <w:tcW w:w="2664" w:type="dxa"/>
            <w:shd w:val="clear" w:color="auto" w:fill="E6E6E6"/>
          </w:tcPr>
          <w:p w14:paraId="537CBB9E"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Annual Leave</w:t>
            </w:r>
          </w:p>
        </w:tc>
        <w:tc>
          <w:tcPr>
            <w:tcW w:w="3636" w:type="dxa"/>
          </w:tcPr>
          <w:p w14:paraId="73367B41" w14:textId="03A44F0E" w:rsidR="002937DB" w:rsidRPr="00F56C31" w:rsidRDefault="002937DB" w:rsidP="002937DB">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sidR="00F56C31">
              <w:rPr>
                <w:rFonts w:ascii="Segoe UI Light" w:hAnsi="Segoe UI Light" w:cs="Segoe UI Light"/>
              </w:rPr>
              <w:t>A</w:t>
            </w:r>
            <w:r w:rsidR="00F56C31" w:rsidRPr="00F56C31">
              <w:rPr>
                <w:rFonts w:ascii="Segoe UI Light" w:hAnsi="Segoe UI Light" w:cs="Segoe UI Light"/>
                <w:lang w:val="en-US"/>
              </w:rPr>
              <w:t>nnual</w:t>
            </w:r>
            <w:proofErr w:type="spellEnd"/>
            <w:r w:rsidRPr="00144F3D">
              <w:rPr>
                <w:rFonts w:ascii="Segoe UI Light" w:hAnsi="Segoe UI Light" w:cs="Segoe UI Light"/>
              </w:rPr>
              <w:t>}}</w:t>
            </w:r>
          </w:p>
        </w:tc>
        <w:tc>
          <w:tcPr>
            <w:tcW w:w="3808" w:type="dxa"/>
          </w:tcPr>
          <w:p w14:paraId="0C236B2C" w14:textId="3DCC013A" w:rsidR="002937DB" w:rsidRPr="002E4ABC" w:rsidRDefault="002937DB" w:rsidP="002937DB">
            <w:pPr>
              <w:rPr>
                <w:rFonts w:ascii="Segoe UI Light" w:hAnsi="Segoe UI Light" w:cs="Segoe UI Light"/>
              </w:rPr>
            </w:pPr>
            <w:r w:rsidRPr="00970CD1">
              <w:rPr>
                <w:rFonts w:ascii="Segoe UI Light" w:hAnsi="Segoe UI Light" w:cs="Segoe UI Light"/>
              </w:rPr>
              <w:t>{{</w:t>
            </w:r>
            <w:proofErr w:type="spellStart"/>
            <w:r w:rsidRPr="00970CD1">
              <w:rPr>
                <w:rFonts w:ascii="Segoe UI Light" w:hAnsi="Segoe UI Light" w:cs="Segoe UI Light"/>
              </w:rPr>
              <w:t>partner</w:t>
            </w:r>
            <w:r w:rsidR="00F56C31">
              <w:rPr>
                <w:rFonts w:ascii="Segoe UI Light" w:hAnsi="Segoe UI Light" w:cs="Segoe UI Light"/>
              </w:rPr>
              <w:t>A</w:t>
            </w:r>
            <w:r w:rsidR="00F56C31" w:rsidRPr="00F56C31">
              <w:rPr>
                <w:rFonts w:ascii="Segoe UI Light" w:hAnsi="Segoe UI Light" w:cs="Segoe UI Light"/>
                <w:lang w:val="en-US"/>
              </w:rPr>
              <w:t>nnual</w:t>
            </w:r>
            <w:proofErr w:type="spellEnd"/>
            <w:r w:rsidRPr="00970CD1">
              <w:rPr>
                <w:rFonts w:ascii="Segoe UI Light" w:hAnsi="Segoe UI Light" w:cs="Segoe UI Light"/>
              </w:rPr>
              <w:t>}}</w:t>
            </w:r>
          </w:p>
        </w:tc>
      </w:tr>
      <w:tr w:rsidR="002937DB" w14:paraId="72F645EB" w14:textId="77777777" w:rsidTr="00AC3923">
        <w:trPr>
          <w:trHeight w:val="209"/>
        </w:trPr>
        <w:tc>
          <w:tcPr>
            <w:tcW w:w="2664" w:type="dxa"/>
            <w:shd w:val="clear" w:color="auto" w:fill="E6E6E6"/>
          </w:tcPr>
          <w:p w14:paraId="4FE0103F"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Sick Leave</w:t>
            </w:r>
          </w:p>
        </w:tc>
        <w:tc>
          <w:tcPr>
            <w:tcW w:w="3636" w:type="dxa"/>
          </w:tcPr>
          <w:p w14:paraId="61DC291C" w14:textId="425D4818" w:rsidR="002937DB" w:rsidRPr="00F56C31" w:rsidRDefault="002937DB" w:rsidP="002937DB">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sidR="00F56C31">
              <w:rPr>
                <w:rFonts w:ascii="Segoe UI Light" w:hAnsi="Segoe UI Light" w:cs="Segoe UI Light"/>
              </w:rPr>
              <w:t>S</w:t>
            </w:r>
            <w:proofErr w:type="spellEnd"/>
            <w:r w:rsidR="00F56C31" w:rsidRPr="00F56C31">
              <w:rPr>
                <w:rFonts w:ascii="Segoe UI Light" w:hAnsi="Segoe UI Light" w:cs="Segoe UI Light"/>
                <w:lang w:val="en-US"/>
              </w:rPr>
              <w:t>ick</w:t>
            </w:r>
            <w:r w:rsidRPr="00144F3D">
              <w:rPr>
                <w:rFonts w:ascii="Segoe UI Light" w:hAnsi="Segoe UI Light" w:cs="Segoe UI Light"/>
              </w:rPr>
              <w:t>}}</w:t>
            </w:r>
          </w:p>
        </w:tc>
        <w:tc>
          <w:tcPr>
            <w:tcW w:w="3808" w:type="dxa"/>
          </w:tcPr>
          <w:p w14:paraId="56220A69" w14:textId="6CCBA979" w:rsidR="002937DB" w:rsidRPr="00F56C31" w:rsidRDefault="002937DB" w:rsidP="002937DB">
            <w:pPr>
              <w:rPr>
                <w:rFonts w:ascii="Segoe UI Light" w:hAnsi="Segoe UI Light" w:cs="Segoe UI Light"/>
                <w:lang w:val="en-US"/>
              </w:rPr>
            </w:pPr>
            <w:r w:rsidRPr="00970CD1">
              <w:rPr>
                <w:rFonts w:ascii="Segoe UI Light" w:hAnsi="Segoe UI Light" w:cs="Segoe UI Light"/>
              </w:rPr>
              <w:t>{{</w:t>
            </w:r>
            <w:proofErr w:type="spellStart"/>
            <w:r w:rsidRPr="00970CD1">
              <w:rPr>
                <w:rFonts w:ascii="Segoe UI Light" w:hAnsi="Segoe UI Light" w:cs="Segoe UI Light"/>
              </w:rPr>
              <w:t>partner</w:t>
            </w:r>
            <w:r w:rsidR="00F56C31">
              <w:rPr>
                <w:rFonts w:ascii="Segoe UI Light" w:hAnsi="Segoe UI Light" w:cs="Segoe UI Light"/>
              </w:rPr>
              <w:t>S</w:t>
            </w:r>
            <w:proofErr w:type="spellEnd"/>
            <w:r w:rsidR="00F56C31" w:rsidRPr="00F56C31">
              <w:rPr>
                <w:rFonts w:ascii="Segoe UI Light" w:hAnsi="Segoe UI Light" w:cs="Segoe UI Light"/>
                <w:lang w:val="en-US"/>
              </w:rPr>
              <w:t>ick</w:t>
            </w:r>
            <w:r w:rsidRPr="00970CD1">
              <w:rPr>
                <w:rFonts w:ascii="Segoe UI Light" w:hAnsi="Segoe UI Light" w:cs="Segoe UI Light"/>
              </w:rPr>
              <w:t>}}</w:t>
            </w:r>
          </w:p>
        </w:tc>
      </w:tr>
      <w:tr w:rsidR="002937DB" w14:paraId="7A3DC1EF" w14:textId="77777777" w:rsidTr="00AC3923">
        <w:trPr>
          <w:trHeight w:val="209"/>
        </w:trPr>
        <w:tc>
          <w:tcPr>
            <w:tcW w:w="2664" w:type="dxa"/>
            <w:shd w:val="clear" w:color="auto" w:fill="E6E6E6"/>
          </w:tcPr>
          <w:p w14:paraId="6CE53829" w14:textId="77777777" w:rsidR="002937DB" w:rsidRPr="002E4ABC" w:rsidRDefault="002937DB" w:rsidP="002937DB">
            <w:pPr>
              <w:rPr>
                <w:rFonts w:ascii="Segoe UI Light" w:hAnsi="Segoe UI Light" w:cs="Segoe UI Light"/>
                <w:bCs/>
              </w:rPr>
            </w:pPr>
            <w:r w:rsidRPr="002E4ABC">
              <w:rPr>
                <w:rFonts w:ascii="Segoe UI Light" w:hAnsi="Segoe UI Light" w:cs="Segoe UI Light"/>
                <w:bCs/>
              </w:rPr>
              <w:t>Long Service Leave</w:t>
            </w:r>
          </w:p>
        </w:tc>
        <w:tc>
          <w:tcPr>
            <w:tcW w:w="3636" w:type="dxa"/>
          </w:tcPr>
          <w:p w14:paraId="30A87D66" w14:textId="0D51087A" w:rsidR="002937DB" w:rsidRPr="00F56C31" w:rsidRDefault="002937DB" w:rsidP="002937DB">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sidR="00F56C31">
              <w:rPr>
                <w:rFonts w:ascii="Segoe UI Light" w:hAnsi="Segoe UI Light" w:cs="Segoe UI Light"/>
              </w:rPr>
              <w:t>L</w:t>
            </w:r>
            <w:r w:rsidR="00F56C31" w:rsidRPr="00F56C31">
              <w:rPr>
                <w:rFonts w:ascii="Segoe UI Light" w:hAnsi="Segoe UI Light" w:cs="Segoe UI Light"/>
                <w:lang w:val="en-US"/>
              </w:rPr>
              <w:t>ongService</w:t>
            </w:r>
            <w:proofErr w:type="spellEnd"/>
            <w:r w:rsidRPr="00144F3D">
              <w:rPr>
                <w:rFonts w:ascii="Segoe UI Light" w:hAnsi="Segoe UI Light" w:cs="Segoe UI Light"/>
              </w:rPr>
              <w:t>}}</w:t>
            </w:r>
          </w:p>
        </w:tc>
        <w:tc>
          <w:tcPr>
            <w:tcW w:w="3808" w:type="dxa"/>
          </w:tcPr>
          <w:p w14:paraId="4ADF7950" w14:textId="4E55795C" w:rsidR="002937DB" w:rsidRPr="002E4ABC" w:rsidRDefault="002937DB" w:rsidP="002937DB">
            <w:pPr>
              <w:rPr>
                <w:rFonts w:ascii="Segoe UI Light" w:hAnsi="Segoe UI Light" w:cs="Segoe UI Light"/>
              </w:rPr>
            </w:pPr>
            <w:r w:rsidRPr="00970CD1">
              <w:rPr>
                <w:rFonts w:ascii="Segoe UI Light" w:hAnsi="Segoe UI Light" w:cs="Segoe UI Light"/>
              </w:rPr>
              <w:t>{{</w:t>
            </w:r>
            <w:proofErr w:type="spellStart"/>
            <w:r w:rsidRPr="00970CD1">
              <w:rPr>
                <w:rFonts w:ascii="Segoe UI Light" w:hAnsi="Segoe UI Light" w:cs="Segoe UI Light"/>
              </w:rPr>
              <w:t>partner</w:t>
            </w:r>
            <w:r w:rsidR="00F56C31">
              <w:rPr>
                <w:rFonts w:ascii="Segoe UI Light" w:hAnsi="Segoe UI Light" w:cs="Segoe UI Light"/>
              </w:rPr>
              <w:t>L</w:t>
            </w:r>
            <w:r w:rsidR="00F56C31" w:rsidRPr="00F56C31">
              <w:rPr>
                <w:rFonts w:ascii="Segoe UI Light" w:hAnsi="Segoe UI Light" w:cs="Segoe UI Light"/>
                <w:lang w:val="en-US"/>
              </w:rPr>
              <w:t>ongService</w:t>
            </w:r>
            <w:proofErr w:type="spellEnd"/>
            <w:r w:rsidRPr="00970CD1">
              <w:rPr>
                <w:rFonts w:ascii="Segoe UI Light" w:hAnsi="Segoe UI Light" w:cs="Segoe UI Light"/>
              </w:rPr>
              <w:t>}}</w:t>
            </w:r>
          </w:p>
        </w:tc>
      </w:tr>
    </w:tbl>
    <w:p w14:paraId="6AA7A739" w14:textId="63691F74" w:rsidR="00B16CD9" w:rsidRDefault="00B16CD9" w:rsidP="00B16CD9">
      <w:r>
        <w:t>{{</w:t>
      </w:r>
      <w:r>
        <w:rPr>
          <w:rFonts w:ascii="Consolas" w:eastAsia="Times New Roman" w:hAnsi="Consolas" w:cs="Times New Roman"/>
          <w:color w:val="9CDCFE"/>
          <w:sz w:val="21"/>
          <w:szCs w:val="21"/>
          <w:lang w:val="en-US" w:eastAsia="en-US"/>
        </w:rPr>
        <w:t>/</w:t>
      </w:r>
      <w:proofErr w:type="spellStart"/>
      <w:r w:rsidRPr="00B16CD9">
        <w:rPr>
          <w:lang w:val="en-US"/>
        </w:rPr>
        <w:t>coupleEmployment</w:t>
      </w:r>
      <w:proofErr w:type="spellEnd"/>
      <w:r>
        <w:t>}}</w:t>
      </w:r>
    </w:p>
    <w:p w14:paraId="658B3B52" w14:textId="507F5D7F" w:rsidR="000475D0" w:rsidRPr="00B16CD9" w:rsidRDefault="000475D0" w:rsidP="000475D0">
      <w:pPr>
        <w:rPr>
          <w:lang w:val="en-US"/>
        </w:rPr>
      </w:pPr>
      <w:r>
        <w:t>{{</w:t>
      </w:r>
      <w:r>
        <w:rPr>
          <w:rFonts w:ascii="Consolas" w:eastAsia="Times New Roman" w:hAnsi="Consolas" w:cs="Times New Roman"/>
          <w:color w:val="9CDCFE"/>
          <w:sz w:val="21"/>
          <w:szCs w:val="21"/>
          <w:lang w:val="en-US" w:eastAsia="en-US"/>
        </w:rPr>
        <w:t>^</w:t>
      </w:r>
      <w:proofErr w:type="spellStart"/>
      <w:r w:rsidRPr="00B16CD9">
        <w:rPr>
          <w:lang w:val="en-US"/>
        </w:rPr>
        <w:t>coupleEmployment</w:t>
      </w:r>
      <w:proofErr w:type="spellEnd"/>
      <w:r>
        <w:t>}}</w:t>
      </w:r>
    </w:p>
    <w:tbl>
      <w:tblPr>
        <w:tblStyle w:val="TableGrid"/>
        <w:tblW w:w="10091" w:type="dxa"/>
        <w:tblLook w:val="04A0" w:firstRow="1" w:lastRow="0" w:firstColumn="1" w:lastColumn="0" w:noHBand="0" w:noVBand="1"/>
      </w:tblPr>
      <w:tblGrid>
        <w:gridCol w:w="3142"/>
        <w:gridCol w:w="6949"/>
      </w:tblGrid>
      <w:tr w:rsidR="000475D0" w:rsidRPr="001B3ABD" w14:paraId="44C7F4E3" w14:textId="77777777" w:rsidTr="009A69C5">
        <w:trPr>
          <w:trHeight w:val="221"/>
        </w:trPr>
        <w:tc>
          <w:tcPr>
            <w:tcW w:w="3142" w:type="dxa"/>
            <w:shd w:val="clear" w:color="auto" w:fill="004E99"/>
          </w:tcPr>
          <w:p w14:paraId="7AED2FB4" w14:textId="77777777" w:rsidR="000475D0" w:rsidRPr="001B3ABD" w:rsidRDefault="000475D0" w:rsidP="000802E4">
            <w:pPr>
              <w:rPr>
                <w:rFonts w:ascii="Segoe UI Light" w:hAnsi="Segoe UI Light" w:cs="Segoe UI Light"/>
                <w:color w:val="FFFFFF" w:themeColor="background1"/>
              </w:rPr>
            </w:pPr>
          </w:p>
        </w:tc>
        <w:tc>
          <w:tcPr>
            <w:tcW w:w="6949" w:type="dxa"/>
            <w:shd w:val="clear" w:color="auto" w:fill="004E99"/>
          </w:tcPr>
          <w:p w14:paraId="784BFCEE" w14:textId="77777777" w:rsidR="000475D0" w:rsidRPr="001B3ABD" w:rsidRDefault="000475D0" w:rsidP="000802E4">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0475D0" w14:paraId="7BF03FFC" w14:textId="77777777" w:rsidTr="00AC3923">
        <w:trPr>
          <w:trHeight w:val="221"/>
        </w:trPr>
        <w:tc>
          <w:tcPr>
            <w:tcW w:w="3142" w:type="dxa"/>
            <w:shd w:val="clear" w:color="auto" w:fill="E6E6E6"/>
          </w:tcPr>
          <w:p w14:paraId="460A73D8"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Occupation</w:t>
            </w:r>
          </w:p>
        </w:tc>
        <w:tc>
          <w:tcPr>
            <w:tcW w:w="6949" w:type="dxa"/>
          </w:tcPr>
          <w:p w14:paraId="1A0AF4F8"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{{client</w:t>
            </w:r>
            <w:r w:rsidRPr="002937DB">
              <w:rPr>
                <w:rFonts w:ascii="Segoe UI Light" w:hAnsi="Segoe UI Light" w:cs="Segoe UI Light"/>
                <w:lang w:val="en-US"/>
              </w:rPr>
              <w:t>Occupation</w:t>
            </w:r>
            <w:r w:rsidRPr="002937DB">
              <w:rPr>
                <w:rFonts w:ascii="Segoe UI Light" w:hAnsi="Segoe UI Light" w:cs="Segoe UI Light"/>
              </w:rPr>
              <w:t>}}</w:t>
            </w:r>
          </w:p>
        </w:tc>
      </w:tr>
      <w:tr w:rsidR="000475D0" w14:paraId="41BE656D" w14:textId="77777777" w:rsidTr="00AC3923">
        <w:trPr>
          <w:trHeight w:val="221"/>
        </w:trPr>
        <w:tc>
          <w:tcPr>
            <w:tcW w:w="3142" w:type="dxa"/>
            <w:shd w:val="clear" w:color="auto" w:fill="E6E6E6"/>
          </w:tcPr>
          <w:p w14:paraId="4AD3B429"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Employment Status</w:t>
            </w:r>
          </w:p>
        </w:tc>
        <w:tc>
          <w:tcPr>
            <w:tcW w:w="6949" w:type="dxa"/>
          </w:tcPr>
          <w:p w14:paraId="36B36E6C"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2937DB">
              <w:rPr>
                <w:rFonts w:ascii="Segoe UI Light" w:hAnsi="Segoe UI Light" w:cs="Segoe UI Light"/>
                <w:lang w:val="en-US"/>
              </w:rPr>
              <w:t>mploymentStatus</w:t>
            </w:r>
            <w:proofErr w:type="spellEnd"/>
            <w:r w:rsidRPr="002937DB">
              <w:rPr>
                <w:rFonts w:ascii="Segoe UI Light" w:hAnsi="Segoe UI Light" w:cs="Segoe UI Light"/>
              </w:rPr>
              <w:t>}}</w:t>
            </w:r>
          </w:p>
        </w:tc>
      </w:tr>
      <w:tr w:rsidR="000475D0" w14:paraId="5FE184B3" w14:textId="77777777" w:rsidTr="00AC3923">
        <w:trPr>
          <w:trHeight w:val="208"/>
        </w:trPr>
        <w:tc>
          <w:tcPr>
            <w:tcW w:w="3142" w:type="dxa"/>
            <w:shd w:val="clear" w:color="auto" w:fill="E6E6E6"/>
          </w:tcPr>
          <w:p w14:paraId="4045E8E7"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Name of Company</w:t>
            </w:r>
          </w:p>
        </w:tc>
        <w:tc>
          <w:tcPr>
            <w:tcW w:w="6949" w:type="dxa"/>
          </w:tcPr>
          <w:p w14:paraId="5504CBBF" w14:textId="77777777" w:rsidR="000475D0" w:rsidRPr="002E4ABC" w:rsidRDefault="000475D0" w:rsidP="000802E4">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N</w:t>
            </w:r>
            <w:r w:rsidRPr="002937DB">
              <w:rPr>
                <w:rFonts w:ascii="Segoe UI Light" w:hAnsi="Segoe UI Light" w:cs="Segoe UI Light"/>
              </w:rPr>
              <w:t>ameOfCompany</w:t>
            </w:r>
            <w:proofErr w:type="spellEnd"/>
            <w:r w:rsidRPr="002937DB">
              <w:rPr>
                <w:rFonts w:ascii="Segoe UI Light" w:hAnsi="Segoe UI Light" w:cs="Segoe UI Light"/>
              </w:rPr>
              <w:t>}}</w:t>
            </w:r>
          </w:p>
        </w:tc>
      </w:tr>
      <w:tr w:rsidR="000475D0" w14:paraId="79D97AE7" w14:textId="77777777" w:rsidTr="00AC3923">
        <w:trPr>
          <w:trHeight w:val="221"/>
        </w:trPr>
        <w:tc>
          <w:tcPr>
            <w:tcW w:w="3142" w:type="dxa"/>
            <w:shd w:val="clear" w:color="auto" w:fill="E6E6E6"/>
          </w:tcPr>
          <w:p w14:paraId="69ACAAD4"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Start Date</w:t>
            </w:r>
          </w:p>
        </w:tc>
        <w:tc>
          <w:tcPr>
            <w:tcW w:w="6949" w:type="dxa"/>
          </w:tcPr>
          <w:p w14:paraId="2022851F" w14:textId="77777777" w:rsidR="000475D0" w:rsidRPr="002E4ABC" w:rsidRDefault="000475D0" w:rsidP="000802E4">
            <w:pPr>
              <w:rPr>
                <w:rFonts w:ascii="Segoe UI Light" w:hAnsi="Segoe UI Light" w:cs="Segoe UI Light"/>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S</w:t>
            </w:r>
            <w:r w:rsidRPr="002937DB">
              <w:rPr>
                <w:rFonts w:ascii="Segoe UI Light" w:hAnsi="Segoe UI Light" w:cs="Segoe UI Light"/>
              </w:rPr>
              <w:t>tartDate</w:t>
            </w:r>
            <w:proofErr w:type="spellEnd"/>
            <w:r w:rsidRPr="002937DB">
              <w:rPr>
                <w:rFonts w:ascii="Segoe UI Light" w:hAnsi="Segoe UI Light" w:cs="Segoe UI Light"/>
              </w:rPr>
              <w:t>}}</w:t>
            </w:r>
          </w:p>
        </w:tc>
      </w:tr>
      <w:tr w:rsidR="000475D0" w14:paraId="46E2B864" w14:textId="77777777" w:rsidTr="00AC3923">
        <w:trPr>
          <w:trHeight w:val="221"/>
        </w:trPr>
        <w:tc>
          <w:tcPr>
            <w:tcW w:w="3142" w:type="dxa"/>
            <w:shd w:val="clear" w:color="auto" w:fill="E6E6E6"/>
          </w:tcPr>
          <w:p w14:paraId="274CDA05"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Hours Worked</w:t>
            </w:r>
          </w:p>
        </w:tc>
        <w:tc>
          <w:tcPr>
            <w:tcW w:w="6949" w:type="dxa"/>
          </w:tcPr>
          <w:p w14:paraId="4A54AD16"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H</w:t>
            </w:r>
            <w:r w:rsidRPr="002937DB">
              <w:rPr>
                <w:rFonts w:ascii="Segoe UI Light" w:hAnsi="Segoe UI Light" w:cs="Segoe UI Light"/>
                <w:lang w:val="en-US"/>
              </w:rPr>
              <w:t>oursWorked</w:t>
            </w:r>
            <w:proofErr w:type="spellEnd"/>
            <w:r w:rsidRPr="002937DB">
              <w:rPr>
                <w:rFonts w:ascii="Segoe UI Light" w:hAnsi="Segoe UI Light" w:cs="Segoe UI Light"/>
              </w:rPr>
              <w:t>}}</w:t>
            </w:r>
          </w:p>
        </w:tc>
      </w:tr>
      <w:tr w:rsidR="000475D0" w14:paraId="58C943A3" w14:textId="77777777" w:rsidTr="00AC3923">
        <w:trPr>
          <w:trHeight w:val="221"/>
        </w:trPr>
        <w:tc>
          <w:tcPr>
            <w:tcW w:w="3142" w:type="dxa"/>
            <w:shd w:val="clear" w:color="auto" w:fill="E6E6E6"/>
          </w:tcPr>
          <w:p w14:paraId="02C8A328"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Gross Salary</w:t>
            </w:r>
          </w:p>
        </w:tc>
        <w:tc>
          <w:tcPr>
            <w:tcW w:w="6949" w:type="dxa"/>
          </w:tcPr>
          <w:p w14:paraId="6627EC4D" w14:textId="77777777" w:rsidR="000475D0" w:rsidRPr="002937DB"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G</w:t>
            </w:r>
            <w:r w:rsidRPr="002937DB">
              <w:rPr>
                <w:rFonts w:ascii="Segoe UI Light" w:hAnsi="Segoe UI Light" w:cs="Segoe UI Light"/>
                <w:lang w:val="en-US"/>
              </w:rPr>
              <w:t>rossSalary</w:t>
            </w:r>
            <w:proofErr w:type="spellEnd"/>
            <w:r w:rsidRPr="002937DB">
              <w:rPr>
                <w:rFonts w:ascii="Segoe UI Light" w:hAnsi="Segoe UI Light" w:cs="Segoe UI Light"/>
              </w:rPr>
              <w:t>}}</w:t>
            </w:r>
          </w:p>
        </w:tc>
      </w:tr>
      <w:tr w:rsidR="000475D0" w14:paraId="5387B685" w14:textId="77777777" w:rsidTr="00AC3923">
        <w:trPr>
          <w:trHeight w:val="445"/>
        </w:trPr>
        <w:tc>
          <w:tcPr>
            <w:tcW w:w="3142" w:type="dxa"/>
            <w:shd w:val="clear" w:color="auto" w:fill="E6E6E6"/>
          </w:tcPr>
          <w:p w14:paraId="3C3499D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Superannuation Guarantee (SGC)</w:t>
            </w:r>
          </w:p>
        </w:tc>
        <w:tc>
          <w:tcPr>
            <w:tcW w:w="6949" w:type="dxa"/>
          </w:tcPr>
          <w:p w14:paraId="48FF5800"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{{client</w:t>
            </w:r>
            <w:r w:rsidRPr="00F56C31">
              <w:rPr>
                <w:rFonts w:ascii="Segoe UI Light" w:hAnsi="Segoe UI Light" w:cs="Segoe UI Light"/>
                <w:lang w:val="en-US"/>
              </w:rPr>
              <w:t>SGC</w:t>
            </w:r>
            <w:r w:rsidRPr="002937DB">
              <w:rPr>
                <w:rFonts w:ascii="Segoe UI Light" w:hAnsi="Segoe UI Light" w:cs="Segoe UI Light"/>
              </w:rPr>
              <w:t>}}</w:t>
            </w:r>
          </w:p>
        </w:tc>
      </w:tr>
      <w:tr w:rsidR="000475D0" w14:paraId="6099A2DC" w14:textId="77777777" w:rsidTr="00AC3923">
        <w:trPr>
          <w:trHeight w:val="445"/>
        </w:trPr>
        <w:tc>
          <w:tcPr>
            <w:tcW w:w="3142" w:type="dxa"/>
            <w:shd w:val="clear" w:color="auto" w:fill="E6E6E6"/>
          </w:tcPr>
          <w:p w14:paraId="1871DD77"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Salary Sacrifice Contributions</w:t>
            </w:r>
          </w:p>
        </w:tc>
        <w:tc>
          <w:tcPr>
            <w:tcW w:w="6949" w:type="dxa"/>
          </w:tcPr>
          <w:p w14:paraId="6349ED34"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S</w:t>
            </w:r>
            <w:r w:rsidRPr="00F56C31">
              <w:rPr>
                <w:rFonts w:ascii="Segoe UI Light" w:hAnsi="Segoe UI Light" w:cs="Segoe UI Light"/>
                <w:lang w:val="en-US"/>
              </w:rPr>
              <w:t>alarySacrificeContributions</w:t>
            </w:r>
            <w:proofErr w:type="spellEnd"/>
            <w:r w:rsidRPr="002937DB">
              <w:rPr>
                <w:rFonts w:ascii="Segoe UI Light" w:hAnsi="Segoe UI Light" w:cs="Segoe UI Light"/>
              </w:rPr>
              <w:t>}}</w:t>
            </w:r>
          </w:p>
        </w:tc>
      </w:tr>
      <w:tr w:rsidR="000475D0" w14:paraId="7A341738" w14:textId="77777777" w:rsidTr="00AC3923">
        <w:trPr>
          <w:trHeight w:val="221"/>
        </w:trPr>
        <w:tc>
          <w:tcPr>
            <w:tcW w:w="3142" w:type="dxa"/>
            <w:shd w:val="clear" w:color="auto" w:fill="E6E6E6"/>
          </w:tcPr>
          <w:p w14:paraId="0109B68E"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After-Tax Contributions</w:t>
            </w:r>
          </w:p>
        </w:tc>
        <w:tc>
          <w:tcPr>
            <w:tcW w:w="6949" w:type="dxa"/>
          </w:tcPr>
          <w:p w14:paraId="6CAD16E3"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A</w:t>
            </w:r>
            <w:r w:rsidRPr="00F56C31">
              <w:rPr>
                <w:rFonts w:ascii="Segoe UI Light" w:hAnsi="Segoe UI Light" w:cs="Segoe UI Light"/>
                <w:lang w:val="en-US"/>
              </w:rPr>
              <w:t>fterTaxContributions</w:t>
            </w:r>
            <w:proofErr w:type="spellEnd"/>
            <w:r w:rsidRPr="002937DB">
              <w:rPr>
                <w:rFonts w:ascii="Segoe UI Light" w:hAnsi="Segoe UI Light" w:cs="Segoe UI Light"/>
              </w:rPr>
              <w:t>}}</w:t>
            </w:r>
          </w:p>
        </w:tc>
      </w:tr>
      <w:tr w:rsidR="000475D0" w14:paraId="20FCF04F" w14:textId="77777777" w:rsidTr="00AC3923">
        <w:trPr>
          <w:trHeight w:val="221"/>
        </w:trPr>
        <w:tc>
          <w:tcPr>
            <w:tcW w:w="3142" w:type="dxa"/>
            <w:shd w:val="clear" w:color="auto" w:fill="E6E6E6"/>
          </w:tcPr>
          <w:p w14:paraId="3B6BAEFD"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Choice of Super Fund</w:t>
            </w:r>
          </w:p>
        </w:tc>
        <w:tc>
          <w:tcPr>
            <w:tcW w:w="6949" w:type="dxa"/>
          </w:tcPr>
          <w:p w14:paraId="2D24EC43"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C</w:t>
            </w:r>
            <w:r w:rsidRPr="00F56C31">
              <w:rPr>
                <w:rFonts w:ascii="Segoe UI Light" w:hAnsi="Segoe UI Light" w:cs="Segoe UI Light"/>
                <w:lang w:val="en-US"/>
              </w:rPr>
              <w:t>hoiceOfFund</w:t>
            </w:r>
            <w:proofErr w:type="spellEnd"/>
            <w:r w:rsidRPr="002937DB">
              <w:rPr>
                <w:rFonts w:ascii="Segoe UI Light" w:hAnsi="Segoe UI Light" w:cs="Segoe UI Light"/>
              </w:rPr>
              <w:t>}}</w:t>
            </w:r>
          </w:p>
        </w:tc>
      </w:tr>
      <w:tr w:rsidR="000475D0" w14:paraId="3FDA8579" w14:textId="77777777" w:rsidTr="00AC3923">
        <w:trPr>
          <w:trHeight w:val="221"/>
        </w:trPr>
        <w:tc>
          <w:tcPr>
            <w:tcW w:w="3142" w:type="dxa"/>
            <w:shd w:val="clear" w:color="auto" w:fill="E6E6E6"/>
          </w:tcPr>
          <w:p w14:paraId="56DF8A7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Employer FBT Status</w:t>
            </w:r>
          </w:p>
        </w:tc>
        <w:tc>
          <w:tcPr>
            <w:tcW w:w="6949" w:type="dxa"/>
          </w:tcPr>
          <w:p w14:paraId="58D0A065"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E</w:t>
            </w:r>
            <w:r w:rsidRPr="00F56C31">
              <w:rPr>
                <w:rFonts w:ascii="Segoe UI Light" w:hAnsi="Segoe UI Light" w:cs="Segoe UI Light"/>
                <w:lang w:val="en-US"/>
              </w:rPr>
              <w:t>mployerFBTStatus</w:t>
            </w:r>
            <w:proofErr w:type="spellEnd"/>
            <w:r w:rsidRPr="002937DB">
              <w:rPr>
                <w:rFonts w:ascii="Segoe UI Light" w:hAnsi="Segoe UI Light" w:cs="Segoe UI Light"/>
              </w:rPr>
              <w:t>}}</w:t>
            </w:r>
          </w:p>
        </w:tc>
      </w:tr>
      <w:tr w:rsidR="000475D0" w14:paraId="7D9FFE62" w14:textId="77777777" w:rsidTr="00AC3923">
        <w:trPr>
          <w:trHeight w:val="445"/>
        </w:trPr>
        <w:tc>
          <w:tcPr>
            <w:tcW w:w="3142" w:type="dxa"/>
            <w:shd w:val="clear" w:color="auto" w:fill="E6E6E6"/>
          </w:tcPr>
          <w:p w14:paraId="3D3F4202"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Credit Card / Mortgage Repayments</w:t>
            </w:r>
          </w:p>
        </w:tc>
        <w:tc>
          <w:tcPr>
            <w:tcW w:w="6949" w:type="dxa"/>
          </w:tcPr>
          <w:p w14:paraId="3ED41268"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C</w:t>
            </w:r>
            <w:r w:rsidRPr="00F56C31">
              <w:rPr>
                <w:rFonts w:ascii="Segoe UI Light" w:hAnsi="Segoe UI Light" w:cs="Segoe UI Light"/>
                <w:lang w:val="en-US"/>
              </w:rPr>
              <w:t>reditCardMortgageRepayments</w:t>
            </w:r>
            <w:proofErr w:type="spellEnd"/>
            <w:r w:rsidRPr="002937DB">
              <w:rPr>
                <w:rFonts w:ascii="Segoe UI Light" w:hAnsi="Segoe UI Light" w:cs="Segoe UI Light"/>
              </w:rPr>
              <w:t>}}</w:t>
            </w:r>
          </w:p>
        </w:tc>
      </w:tr>
      <w:tr w:rsidR="000475D0" w14:paraId="304C72FA" w14:textId="77777777" w:rsidTr="00AC3923">
        <w:trPr>
          <w:trHeight w:val="221"/>
        </w:trPr>
        <w:tc>
          <w:tcPr>
            <w:tcW w:w="3142" w:type="dxa"/>
            <w:shd w:val="clear" w:color="auto" w:fill="E6E6E6"/>
          </w:tcPr>
          <w:p w14:paraId="7DEEF01B"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Cost Base of Car</w:t>
            </w:r>
          </w:p>
        </w:tc>
        <w:tc>
          <w:tcPr>
            <w:tcW w:w="6949" w:type="dxa"/>
          </w:tcPr>
          <w:p w14:paraId="527E3B69"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C</w:t>
            </w:r>
            <w:r w:rsidRPr="00F56C31">
              <w:rPr>
                <w:rFonts w:ascii="Segoe UI Light" w:hAnsi="Segoe UI Light" w:cs="Segoe UI Light"/>
                <w:lang w:val="en-US"/>
              </w:rPr>
              <w:t>ostBaseOfCar</w:t>
            </w:r>
            <w:proofErr w:type="spellEnd"/>
            <w:r w:rsidRPr="002937DB">
              <w:rPr>
                <w:rFonts w:ascii="Segoe UI Light" w:hAnsi="Segoe UI Light" w:cs="Segoe UI Light"/>
              </w:rPr>
              <w:t>}}</w:t>
            </w:r>
          </w:p>
        </w:tc>
      </w:tr>
      <w:tr w:rsidR="000475D0" w14:paraId="4C389635" w14:textId="77777777" w:rsidTr="00AC3923">
        <w:trPr>
          <w:trHeight w:val="208"/>
        </w:trPr>
        <w:tc>
          <w:tcPr>
            <w:tcW w:w="3142" w:type="dxa"/>
            <w:shd w:val="clear" w:color="auto" w:fill="E6E6E6"/>
          </w:tcPr>
          <w:p w14:paraId="7FE3A7E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FBT Paid by Employer</w:t>
            </w:r>
          </w:p>
        </w:tc>
        <w:tc>
          <w:tcPr>
            <w:tcW w:w="6949" w:type="dxa"/>
          </w:tcPr>
          <w:p w14:paraId="5BAE1765"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{{client</w:t>
            </w:r>
            <w:proofErr w:type="spellStart"/>
            <w:r w:rsidRPr="00F56C31">
              <w:rPr>
                <w:rFonts w:ascii="Segoe UI Light" w:hAnsi="Segoe UI Light" w:cs="Segoe UI Light"/>
                <w:lang w:val="en-US"/>
              </w:rPr>
              <w:t>FBTPaidByEmployer</w:t>
            </w:r>
            <w:proofErr w:type="spellEnd"/>
            <w:r w:rsidRPr="002937DB">
              <w:rPr>
                <w:rFonts w:ascii="Segoe UI Light" w:hAnsi="Segoe UI Light" w:cs="Segoe UI Light"/>
              </w:rPr>
              <w:t>}}</w:t>
            </w:r>
          </w:p>
        </w:tc>
      </w:tr>
      <w:tr w:rsidR="000475D0" w14:paraId="3669C57F" w14:textId="77777777" w:rsidTr="00AC3923">
        <w:trPr>
          <w:trHeight w:val="221"/>
        </w:trPr>
        <w:tc>
          <w:tcPr>
            <w:tcW w:w="3142" w:type="dxa"/>
            <w:shd w:val="clear" w:color="auto" w:fill="E6E6E6"/>
          </w:tcPr>
          <w:p w14:paraId="31E75F6C"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Running Costs of Car</w:t>
            </w:r>
          </w:p>
        </w:tc>
        <w:tc>
          <w:tcPr>
            <w:tcW w:w="6949" w:type="dxa"/>
          </w:tcPr>
          <w:p w14:paraId="144488DB" w14:textId="77777777" w:rsidR="000475D0" w:rsidRPr="00F56C31" w:rsidRDefault="000475D0" w:rsidP="000802E4">
            <w:pPr>
              <w:rPr>
                <w:rFonts w:ascii="Segoe UI Light" w:hAnsi="Segoe UI Light" w:cs="Segoe UI Light"/>
                <w:lang w:val="en-US"/>
              </w:rPr>
            </w:pPr>
            <w:r w:rsidRPr="002937DB">
              <w:rPr>
                <w:rFonts w:ascii="Segoe UI Light" w:hAnsi="Segoe UI Light" w:cs="Segoe UI Light"/>
              </w:rPr>
              <w:t>{{</w:t>
            </w:r>
            <w:proofErr w:type="spellStart"/>
            <w:r w:rsidRPr="002937DB">
              <w:rPr>
                <w:rFonts w:ascii="Segoe UI Light" w:hAnsi="Segoe UI Light" w:cs="Segoe UI Light"/>
              </w:rPr>
              <w:t>client</w:t>
            </w:r>
            <w:r>
              <w:rPr>
                <w:rFonts w:ascii="Segoe UI Light" w:hAnsi="Segoe UI Light" w:cs="Segoe UI Light"/>
              </w:rPr>
              <w:t>R</w:t>
            </w:r>
            <w:r w:rsidRPr="00F56C31">
              <w:rPr>
                <w:rFonts w:ascii="Segoe UI Light" w:hAnsi="Segoe UI Light" w:cs="Segoe UI Light"/>
                <w:lang w:val="en-US"/>
              </w:rPr>
              <w:t>unningCostsOfCar</w:t>
            </w:r>
            <w:proofErr w:type="spellEnd"/>
            <w:r w:rsidRPr="002937DB">
              <w:rPr>
                <w:rFonts w:ascii="Segoe UI Light" w:hAnsi="Segoe UI Light" w:cs="Segoe UI Light"/>
              </w:rPr>
              <w:t>}}</w:t>
            </w:r>
          </w:p>
        </w:tc>
      </w:tr>
      <w:tr w:rsidR="000475D0" w14:paraId="599DB4F5" w14:textId="77777777" w:rsidTr="00AC3923">
        <w:trPr>
          <w:trHeight w:val="221"/>
        </w:trPr>
        <w:tc>
          <w:tcPr>
            <w:tcW w:w="3142" w:type="dxa"/>
            <w:shd w:val="clear" w:color="auto" w:fill="E6E6E6"/>
          </w:tcPr>
          <w:p w14:paraId="566C599E"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Annual Leave</w:t>
            </w:r>
          </w:p>
        </w:tc>
        <w:tc>
          <w:tcPr>
            <w:tcW w:w="6949" w:type="dxa"/>
          </w:tcPr>
          <w:p w14:paraId="15B6DF8A" w14:textId="77777777" w:rsidR="000475D0" w:rsidRPr="00F56C31" w:rsidRDefault="000475D0" w:rsidP="000802E4">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Pr>
                <w:rFonts w:ascii="Segoe UI Light" w:hAnsi="Segoe UI Light" w:cs="Segoe UI Light"/>
              </w:rPr>
              <w:t>A</w:t>
            </w:r>
            <w:r w:rsidRPr="00F56C31">
              <w:rPr>
                <w:rFonts w:ascii="Segoe UI Light" w:hAnsi="Segoe UI Light" w:cs="Segoe UI Light"/>
                <w:lang w:val="en-US"/>
              </w:rPr>
              <w:t>nnual</w:t>
            </w:r>
            <w:proofErr w:type="spellEnd"/>
            <w:r w:rsidRPr="00144F3D">
              <w:rPr>
                <w:rFonts w:ascii="Segoe UI Light" w:hAnsi="Segoe UI Light" w:cs="Segoe UI Light"/>
              </w:rPr>
              <w:t>}}</w:t>
            </w:r>
          </w:p>
        </w:tc>
      </w:tr>
      <w:tr w:rsidR="000475D0" w14:paraId="0CE22127" w14:textId="77777777" w:rsidTr="00AC3923">
        <w:trPr>
          <w:trHeight w:val="221"/>
        </w:trPr>
        <w:tc>
          <w:tcPr>
            <w:tcW w:w="3142" w:type="dxa"/>
            <w:shd w:val="clear" w:color="auto" w:fill="E6E6E6"/>
          </w:tcPr>
          <w:p w14:paraId="1233F9B7"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Sick Leave</w:t>
            </w:r>
          </w:p>
        </w:tc>
        <w:tc>
          <w:tcPr>
            <w:tcW w:w="6949" w:type="dxa"/>
          </w:tcPr>
          <w:p w14:paraId="6EFFABBB" w14:textId="77777777" w:rsidR="000475D0" w:rsidRPr="00F56C31" w:rsidRDefault="000475D0" w:rsidP="000802E4">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Pr>
                <w:rFonts w:ascii="Segoe UI Light" w:hAnsi="Segoe UI Light" w:cs="Segoe UI Light"/>
              </w:rPr>
              <w:t>S</w:t>
            </w:r>
            <w:proofErr w:type="spellEnd"/>
            <w:r w:rsidRPr="00F56C31">
              <w:rPr>
                <w:rFonts w:ascii="Segoe UI Light" w:hAnsi="Segoe UI Light" w:cs="Segoe UI Light"/>
                <w:lang w:val="en-US"/>
              </w:rPr>
              <w:t>ick</w:t>
            </w:r>
            <w:r w:rsidRPr="00144F3D">
              <w:rPr>
                <w:rFonts w:ascii="Segoe UI Light" w:hAnsi="Segoe UI Light" w:cs="Segoe UI Light"/>
              </w:rPr>
              <w:t>}}</w:t>
            </w:r>
          </w:p>
        </w:tc>
      </w:tr>
      <w:tr w:rsidR="000475D0" w14:paraId="00FE81DE" w14:textId="77777777" w:rsidTr="00AC3923">
        <w:trPr>
          <w:trHeight w:val="221"/>
        </w:trPr>
        <w:tc>
          <w:tcPr>
            <w:tcW w:w="3142" w:type="dxa"/>
            <w:shd w:val="clear" w:color="auto" w:fill="E6E6E6"/>
          </w:tcPr>
          <w:p w14:paraId="5A1E89C4" w14:textId="77777777" w:rsidR="000475D0" w:rsidRPr="002E4ABC" w:rsidRDefault="000475D0" w:rsidP="000802E4">
            <w:pPr>
              <w:rPr>
                <w:rFonts w:ascii="Segoe UI Light" w:hAnsi="Segoe UI Light" w:cs="Segoe UI Light"/>
                <w:bCs/>
              </w:rPr>
            </w:pPr>
            <w:r w:rsidRPr="002E4ABC">
              <w:rPr>
                <w:rFonts w:ascii="Segoe UI Light" w:hAnsi="Segoe UI Light" w:cs="Segoe UI Light"/>
                <w:bCs/>
              </w:rPr>
              <w:t>Long Service Leave</w:t>
            </w:r>
          </w:p>
        </w:tc>
        <w:tc>
          <w:tcPr>
            <w:tcW w:w="6949" w:type="dxa"/>
          </w:tcPr>
          <w:p w14:paraId="609811AC" w14:textId="77777777" w:rsidR="000475D0" w:rsidRPr="00F56C31" w:rsidRDefault="000475D0" w:rsidP="000802E4">
            <w:pPr>
              <w:rPr>
                <w:rFonts w:ascii="Segoe UI Light" w:hAnsi="Segoe UI Light" w:cs="Segoe UI Light"/>
                <w:lang w:val="en-US"/>
              </w:rPr>
            </w:pPr>
            <w:r w:rsidRPr="00144F3D">
              <w:rPr>
                <w:rFonts w:ascii="Segoe UI Light" w:hAnsi="Segoe UI Light" w:cs="Segoe UI Light"/>
              </w:rPr>
              <w:t>{{</w:t>
            </w:r>
            <w:proofErr w:type="spellStart"/>
            <w:r w:rsidRPr="00144F3D">
              <w:rPr>
                <w:rFonts w:ascii="Segoe UI Light" w:hAnsi="Segoe UI Light" w:cs="Segoe UI Light"/>
              </w:rPr>
              <w:t>client</w:t>
            </w:r>
            <w:r>
              <w:rPr>
                <w:rFonts w:ascii="Segoe UI Light" w:hAnsi="Segoe UI Light" w:cs="Segoe UI Light"/>
              </w:rPr>
              <w:t>L</w:t>
            </w:r>
            <w:r w:rsidRPr="00F56C31">
              <w:rPr>
                <w:rFonts w:ascii="Segoe UI Light" w:hAnsi="Segoe UI Light" w:cs="Segoe UI Light"/>
                <w:lang w:val="en-US"/>
              </w:rPr>
              <w:t>ongService</w:t>
            </w:r>
            <w:proofErr w:type="spellEnd"/>
            <w:r w:rsidRPr="00144F3D">
              <w:rPr>
                <w:rFonts w:ascii="Segoe UI Light" w:hAnsi="Segoe UI Light" w:cs="Segoe UI Light"/>
              </w:rPr>
              <w:t>}}</w:t>
            </w:r>
          </w:p>
        </w:tc>
      </w:tr>
    </w:tbl>
    <w:p w14:paraId="46CC6041" w14:textId="179DF1FF" w:rsidR="00A359DE" w:rsidRDefault="000475D0" w:rsidP="009F0662">
      <w:pPr>
        <w:rPr>
          <w:rFonts w:ascii="Segoe UI Light" w:hAnsi="Segoe UI Light" w:cs="Segoe UI Light"/>
        </w:rPr>
      </w:pPr>
      <w:r w:rsidRPr="000475D0">
        <w:t>{{</w:t>
      </w:r>
      <w:r>
        <w:rPr>
          <w:lang w:val="en-US"/>
        </w:rPr>
        <w:t>/</w:t>
      </w:r>
      <w:proofErr w:type="spellStart"/>
      <w:r w:rsidRPr="000475D0">
        <w:rPr>
          <w:lang w:val="en-US"/>
        </w:rPr>
        <w:t>coupleEmployment</w:t>
      </w:r>
      <w:proofErr w:type="spellEnd"/>
      <w:r w:rsidRPr="000475D0">
        <w:t>}}</w:t>
      </w:r>
    </w:p>
    <w:p w14:paraId="0DA17654" w14:textId="1352CAF0" w:rsidR="00A359DE" w:rsidRDefault="00A359DE" w:rsidP="009F0662">
      <w:pPr>
        <w:pStyle w:val="Heading1"/>
        <w:spacing w:line="240" w:lineRule="auto"/>
        <w:rPr>
          <w:rFonts w:ascii="Segoe UI Light" w:hAnsi="Segoe UI Light" w:cs="Segoe UI Light"/>
          <w:color w:val="0066CC"/>
        </w:rPr>
      </w:pPr>
      <w:r>
        <w:rPr>
          <w:rFonts w:ascii="Segoe UI Light" w:hAnsi="Segoe UI Light" w:cs="Segoe UI Light"/>
          <w:color w:val="0066CC"/>
        </w:rPr>
        <w:t>CENTRELINK</w:t>
      </w:r>
      <w:r w:rsidRPr="00456998">
        <w:rPr>
          <w:rFonts w:ascii="Segoe UI Light" w:hAnsi="Segoe UI Light" w:cs="Segoe UI Light"/>
          <w:color w:val="0066CC"/>
        </w:rPr>
        <w:t xml:space="preserve"> Details</w:t>
      </w:r>
    </w:p>
    <w:p w14:paraId="270C9D02" w14:textId="44FA420B" w:rsidR="00CB6EF0" w:rsidRPr="009F0662" w:rsidRDefault="009F0662">
      <w:pPr>
        <w:suppressAutoHyphens w:val="0"/>
        <w:spacing w:line="240" w:lineRule="auto"/>
        <w:rPr>
          <w:rFonts w:ascii="Segoe UI Light" w:hAnsi="Segoe UI Light" w:cs="Segoe UI Light"/>
          <w:lang w:val="en-US"/>
        </w:rPr>
      </w:pPr>
      <w:r>
        <w:rPr>
          <w:rFonts w:ascii="Segoe UI Light" w:hAnsi="Segoe UI Light" w:cs="Segoe UI Light"/>
        </w:rPr>
        <w:t>{{#</w:t>
      </w:r>
      <w:proofErr w:type="spellStart"/>
      <w:r w:rsidRPr="009F0662">
        <w:rPr>
          <w:rFonts w:ascii="Segoe UI Light" w:hAnsi="Segoe UI Light" w:cs="Segoe UI Light"/>
          <w:lang w:val="en-US"/>
        </w:rPr>
        <w:t>coupleCent</w:t>
      </w:r>
      <w:r w:rsidR="00486B1C">
        <w:rPr>
          <w:rFonts w:ascii="Segoe UI Light" w:hAnsi="Segoe UI Light" w:cs="Segoe UI Light"/>
          <w:lang w:val="en-US"/>
        </w:rPr>
        <w:t>r</w:t>
      </w:r>
      <w:r w:rsidRPr="009F0662">
        <w:rPr>
          <w:rFonts w:ascii="Segoe UI Light" w:hAnsi="Segoe UI Light" w:cs="Segoe UI Light"/>
          <w:lang w:val="en-US"/>
        </w:rPr>
        <w:t>elink</w:t>
      </w:r>
      <w:proofErr w:type="spellEnd"/>
      <w:r>
        <w:rPr>
          <w:rFonts w:ascii="Segoe UI Light" w:hAnsi="Segoe UI Light" w:cs="Segoe UI Light"/>
        </w:rPr>
        <w:t>}}</w:t>
      </w:r>
    </w:p>
    <w:tbl>
      <w:tblPr>
        <w:tblStyle w:val="TableGrid"/>
        <w:tblpPr w:leftFromText="180" w:rightFromText="180" w:vertAnchor="text" w:horzAnchor="margin" w:tblpY="20"/>
        <w:tblW w:w="0" w:type="auto"/>
        <w:tblLook w:val="04A0" w:firstRow="1" w:lastRow="0" w:firstColumn="1" w:lastColumn="0" w:noHBand="0" w:noVBand="1"/>
      </w:tblPr>
      <w:tblGrid>
        <w:gridCol w:w="2674"/>
        <w:gridCol w:w="3621"/>
        <w:gridCol w:w="4161"/>
      </w:tblGrid>
      <w:tr w:rsidR="009F0662" w:rsidRPr="001B3ABD" w14:paraId="6B699A6B" w14:textId="77777777" w:rsidTr="00973D9E">
        <w:trPr>
          <w:trHeight w:val="246"/>
        </w:trPr>
        <w:tc>
          <w:tcPr>
            <w:tcW w:w="2674" w:type="dxa"/>
            <w:shd w:val="clear" w:color="auto" w:fill="004E99"/>
          </w:tcPr>
          <w:p w14:paraId="67CA74CA" w14:textId="77777777" w:rsidR="009F0662" w:rsidRPr="001B3ABD" w:rsidRDefault="009F0662" w:rsidP="00973D9E">
            <w:pPr>
              <w:rPr>
                <w:rFonts w:ascii="Segoe UI Light" w:hAnsi="Segoe UI Light" w:cs="Segoe UI Light"/>
                <w:color w:val="FFFFFF" w:themeColor="background1"/>
              </w:rPr>
            </w:pPr>
          </w:p>
        </w:tc>
        <w:tc>
          <w:tcPr>
            <w:tcW w:w="3621" w:type="dxa"/>
            <w:shd w:val="clear" w:color="auto" w:fill="004E99"/>
          </w:tcPr>
          <w:p w14:paraId="5CEF5B59" w14:textId="77777777" w:rsidR="009F0662" w:rsidRPr="001B3ABD" w:rsidRDefault="009F0662" w:rsidP="00973D9E">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4161" w:type="dxa"/>
            <w:shd w:val="clear" w:color="auto" w:fill="004E99"/>
          </w:tcPr>
          <w:p w14:paraId="659049BC" w14:textId="77777777" w:rsidR="009F0662" w:rsidRPr="001B3ABD" w:rsidRDefault="009F0662" w:rsidP="00973D9E">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9F0662" w:rsidRPr="00A359DE" w14:paraId="2B126E7B" w14:textId="77777777" w:rsidTr="00AC3923">
        <w:trPr>
          <w:trHeight w:val="246"/>
        </w:trPr>
        <w:tc>
          <w:tcPr>
            <w:tcW w:w="2674" w:type="dxa"/>
            <w:shd w:val="clear" w:color="auto" w:fill="E6E6E6"/>
          </w:tcPr>
          <w:p w14:paraId="4D55F501"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CRN</w:t>
            </w:r>
          </w:p>
        </w:tc>
        <w:tc>
          <w:tcPr>
            <w:tcW w:w="3621" w:type="dxa"/>
          </w:tcPr>
          <w:p w14:paraId="75A50432"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{{client</w:t>
            </w:r>
            <w:r w:rsidRPr="00EE3780">
              <w:rPr>
                <w:rFonts w:ascii="Segoe UI Light" w:hAnsi="Segoe UI Light" w:cs="Segoe UI Light"/>
                <w:lang w:val="en-US"/>
              </w:rPr>
              <w:t>CRN</w:t>
            </w:r>
            <w:r w:rsidRPr="003A5FD9">
              <w:rPr>
                <w:rFonts w:ascii="Segoe UI Light" w:hAnsi="Segoe UI Light" w:cs="Segoe UI Light"/>
              </w:rPr>
              <w:t>}}</w:t>
            </w:r>
          </w:p>
        </w:tc>
        <w:tc>
          <w:tcPr>
            <w:tcW w:w="4161" w:type="dxa"/>
          </w:tcPr>
          <w:p w14:paraId="569EF463" w14:textId="77777777" w:rsidR="009F0662" w:rsidRPr="00EE3780" w:rsidRDefault="009F0662" w:rsidP="00973D9E">
            <w:pPr>
              <w:rPr>
                <w:rFonts w:ascii="Segoe UI Light" w:hAnsi="Segoe UI Light" w:cs="Segoe UI Light"/>
                <w:lang w:val="en-US"/>
              </w:rPr>
            </w:pPr>
            <w:r w:rsidRPr="00377BC4">
              <w:rPr>
                <w:rFonts w:ascii="Segoe UI Light" w:hAnsi="Segoe UI Light" w:cs="Segoe UI Light"/>
              </w:rPr>
              <w:t>{{partner</w:t>
            </w:r>
            <w:r w:rsidRPr="00EE3780">
              <w:rPr>
                <w:rFonts w:ascii="Segoe UI Light" w:hAnsi="Segoe UI Light" w:cs="Segoe UI Light"/>
                <w:lang w:val="en-US"/>
              </w:rPr>
              <w:t>CRN</w:t>
            </w:r>
            <w:r w:rsidRPr="00377BC4">
              <w:rPr>
                <w:rFonts w:ascii="Segoe UI Light" w:hAnsi="Segoe UI Light" w:cs="Segoe UI Light"/>
              </w:rPr>
              <w:t>}}</w:t>
            </w:r>
          </w:p>
        </w:tc>
      </w:tr>
      <w:tr w:rsidR="009F0662" w:rsidRPr="00A359DE" w14:paraId="1270FB1D" w14:textId="77777777" w:rsidTr="00AC3923">
        <w:trPr>
          <w:trHeight w:val="492"/>
        </w:trPr>
        <w:tc>
          <w:tcPr>
            <w:tcW w:w="2674" w:type="dxa"/>
            <w:shd w:val="clear" w:color="auto" w:fill="E6E6E6"/>
          </w:tcPr>
          <w:p w14:paraId="7D252977"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Payment Type</w:t>
            </w:r>
          </w:p>
        </w:tc>
        <w:tc>
          <w:tcPr>
            <w:tcW w:w="3621" w:type="dxa"/>
          </w:tcPr>
          <w:p w14:paraId="15B4B0B2"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P</w:t>
            </w:r>
            <w:r w:rsidRPr="00EE3780">
              <w:rPr>
                <w:rFonts w:ascii="Segoe UI Light" w:hAnsi="Segoe UI Light" w:cs="Segoe UI Light"/>
                <w:lang w:val="en-US"/>
              </w:rPr>
              <w:t>aymentType</w:t>
            </w:r>
            <w:proofErr w:type="spellEnd"/>
            <w:r w:rsidRPr="003A5FD9">
              <w:rPr>
                <w:rFonts w:ascii="Segoe UI Light" w:hAnsi="Segoe UI Light" w:cs="Segoe UI Light"/>
              </w:rPr>
              <w:t>}}</w:t>
            </w:r>
          </w:p>
        </w:tc>
        <w:tc>
          <w:tcPr>
            <w:tcW w:w="4161" w:type="dxa"/>
          </w:tcPr>
          <w:p w14:paraId="4FEB56E2"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P</w:t>
            </w:r>
            <w:r w:rsidRPr="00EE3780">
              <w:rPr>
                <w:rFonts w:ascii="Segoe UI Light" w:hAnsi="Segoe UI Light" w:cs="Segoe UI Light"/>
                <w:lang w:val="en-US"/>
              </w:rPr>
              <w:t>aymentType</w:t>
            </w:r>
            <w:proofErr w:type="spellEnd"/>
            <w:r w:rsidRPr="00377BC4">
              <w:rPr>
                <w:rFonts w:ascii="Segoe UI Light" w:hAnsi="Segoe UI Light" w:cs="Segoe UI Light"/>
              </w:rPr>
              <w:t>}}</w:t>
            </w:r>
          </w:p>
        </w:tc>
      </w:tr>
      <w:tr w:rsidR="009F0662" w:rsidRPr="00A359DE" w14:paraId="397B1BEA" w14:textId="77777777" w:rsidTr="00AC3923">
        <w:trPr>
          <w:trHeight w:val="235"/>
        </w:trPr>
        <w:tc>
          <w:tcPr>
            <w:tcW w:w="2674" w:type="dxa"/>
            <w:shd w:val="clear" w:color="auto" w:fill="E6E6E6"/>
          </w:tcPr>
          <w:p w14:paraId="135E474D"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Fortnightly Payment</w:t>
            </w:r>
          </w:p>
        </w:tc>
        <w:tc>
          <w:tcPr>
            <w:tcW w:w="3621" w:type="dxa"/>
          </w:tcPr>
          <w:p w14:paraId="22E21E8E"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F</w:t>
            </w:r>
            <w:r w:rsidRPr="00EE3780">
              <w:rPr>
                <w:rFonts w:ascii="Segoe UI Light" w:hAnsi="Segoe UI Light" w:cs="Segoe UI Light"/>
                <w:lang w:val="en-US"/>
              </w:rPr>
              <w:t>ortnightlyPayment</w:t>
            </w:r>
            <w:proofErr w:type="spellEnd"/>
            <w:r w:rsidRPr="003A5FD9">
              <w:rPr>
                <w:rFonts w:ascii="Segoe UI Light" w:hAnsi="Segoe UI Light" w:cs="Segoe UI Light"/>
              </w:rPr>
              <w:t>}}</w:t>
            </w:r>
          </w:p>
        </w:tc>
        <w:tc>
          <w:tcPr>
            <w:tcW w:w="4161" w:type="dxa"/>
          </w:tcPr>
          <w:p w14:paraId="57BAEF4C"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F</w:t>
            </w:r>
            <w:r w:rsidRPr="00EE3780">
              <w:rPr>
                <w:rFonts w:ascii="Segoe UI Light" w:hAnsi="Segoe UI Light" w:cs="Segoe UI Light"/>
                <w:lang w:val="en-US"/>
              </w:rPr>
              <w:t>ortnightlyPayment</w:t>
            </w:r>
            <w:proofErr w:type="spellEnd"/>
            <w:r w:rsidRPr="00377BC4">
              <w:rPr>
                <w:rFonts w:ascii="Segoe UI Light" w:hAnsi="Segoe UI Light" w:cs="Segoe UI Light"/>
              </w:rPr>
              <w:t>}}</w:t>
            </w:r>
          </w:p>
        </w:tc>
      </w:tr>
      <w:tr w:rsidR="009F0662" w:rsidRPr="00A359DE" w14:paraId="176BB90B" w14:textId="77777777" w:rsidTr="00AC3923">
        <w:trPr>
          <w:trHeight w:val="246"/>
        </w:trPr>
        <w:tc>
          <w:tcPr>
            <w:tcW w:w="2674" w:type="dxa"/>
            <w:shd w:val="clear" w:color="auto" w:fill="E6E6E6"/>
          </w:tcPr>
          <w:p w14:paraId="42EAA9AA"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Annual Payment</w:t>
            </w:r>
          </w:p>
        </w:tc>
        <w:tc>
          <w:tcPr>
            <w:tcW w:w="3621" w:type="dxa"/>
          </w:tcPr>
          <w:p w14:paraId="3F7BA770"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A</w:t>
            </w:r>
            <w:r w:rsidRPr="00EE3780">
              <w:rPr>
                <w:rFonts w:ascii="Segoe UI Light" w:hAnsi="Segoe UI Light" w:cs="Segoe UI Light"/>
                <w:lang w:val="en-US"/>
              </w:rPr>
              <w:t>nnualPaymentAmount</w:t>
            </w:r>
            <w:proofErr w:type="spellEnd"/>
            <w:r w:rsidRPr="003A5FD9">
              <w:rPr>
                <w:rFonts w:ascii="Segoe UI Light" w:hAnsi="Segoe UI Light" w:cs="Segoe UI Light"/>
              </w:rPr>
              <w:t>}}</w:t>
            </w:r>
          </w:p>
        </w:tc>
        <w:tc>
          <w:tcPr>
            <w:tcW w:w="4161" w:type="dxa"/>
          </w:tcPr>
          <w:p w14:paraId="05D354E0"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A</w:t>
            </w:r>
            <w:r w:rsidRPr="00EE3780">
              <w:rPr>
                <w:rFonts w:ascii="Segoe UI Light" w:hAnsi="Segoe UI Light" w:cs="Segoe UI Light"/>
                <w:lang w:val="en-US"/>
              </w:rPr>
              <w:t>nnualPaymentAmount</w:t>
            </w:r>
            <w:proofErr w:type="spellEnd"/>
            <w:r w:rsidRPr="00377BC4">
              <w:rPr>
                <w:rFonts w:ascii="Segoe UI Light" w:hAnsi="Segoe UI Light" w:cs="Segoe UI Light"/>
              </w:rPr>
              <w:t>}}</w:t>
            </w:r>
          </w:p>
        </w:tc>
      </w:tr>
      <w:tr w:rsidR="009F0662" w:rsidRPr="00A359DE" w14:paraId="1ED17BD2" w14:textId="77777777" w:rsidTr="00AC3923">
        <w:trPr>
          <w:trHeight w:val="482"/>
        </w:trPr>
        <w:tc>
          <w:tcPr>
            <w:tcW w:w="2674" w:type="dxa"/>
            <w:shd w:val="clear" w:color="auto" w:fill="E6E6E6"/>
          </w:tcPr>
          <w:p w14:paraId="1AA6A028" w14:textId="77777777" w:rsidR="009F0662" w:rsidRPr="00A359DE" w:rsidRDefault="009F0662" w:rsidP="00973D9E">
            <w:pPr>
              <w:rPr>
                <w:rFonts w:ascii="Segoe UI Light" w:hAnsi="Segoe UI Light" w:cs="Segoe UI Light"/>
                <w:bCs/>
              </w:rPr>
            </w:pPr>
            <w:r w:rsidRPr="00A359DE">
              <w:rPr>
                <w:rFonts w:ascii="Segoe UI Light" w:hAnsi="Segoe UI Light" w:cs="Segoe UI Light"/>
                <w:bCs/>
              </w:rPr>
              <w:t>Concession Cards</w:t>
            </w:r>
          </w:p>
        </w:tc>
        <w:tc>
          <w:tcPr>
            <w:tcW w:w="3621" w:type="dxa"/>
          </w:tcPr>
          <w:p w14:paraId="055AEB1D" w14:textId="77777777" w:rsidR="009F0662" w:rsidRPr="00EE3780" w:rsidRDefault="009F0662" w:rsidP="00973D9E">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C</w:t>
            </w:r>
            <w:r w:rsidRPr="00EE3780">
              <w:rPr>
                <w:rFonts w:ascii="Segoe UI Light" w:hAnsi="Segoe UI Light" w:cs="Segoe UI Light"/>
                <w:lang w:val="en-US"/>
              </w:rPr>
              <w:t>entrelinkCardsHeld</w:t>
            </w:r>
            <w:proofErr w:type="spellEnd"/>
            <w:r w:rsidRPr="003A5FD9">
              <w:rPr>
                <w:rFonts w:ascii="Segoe UI Light" w:hAnsi="Segoe UI Light" w:cs="Segoe UI Light"/>
              </w:rPr>
              <w:t>}}</w:t>
            </w:r>
          </w:p>
        </w:tc>
        <w:tc>
          <w:tcPr>
            <w:tcW w:w="4161" w:type="dxa"/>
          </w:tcPr>
          <w:p w14:paraId="0BFA5D14" w14:textId="77777777" w:rsidR="009F0662" w:rsidRPr="00A359DE" w:rsidRDefault="009F0662" w:rsidP="00973D9E">
            <w:pPr>
              <w:rPr>
                <w:rFonts w:ascii="Segoe UI Light" w:hAnsi="Segoe UI Light" w:cs="Segoe UI Light"/>
              </w:rPr>
            </w:pPr>
            <w:r w:rsidRPr="00377BC4">
              <w:rPr>
                <w:rFonts w:ascii="Segoe UI Light" w:hAnsi="Segoe UI Light" w:cs="Segoe UI Light"/>
              </w:rPr>
              <w:t>{{</w:t>
            </w:r>
            <w:proofErr w:type="spellStart"/>
            <w:r w:rsidRPr="00377BC4">
              <w:rPr>
                <w:rFonts w:ascii="Segoe UI Light" w:hAnsi="Segoe UI Light" w:cs="Segoe UI Light"/>
              </w:rPr>
              <w:t>partner</w:t>
            </w:r>
            <w:r>
              <w:rPr>
                <w:rFonts w:ascii="Segoe UI Light" w:hAnsi="Segoe UI Light" w:cs="Segoe UI Light"/>
              </w:rPr>
              <w:t>C</w:t>
            </w:r>
            <w:r w:rsidRPr="00EE3780">
              <w:rPr>
                <w:rFonts w:ascii="Segoe UI Light" w:hAnsi="Segoe UI Light" w:cs="Segoe UI Light"/>
                <w:lang w:val="en-US"/>
              </w:rPr>
              <w:t>entrelinkCardsHeld</w:t>
            </w:r>
            <w:proofErr w:type="spellEnd"/>
            <w:r w:rsidRPr="00377BC4">
              <w:rPr>
                <w:rFonts w:ascii="Segoe UI Light" w:hAnsi="Segoe UI Light" w:cs="Segoe UI Light"/>
              </w:rPr>
              <w:t>}}</w:t>
            </w:r>
          </w:p>
        </w:tc>
      </w:tr>
    </w:tbl>
    <w:p w14:paraId="0A79F71C" w14:textId="41DB9D63" w:rsidR="009F0662" w:rsidRPr="009F0662" w:rsidRDefault="009F0662" w:rsidP="009F0662">
      <w:pPr>
        <w:suppressAutoHyphens w:val="0"/>
        <w:spacing w:line="240" w:lineRule="auto"/>
        <w:rPr>
          <w:rFonts w:ascii="Segoe UI Light" w:hAnsi="Segoe UI Light" w:cs="Segoe UI Light"/>
          <w:lang w:val="en-US"/>
        </w:rPr>
      </w:pPr>
      <w:r>
        <w:rPr>
          <w:rFonts w:ascii="Segoe UI Light" w:hAnsi="Segoe UI Light" w:cs="Segoe UI Light"/>
        </w:rPr>
        <w:t>{{/</w:t>
      </w:r>
      <w:proofErr w:type="spellStart"/>
      <w:r w:rsidRPr="009F0662">
        <w:rPr>
          <w:rFonts w:ascii="Segoe UI Light" w:hAnsi="Segoe UI Light" w:cs="Segoe UI Light"/>
          <w:lang w:val="en-US"/>
        </w:rPr>
        <w:t>coupleCent</w:t>
      </w:r>
      <w:r w:rsidR="00486B1C">
        <w:rPr>
          <w:rFonts w:ascii="Segoe UI Light" w:hAnsi="Segoe UI Light" w:cs="Segoe UI Light"/>
          <w:lang w:val="en-US"/>
        </w:rPr>
        <w:t>r</w:t>
      </w:r>
      <w:r w:rsidRPr="009F0662">
        <w:rPr>
          <w:rFonts w:ascii="Segoe UI Light" w:hAnsi="Segoe UI Light" w:cs="Segoe UI Light"/>
          <w:lang w:val="en-US"/>
        </w:rPr>
        <w:t>elink</w:t>
      </w:r>
      <w:proofErr w:type="spellEnd"/>
      <w:r>
        <w:rPr>
          <w:rFonts w:ascii="Segoe UI Light" w:hAnsi="Segoe UI Light" w:cs="Segoe UI Light"/>
        </w:rPr>
        <w:t>}}</w:t>
      </w:r>
    </w:p>
    <w:p w14:paraId="459DADA7" w14:textId="08E24729" w:rsidR="009F0662" w:rsidRDefault="009F0662" w:rsidP="009F0662">
      <w:pPr>
        <w:suppressAutoHyphens w:val="0"/>
        <w:spacing w:line="240" w:lineRule="auto"/>
        <w:rPr>
          <w:rFonts w:ascii="Segoe UI Light" w:hAnsi="Segoe UI Light" w:cs="Segoe UI Light"/>
        </w:rPr>
      </w:pPr>
      <w:r>
        <w:rPr>
          <w:rFonts w:ascii="Segoe UI Light" w:hAnsi="Segoe UI Light" w:cs="Segoe UI Light"/>
        </w:rPr>
        <w:t>{{^</w:t>
      </w:r>
      <w:proofErr w:type="spellStart"/>
      <w:r w:rsidRPr="009F0662">
        <w:rPr>
          <w:rFonts w:ascii="Segoe UI Light" w:hAnsi="Segoe UI Light" w:cs="Segoe UI Light"/>
          <w:lang w:val="en-US"/>
        </w:rPr>
        <w:t>coupleCent</w:t>
      </w:r>
      <w:r w:rsidR="00486B1C">
        <w:rPr>
          <w:rFonts w:ascii="Segoe UI Light" w:hAnsi="Segoe UI Light" w:cs="Segoe UI Light"/>
          <w:lang w:val="en-US"/>
        </w:rPr>
        <w:t>r</w:t>
      </w:r>
      <w:r w:rsidRPr="009F0662">
        <w:rPr>
          <w:rFonts w:ascii="Segoe UI Light" w:hAnsi="Segoe UI Light" w:cs="Segoe UI Light"/>
          <w:lang w:val="en-US"/>
        </w:rPr>
        <w:t>elink</w:t>
      </w:r>
      <w:proofErr w:type="spellEnd"/>
      <w:r>
        <w:rPr>
          <w:rFonts w:ascii="Segoe UI Light" w:hAnsi="Segoe UI Light" w:cs="Segoe UI Light"/>
        </w:rPr>
        <w:t>}}</w:t>
      </w:r>
    </w:p>
    <w:tbl>
      <w:tblPr>
        <w:tblStyle w:val="TableGrid"/>
        <w:tblpPr w:leftFromText="180" w:rightFromText="180" w:vertAnchor="text" w:horzAnchor="margin" w:tblpY="20"/>
        <w:tblW w:w="0" w:type="auto"/>
        <w:tblLook w:val="04A0" w:firstRow="1" w:lastRow="0" w:firstColumn="1" w:lastColumn="0" w:noHBand="0" w:noVBand="1"/>
      </w:tblPr>
      <w:tblGrid>
        <w:gridCol w:w="3145"/>
        <w:gridCol w:w="7125"/>
      </w:tblGrid>
      <w:tr w:rsidR="009F0662" w:rsidRPr="001B3ABD" w14:paraId="1F41A931" w14:textId="77777777" w:rsidTr="00973D9E">
        <w:trPr>
          <w:trHeight w:val="261"/>
        </w:trPr>
        <w:tc>
          <w:tcPr>
            <w:tcW w:w="3145" w:type="dxa"/>
            <w:shd w:val="clear" w:color="auto" w:fill="004E99"/>
          </w:tcPr>
          <w:p w14:paraId="25445825" w14:textId="77777777" w:rsidR="009F0662" w:rsidRPr="001B3ABD" w:rsidRDefault="009F0662" w:rsidP="000802E4">
            <w:pPr>
              <w:rPr>
                <w:rFonts w:ascii="Segoe UI Light" w:hAnsi="Segoe UI Light" w:cs="Segoe UI Light"/>
                <w:color w:val="FFFFFF" w:themeColor="background1"/>
              </w:rPr>
            </w:pPr>
          </w:p>
        </w:tc>
        <w:tc>
          <w:tcPr>
            <w:tcW w:w="7125" w:type="dxa"/>
            <w:shd w:val="clear" w:color="auto" w:fill="004E99"/>
          </w:tcPr>
          <w:p w14:paraId="49F64155" w14:textId="77777777" w:rsidR="009F0662" w:rsidRPr="001B3ABD" w:rsidRDefault="009F0662" w:rsidP="000802E4">
            <w:pPr>
              <w:rPr>
                <w:rFonts w:ascii="Segoe UI Light" w:hAnsi="Segoe UI Light" w:cs="Segoe UI Light"/>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9F0662" w:rsidRPr="00A359DE" w14:paraId="11D8AAAB" w14:textId="77777777" w:rsidTr="00AC3923">
        <w:trPr>
          <w:trHeight w:val="261"/>
        </w:trPr>
        <w:tc>
          <w:tcPr>
            <w:tcW w:w="3145" w:type="dxa"/>
            <w:shd w:val="clear" w:color="auto" w:fill="E6E6E6"/>
          </w:tcPr>
          <w:p w14:paraId="35047260"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CRN</w:t>
            </w:r>
          </w:p>
        </w:tc>
        <w:tc>
          <w:tcPr>
            <w:tcW w:w="7125" w:type="dxa"/>
          </w:tcPr>
          <w:p w14:paraId="06A4A1D9"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{{client</w:t>
            </w:r>
            <w:r w:rsidRPr="00EE3780">
              <w:rPr>
                <w:rFonts w:ascii="Segoe UI Light" w:hAnsi="Segoe UI Light" w:cs="Segoe UI Light"/>
                <w:lang w:val="en-US"/>
              </w:rPr>
              <w:t>CRN</w:t>
            </w:r>
            <w:r w:rsidRPr="003A5FD9">
              <w:rPr>
                <w:rFonts w:ascii="Segoe UI Light" w:hAnsi="Segoe UI Light" w:cs="Segoe UI Light"/>
              </w:rPr>
              <w:t>}}</w:t>
            </w:r>
          </w:p>
        </w:tc>
      </w:tr>
      <w:tr w:rsidR="009F0662" w:rsidRPr="00A359DE" w14:paraId="4A2A3627" w14:textId="77777777" w:rsidTr="00AC3923">
        <w:trPr>
          <w:trHeight w:val="523"/>
        </w:trPr>
        <w:tc>
          <w:tcPr>
            <w:tcW w:w="3145" w:type="dxa"/>
            <w:shd w:val="clear" w:color="auto" w:fill="E6E6E6"/>
          </w:tcPr>
          <w:p w14:paraId="401817FF"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Payment Type</w:t>
            </w:r>
          </w:p>
        </w:tc>
        <w:tc>
          <w:tcPr>
            <w:tcW w:w="7125" w:type="dxa"/>
          </w:tcPr>
          <w:p w14:paraId="775D5C1D"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P</w:t>
            </w:r>
            <w:r w:rsidRPr="00EE3780">
              <w:rPr>
                <w:rFonts w:ascii="Segoe UI Light" w:hAnsi="Segoe UI Light" w:cs="Segoe UI Light"/>
                <w:lang w:val="en-US"/>
              </w:rPr>
              <w:t>aymentType</w:t>
            </w:r>
            <w:proofErr w:type="spellEnd"/>
            <w:r w:rsidRPr="003A5FD9">
              <w:rPr>
                <w:rFonts w:ascii="Segoe UI Light" w:hAnsi="Segoe UI Light" w:cs="Segoe UI Light"/>
              </w:rPr>
              <w:t>}}</w:t>
            </w:r>
          </w:p>
        </w:tc>
      </w:tr>
      <w:tr w:rsidR="009F0662" w:rsidRPr="00A359DE" w14:paraId="40AA9EDD" w14:textId="77777777" w:rsidTr="00AC3923">
        <w:trPr>
          <w:trHeight w:val="250"/>
        </w:trPr>
        <w:tc>
          <w:tcPr>
            <w:tcW w:w="3145" w:type="dxa"/>
            <w:shd w:val="clear" w:color="auto" w:fill="E6E6E6"/>
          </w:tcPr>
          <w:p w14:paraId="506C4B49"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Fortnightly Payment</w:t>
            </w:r>
          </w:p>
        </w:tc>
        <w:tc>
          <w:tcPr>
            <w:tcW w:w="7125" w:type="dxa"/>
          </w:tcPr>
          <w:p w14:paraId="6591168B"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F</w:t>
            </w:r>
            <w:r w:rsidRPr="00EE3780">
              <w:rPr>
                <w:rFonts w:ascii="Segoe UI Light" w:hAnsi="Segoe UI Light" w:cs="Segoe UI Light"/>
                <w:lang w:val="en-US"/>
              </w:rPr>
              <w:t>ortnightlyPayment</w:t>
            </w:r>
            <w:proofErr w:type="spellEnd"/>
            <w:r w:rsidRPr="003A5FD9">
              <w:rPr>
                <w:rFonts w:ascii="Segoe UI Light" w:hAnsi="Segoe UI Light" w:cs="Segoe UI Light"/>
              </w:rPr>
              <w:t>}}</w:t>
            </w:r>
          </w:p>
        </w:tc>
      </w:tr>
      <w:tr w:rsidR="009F0662" w:rsidRPr="00A359DE" w14:paraId="39AAAD5C" w14:textId="77777777" w:rsidTr="00AC3923">
        <w:trPr>
          <w:trHeight w:val="261"/>
        </w:trPr>
        <w:tc>
          <w:tcPr>
            <w:tcW w:w="3145" w:type="dxa"/>
            <w:shd w:val="clear" w:color="auto" w:fill="E6E6E6"/>
          </w:tcPr>
          <w:p w14:paraId="6C9D6E15"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lastRenderedPageBreak/>
              <w:t>Annual Payment</w:t>
            </w:r>
          </w:p>
        </w:tc>
        <w:tc>
          <w:tcPr>
            <w:tcW w:w="7125" w:type="dxa"/>
          </w:tcPr>
          <w:p w14:paraId="6E9507BF"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A</w:t>
            </w:r>
            <w:r w:rsidRPr="00EE3780">
              <w:rPr>
                <w:rFonts w:ascii="Segoe UI Light" w:hAnsi="Segoe UI Light" w:cs="Segoe UI Light"/>
                <w:lang w:val="en-US"/>
              </w:rPr>
              <w:t>nnualPaymentAmount</w:t>
            </w:r>
            <w:proofErr w:type="spellEnd"/>
            <w:r w:rsidRPr="003A5FD9">
              <w:rPr>
                <w:rFonts w:ascii="Segoe UI Light" w:hAnsi="Segoe UI Light" w:cs="Segoe UI Light"/>
              </w:rPr>
              <w:t>}}</w:t>
            </w:r>
          </w:p>
        </w:tc>
      </w:tr>
      <w:tr w:rsidR="009F0662" w:rsidRPr="00A359DE" w14:paraId="45F6C0ED" w14:textId="77777777" w:rsidTr="00AC3923">
        <w:trPr>
          <w:trHeight w:val="512"/>
        </w:trPr>
        <w:tc>
          <w:tcPr>
            <w:tcW w:w="3145" w:type="dxa"/>
            <w:shd w:val="clear" w:color="auto" w:fill="E6E6E6"/>
          </w:tcPr>
          <w:p w14:paraId="63C9822E" w14:textId="77777777" w:rsidR="009F0662" w:rsidRPr="00A359DE" w:rsidRDefault="009F0662" w:rsidP="000802E4">
            <w:pPr>
              <w:rPr>
                <w:rFonts w:ascii="Segoe UI Light" w:hAnsi="Segoe UI Light" w:cs="Segoe UI Light"/>
                <w:bCs/>
              </w:rPr>
            </w:pPr>
            <w:r w:rsidRPr="00A359DE">
              <w:rPr>
                <w:rFonts w:ascii="Segoe UI Light" w:hAnsi="Segoe UI Light" w:cs="Segoe UI Light"/>
                <w:bCs/>
              </w:rPr>
              <w:t>Concession Cards</w:t>
            </w:r>
          </w:p>
        </w:tc>
        <w:tc>
          <w:tcPr>
            <w:tcW w:w="7125" w:type="dxa"/>
          </w:tcPr>
          <w:p w14:paraId="4493FDCC" w14:textId="77777777" w:rsidR="009F0662" w:rsidRPr="00EE3780" w:rsidRDefault="009F0662" w:rsidP="000802E4">
            <w:pPr>
              <w:rPr>
                <w:rFonts w:ascii="Segoe UI Light" w:hAnsi="Segoe UI Light" w:cs="Segoe UI Light"/>
                <w:lang w:val="en-US"/>
              </w:rPr>
            </w:pPr>
            <w:r w:rsidRPr="003A5FD9">
              <w:rPr>
                <w:rFonts w:ascii="Segoe UI Light" w:hAnsi="Segoe UI Light" w:cs="Segoe UI Light"/>
              </w:rPr>
              <w:t>{{</w:t>
            </w:r>
            <w:proofErr w:type="spellStart"/>
            <w:r w:rsidRPr="003A5FD9">
              <w:rPr>
                <w:rFonts w:ascii="Segoe UI Light" w:hAnsi="Segoe UI Light" w:cs="Segoe UI Light"/>
              </w:rPr>
              <w:t>client</w:t>
            </w:r>
            <w:r>
              <w:rPr>
                <w:rFonts w:ascii="Segoe UI Light" w:hAnsi="Segoe UI Light" w:cs="Segoe UI Light"/>
              </w:rPr>
              <w:t>C</w:t>
            </w:r>
            <w:r w:rsidRPr="00EE3780">
              <w:rPr>
                <w:rFonts w:ascii="Segoe UI Light" w:hAnsi="Segoe UI Light" w:cs="Segoe UI Light"/>
                <w:lang w:val="en-US"/>
              </w:rPr>
              <w:t>entrelinkCardsHeld</w:t>
            </w:r>
            <w:proofErr w:type="spellEnd"/>
            <w:r w:rsidRPr="003A5FD9">
              <w:rPr>
                <w:rFonts w:ascii="Segoe UI Light" w:hAnsi="Segoe UI Light" w:cs="Segoe UI Light"/>
              </w:rPr>
              <w:t>}}</w:t>
            </w:r>
          </w:p>
        </w:tc>
      </w:tr>
    </w:tbl>
    <w:p w14:paraId="4C13FAD7" w14:textId="7F7642C2" w:rsidR="00560870" w:rsidRPr="00564E66" w:rsidRDefault="009F0662" w:rsidP="00564E66">
      <w:pPr>
        <w:suppressAutoHyphens w:val="0"/>
        <w:spacing w:line="240" w:lineRule="auto"/>
        <w:rPr>
          <w:rFonts w:ascii="Segoe UI Light" w:hAnsi="Segoe UI Light" w:cs="Segoe UI Light"/>
        </w:rPr>
      </w:pPr>
      <w:r>
        <w:rPr>
          <w:rFonts w:ascii="Segoe UI Light" w:hAnsi="Segoe UI Light" w:cs="Segoe UI Light"/>
        </w:rPr>
        <w:t>{{/</w:t>
      </w:r>
      <w:proofErr w:type="spellStart"/>
      <w:r w:rsidRPr="009F0662">
        <w:rPr>
          <w:rFonts w:ascii="Segoe UI Light" w:hAnsi="Segoe UI Light" w:cs="Segoe UI Light"/>
          <w:lang w:val="en-US"/>
        </w:rPr>
        <w:t>coupleCent</w:t>
      </w:r>
      <w:r w:rsidR="00486B1C">
        <w:rPr>
          <w:rFonts w:ascii="Segoe UI Light" w:hAnsi="Segoe UI Light" w:cs="Segoe UI Light"/>
          <w:lang w:val="en-US"/>
        </w:rPr>
        <w:t>re</w:t>
      </w:r>
      <w:r w:rsidRPr="009F0662">
        <w:rPr>
          <w:rFonts w:ascii="Segoe UI Light" w:hAnsi="Segoe UI Light" w:cs="Segoe UI Light"/>
          <w:lang w:val="en-US"/>
        </w:rPr>
        <w:t>link</w:t>
      </w:r>
      <w:proofErr w:type="spellEnd"/>
      <w:r>
        <w:rPr>
          <w:rFonts w:ascii="Segoe UI Light" w:hAnsi="Segoe UI Light" w:cs="Segoe UI Light"/>
        </w:rPr>
        <w:t>}}</w:t>
      </w:r>
    </w:p>
    <w:p w14:paraId="7657A4F1" w14:textId="77777777" w:rsidR="00C769CE" w:rsidRDefault="00C769CE" w:rsidP="00C769CE">
      <w:pPr>
        <w:pStyle w:val="Heading1"/>
        <w:spacing w:line="240" w:lineRule="auto"/>
        <w:rPr>
          <w:rFonts w:ascii="Segoe UI Light" w:hAnsi="Segoe UI Light" w:cs="Segoe UI Light"/>
          <w:color w:val="0066CC"/>
        </w:rPr>
      </w:pPr>
      <w:r>
        <w:rPr>
          <w:rFonts w:ascii="Segoe UI Light" w:hAnsi="Segoe UI Light" w:cs="Segoe UI Light"/>
          <w:color w:val="0066CC"/>
        </w:rPr>
        <w:t>ESTATE PLANNING</w:t>
      </w:r>
    </w:p>
    <w:p w14:paraId="3D982660" w14:textId="22D428B9" w:rsidR="00C81731" w:rsidRDefault="00C81731" w:rsidP="00C81731">
      <w:r>
        <w:t>{{#SingleClient}}</w:t>
      </w:r>
    </w:p>
    <w:tbl>
      <w:tblPr>
        <w:tblStyle w:val="TableGrid"/>
        <w:tblW w:w="0" w:type="auto"/>
        <w:tblLook w:val="04A0" w:firstRow="1" w:lastRow="0" w:firstColumn="1" w:lastColumn="0" w:noHBand="0" w:noVBand="1"/>
      </w:tblPr>
      <w:tblGrid>
        <w:gridCol w:w="3142"/>
        <w:gridCol w:w="7164"/>
      </w:tblGrid>
      <w:tr w:rsidR="00C81731" w:rsidRPr="00C769CE" w14:paraId="0FAE7A96" w14:textId="77777777" w:rsidTr="009A69C5">
        <w:trPr>
          <w:trHeight w:val="248"/>
        </w:trPr>
        <w:tc>
          <w:tcPr>
            <w:tcW w:w="3142" w:type="dxa"/>
            <w:shd w:val="clear" w:color="auto" w:fill="004E99"/>
          </w:tcPr>
          <w:p w14:paraId="229EC881" w14:textId="77777777" w:rsidR="00C81731" w:rsidRPr="00C769CE" w:rsidRDefault="00C81731" w:rsidP="000802E4">
            <w:pPr>
              <w:rPr>
                <w:rFonts w:ascii="Segoe UI Light" w:hAnsi="Segoe UI Light" w:cs="Segoe UI Light"/>
                <w:color w:val="FFFFFF" w:themeColor="background1"/>
              </w:rPr>
            </w:pPr>
          </w:p>
        </w:tc>
        <w:tc>
          <w:tcPr>
            <w:tcW w:w="7164" w:type="dxa"/>
            <w:shd w:val="clear" w:color="auto" w:fill="004E99"/>
          </w:tcPr>
          <w:p w14:paraId="407EBC7B" w14:textId="77777777" w:rsidR="00C81731" w:rsidRPr="00C769CE" w:rsidRDefault="00C81731" w:rsidP="000802E4">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FA3C3E" w:rsidRPr="00C769CE" w14:paraId="674A4B5E" w14:textId="77777777" w:rsidTr="003F0E2E">
        <w:trPr>
          <w:trHeight w:val="248"/>
        </w:trPr>
        <w:tc>
          <w:tcPr>
            <w:tcW w:w="10306" w:type="dxa"/>
            <w:gridSpan w:val="2"/>
            <w:shd w:val="clear" w:color="auto" w:fill="004E99"/>
          </w:tcPr>
          <w:p w14:paraId="3DEA79AA" w14:textId="37DF71F0" w:rsidR="00FA3C3E" w:rsidRPr="001B3ABD" w:rsidRDefault="00FA3C3E" w:rsidP="000802E4">
            <w:pPr>
              <w:rPr>
                <w:rFonts w:ascii="Segoe UI Light" w:hAnsi="Segoe UI Light" w:cs="Segoe UI Light"/>
                <w:b/>
                <w:color w:val="FFFFFF" w:themeColor="background1"/>
              </w:rPr>
            </w:pPr>
            <w:r w:rsidRPr="00C769CE">
              <w:rPr>
                <w:rFonts w:ascii="Segoe UI Light" w:hAnsi="Segoe UI Light" w:cs="Segoe UI Light"/>
                <w:b/>
                <w:color w:val="FFFFFF" w:themeColor="background1"/>
              </w:rPr>
              <w:t>Wills</w:t>
            </w:r>
          </w:p>
        </w:tc>
      </w:tr>
      <w:tr w:rsidR="00C81731" w:rsidRPr="00212A9A" w14:paraId="28E54E02" w14:textId="77777777" w:rsidTr="00AC3923">
        <w:trPr>
          <w:trHeight w:val="248"/>
        </w:trPr>
        <w:tc>
          <w:tcPr>
            <w:tcW w:w="3142" w:type="dxa"/>
            <w:shd w:val="clear" w:color="auto" w:fill="E6E6E6"/>
          </w:tcPr>
          <w:p w14:paraId="16C86B6F" w14:textId="77777777" w:rsidR="00C81731" w:rsidRPr="00A975E8" w:rsidRDefault="00C81731" w:rsidP="000802E4">
            <w:pPr>
              <w:rPr>
                <w:rFonts w:ascii="Segoe UI Light" w:hAnsi="Segoe UI Light" w:cs="Segoe UI Light"/>
                <w:bCs/>
              </w:rPr>
            </w:pPr>
            <w:r>
              <w:rPr>
                <w:rFonts w:ascii="Segoe UI Light" w:hAnsi="Segoe UI Light" w:cs="Segoe UI Light"/>
                <w:bCs/>
              </w:rPr>
              <w:t>Will</w:t>
            </w:r>
          </w:p>
        </w:tc>
        <w:tc>
          <w:tcPr>
            <w:tcW w:w="7164" w:type="dxa"/>
          </w:tcPr>
          <w:p w14:paraId="21CE3C38" w14:textId="77777777" w:rsidR="00C81731" w:rsidRPr="00A975E8"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clientWill</w:t>
            </w:r>
            <w:proofErr w:type="spellEnd"/>
            <w:r>
              <w:rPr>
                <w:rFonts w:ascii="Segoe UI Light" w:hAnsi="Segoe UI Light" w:cs="Segoe UI Light"/>
              </w:rPr>
              <w:t>}}</w:t>
            </w:r>
          </w:p>
        </w:tc>
      </w:tr>
      <w:tr w:rsidR="00C81731" w:rsidRPr="00212A9A" w14:paraId="6769CF5F" w14:textId="77777777" w:rsidTr="00AC3923">
        <w:trPr>
          <w:trHeight w:val="496"/>
        </w:trPr>
        <w:tc>
          <w:tcPr>
            <w:tcW w:w="3142" w:type="dxa"/>
            <w:shd w:val="clear" w:color="auto" w:fill="E6E6E6"/>
          </w:tcPr>
          <w:p w14:paraId="7FEE6FAD" w14:textId="77777777" w:rsidR="00C81731" w:rsidRPr="00A975E8" w:rsidRDefault="00C81731" w:rsidP="000802E4">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7164" w:type="dxa"/>
          </w:tcPr>
          <w:p w14:paraId="793F2E97" w14:textId="77777777" w:rsidR="00C81731" w:rsidRPr="007D4B2C" w:rsidRDefault="00C81731"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clientWillY</w:t>
            </w:r>
            <w:r w:rsidRPr="007D4B2C">
              <w:rPr>
                <w:rFonts w:ascii="Segoe UI Light" w:hAnsi="Segoe UI Light" w:cs="Segoe UI Light"/>
                <w:lang w:val="en-US"/>
              </w:rPr>
              <w:t>earSetUp</w:t>
            </w:r>
            <w:proofErr w:type="spellEnd"/>
            <w:r>
              <w:rPr>
                <w:rFonts w:ascii="Segoe UI Light" w:hAnsi="Segoe UI Light" w:cs="Segoe UI Light"/>
              </w:rPr>
              <w:t>}}</w:t>
            </w:r>
          </w:p>
        </w:tc>
      </w:tr>
      <w:tr w:rsidR="00C81731" w:rsidRPr="00212A9A" w14:paraId="1B5652B6" w14:textId="77777777" w:rsidTr="00AC3923">
        <w:trPr>
          <w:trHeight w:val="237"/>
        </w:trPr>
        <w:tc>
          <w:tcPr>
            <w:tcW w:w="3142" w:type="dxa"/>
            <w:shd w:val="clear" w:color="auto" w:fill="E6E6E6"/>
          </w:tcPr>
          <w:p w14:paraId="61455842" w14:textId="77777777" w:rsidR="00C81731" w:rsidRPr="00EB3999" w:rsidRDefault="00C81731" w:rsidP="000802E4">
            <w:pPr>
              <w:rPr>
                <w:rFonts w:ascii="Segoe UI Light" w:hAnsi="Segoe UI Light" w:cs="Segoe UI Light"/>
              </w:rPr>
            </w:pPr>
            <w:r w:rsidRPr="00EB3999">
              <w:rPr>
                <w:rFonts w:ascii="Segoe UI Light" w:eastAsia="Times New Roman" w:hAnsi="Segoe UI Light" w:cs="Segoe UI Light"/>
                <w:lang w:eastAsia="en-AU"/>
              </w:rPr>
              <w:t>Are Your Wills Current</w:t>
            </w:r>
          </w:p>
        </w:tc>
        <w:tc>
          <w:tcPr>
            <w:tcW w:w="7164" w:type="dxa"/>
          </w:tcPr>
          <w:p w14:paraId="3C57D9A2" w14:textId="77777777" w:rsidR="00C81731" w:rsidRPr="007D4B2C" w:rsidRDefault="00C81731"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w:t>
            </w:r>
            <w:r w:rsidRPr="007D4B2C">
              <w:rPr>
                <w:rFonts w:ascii="Segoe UI Light" w:hAnsi="Segoe UI Light" w:cs="Segoe UI Light"/>
                <w:lang w:val="en-US"/>
              </w:rPr>
              <w:t>illsCurrent</w:t>
            </w:r>
            <w:proofErr w:type="spellEnd"/>
            <w:r>
              <w:rPr>
                <w:rFonts w:ascii="Segoe UI Light" w:hAnsi="Segoe UI Light" w:cs="Segoe UI Light"/>
              </w:rPr>
              <w:t>}}</w:t>
            </w:r>
          </w:p>
        </w:tc>
      </w:tr>
      <w:tr w:rsidR="00C81731" w:rsidRPr="00212A9A" w14:paraId="6E76C1B2" w14:textId="77777777" w:rsidTr="00AC3923">
        <w:trPr>
          <w:trHeight w:val="248"/>
        </w:trPr>
        <w:tc>
          <w:tcPr>
            <w:tcW w:w="3142" w:type="dxa"/>
            <w:shd w:val="clear" w:color="auto" w:fill="E6E6E6"/>
          </w:tcPr>
          <w:p w14:paraId="59AFD19A" w14:textId="77777777" w:rsidR="00C81731" w:rsidRPr="00EF62CB" w:rsidRDefault="00C81731" w:rsidP="000802E4">
            <w:pPr>
              <w:rPr>
                <w:rFonts w:ascii="Segoe UI Light" w:hAnsi="Segoe UI Light" w:cs="Segoe UI Light"/>
                <w:bCs/>
              </w:rPr>
            </w:pPr>
            <w:r>
              <w:rPr>
                <w:rFonts w:ascii="Segoe UI Light" w:hAnsi="Segoe UI Light" w:cs="Segoe UI Light"/>
              </w:rPr>
              <w:t xml:space="preserve">Executors </w:t>
            </w:r>
          </w:p>
        </w:tc>
        <w:tc>
          <w:tcPr>
            <w:tcW w:w="7164" w:type="dxa"/>
          </w:tcPr>
          <w:p w14:paraId="4908F7B5" w14:textId="77777777" w:rsidR="00C81731" w:rsidRDefault="00C81731" w:rsidP="000802E4">
            <w:pPr>
              <w:rPr>
                <w:rFonts w:ascii="Segoe UI Light" w:hAnsi="Segoe UI Light" w:cs="Segoe UI Light"/>
              </w:rPr>
            </w:pPr>
            <w:r>
              <w:rPr>
                <w:rFonts w:ascii="Segoe UI Light" w:hAnsi="Segoe UI Light" w:cs="Segoe UI Light"/>
              </w:rPr>
              <w:t>{{#clientE</w:t>
            </w:r>
            <w:proofErr w:type="spellStart"/>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7813B0C5" w14:textId="77777777" w:rsidR="00C81731" w:rsidRPr="00A975E8"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proofErr w:type="spellStart"/>
            <w:r>
              <w:rPr>
                <w:rFonts w:ascii="Segoe UI Light" w:hAnsi="Segoe UI Light" w:cs="Segoe UI Light"/>
              </w:rPr>
              <w:t>clientE</w:t>
            </w:r>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2671637D" w14:textId="77777777" w:rsidR="00C81731" w:rsidRPr="00A975E8" w:rsidRDefault="00C81731" w:rsidP="000802E4">
            <w:pPr>
              <w:rPr>
                <w:rFonts w:ascii="Segoe UI Light" w:hAnsi="Segoe UI Light" w:cs="Segoe UI Light"/>
              </w:rPr>
            </w:pPr>
          </w:p>
        </w:tc>
      </w:tr>
      <w:tr w:rsidR="00C81731" w:rsidRPr="00212A9A" w14:paraId="240C1D77" w14:textId="77777777" w:rsidTr="00AC3923">
        <w:trPr>
          <w:trHeight w:val="486"/>
        </w:trPr>
        <w:tc>
          <w:tcPr>
            <w:tcW w:w="3142" w:type="dxa"/>
            <w:shd w:val="clear" w:color="auto" w:fill="E6E6E6"/>
          </w:tcPr>
          <w:p w14:paraId="5CF1BA94" w14:textId="77777777" w:rsidR="00C81731" w:rsidRPr="00FC2273" w:rsidRDefault="00C81731" w:rsidP="000802E4">
            <w:pPr>
              <w:rPr>
                <w:rFonts w:ascii="Segoe UI Light" w:hAnsi="Segoe UI Light" w:cs="Segoe UI Light"/>
              </w:rPr>
            </w:pPr>
            <w:r w:rsidRPr="00FC2273">
              <w:rPr>
                <w:rFonts w:ascii="Segoe UI Light" w:hAnsi="Segoe UI Light" w:cs="Segoe UI Light"/>
              </w:rPr>
              <w:t>Enduring Guardianship</w:t>
            </w:r>
          </w:p>
        </w:tc>
        <w:tc>
          <w:tcPr>
            <w:tcW w:w="7164" w:type="dxa"/>
          </w:tcPr>
          <w:p w14:paraId="408FB5C7" w14:textId="77777777" w:rsidR="00C81731" w:rsidRPr="00951AFC" w:rsidRDefault="00C81731" w:rsidP="000802E4">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clientE</w:t>
            </w:r>
            <w:r w:rsidRPr="00951AFC">
              <w:rPr>
                <w:rFonts w:ascii="Segoe UI Light" w:hAnsi="Segoe UI Light" w:cs="Segoe UI Light"/>
                <w:lang w:val="en-US"/>
              </w:rPr>
              <w:t>nduringGuardianship</w:t>
            </w:r>
            <w:proofErr w:type="spellEnd"/>
            <w:r>
              <w:rPr>
                <w:rFonts w:ascii="Segoe UI Light" w:hAnsi="Segoe UI Light" w:cs="Segoe UI Light"/>
              </w:rPr>
              <w:t>}}</w:t>
            </w:r>
          </w:p>
        </w:tc>
      </w:tr>
      <w:tr w:rsidR="00FA3C3E" w:rsidRPr="00212A9A" w14:paraId="1328F308" w14:textId="77777777" w:rsidTr="00FA3C3E">
        <w:trPr>
          <w:trHeight w:val="486"/>
        </w:trPr>
        <w:tc>
          <w:tcPr>
            <w:tcW w:w="10306" w:type="dxa"/>
            <w:gridSpan w:val="2"/>
            <w:shd w:val="clear" w:color="auto" w:fill="004999"/>
          </w:tcPr>
          <w:p w14:paraId="134D2FA1" w14:textId="0452674A" w:rsidR="00FA3C3E" w:rsidRDefault="00FA3C3E" w:rsidP="000802E4">
            <w:pPr>
              <w:rPr>
                <w:rFonts w:ascii="Segoe UI Light" w:hAnsi="Segoe UI Light" w:cs="Segoe UI Light"/>
              </w:rPr>
            </w:pPr>
            <w:r w:rsidRPr="00C769CE">
              <w:rPr>
                <w:rFonts w:ascii="Segoe UI Light" w:hAnsi="Segoe UI Light" w:cs="Segoe UI Light"/>
                <w:b/>
                <w:bCs/>
                <w:color w:val="FFFFFF" w:themeColor="background1"/>
              </w:rPr>
              <w:t>Power of Attorneys (</w:t>
            </w:r>
            <w:r w:rsidRPr="00C769CE">
              <w:rPr>
                <w:rFonts w:ascii="Segoe UI Light" w:hAnsi="Segoe UI Light" w:cs="Segoe UI Light"/>
                <w:b/>
                <w:color w:val="FFFFFF" w:themeColor="background1"/>
              </w:rPr>
              <w:t>POA)</w:t>
            </w:r>
          </w:p>
        </w:tc>
      </w:tr>
      <w:tr w:rsidR="00C81731" w:rsidRPr="00A975E8" w14:paraId="498C8229" w14:textId="77777777" w:rsidTr="00AC3923">
        <w:trPr>
          <w:trHeight w:val="248"/>
        </w:trPr>
        <w:tc>
          <w:tcPr>
            <w:tcW w:w="3142" w:type="dxa"/>
            <w:shd w:val="clear" w:color="auto" w:fill="E6E6E6"/>
          </w:tcPr>
          <w:p w14:paraId="704EE3E4" w14:textId="77777777" w:rsidR="00C81731" w:rsidRPr="00D534B9" w:rsidRDefault="00C81731" w:rsidP="000802E4">
            <w:pPr>
              <w:rPr>
                <w:rFonts w:ascii="Segoe UI Light" w:hAnsi="Segoe UI Light" w:cs="Segoe UI Light"/>
              </w:rPr>
            </w:pPr>
            <w:r w:rsidRPr="00D534B9">
              <w:rPr>
                <w:rFonts w:ascii="Segoe UI Light" w:hAnsi="Segoe UI Light" w:cs="Segoe UI Light"/>
              </w:rPr>
              <w:t>POA Type</w:t>
            </w:r>
          </w:p>
        </w:tc>
        <w:tc>
          <w:tcPr>
            <w:tcW w:w="7164" w:type="dxa"/>
          </w:tcPr>
          <w:p w14:paraId="1D898F87" w14:textId="77777777" w:rsidR="00C81731" w:rsidRPr="005839C9" w:rsidRDefault="00C81731" w:rsidP="000802E4">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POAType</w:t>
            </w:r>
            <w:proofErr w:type="spellEnd"/>
            <w:r>
              <w:rPr>
                <w:rFonts w:ascii="Segoe UI Light" w:hAnsi="Segoe UI Light" w:cs="Segoe UI Light"/>
              </w:rPr>
              <w:t>}}</w:t>
            </w:r>
          </w:p>
        </w:tc>
      </w:tr>
      <w:tr w:rsidR="00C81731" w:rsidRPr="00A975E8" w14:paraId="2F0CF4E1" w14:textId="77777777" w:rsidTr="00AC3923">
        <w:trPr>
          <w:trHeight w:val="496"/>
        </w:trPr>
        <w:tc>
          <w:tcPr>
            <w:tcW w:w="3142" w:type="dxa"/>
            <w:shd w:val="clear" w:color="auto" w:fill="E6E6E6"/>
          </w:tcPr>
          <w:p w14:paraId="2E6A43AD" w14:textId="77777777" w:rsidR="00C81731" w:rsidRPr="00A975E8" w:rsidRDefault="00C81731" w:rsidP="000802E4">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7164" w:type="dxa"/>
          </w:tcPr>
          <w:p w14:paraId="3DB30316" w14:textId="77777777" w:rsidR="00C81731" w:rsidRPr="005839C9" w:rsidRDefault="00C81731" w:rsidP="000802E4">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w:t>
            </w:r>
            <w:r>
              <w:rPr>
                <w:rFonts w:ascii="Segoe UI Light" w:hAnsi="Segoe UI Light" w:cs="Segoe UI Light"/>
                <w:lang w:val="en-US"/>
              </w:rPr>
              <w:t>Y</w:t>
            </w:r>
            <w:r w:rsidRPr="005839C9">
              <w:rPr>
                <w:rFonts w:ascii="Segoe UI Light" w:hAnsi="Segoe UI Light" w:cs="Segoe UI Light"/>
                <w:lang w:val="en-US"/>
              </w:rPr>
              <w:t>earSetUp</w:t>
            </w:r>
            <w:proofErr w:type="spellEnd"/>
            <w:r>
              <w:rPr>
                <w:rFonts w:ascii="Segoe UI Light" w:hAnsi="Segoe UI Light" w:cs="Segoe UI Light"/>
              </w:rPr>
              <w:t>}}</w:t>
            </w:r>
          </w:p>
        </w:tc>
      </w:tr>
      <w:tr w:rsidR="00C81731" w:rsidRPr="00A975E8" w14:paraId="24638FA5" w14:textId="77777777" w:rsidTr="00AC3923">
        <w:trPr>
          <w:trHeight w:val="248"/>
        </w:trPr>
        <w:tc>
          <w:tcPr>
            <w:tcW w:w="3142" w:type="dxa"/>
            <w:shd w:val="clear" w:color="auto" w:fill="E6E6E6"/>
          </w:tcPr>
          <w:p w14:paraId="1F1B180F" w14:textId="77777777" w:rsidR="00C81731" w:rsidRPr="00EF62CB" w:rsidRDefault="00C81731" w:rsidP="000802E4">
            <w:pPr>
              <w:rPr>
                <w:rFonts w:ascii="Segoe UI Light" w:hAnsi="Segoe UI Light" w:cs="Segoe UI Light"/>
                <w:bCs/>
              </w:rPr>
            </w:pPr>
            <w:r>
              <w:rPr>
                <w:rFonts w:ascii="Segoe UI Light" w:hAnsi="Segoe UI Light" w:cs="Segoe UI Light"/>
              </w:rPr>
              <w:t xml:space="preserve">Name of Power of Attorneys </w:t>
            </w:r>
          </w:p>
        </w:tc>
        <w:tc>
          <w:tcPr>
            <w:tcW w:w="7164" w:type="dxa"/>
          </w:tcPr>
          <w:p w14:paraId="6D76B364" w14:textId="77777777" w:rsidR="00C81731" w:rsidRPr="005839C9" w:rsidRDefault="00C81731" w:rsidP="000802E4">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p w14:paraId="7DCCE927" w14:textId="77777777" w:rsidR="00C81731" w:rsidRPr="00A975E8" w:rsidRDefault="00C81731" w:rsidP="000802E4">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tc>
      </w:tr>
      <w:tr w:rsidR="00FA3C3E" w:rsidRPr="00A975E8" w14:paraId="10D3D345" w14:textId="77777777" w:rsidTr="00DD4E3B">
        <w:trPr>
          <w:trHeight w:val="248"/>
        </w:trPr>
        <w:tc>
          <w:tcPr>
            <w:tcW w:w="10306" w:type="dxa"/>
            <w:gridSpan w:val="2"/>
            <w:shd w:val="clear" w:color="auto" w:fill="004999"/>
          </w:tcPr>
          <w:p w14:paraId="1D2E35D4" w14:textId="0029B87A" w:rsidR="00FA3C3E" w:rsidRDefault="00FA3C3E" w:rsidP="00FA3C3E">
            <w:pPr>
              <w:rPr>
                <w:rFonts w:ascii="Segoe UI Light" w:hAnsi="Segoe UI Light" w:cs="Segoe UI Light"/>
              </w:rPr>
            </w:pPr>
            <w:r w:rsidRPr="00C769CE">
              <w:rPr>
                <w:rFonts w:ascii="Segoe UI Light" w:hAnsi="Segoe UI Light" w:cs="Segoe UI Light"/>
                <w:b/>
                <w:bCs/>
                <w:color w:val="FFFFFF" w:themeColor="background1"/>
              </w:rPr>
              <w:t>Estate Planning Requirements</w:t>
            </w:r>
          </w:p>
        </w:tc>
      </w:tr>
      <w:tr w:rsidR="00FA3C3E" w:rsidRPr="00A975E8" w14:paraId="174336E2" w14:textId="77777777" w:rsidTr="00AC3923">
        <w:trPr>
          <w:trHeight w:val="248"/>
        </w:trPr>
        <w:tc>
          <w:tcPr>
            <w:tcW w:w="3142" w:type="dxa"/>
            <w:shd w:val="clear" w:color="auto" w:fill="E6E6E6"/>
          </w:tcPr>
          <w:p w14:paraId="4FDDC46F" w14:textId="77777777" w:rsidR="00FA3C3E" w:rsidRPr="00D534B9" w:rsidRDefault="00FA3C3E" w:rsidP="00FA3C3E">
            <w:pPr>
              <w:rPr>
                <w:rFonts w:ascii="Segoe UI Light" w:hAnsi="Segoe UI Light" w:cs="Segoe UI Light"/>
              </w:rPr>
            </w:pPr>
            <w:r w:rsidRPr="00A117F3">
              <w:rPr>
                <w:rFonts w:ascii="Segoe UI Light" w:hAnsi="Segoe UI Light" w:cs="Segoe UI Light"/>
              </w:rPr>
              <w:t>Any estate planning considerations?</w:t>
            </w:r>
          </w:p>
        </w:tc>
        <w:tc>
          <w:tcPr>
            <w:tcW w:w="7164" w:type="dxa"/>
          </w:tcPr>
          <w:p w14:paraId="09C5ADB2" w14:textId="77777777" w:rsidR="00FA3C3E" w:rsidRDefault="00FA3C3E" w:rsidP="00FA3C3E">
            <w:pPr>
              <w:rPr>
                <w:rFonts w:ascii="Segoe UI Light" w:hAnsi="Segoe UI Light" w:cs="Segoe UI Light"/>
              </w:rPr>
            </w:pPr>
            <w:r w:rsidRPr="00951AFC">
              <w:rPr>
                <w:rFonts w:ascii="Segoe UI Light" w:hAnsi="Segoe UI Light" w:cs="Segoe UI Light"/>
              </w:rPr>
              <w:t>{{</w:t>
            </w:r>
            <w:proofErr w:type="spellStart"/>
            <w:r w:rsidRPr="00951AFC">
              <w:rPr>
                <w:rFonts w:ascii="Segoe UI Light" w:hAnsi="Segoe UI Light" w:cs="Segoe UI Light"/>
              </w:rPr>
              <w:t>client</w:t>
            </w:r>
            <w:r>
              <w:rPr>
                <w:rFonts w:ascii="Segoe UI Light" w:hAnsi="Segoe UI Light" w:cs="Segoe UI Light"/>
              </w:rPr>
              <w:t>E</w:t>
            </w:r>
            <w:r w:rsidRPr="00951AFC">
              <w:rPr>
                <w:rFonts w:ascii="Segoe UI Light" w:hAnsi="Segoe UI Light" w:cs="Segoe UI Light"/>
                <w:lang w:val="en-US"/>
              </w:rPr>
              <w:t>statePlanningRadio</w:t>
            </w:r>
            <w:proofErr w:type="spellEnd"/>
            <w:r w:rsidRPr="00951AFC">
              <w:rPr>
                <w:rFonts w:ascii="Segoe UI Light" w:hAnsi="Segoe UI Light" w:cs="Segoe UI Light"/>
              </w:rPr>
              <w:t>}}</w:t>
            </w:r>
          </w:p>
          <w:p w14:paraId="7FA53132" w14:textId="77777777" w:rsidR="00FA3C3E" w:rsidRDefault="00FA3C3E" w:rsidP="00FA3C3E">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t>
            </w:r>
            <w:r w:rsidRPr="00DF584D">
              <w:rPr>
                <w:rFonts w:ascii="Segoe UI Light" w:hAnsi="Segoe UI Light" w:cs="Segoe UI Light"/>
              </w:rPr>
              <w:t>description</w:t>
            </w:r>
            <w:proofErr w:type="spellEnd"/>
            <w:r>
              <w:rPr>
                <w:rFonts w:ascii="Segoe UI Light" w:hAnsi="Segoe UI Light" w:cs="Segoe UI Light"/>
              </w:rPr>
              <w:t>}}</w:t>
            </w:r>
          </w:p>
          <w:p w14:paraId="7F5D3974" w14:textId="77777777" w:rsidR="00FA3C3E" w:rsidRDefault="00FA3C3E" w:rsidP="00FA3C3E">
            <w:pPr>
              <w:rPr>
                <w:rFonts w:ascii="Segoe UI Light" w:hAnsi="Segoe UI Light" w:cs="Segoe UI Light"/>
              </w:rPr>
            </w:pPr>
          </w:p>
          <w:p w14:paraId="367225BB" w14:textId="77777777" w:rsidR="00FA3C3E" w:rsidRDefault="00FA3C3E" w:rsidP="00FA3C3E">
            <w:pPr>
              <w:rPr>
                <w:rFonts w:ascii="Segoe UI Light" w:hAnsi="Segoe UI Light" w:cs="Segoe UI Light"/>
              </w:rPr>
            </w:pPr>
          </w:p>
          <w:p w14:paraId="541E43E2" w14:textId="77777777" w:rsidR="00FA3C3E" w:rsidRPr="00A975E8" w:rsidRDefault="00FA3C3E" w:rsidP="00FA3C3E">
            <w:pPr>
              <w:rPr>
                <w:rFonts w:ascii="Segoe UI Light" w:hAnsi="Segoe UI Light" w:cs="Segoe UI Light"/>
              </w:rPr>
            </w:pPr>
          </w:p>
        </w:tc>
      </w:tr>
    </w:tbl>
    <w:p w14:paraId="2E6CFB80" w14:textId="126E57A1" w:rsidR="00C81731" w:rsidRPr="00C81731" w:rsidRDefault="00C81731" w:rsidP="00C81731">
      <w:r>
        <w:t>{{/</w:t>
      </w:r>
      <w:proofErr w:type="spellStart"/>
      <w:r>
        <w:t>SingleClient</w:t>
      </w:r>
      <w:proofErr w:type="spellEnd"/>
      <w:r>
        <w:t>}}</w:t>
      </w:r>
    </w:p>
    <w:p w14:paraId="2C1364FF" w14:textId="45D33623" w:rsidR="00C81731" w:rsidRDefault="00C81731" w:rsidP="00C81731">
      <w:r>
        <w:t>{{^</w:t>
      </w:r>
      <w:proofErr w:type="spellStart"/>
      <w:r>
        <w:t>SingleClient</w:t>
      </w:r>
      <w:proofErr w:type="spellEnd"/>
      <w:r>
        <w:t>}}</w:t>
      </w:r>
    </w:p>
    <w:tbl>
      <w:tblPr>
        <w:tblStyle w:val="TableGrid"/>
        <w:tblW w:w="0" w:type="auto"/>
        <w:tblLook w:val="04A0" w:firstRow="1" w:lastRow="0" w:firstColumn="1" w:lastColumn="0" w:noHBand="0" w:noVBand="1"/>
      </w:tblPr>
      <w:tblGrid>
        <w:gridCol w:w="2605"/>
        <w:gridCol w:w="4458"/>
        <w:gridCol w:w="3393"/>
      </w:tblGrid>
      <w:tr w:rsidR="00C769CE" w:rsidRPr="00C769CE" w14:paraId="1BBE9BE9" w14:textId="77777777" w:rsidTr="00973D9E">
        <w:trPr>
          <w:trHeight w:val="246"/>
        </w:trPr>
        <w:tc>
          <w:tcPr>
            <w:tcW w:w="2605" w:type="dxa"/>
            <w:shd w:val="clear" w:color="auto" w:fill="004E99"/>
          </w:tcPr>
          <w:p w14:paraId="1B5F9FD9" w14:textId="77777777" w:rsidR="00C769CE" w:rsidRPr="00C769CE" w:rsidRDefault="00C769CE" w:rsidP="00C769CE">
            <w:pPr>
              <w:rPr>
                <w:rFonts w:ascii="Segoe UI Light" w:hAnsi="Segoe UI Light" w:cs="Segoe UI Light"/>
                <w:color w:val="FFFFFF" w:themeColor="background1"/>
              </w:rPr>
            </w:pPr>
          </w:p>
        </w:tc>
        <w:tc>
          <w:tcPr>
            <w:tcW w:w="4458" w:type="dxa"/>
            <w:shd w:val="clear" w:color="auto" w:fill="004E99"/>
          </w:tcPr>
          <w:p w14:paraId="3E8409B2" w14:textId="3C5D2596" w:rsidR="00C769CE" w:rsidRPr="00C769CE" w:rsidRDefault="00C769CE" w:rsidP="00C769CE">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393" w:type="dxa"/>
            <w:shd w:val="clear" w:color="auto" w:fill="004E99"/>
          </w:tcPr>
          <w:p w14:paraId="6A74BE8A" w14:textId="78E8AA69" w:rsidR="00C769CE" w:rsidRPr="00C769CE" w:rsidRDefault="00C769CE" w:rsidP="00C769CE">
            <w:pPr>
              <w:rPr>
                <w:rFonts w:ascii="Segoe UI Light" w:hAnsi="Segoe UI Light" w:cs="Segoe UI Light"/>
                <w:b/>
                <w:color w:val="FFFFFF" w:themeColor="background1"/>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C769CE" w:rsidRPr="00212A9A" w14:paraId="3632CA0B" w14:textId="77777777" w:rsidTr="00973D9E">
        <w:trPr>
          <w:trHeight w:val="246"/>
        </w:trPr>
        <w:tc>
          <w:tcPr>
            <w:tcW w:w="10456" w:type="dxa"/>
            <w:gridSpan w:val="3"/>
            <w:shd w:val="clear" w:color="auto" w:fill="004E99"/>
          </w:tcPr>
          <w:p w14:paraId="7A700312" w14:textId="77777777" w:rsidR="00C769CE" w:rsidRPr="00C769CE" w:rsidRDefault="00C769CE" w:rsidP="00AD5ACD">
            <w:pPr>
              <w:rPr>
                <w:rFonts w:ascii="Segoe UI Light" w:hAnsi="Segoe UI Light" w:cs="Segoe UI Light"/>
                <w:color w:val="FFFFFF" w:themeColor="background1"/>
              </w:rPr>
            </w:pPr>
            <w:r w:rsidRPr="00C769CE">
              <w:rPr>
                <w:rFonts w:ascii="Segoe UI Light" w:hAnsi="Segoe UI Light" w:cs="Segoe UI Light"/>
                <w:b/>
                <w:color w:val="FFFFFF" w:themeColor="background1"/>
              </w:rPr>
              <w:t xml:space="preserve">Wills </w:t>
            </w:r>
          </w:p>
        </w:tc>
      </w:tr>
      <w:tr w:rsidR="00951AFC" w:rsidRPr="00212A9A" w14:paraId="5386227E" w14:textId="77777777" w:rsidTr="00AC3923">
        <w:trPr>
          <w:trHeight w:val="246"/>
        </w:trPr>
        <w:tc>
          <w:tcPr>
            <w:tcW w:w="2605" w:type="dxa"/>
            <w:shd w:val="clear" w:color="auto" w:fill="E6E6E6"/>
          </w:tcPr>
          <w:p w14:paraId="557DCF40" w14:textId="77777777" w:rsidR="00951AFC" w:rsidRPr="00A975E8" w:rsidRDefault="00951AFC" w:rsidP="00951AFC">
            <w:pPr>
              <w:rPr>
                <w:rFonts w:ascii="Segoe UI Light" w:hAnsi="Segoe UI Light" w:cs="Segoe UI Light"/>
                <w:bCs/>
              </w:rPr>
            </w:pPr>
            <w:r>
              <w:rPr>
                <w:rFonts w:ascii="Segoe UI Light" w:hAnsi="Segoe UI Light" w:cs="Segoe UI Light"/>
                <w:bCs/>
              </w:rPr>
              <w:t>Will</w:t>
            </w:r>
          </w:p>
        </w:tc>
        <w:tc>
          <w:tcPr>
            <w:tcW w:w="4458" w:type="dxa"/>
          </w:tcPr>
          <w:p w14:paraId="5684C07C" w14:textId="708AF916"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clientWill</w:t>
            </w:r>
            <w:proofErr w:type="spellEnd"/>
            <w:r>
              <w:rPr>
                <w:rFonts w:ascii="Segoe UI Light" w:hAnsi="Segoe UI Light" w:cs="Segoe UI Light"/>
              </w:rPr>
              <w:t>}}</w:t>
            </w:r>
          </w:p>
        </w:tc>
        <w:tc>
          <w:tcPr>
            <w:tcW w:w="3393" w:type="dxa"/>
          </w:tcPr>
          <w:p w14:paraId="3DD94703" w14:textId="22440256"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partnerWill</w:t>
            </w:r>
            <w:proofErr w:type="spellEnd"/>
            <w:r>
              <w:rPr>
                <w:rFonts w:ascii="Segoe UI Light" w:hAnsi="Segoe UI Light" w:cs="Segoe UI Light"/>
              </w:rPr>
              <w:t>}}</w:t>
            </w:r>
          </w:p>
        </w:tc>
      </w:tr>
      <w:tr w:rsidR="00951AFC" w:rsidRPr="00212A9A" w14:paraId="2FC53908" w14:textId="77777777" w:rsidTr="00AC3923">
        <w:trPr>
          <w:trHeight w:val="492"/>
        </w:trPr>
        <w:tc>
          <w:tcPr>
            <w:tcW w:w="2605" w:type="dxa"/>
            <w:shd w:val="clear" w:color="auto" w:fill="E6E6E6"/>
          </w:tcPr>
          <w:p w14:paraId="5BE624E5" w14:textId="77777777" w:rsidR="00951AFC" w:rsidRPr="00A975E8" w:rsidRDefault="00951AFC" w:rsidP="00951AFC">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4458" w:type="dxa"/>
          </w:tcPr>
          <w:p w14:paraId="27225F54" w14:textId="216E8CF2" w:rsidR="00951AFC" w:rsidRPr="007D4B2C" w:rsidRDefault="00951AFC" w:rsidP="00951AFC">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clientWillY</w:t>
            </w:r>
            <w:r w:rsidRPr="007D4B2C">
              <w:rPr>
                <w:rFonts w:ascii="Segoe UI Light" w:hAnsi="Segoe UI Light" w:cs="Segoe UI Light"/>
                <w:lang w:val="en-US"/>
              </w:rPr>
              <w:t>earSetUp</w:t>
            </w:r>
            <w:proofErr w:type="spellEnd"/>
            <w:r>
              <w:rPr>
                <w:rFonts w:ascii="Segoe UI Light" w:hAnsi="Segoe UI Light" w:cs="Segoe UI Light"/>
              </w:rPr>
              <w:t>}}</w:t>
            </w:r>
          </w:p>
        </w:tc>
        <w:tc>
          <w:tcPr>
            <w:tcW w:w="3393" w:type="dxa"/>
          </w:tcPr>
          <w:p w14:paraId="6CAFCFD6" w14:textId="2F9C983C"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partnerWillY</w:t>
            </w:r>
            <w:r w:rsidRPr="007D4B2C">
              <w:rPr>
                <w:rFonts w:ascii="Segoe UI Light" w:hAnsi="Segoe UI Light" w:cs="Segoe UI Light"/>
                <w:lang w:val="en-US"/>
              </w:rPr>
              <w:t>earSetUp</w:t>
            </w:r>
            <w:proofErr w:type="spellEnd"/>
            <w:r>
              <w:rPr>
                <w:rFonts w:ascii="Segoe UI Light" w:hAnsi="Segoe UI Light" w:cs="Segoe UI Light"/>
              </w:rPr>
              <w:t>}}</w:t>
            </w:r>
          </w:p>
        </w:tc>
      </w:tr>
      <w:tr w:rsidR="00951AFC" w:rsidRPr="00212A9A" w14:paraId="28793299" w14:textId="77777777" w:rsidTr="00AC3923">
        <w:trPr>
          <w:trHeight w:val="235"/>
        </w:trPr>
        <w:tc>
          <w:tcPr>
            <w:tcW w:w="2605" w:type="dxa"/>
            <w:shd w:val="clear" w:color="auto" w:fill="E6E6E6"/>
          </w:tcPr>
          <w:p w14:paraId="3C29BE26" w14:textId="77777777" w:rsidR="00951AFC" w:rsidRPr="00EB3999" w:rsidRDefault="00951AFC" w:rsidP="00951AFC">
            <w:pPr>
              <w:rPr>
                <w:rFonts w:ascii="Segoe UI Light" w:hAnsi="Segoe UI Light" w:cs="Segoe UI Light"/>
              </w:rPr>
            </w:pPr>
            <w:r w:rsidRPr="00EB3999">
              <w:rPr>
                <w:rFonts w:ascii="Segoe UI Light" w:eastAsia="Times New Roman" w:hAnsi="Segoe UI Light" w:cs="Segoe UI Light"/>
                <w:lang w:eastAsia="en-AU"/>
              </w:rPr>
              <w:t>Are Your Wills Current</w:t>
            </w:r>
          </w:p>
        </w:tc>
        <w:tc>
          <w:tcPr>
            <w:tcW w:w="4458" w:type="dxa"/>
          </w:tcPr>
          <w:p w14:paraId="28709445" w14:textId="0F5928C8" w:rsidR="00951AFC" w:rsidRPr="007D4B2C" w:rsidRDefault="00951AFC" w:rsidP="00951AFC">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clientW</w:t>
            </w:r>
            <w:r w:rsidRPr="007D4B2C">
              <w:rPr>
                <w:rFonts w:ascii="Segoe UI Light" w:hAnsi="Segoe UI Light" w:cs="Segoe UI Light"/>
                <w:lang w:val="en-US"/>
              </w:rPr>
              <w:t>illsCurrent</w:t>
            </w:r>
            <w:proofErr w:type="spellEnd"/>
            <w:r>
              <w:rPr>
                <w:rFonts w:ascii="Segoe UI Light" w:hAnsi="Segoe UI Light" w:cs="Segoe UI Light"/>
              </w:rPr>
              <w:t>}}</w:t>
            </w:r>
          </w:p>
        </w:tc>
        <w:tc>
          <w:tcPr>
            <w:tcW w:w="3393" w:type="dxa"/>
          </w:tcPr>
          <w:p w14:paraId="01F4D417" w14:textId="7797AEBE" w:rsidR="00951AFC" w:rsidRPr="00A975E8" w:rsidRDefault="00951AFC" w:rsidP="00951AF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partnerW</w:t>
            </w:r>
            <w:r w:rsidRPr="007D4B2C">
              <w:rPr>
                <w:rFonts w:ascii="Segoe UI Light" w:hAnsi="Segoe UI Light" w:cs="Segoe UI Light"/>
                <w:lang w:val="en-US"/>
              </w:rPr>
              <w:t>illsCurrent</w:t>
            </w:r>
            <w:proofErr w:type="spellEnd"/>
            <w:r>
              <w:rPr>
                <w:rFonts w:ascii="Segoe UI Light" w:hAnsi="Segoe UI Light" w:cs="Segoe UI Light"/>
              </w:rPr>
              <w:t>}}</w:t>
            </w:r>
          </w:p>
        </w:tc>
      </w:tr>
      <w:tr w:rsidR="00C769CE" w:rsidRPr="00212A9A" w14:paraId="664F45CE" w14:textId="77777777" w:rsidTr="00AC3923">
        <w:trPr>
          <w:trHeight w:val="246"/>
        </w:trPr>
        <w:tc>
          <w:tcPr>
            <w:tcW w:w="2605" w:type="dxa"/>
            <w:shd w:val="clear" w:color="auto" w:fill="E6E6E6"/>
          </w:tcPr>
          <w:p w14:paraId="4C96F2EC" w14:textId="77777777" w:rsidR="00C769CE" w:rsidRPr="00EF62CB" w:rsidRDefault="00C769CE" w:rsidP="00AD5ACD">
            <w:pPr>
              <w:rPr>
                <w:rFonts w:ascii="Segoe UI Light" w:hAnsi="Segoe UI Light" w:cs="Segoe UI Light"/>
                <w:bCs/>
              </w:rPr>
            </w:pPr>
            <w:r>
              <w:rPr>
                <w:rFonts w:ascii="Segoe UI Light" w:hAnsi="Segoe UI Light" w:cs="Segoe UI Light"/>
              </w:rPr>
              <w:lastRenderedPageBreak/>
              <w:t xml:space="preserve">Executors </w:t>
            </w:r>
          </w:p>
        </w:tc>
        <w:tc>
          <w:tcPr>
            <w:tcW w:w="4458" w:type="dxa"/>
          </w:tcPr>
          <w:p w14:paraId="41603613" w14:textId="77777777" w:rsidR="007D4B2C" w:rsidRDefault="007D4B2C" w:rsidP="00AD5ACD">
            <w:pPr>
              <w:rPr>
                <w:rFonts w:ascii="Segoe UI Light" w:hAnsi="Segoe UI Light" w:cs="Segoe UI Light"/>
              </w:rPr>
            </w:pPr>
            <w:r>
              <w:rPr>
                <w:rFonts w:ascii="Segoe UI Light" w:hAnsi="Segoe UI Light" w:cs="Segoe UI Light"/>
              </w:rPr>
              <w:t>{{#clientE</w:t>
            </w:r>
            <w:proofErr w:type="spellStart"/>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46156087" w14:textId="40F6A0AF" w:rsidR="007D4B2C" w:rsidRPr="00A975E8" w:rsidRDefault="007D4B2C" w:rsidP="007D4B2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proofErr w:type="spellStart"/>
            <w:r>
              <w:rPr>
                <w:rFonts w:ascii="Segoe UI Light" w:hAnsi="Segoe UI Light" w:cs="Segoe UI Light"/>
              </w:rPr>
              <w:t>clientE</w:t>
            </w:r>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38159B29" w14:textId="7C105CA8" w:rsidR="00C769CE" w:rsidRPr="00A975E8" w:rsidRDefault="00C769CE" w:rsidP="00AD5ACD">
            <w:pPr>
              <w:rPr>
                <w:rFonts w:ascii="Segoe UI Light" w:hAnsi="Segoe UI Light" w:cs="Segoe UI Light"/>
              </w:rPr>
            </w:pPr>
          </w:p>
        </w:tc>
        <w:tc>
          <w:tcPr>
            <w:tcW w:w="3393" w:type="dxa"/>
          </w:tcPr>
          <w:p w14:paraId="26463131" w14:textId="4BA1D32B" w:rsidR="007D4B2C" w:rsidRDefault="007D4B2C" w:rsidP="007D4B2C">
            <w:pPr>
              <w:rPr>
                <w:rFonts w:ascii="Segoe UI Light" w:hAnsi="Segoe UI Light" w:cs="Segoe UI Light"/>
              </w:rPr>
            </w:pPr>
            <w:r>
              <w:rPr>
                <w:rFonts w:ascii="Segoe UI Light" w:hAnsi="Segoe UI Light" w:cs="Segoe UI Light"/>
              </w:rPr>
              <w:t>{{#partnerE</w:t>
            </w:r>
            <w:proofErr w:type="spellStart"/>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6DD9D940" w14:textId="3766507C" w:rsidR="007D4B2C" w:rsidRPr="00A975E8" w:rsidRDefault="007D4B2C" w:rsidP="007D4B2C">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proofErr w:type="spellStart"/>
            <w:r>
              <w:rPr>
                <w:rFonts w:ascii="Segoe UI Light" w:hAnsi="Segoe UI Light" w:cs="Segoe UI Light"/>
              </w:rPr>
              <w:t>partnerE</w:t>
            </w:r>
            <w:r w:rsidRPr="007D4B2C">
              <w:rPr>
                <w:rFonts w:ascii="Segoe UI Light" w:hAnsi="Segoe UI Light" w:cs="Segoe UI Light"/>
                <w:lang w:val="en-US"/>
              </w:rPr>
              <w:t>xecutor</w:t>
            </w:r>
            <w:r>
              <w:rPr>
                <w:rFonts w:ascii="Segoe UI Light" w:hAnsi="Segoe UI Light" w:cs="Segoe UI Light"/>
                <w:lang w:val="en-US"/>
              </w:rPr>
              <w:t>Items</w:t>
            </w:r>
            <w:proofErr w:type="spellEnd"/>
            <w:r>
              <w:rPr>
                <w:rFonts w:ascii="Segoe UI Light" w:hAnsi="Segoe UI Light" w:cs="Segoe UI Light"/>
              </w:rPr>
              <w:t>}}</w:t>
            </w:r>
          </w:p>
          <w:p w14:paraId="4CBC13C5" w14:textId="207E3F11" w:rsidR="00C769CE" w:rsidRPr="00A975E8" w:rsidRDefault="00C769CE" w:rsidP="00AD5ACD">
            <w:pPr>
              <w:rPr>
                <w:rFonts w:ascii="Segoe UI Light" w:hAnsi="Segoe UI Light" w:cs="Segoe UI Light"/>
              </w:rPr>
            </w:pPr>
          </w:p>
        </w:tc>
      </w:tr>
      <w:tr w:rsidR="00C769CE" w:rsidRPr="00212A9A" w14:paraId="1859E6A8" w14:textId="77777777" w:rsidTr="00AC3923">
        <w:trPr>
          <w:trHeight w:val="482"/>
        </w:trPr>
        <w:tc>
          <w:tcPr>
            <w:tcW w:w="2605" w:type="dxa"/>
            <w:shd w:val="clear" w:color="auto" w:fill="E6E6E6"/>
          </w:tcPr>
          <w:p w14:paraId="0A35D67E" w14:textId="77777777" w:rsidR="00C769CE" w:rsidRPr="00FC2273" w:rsidRDefault="00C769CE" w:rsidP="00AD5ACD">
            <w:pPr>
              <w:rPr>
                <w:rFonts w:ascii="Segoe UI Light" w:hAnsi="Segoe UI Light" w:cs="Segoe UI Light"/>
              </w:rPr>
            </w:pPr>
            <w:r w:rsidRPr="00FC2273">
              <w:rPr>
                <w:rFonts w:ascii="Segoe UI Light" w:hAnsi="Segoe UI Light" w:cs="Segoe UI Light"/>
              </w:rPr>
              <w:t>Enduring Guardianship</w:t>
            </w:r>
          </w:p>
        </w:tc>
        <w:tc>
          <w:tcPr>
            <w:tcW w:w="4458" w:type="dxa"/>
          </w:tcPr>
          <w:p w14:paraId="4E724D67" w14:textId="37344BA6" w:rsidR="00C769CE" w:rsidRPr="00951AFC" w:rsidRDefault="00951AFC" w:rsidP="00AD5ACD">
            <w:pPr>
              <w:rPr>
                <w:rFonts w:ascii="Segoe UI Light" w:hAnsi="Segoe UI Light" w:cs="Segoe UI Light"/>
                <w:lang w:val="en-US"/>
              </w:rPr>
            </w:pPr>
            <w:r>
              <w:rPr>
                <w:rFonts w:ascii="Segoe UI Light" w:hAnsi="Segoe UI Light" w:cs="Segoe UI Light"/>
              </w:rPr>
              <w:t>{{</w:t>
            </w:r>
            <w:proofErr w:type="spellStart"/>
            <w:r>
              <w:rPr>
                <w:rFonts w:ascii="Segoe UI Light" w:hAnsi="Segoe UI Light" w:cs="Segoe UI Light"/>
              </w:rPr>
              <w:t>clientE</w:t>
            </w:r>
            <w:r w:rsidRPr="00951AFC">
              <w:rPr>
                <w:rFonts w:ascii="Segoe UI Light" w:hAnsi="Segoe UI Light" w:cs="Segoe UI Light"/>
                <w:lang w:val="en-US"/>
              </w:rPr>
              <w:t>nduringGuardianship</w:t>
            </w:r>
            <w:proofErr w:type="spellEnd"/>
            <w:r>
              <w:rPr>
                <w:rFonts w:ascii="Segoe UI Light" w:hAnsi="Segoe UI Light" w:cs="Segoe UI Light"/>
              </w:rPr>
              <w:t>}}</w:t>
            </w:r>
          </w:p>
        </w:tc>
        <w:tc>
          <w:tcPr>
            <w:tcW w:w="3393" w:type="dxa"/>
          </w:tcPr>
          <w:p w14:paraId="12105A03" w14:textId="0BB31C56" w:rsidR="00C769CE" w:rsidRPr="00CE2970" w:rsidRDefault="00951AFC" w:rsidP="00AD5ACD">
            <w:pPr>
              <w:rPr>
                <w:rFonts w:ascii="Segoe UI Light" w:hAnsi="Segoe UI Light" w:cs="Segoe UI Light"/>
              </w:rPr>
            </w:pPr>
            <w:r>
              <w:rPr>
                <w:rFonts w:ascii="Segoe UI Light" w:hAnsi="Segoe UI Light" w:cs="Segoe UI Light"/>
              </w:rPr>
              <w:t>{{</w:t>
            </w:r>
            <w:proofErr w:type="spellStart"/>
            <w:r w:rsidRPr="00951AFC">
              <w:rPr>
                <w:rFonts w:ascii="Segoe UI Light" w:hAnsi="Segoe UI Light" w:cs="Segoe UI Light"/>
              </w:rPr>
              <w:t>partner</w:t>
            </w:r>
            <w:r>
              <w:rPr>
                <w:rFonts w:ascii="Segoe UI Light" w:hAnsi="Segoe UI Light" w:cs="Segoe UI Light"/>
              </w:rPr>
              <w:t>E</w:t>
            </w:r>
            <w:r w:rsidRPr="00951AFC">
              <w:rPr>
                <w:rFonts w:ascii="Segoe UI Light" w:hAnsi="Segoe UI Light" w:cs="Segoe UI Light"/>
                <w:lang w:val="en-US"/>
              </w:rPr>
              <w:t>nduringGuardianship</w:t>
            </w:r>
            <w:proofErr w:type="spellEnd"/>
            <w:r>
              <w:rPr>
                <w:rFonts w:ascii="Segoe UI Light" w:hAnsi="Segoe UI Light" w:cs="Segoe UI Light"/>
              </w:rPr>
              <w:t>}}</w:t>
            </w:r>
          </w:p>
        </w:tc>
      </w:tr>
      <w:tr w:rsidR="00C769CE" w:rsidRPr="00212A9A" w14:paraId="12AAA0FC" w14:textId="77777777" w:rsidTr="00973D9E">
        <w:trPr>
          <w:trHeight w:val="246"/>
        </w:trPr>
        <w:tc>
          <w:tcPr>
            <w:tcW w:w="10456" w:type="dxa"/>
            <w:gridSpan w:val="3"/>
            <w:shd w:val="clear" w:color="auto" w:fill="004E99"/>
          </w:tcPr>
          <w:p w14:paraId="4A96B500" w14:textId="77777777" w:rsidR="00C769CE" w:rsidRPr="00C769CE" w:rsidRDefault="00C769CE" w:rsidP="00AD5ACD">
            <w:pPr>
              <w:rPr>
                <w:rFonts w:ascii="Segoe UI Light" w:hAnsi="Segoe UI Light" w:cs="Segoe UI Light"/>
                <w:b/>
                <w:bCs/>
                <w:color w:val="FFFFFF" w:themeColor="background1"/>
              </w:rPr>
            </w:pPr>
            <w:r w:rsidRPr="00C769CE">
              <w:rPr>
                <w:rFonts w:ascii="Segoe UI Light" w:hAnsi="Segoe UI Light" w:cs="Segoe UI Light"/>
                <w:b/>
                <w:bCs/>
                <w:color w:val="FFFFFF" w:themeColor="background1"/>
              </w:rPr>
              <w:t>Power of Attorneys (</w:t>
            </w:r>
            <w:r w:rsidRPr="00C769CE">
              <w:rPr>
                <w:rFonts w:ascii="Segoe UI Light" w:hAnsi="Segoe UI Light" w:cs="Segoe UI Light"/>
                <w:b/>
                <w:color w:val="FFFFFF" w:themeColor="background1"/>
              </w:rPr>
              <w:t>POA)</w:t>
            </w:r>
          </w:p>
        </w:tc>
      </w:tr>
      <w:tr w:rsidR="005839C9" w:rsidRPr="00A975E8" w14:paraId="0FCE35A3" w14:textId="77777777" w:rsidTr="00AC3923">
        <w:trPr>
          <w:trHeight w:val="246"/>
        </w:trPr>
        <w:tc>
          <w:tcPr>
            <w:tcW w:w="2605" w:type="dxa"/>
            <w:shd w:val="clear" w:color="auto" w:fill="E6E6E6"/>
          </w:tcPr>
          <w:p w14:paraId="36EEB12C" w14:textId="77777777" w:rsidR="005839C9" w:rsidRPr="00D534B9" w:rsidRDefault="005839C9" w:rsidP="005839C9">
            <w:pPr>
              <w:rPr>
                <w:rFonts w:ascii="Segoe UI Light" w:hAnsi="Segoe UI Light" w:cs="Segoe UI Light"/>
              </w:rPr>
            </w:pPr>
            <w:r w:rsidRPr="00D534B9">
              <w:rPr>
                <w:rFonts w:ascii="Segoe UI Light" w:hAnsi="Segoe UI Light" w:cs="Segoe UI Light"/>
              </w:rPr>
              <w:t>POA Type</w:t>
            </w:r>
          </w:p>
        </w:tc>
        <w:tc>
          <w:tcPr>
            <w:tcW w:w="4458" w:type="dxa"/>
          </w:tcPr>
          <w:p w14:paraId="7E0FC5B7" w14:textId="4CDA5E77" w:rsidR="005839C9" w:rsidRPr="005839C9" w:rsidRDefault="005839C9" w:rsidP="005839C9">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POAType</w:t>
            </w:r>
            <w:proofErr w:type="spellEnd"/>
            <w:r>
              <w:rPr>
                <w:rFonts w:ascii="Segoe UI Light" w:hAnsi="Segoe UI Light" w:cs="Segoe UI Light"/>
              </w:rPr>
              <w:t>}}</w:t>
            </w:r>
          </w:p>
        </w:tc>
        <w:tc>
          <w:tcPr>
            <w:tcW w:w="3393" w:type="dxa"/>
          </w:tcPr>
          <w:p w14:paraId="3E20EA6D" w14:textId="51AB5A9E" w:rsidR="005839C9" w:rsidRPr="00A975E8" w:rsidRDefault="005839C9" w:rsidP="005839C9">
            <w:pPr>
              <w:rPr>
                <w:rFonts w:ascii="Segoe UI Light" w:hAnsi="Segoe UI Light" w:cs="Segoe UI Light"/>
              </w:rPr>
            </w:pPr>
            <w:r>
              <w:rPr>
                <w:rFonts w:ascii="Segoe UI Light" w:hAnsi="Segoe UI Light" w:cs="Segoe UI Light"/>
              </w:rPr>
              <w:t>{{</w:t>
            </w:r>
            <w:r w:rsidRPr="005839C9">
              <w:rPr>
                <w:rFonts w:ascii="Segoe UI Light" w:hAnsi="Segoe UI Light" w:cs="Segoe UI Light"/>
              </w:rPr>
              <w:t>partner</w:t>
            </w:r>
            <w:proofErr w:type="spellStart"/>
            <w:r w:rsidRPr="005839C9">
              <w:rPr>
                <w:rFonts w:ascii="Segoe UI Light" w:hAnsi="Segoe UI Light" w:cs="Segoe UI Light"/>
                <w:lang w:val="en-US"/>
              </w:rPr>
              <w:t>POAType</w:t>
            </w:r>
            <w:proofErr w:type="spellEnd"/>
            <w:r>
              <w:rPr>
                <w:rFonts w:ascii="Segoe UI Light" w:hAnsi="Segoe UI Light" w:cs="Segoe UI Light"/>
              </w:rPr>
              <w:t>}}</w:t>
            </w:r>
          </w:p>
        </w:tc>
      </w:tr>
      <w:tr w:rsidR="005839C9" w:rsidRPr="00A975E8" w14:paraId="56C0B7AB" w14:textId="77777777" w:rsidTr="00AC3923">
        <w:trPr>
          <w:trHeight w:val="492"/>
        </w:trPr>
        <w:tc>
          <w:tcPr>
            <w:tcW w:w="2605" w:type="dxa"/>
            <w:shd w:val="clear" w:color="auto" w:fill="E6E6E6"/>
          </w:tcPr>
          <w:p w14:paraId="74EC601D" w14:textId="77777777" w:rsidR="005839C9" w:rsidRPr="00A975E8" w:rsidRDefault="005839C9" w:rsidP="005839C9">
            <w:pPr>
              <w:rPr>
                <w:rFonts w:ascii="Segoe UI Light" w:hAnsi="Segoe UI Light" w:cs="Segoe UI Light"/>
                <w:bCs/>
              </w:rPr>
            </w:pPr>
            <w:r w:rsidRPr="00344596">
              <w:rPr>
                <w:rFonts w:ascii="Segoe UI Light" w:eastAsia="Times New Roman" w:hAnsi="Segoe UI Light" w:cs="Segoe UI Light"/>
                <w:lang w:eastAsia="en-AU"/>
              </w:rPr>
              <w:t>Year Set Up</w:t>
            </w:r>
          </w:p>
        </w:tc>
        <w:tc>
          <w:tcPr>
            <w:tcW w:w="4458" w:type="dxa"/>
          </w:tcPr>
          <w:p w14:paraId="2B3037B1" w14:textId="2AEAC6FB" w:rsidR="005839C9" w:rsidRPr="005839C9" w:rsidRDefault="005839C9" w:rsidP="005839C9">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w:t>
            </w:r>
            <w:r>
              <w:rPr>
                <w:rFonts w:ascii="Segoe UI Light" w:hAnsi="Segoe UI Light" w:cs="Segoe UI Light"/>
                <w:lang w:val="en-US"/>
              </w:rPr>
              <w:t>Y</w:t>
            </w:r>
            <w:r w:rsidRPr="005839C9">
              <w:rPr>
                <w:rFonts w:ascii="Segoe UI Light" w:hAnsi="Segoe UI Light" w:cs="Segoe UI Light"/>
                <w:lang w:val="en-US"/>
              </w:rPr>
              <w:t>earSetUp</w:t>
            </w:r>
            <w:proofErr w:type="spellEnd"/>
            <w:r>
              <w:rPr>
                <w:rFonts w:ascii="Segoe UI Light" w:hAnsi="Segoe UI Light" w:cs="Segoe UI Light"/>
              </w:rPr>
              <w:t>}}</w:t>
            </w:r>
          </w:p>
        </w:tc>
        <w:tc>
          <w:tcPr>
            <w:tcW w:w="3393" w:type="dxa"/>
          </w:tcPr>
          <w:p w14:paraId="73D53E37" w14:textId="19D268FC" w:rsidR="005839C9" w:rsidRPr="00A975E8" w:rsidRDefault="005839C9" w:rsidP="005839C9">
            <w:pPr>
              <w:rPr>
                <w:rFonts w:ascii="Segoe UI Light" w:hAnsi="Segoe UI Light" w:cs="Segoe UI Light"/>
              </w:rPr>
            </w:pPr>
            <w:r>
              <w:rPr>
                <w:rFonts w:ascii="Segoe UI Light" w:hAnsi="Segoe UI Light" w:cs="Segoe UI Light"/>
              </w:rPr>
              <w:t>{{</w:t>
            </w:r>
            <w:r w:rsidRPr="005839C9">
              <w:rPr>
                <w:rFonts w:ascii="Segoe UI Light" w:hAnsi="Segoe UI Light" w:cs="Segoe UI Light"/>
              </w:rPr>
              <w:t>partner</w:t>
            </w:r>
            <w:proofErr w:type="spellStart"/>
            <w:r w:rsidRPr="005839C9">
              <w:rPr>
                <w:rFonts w:ascii="Segoe UI Light" w:hAnsi="Segoe UI Light" w:cs="Segoe UI Light"/>
                <w:lang w:val="en-US"/>
              </w:rPr>
              <w:t>POA</w:t>
            </w:r>
            <w:r>
              <w:rPr>
                <w:rFonts w:ascii="Segoe UI Light" w:hAnsi="Segoe UI Light" w:cs="Segoe UI Light"/>
                <w:lang w:val="en-US"/>
              </w:rPr>
              <w:t>Y</w:t>
            </w:r>
            <w:r w:rsidRPr="005839C9">
              <w:rPr>
                <w:rFonts w:ascii="Segoe UI Light" w:hAnsi="Segoe UI Light" w:cs="Segoe UI Light"/>
                <w:lang w:val="en-US"/>
              </w:rPr>
              <w:t>earSetUp</w:t>
            </w:r>
            <w:proofErr w:type="spellEnd"/>
            <w:r>
              <w:rPr>
                <w:rFonts w:ascii="Segoe UI Light" w:hAnsi="Segoe UI Light" w:cs="Segoe UI Light"/>
              </w:rPr>
              <w:t>}}</w:t>
            </w:r>
          </w:p>
        </w:tc>
      </w:tr>
      <w:tr w:rsidR="005839C9" w:rsidRPr="00A975E8" w14:paraId="3125A614" w14:textId="77777777" w:rsidTr="00AC3923">
        <w:trPr>
          <w:trHeight w:val="246"/>
        </w:trPr>
        <w:tc>
          <w:tcPr>
            <w:tcW w:w="2605" w:type="dxa"/>
            <w:shd w:val="clear" w:color="auto" w:fill="E6E6E6"/>
          </w:tcPr>
          <w:p w14:paraId="3A530658" w14:textId="77777777" w:rsidR="005839C9" w:rsidRPr="00EF62CB" w:rsidRDefault="005839C9" w:rsidP="005839C9">
            <w:pPr>
              <w:rPr>
                <w:rFonts w:ascii="Segoe UI Light" w:hAnsi="Segoe UI Light" w:cs="Segoe UI Light"/>
                <w:bCs/>
              </w:rPr>
            </w:pPr>
            <w:r>
              <w:rPr>
                <w:rFonts w:ascii="Segoe UI Light" w:hAnsi="Segoe UI Light" w:cs="Segoe UI Light"/>
              </w:rPr>
              <w:t xml:space="preserve">Name of Power of Attorneys </w:t>
            </w:r>
          </w:p>
        </w:tc>
        <w:tc>
          <w:tcPr>
            <w:tcW w:w="4458" w:type="dxa"/>
          </w:tcPr>
          <w:p w14:paraId="012F43CD" w14:textId="2938CA81" w:rsidR="005839C9" w:rsidRPr="005839C9" w:rsidRDefault="005839C9" w:rsidP="005839C9">
            <w:pPr>
              <w:rPr>
                <w:rFonts w:ascii="Segoe UI Light" w:hAnsi="Segoe UI Light" w:cs="Segoe UI Light"/>
                <w:lang w:val="en-US"/>
              </w:rPr>
            </w:pPr>
            <w:r>
              <w:rPr>
                <w:rFonts w:ascii="Segoe UI Light" w:hAnsi="Segoe UI Light" w:cs="Segoe UI Light"/>
              </w:rP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p w14:paraId="1B90F81B" w14:textId="6864144A" w:rsidR="005839C9" w:rsidRPr="00A975E8" w:rsidRDefault="005839C9" w:rsidP="005839C9">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{{/client</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tc>
        <w:tc>
          <w:tcPr>
            <w:tcW w:w="3393" w:type="dxa"/>
          </w:tcPr>
          <w:p w14:paraId="5048281F" w14:textId="06C31EF7" w:rsidR="005839C9" w:rsidRPr="005839C9" w:rsidRDefault="005839C9" w:rsidP="005839C9">
            <w:pPr>
              <w:rPr>
                <w:rFonts w:ascii="Segoe UI Light" w:hAnsi="Segoe UI Light" w:cs="Segoe UI Light"/>
                <w:lang w:val="en-US"/>
              </w:rPr>
            </w:pPr>
            <w:r>
              <w:rPr>
                <w:rFonts w:ascii="Segoe UI Light" w:hAnsi="Segoe UI Light" w:cs="Segoe UI Light"/>
              </w:rPr>
              <w:t>{{#</w:t>
            </w:r>
            <w:r w:rsidRPr="005839C9">
              <w:rPr>
                <w:rFonts w:ascii="Segoe UI Light" w:hAnsi="Segoe UI Light" w:cs="Segoe UI Light"/>
              </w:rPr>
              <w:t>partner</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p w14:paraId="2CB83067" w14:textId="3A155599" w:rsidR="005839C9" w:rsidRPr="00A975E8" w:rsidRDefault="005839C9" w:rsidP="005839C9">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executorName</w:t>
            </w:r>
            <w:proofErr w:type="spellEnd"/>
            <w:r>
              <w:rPr>
                <w:rFonts w:ascii="Segoe UI Light" w:hAnsi="Segoe UI Light" w:cs="Segoe UI Light"/>
              </w:rPr>
              <w:t>}} ({{</w:t>
            </w:r>
            <w:proofErr w:type="spellStart"/>
            <w:r>
              <w:rPr>
                <w:rFonts w:ascii="Segoe UI Light" w:hAnsi="Segoe UI Light" w:cs="Segoe UI Light"/>
              </w:rPr>
              <w:t>executerRelationship</w:t>
            </w:r>
            <w:proofErr w:type="spellEnd"/>
            <w:r>
              <w:rPr>
                <w:rFonts w:ascii="Segoe UI Light" w:hAnsi="Segoe UI Light" w:cs="Segoe UI Light"/>
              </w:rPr>
              <w:t>}})</w:t>
            </w:r>
            <w:r>
              <w:rPr>
                <w:rFonts w:ascii="Segoe UI Light" w:hAnsi="Segoe UI Light" w:cs="Segoe UI Light"/>
              </w:rPr>
              <w:br/>
              <w:t>{{/</w:t>
            </w:r>
            <w:r w:rsidRPr="005839C9">
              <w:rPr>
                <w:rFonts w:ascii="Segoe UI Light" w:hAnsi="Segoe UI Light" w:cs="Segoe UI Light"/>
              </w:rPr>
              <w:t>partner</w:t>
            </w:r>
            <w:proofErr w:type="spellStart"/>
            <w:r w:rsidRPr="005839C9">
              <w:rPr>
                <w:rFonts w:ascii="Segoe UI Light" w:hAnsi="Segoe UI Light" w:cs="Segoe UI Light"/>
                <w:lang w:val="en-US"/>
              </w:rPr>
              <w:t>POAName</w:t>
            </w:r>
            <w:r>
              <w:rPr>
                <w:rFonts w:ascii="Segoe UI Light" w:hAnsi="Segoe UI Light" w:cs="Segoe UI Light"/>
                <w:lang w:val="en-US"/>
              </w:rPr>
              <w:t>Items</w:t>
            </w:r>
            <w:proofErr w:type="spellEnd"/>
            <w:r>
              <w:rPr>
                <w:rFonts w:ascii="Segoe UI Light" w:hAnsi="Segoe UI Light" w:cs="Segoe UI Light"/>
              </w:rPr>
              <w:t>}}</w:t>
            </w:r>
          </w:p>
        </w:tc>
      </w:tr>
      <w:tr w:rsidR="00C769CE" w:rsidRPr="002B2D2B" w14:paraId="020CD7B0" w14:textId="77777777" w:rsidTr="00973D9E">
        <w:trPr>
          <w:trHeight w:val="246"/>
        </w:trPr>
        <w:tc>
          <w:tcPr>
            <w:tcW w:w="10456" w:type="dxa"/>
            <w:gridSpan w:val="3"/>
            <w:shd w:val="clear" w:color="auto" w:fill="004E99"/>
          </w:tcPr>
          <w:p w14:paraId="0C610BC2" w14:textId="77777777" w:rsidR="00C769CE" w:rsidRPr="00C769CE" w:rsidRDefault="00C769CE" w:rsidP="00AD5ACD">
            <w:pPr>
              <w:rPr>
                <w:rFonts w:ascii="Segoe UI Light" w:hAnsi="Segoe UI Light" w:cs="Segoe UI Light"/>
                <w:b/>
                <w:bCs/>
                <w:color w:val="FFFFFF" w:themeColor="background1"/>
              </w:rPr>
            </w:pPr>
            <w:r w:rsidRPr="00C769CE">
              <w:rPr>
                <w:rFonts w:ascii="Segoe UI Light" w:hAnsi="Segoe UI Light" w:cs="Segoe UI Light"/>
                <w:b/>
                <w:bCs/>
                <w:color w:val="FFFFFF" w:themeColor="background1"/>
              </w:rPr>
              <w:t>Estate Planning Requirements</w:t>
            </w:r>
          </w:p>
        </w:tc>
      </w:tr>
      <w:tr w:rsidR="00DF584D" w:rsidRPr="00A975E8" w14:paraId="56C851BD" w14:textId="77777777" w:rsidTr="00AC3923">
        <w:trPr>
          <w:trHeight w:val="246"/>
        </w:trPr>
        <w:tc>
          <w:tcPr>
            <w:tcW w:w="2605" w:type="dxa"/>
            <w:shd w:val="clear" w:color="auto" w:fill="E6E6E6"/>
          </w:tcPr>
          <w:p w14:paraId="41BB35FB" w14:textId="77777777" w:rsidR="00DF584D" w:rsidRPr="00D534B9" w:rsidRDefault="00DF584D" w:rsidP="00DF584D">
            <w:pPr>
              <w:rPr>
                <w:rFonts w:ascii="Segoe UI Light" w:hAnsi="Segoe UI Light" w:cs="Segoe UI Light"/>
              </w:rPr>
            </w:pPr>
            <w:r w:rsidRPr="00A117F3">
              <w:rPr>
                <w:rFonts w:ascii="Segoe UI Light" w:hAnsi="Segoe UI Light" w:cs="Segoe UI Light"/>
              </w:rPr>
              <w:t>Any estate planning considerations?</w:t>
            </w:r>
          </w:p>
        </w:tc>
        <w:tc>
          <w:tcPr>
            <w:tcW w:w="4458" w:type="dxa"/>
          </w:tcPr>
          <w:p w14:paraId="57EE1E0F" w14:textId="47705C41" w:rsidR="00DF584D" w:rsidRDefault="00DF584D" w:rsidP="00DF584D">
            <w:pPr>
              <w:rPr>
                <w:rFonts w:ascii="Segoe UI Light" w:hAnsi="Segoe UI Light" w:cs="Segoe UI Light"/>
              </w:rPr>
            </w:pPr>
            <w:r w:rsidRPr="00951AFC">
              <w:rPr>
                <w:rFonts w:ascii="Segoe UI Light" w:hAnsi="Segoe UI Light" w:cs="Segoe UI Light"/>
              </w:rPr>
              <w:t>{{</w:t>
            </w:r>
            <w:proofErr w:type="spellStart"/>
            <w:r w:rsidRPr="00951AFC">
              <w:rPr>
                <w:rFonts w:ascii="Segoe UI Light" w:hAnsi="Segoe UI Light" w:cs="Segoe UI Light"/>
              </w:rPr>
              <w:t>client</w:t>
            </w:r>
            <w:r>
              <w:rPr>
                <w:rFonts w:ascii="Segoe UI Light" w:hAnsi="Segoe UI Light" w:cs="Segoe UI Light"/>
              </w:rPr>
              <w:t>E</w:t>
            </w:r>
            <w:r w:rsidRPr="00951AFC">
              <w:rPr>
                <w:rFonts w:ascii="Segoe UI Light" w:hAnsi="Segoe UI Light" w:cs="Segoe UI Light"/>
                <w:lang w:val="en-US"/>
              </w:rPr>
              <w:t>statePlanningRadio</w:t>
            </w:r>
            <w:proofErr w:type="spellEnd"/>
            <w:r w:rsidRPr="00951AFC">
              <w:rPr>
                <w:rFonts w:ascii="Segoe UI Light" w:hAnsi="Segoe UI Light" w:cs="Segoe UI Light"/>
              </w:rPr>
              <w:t>}}</w:t>
            </w:r>
          </w:p>
          <w:p w14:paraId="67F7CDF0" w14:textId="7BD7E456" w:rsidR="00DF584D" w:rsidRDefault="00DF584D" w:rsidP="00DF584D">
            <w:pPr>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client</w:t>
            </w:r>
            <w:r w:rsidRPr="00DF584D">
              <w:rPr>
                <w:rFonts w:ascii="Segoe UI Light" w:hAnsi="Segoe UI Light" w:cs="Segoe UI Light"/>
              </w:rPr>
              <w:t>description</w:t>
            </w:r>
            <w:proofErr w:type="spellEnd"/>
            <w:r>
              <w:rPr>
                <w:rFonts w:ascii="Segoe UI Light" w:hAnsi="Segoe UI Light" w:cs="Segoe UI Light"/>
              </w:rPr>
              <w:t>}}</w:t>
            </w:r>
          </w:p>
          <w:p w14:paraId="28A458F0" w14:textId="77777777" w:rsidR="00DF584D" w:rsidRDefault="00DF584D" w:rsidP="00DF584D">
            <w:pPr>
              <w:rPr>
                <w:rFonts w:ascii="Segoe UI Light" w:hAnsi="Segoe UI Light" w:cs="Segoe UI Light"/>
              </w:rPr>
            </w:pPr>
          </w:p>
          <w:p w14:paraId="43F4C67B" w14:textId="77777777" w:rsidR="00DF584D" w:rsidRDefault="00DF584D" w:rsidP="00DF584D">
            <w:pPr>
              <w:rPr>
                <w:rFonts w:ascii="Segoe UI Light" w:hAnsi="Segoe UI Light" w:cs="Segoe UI Light"/>
              </w:rPr>
            </w:pPr>
          </w:p>
          <w:p w14:paraId="206F279D" w14:textId="77777777" w:rsidR="00DF584D" w:rsidRPr="00A975E8" w:rsidRDefault="00DF584D" w:rsidP="00DF584D">
            <w:pPr>
              <w:rPr>
                <w:rFonts w:ascii="Segoe UI Light" w:hAnsi="Segoe UI Light" w:cs="Segoe UI Light"/>
              </w:rPr>
            </w:pPr>
          </w:p>
        </w:tc>
        <w:tc>
          <w:tcPr>
            <w:tcW w:w="3393" w:type="dxa"/>
          </w:tcPr>
          <w:p w14:paraId="33A27193" w14:textId="77777777" w:rsidR="00DF584D" w:rsidRDefault="00DF584D" w:rsidP="00DF584D">
            <w:pPr>
              <w:rPr>
                <w:rFonts w:ascii="Segoe UI Light" w:hAnsi="Segoe UI Light" w:cs="Segoe UI Light"/>
              </w:rPr>
            </w:pPr>
            <w:r w:rsidRPr="00951AFC">
              <w:rPr>
                <w:rFonts w:ascii="Segoe UI Light" w:hAnsi="Segoe UI Light" w:cs="Segoe UI Light"/>
              </w:rPr>
              <w:t>{{</w:t>
            </w:r>
            <w:proofErr w:type="spellStart"/>
            <w:r w:rsidRPr="00951AFC">
              <w:rPr>
                <w:rFonts w:ascii="Segoe UI Light" w:hAnsi="Segoe UI Light" w:cs="Segoe UI Light"/>
              </w:rPr>
              <w:t>partner</w:t>
            </w:r>
            <w:r>
              <w:rPr>
                <w:rFonts w:ascii="Segoe UI Light" w:hAnsi="Segoe UI Light" w:cs="Segoe UI Light"/>
              </w:rPr>
              <w:t>E</w:t>
            </w:r>
            <w:r w:rsidRPr="00951AFC">
              <w:rPr>
                <w:rFonts w:ascii="Segoe UI Light" w:hAnsi="Segoe UI Light" w:cs="Segoe UI Light"/>
                <w:lang w:val="en-US"/>
              </w:rPr>
              <w:t>statePlanningRadio</w:t>
            </w:r>
            <w:proofErr w:type="spellEnd"/>
            <w:r w:rsidRPr="00951AFC">
              <w:rPr>
                <w:rFonts w:ascii="Segoe UI Light" w:hAnsi="Segoe UI Light" w:cs="Segoe UI Light"/>
              </w:rPr>
              <w:t>}}</w:t>
            </w:r>
          </w:p>
          <w:p w14:paraId="4ECBC235" w14:textId="33E7EB79" w:rsidR="00DF584D" w:rsidRDefault="00DF584D" w:rsidP="00DF584D">
            <w:pPr>
              <w:rPr>
                <w:rFonts w:ascii="Segoe UI Light" w:hAnsi="Segoe UI Light" w:cs="Segoe UI Light"/>
              </w:rPr>
            </w:pPr>
            <w:r>
              <w:rPr>
                <w:rFonts w:ascii="Segoe UI Light" w:hAnsi="Segoe UI Light" w:cs="Segoe UI Light"/>
              </w:rPr>
              <w:t>{{</w:t>
            </w:r>
            <w:proofErr w:type="spellStart"/>
            <w:r w:rsidR="00C0687A" w:rsidRPr="00951AFC">
              <w:rPr>
                <w:rFonts w:ascii="Segoe UI Light" w:hAnsi="Segoe UI Light" w:cs="Segoe UI Light"/>
              </w:rPr>
              <w:t>partner</w:t>
            </w:r>
            <w:r w:rsidRPr="00DF584D">
              <w:rPr>
                <w:rFonts w:ascii="Segoe UI Light" w:hAnsi="Segoe UI Light" w:cs="Segoe UI Light"/>
              </w:rPr>
              <w:t>description</w:t>
            </w:r>
            <w:proofErr w:type="spellEnd"/>
            <w:r>
              <w:rPr>
                <w:rFonts w:ascii="Segoe UI Light" w:hAnsi="Segoe UI Light" w:cs="Segoe UI Light"/>
              </w:rPr>
              <w:t>}}</w:t>
            </w:r>
          </w:p>
          <w:p w14:paraId="0311A3DF" w14:textId="3862BF27" w:rsidR="00DF584D" w:rsidRPr="00A975E8" w:rsidRDefault="00DF584D" w:rsidP="00DF584D">
            <w:pPr>
              <w:rPr>
                <w:rFonts w:ascii="Segoe UI Light" w:hAnsi="Segoe UI Light" w:cs="Segoe UI Light"/>
              </w:rPr>
            </w:pPr>
          </w:p>
        </w:tc>
      </w:tr>
    </w:tbl>
    <w:p w14:paraId="60F9A4EC" w14:textId="0D277929" w:rsidR="00560870" w:rsidRPr="00560870" w:rsidRDefault="00C81731" w:rsidP="00C81731">
      <w:r>
        <w:t>{{/</w:t>
      </w:r>
      <w:proofErr w:type="spellStart"/>
      <w:r>
        <w:t>SingleClient</w:t>
      </w:r>
      <w:proofErr w:type="spellEnd"/>
      <w:r>
        <w:t>}}</w:t>
      </w:r>
    </w:p>
    <w:p w14:paraId="7614C3F7" w14:textId="5A23418C" w:rsidR="00EC3B3A" w:rsidRDefault="00EC3B3A" w:rsidP="00EC3B3A">
      <w:pPr>
        <w:pStyle w:val="Heading1"/>
        <w:numPr>
          <w:ilvl w:val="0"/>
          <w:numId w:val="0"/>
        </w:numPr>
        <w:spacing w:line="240" w:lineRule="auto"/>
        <w:rPr>
          <w:rFonts w:ascii="Segoe UI Light" w:hAnsi="Segoe UI Light" w:cs="Segoe UI Light"/>
          <w:color w:val="0066CC"/>
        </w:rPr>
      </w:pPr>
      <w:r w:rsidRPr="003E684F">
        <w:rPr>
          <w:rFonts w:ascii="Segoe UI Light" w:hAnsi="Segoe UI Light" w:cs="Segoe UI Light"/>
          <w:color w:val="0066CC"/>
        </w:rPr>
        <w:t>Professional Advisers</w:t>
      </w:r>
    </w:p>
    <w:p w14:paraId="3E3AA3D2" w14:textId="77777777" w:rsidR="00591335" w:rsidRDefault="00591335" w:rsidP="00591335">
      <w:r>
        <w:t>{{#SingleClient}}</w:t>
      </w:r>
    </w:p>
    <w:tbl>
      <w:tblPr>
        <w:tblW w:w="10289" w:type="dxa"/>
        <w:tblInd w:w="98" w:type="dxa"/>
        <w:tblLayout w:type="fixed"/>
        <w:tblLook w:val="04A0" w:firstRow="1" w:lastRow="0" w:firstColumn="1" w:lastColumn="0" w:noHBand="0" w:noVBand="1"/>
      </w:tblPr>
      <w:tblGrid>
        <w:gridCol w:w="2213"/>
        <w:gridCol w:w="2201"/>
        <w:gridCol w:w="1760"/>
        <w:gridCol w:w="1614"/>
        <w:gridCol w:w="2501"/>
      </w:tblGrid>
      <w:tr w:rsidR="00591335" w:rsidRPr="00EC3B3A" w14:paraId="3FF3A1CB" w14:textId="77777777" w:rsidTr="000802E4">
        <w:trPr>
          <w:trHeight w:val="283"/>
        </w:trPr>
        <w:tc>
          <w:tcPr>
            <w:tcW w:w="10289" w:type="dxa"/>
            <w:gridSpan w:val="5"/>
            <w:tcBorders>
              <w:top w:val="single" w:sz="4" w:space="0" w:color="auto"/>
              <w:left w:val="single" w:sz="4" w:space="0" w:color="auto"/>
              <w:bottom w:val="single" w:sz="4" w:space="0" w:color="auto"/>
              <w:right w:val="single" w:sz="4" w:space="0" w:color="auto"/>
            </w:tcBorders>
            <w:shd w:val="clear" w:color="auto" w:fill="004E99"/>
            <w:vAlign w:val="bottom"/>
          </w:tcPr>
          <w:p w14:paraId="2CCC9818" w14:textId="77777777" w:rsidR="00591335" w:rsidRPr="00EC3B3A" w:rsidRDefault="00591335" w:rsidP="000802E4">
            <w:pPr>
              <w:spacing w:line="240" w:lineRule="auto"/>
              <w:rPr>
                <w:rFonts w:ascii="Segoe UI Light" w:eastAsia="Times New Roman" w:hAnsi="Segoe UI Light" w:cs="Segoe UI Light"/>
                <w:color w:val="FFFFFF" w:themeColor="background1"/>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591335" w:rsidRPr="00F5759F" w14:paraId="54391C6B" w14:textId="77777777" w:rsidTr="00AC3923">
        <w:trPr>
          <w:trHeight w:val="283"/>
        </w:trPr>
        <w:tc>
          <w:tcPr>
            <w:tcW w:w="2213"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092B0C2" w14:textId="77777777" w:rsidR="00591335" w:rsidRPr="00F5759F" w:rsidRDefault="00591335" w:rsidP="000802E4">
            <w:pPr>
              <w:spacing w:line="240" w:lineRule="auto"/>
              <w:rPr>
                <w:rFonts w:ascii="Segoe UI Light" w:eastAsia="Times New Roman" w:hAnsi="Segoe UI Light" w:cs="Segoe UI Light"/>
                <w:lang w:eastAsia="en-AU"/>
              </w:rPr>
            </w:pPr>
            <w:r w:rsidRPr="00F5759F">
              <w:rPr>
                <w:rFonts w:ascii="Segoe UI Light" w:eastAsia="Times New Roman" w:hAnsi="Segoe UI Light" w:cs="Segoe UI Light"/>
                <w:lang w:eastAsia="en-AU"/>
              </w:rPr>
              <w:t>Type</w:t>
            </w:r>
          </w:p>
        </w:tc>
        <w:tc>
          <w:tcPr>
            <w:tcW w:w="2201" w:type="dxa"/>
            <w:tcBorders>
              <w:top w:val="single" w:sz="4" w:space="0" w:color="auto"/>
              <w:left w:val="nil"/>
              <w:bottom w:val="single" w:sz="4" w:space="0" w:color="auto"/>
              <w:right w:val="single" w:sz="4" w:space="0" w:color="auto"/>
            </w:tcBorders>
            <w:shd w:val="clear" w:color="000000" w:fill="FFFFFF"/>
            <w:vAlign w:val="bottom"/>
            <w:hideMark/>
          </w:tcPr>
          <w:p w14:paraId="1693A4F2"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Name</w:t>
            </w:r>
          </w:p>
        </w:tc>
        <w:tc>
          <w:tcPr>
            <w:tcW w:w="1760" w:type="dxa"/>
            <w:tcBorders>
              <w:top w:val="single" w:sz="4" w:space="0" w:color="auto"/>
              <w:left w:val="nil"/>
              <w:bottom w:val="single" w:sz="4" w:space="0" w:color="auto"/>
              <w:right w:val="single" w:sz="4" w:space="0" w:color="auto"/>
            </w:tcBorders>
            <w:shd w:val="clear" w:color="000000" w:fill="FFFFFF"/>
            <w:vAlign w:val="bottom"/>
          </w:tcPr>
          <w:p w14:paraId="392BA0AC"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Company </w:t>
            </w:r>
          </w:p>
        </w:tc>
        <w:tc>
          <w:tcPr>
            <w:tcW w:w="1614" w:type="dxa"/>
            <w:tcBorders>
              <w:top w:val="single" w:sz="4" w:space="0" w:color="auto"/>
              <w:left w:val="nil"/>
              <w:bottom w:val="single" w:sz="4" w:space="0" w:color="auto"/>
              <w:right w:val="single" w:sz="4" w:space="0" w:color="auto"/>
            </w:tcBorders>
            <w:shd w:val="clear" w:color="000000" w:fill="FFFFFF"/>
            <w:vAlign w:val="bottom"/>
          </w:tcPr>
          <w:p w14:paraId="59BFB3C6"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Phone</w:t>
            </w:r>
          </w:p>
        </w:tc>
        <w:tc>
          <w:tcPr>
            <w:tcW w:w="2501" w:type="dxa"/>
            <w:tcBorders>
              <w:top w:val="single" w:sz="4" w:space="0" w:color="auto"/>
              <w:left w:val="nil"/>
              <w:bottom w:val="single" w:sz="4" w:space="0" w:color="auto"/>
              <w:right w:val="single" w:sz="4" w:space="0" w:color="auto"/>
            </w:tcBorders>
            <w:shd w:val="clear" w:color="000000" w:fill="FFFFFF"/>
            <w:vAlign w:val="bottom"/>
          </w:tcPr>
          <w:p w14:paraId="2A608773" w14:textId="77777777" w:rsidR="00591335" w:rsidRPr="00F5759F" w:rsidRDefault="00591335" w:rsidP="000802E4">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Email </w:t>
            </w:r>
          </w:p>
        </w:tc>
      </w:tr>
      <w:tr w:rsidR="00591335" w:rsidRPr="00F5759F" w14:paraId="1542C8AD" w14:textId="77777777" w:rsidTr="00AC3923">
        <w:trPr>
          <w:trHeight w:val="311"/>
        </w:trPr>
        <w:tc>
          <w:tcPr>
            <w:tcW w:w="2213" w:type="dxa"/>
            <w:tcBorders>
              <w:top w:val="nil"/>
              <w:left w:val="single" w:sz="4" w:space="0" w:color="auto"/>
              <w:bottom w:val="single" w:sz="4" w:space="0" w:color="auto"/>
              <w:right w:val="single" w:sz="4" w:space="0" w:color="auto"/>
            </w:tcBorders>
            <w:shd w:val="clear" w:color="auto" w:fill="E6E6E6"/>
            <w:vAlign w:val="bottom"/>
            <w:hideMark/>
          </w:tcPr>
          <w:p w14:paraId="2E042650"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D10565">
              <w:rPr>
                <w:rFonts w:ascii="Segoe UI Light" w:eastAsia="Times New Roman" w:hAnsi="Segoe UI Light" w:cs="Segoe UI Light"/>
                <w:lang w:eastAsia="en-AU"/>
              </w:rPr>
              <w:t>clientProfessionalAdviseritems</w:t>
            </w:r>
            <w:r>
              <w:rPr>
                <w:rFonts w:ascii="Segoe UI Light" w:eastAsia="Times New Roman" w:hAnsi="Segoe UI Light" w:cs="Segoe UI Light"/>
                <w:lang w:eastAsia="en-AU"/>
              </w:rPr>
              <w:t>}} {{</w:t>
            </w:r>
            <w:proofErr w:type="spellStart"/>
            <w:r w:rsidRPr="00C018B2">
              <w:rPr>
                <w:rFonts w:ascii="Segoe UI Light" w:eastAsia="Times New Roman" w:hAnsi="Segoe UI Light" w:cs="Segoe UI Light"/>
                <w:lang w:eastAsia="en-AU"/>
              </w:rPr>
              <w:t>POAType</w:t>
            </w:r>
            <w:proofErr w:type="spellEnd"/>
            <w:r>
              <w:rPr>
                <w:rFonts w:ascii="Segoe UI Light" w:eastAsia="Times New Roman" w:hAnsi="Segoe UI Light" w:cs="Segoe UI Light"/>
                <w:lang w:eastAsia="en-AU"/>
              </w:rPr>
              <w:t>}}</w:t>
            </w:r>
          </w:p>
        </w:tc>
        <w:tc>
          <w:tcPr>
            <w:tcW w:w="2201" w:type="dxa"/>
            <w:tcBorders>
              <w:top w:val="nil"/>
              <w:left w:val="nil"/>
              <w:bottom w:val="single" w:sz="4" w:space="0" w:color="auto"/>
              <w:right w:val="single" w:sz="4" w:space="0" w:color="auto"/>
            </w:tcBorders>
            <w:shd w:val="clear" w:color="000000" w:fill="FFFFFF"/>
            <w:vAlign w:val="bottom"/>
            <w:hideMark/>
          </w:tcPr>
          <w:p w14:paraId="703EA50C"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adviserName</w:t>
            </w:r>
            <w:proofErr w:type="spellEnd"/>
            <w:r>
              <w:rPr>
                <w:rFonts w:ascii="Segoe UI Light" w:eastAsia="Times New Roman" w:hAnsi="Segoe UI Light" w:cs="Segoe UI Light"/>
                <w:lang w:eastAsia="en-AU"/>
              </w:rPr>
              <w:t>}}</w:t>
            </w:r>
          </w:p>
        </w:tc>
        <w:tc>
          <w:tcPr>
            <w:tcW w:w="1760" w:type="dxa"/>
            <w:tcBorders>
              <w:top w:val="nil"/>
              <w:left w:val="nil"/>
              <w:bottom w:val="single" w:sz="4" w:space="0" w:color="auto"/>
              <w:right w:val="single" w:sz="4" w:space="0" w:color="auto"/>
            </w:tcBorders>
            <w:shd w:val="clear" w:color="000000" w:fill="FFFFFF"/>
            <w:vAlign w:val="bottom"/>
          </w:tcPr>
          <w:p w14:paraId="2E4EC355"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company</w:t>
            </w:r>
            <w:r>
              <w:rPr>
                <w:rFonts w:ascii="Segoe UI Light" w:eastAsia="Times New Roman" w:hAnsi="Segoe UI Light" w:cs="Segoe UI Light"/>
                <w:lang w:eastAsia="en-AU"/>
              </w:rPr>
              <w:t>}}</w:t>
            </w:r>
          </w:p>
        </w:tc>
        <w:tc>
          <w:tcPr>
            <w:tcW w:w="1614" w:type="dxa"/>
            <w:tcBorders>
              <w:top w:val="nil"/>
              <w:left w:val="nil"/>
              <w:bottom w:val="single" w:sz="4" w:space="0" w:color="auto"/>
              <w:right w:val="single" w:sz="4" w:space="0" w:color="auto"/>
            </w:tcBorders>
            <w:shd w:val="clear" w:color="000000" w:fill="FFFFFF"/>
            <w:vAlign w:val="bottom"/>
          </w:tcPr>
          <w:p w14:paraId="1EA86507"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phone</w:t>
            </w:r>
            <w:r>
              <w:rPr>
                <w:rFonts w:ascii="Segoe UI Light" w:eastAsia="Times New Roman" w:hAnsi="Segoe UI Light" w:cs="Segoe UI Light"/>
                <w:lang w:eastAsia="en-AU"/>
              </w:rPr>
              <w:t>}}</w:t>
            </w:r>
          </w:p>
        </w:tc>
        <w:tc>
          <w:tcPr>
            <w:tcW w:w="2501" w:type="dxa"/>
            <w:tcBorders>
              <w:top w:val="nil"/>
              <w:left w:val="nil"/>
              <w:bottom w:val="single" w:sz="4" w:space="0" w:color="auto"/>
              <w:right w:val="single" w:sz="4" w:space="0" w:color="auto"/>
            </w:tcBorders>
            <w:shd w:val="clear" w:color="000000" w:fill="FFFFFF"/>
            <w:vAlign w:val="bottom"/>
          </w:tcPr>
          <w:p w14:paraId="3D388C85" w14:textId="77777777" w:rsidR="00591335"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email</w:t>
            </w:r>
            <w:r>
              <w:rPr>
                <w:rFonts w:ascii="Segoe UI Light" w:eastAsia="Times New Roman" w:hAnsi="Segoe UI Light" w:cs="Segoe UI Light"/>
                <w:lang w:eastAsia="en-AU"/>
              </w:rPr>
              <w:t>}}</w:t>
            </w:r>
          </w:p>
          <w:p w14:paraId="3D738F07" w14:textId="77777777" w:rsidR="00591335" w:rsidRPr="00F5759F" w:rsidRDefault="00591335" w:rsidP="000802E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D10565">
              <w:rPr>
                <w:rFonts w:ascii="Segoe UI Light" w:eastAsia="Times New Roman" w:hAnsi="Segoe UI Light" w:cs="Segoe UI Light"/>
                <w:lang w:eastAsia="en-AU"/>
              </w:rPr>
              <w:t>clientProfessionalAdviseritems</w:t>
            </w:r>
            <w:proofErr w:type="spellEnd"/>
            <w:r>
              <w:rPr>
                <w:rFonts w:ascii="Segoe UI Light" w:eastAsia="Times New Roman" w:hAnsi="Segoe UI Light" w:cs="Segoe UI Light"/>
                <w:lang w:eastAsia="en-AU"/>
              </w:rPr>
              <w:t>}}</w:t>
            </w:r>
          </w:p>
        </w:tc>
      </w:tr>
    </w:tbl>
    <w:p w14:paraId="535ADCF8" w14:textId="6FE55556" w:rsidR="00591335" w:rsidRDefault="00591335" w:rsidP="00591335">
      <w:r>
        <w:t>{{/</w:t>
      </w:r>
      <w:proofErr w:type="spellStart"/>
      <w:r>
        <w:t>SingleClient</w:t>
      </w:r>
      <w:proofErr w:type="spellEnd"/>
      <w:r>
        <w:t>}}</w:t>
      </w:r>
    </w:p>
    <w:p w14:paraId="401D4707" w14:textId="0504D40B" w:rsidR="00591335" w:rsidRPr="00591335" w:rsidRDefault="00591335" w:rsidP="00591335">
      <w:r>
        <w:t>{{^</w:t>
      </w:r>
      <w:proofErr w:type="spellStart"/>
      <w:r>
        <w:t>SingleClient</w:t>
      </w:r>
      <w:proofErr w:type="spellEnd"/>
      <w:r>
        <w:t>}}</w:t>
      </w:r>
    </w:p>
    <w:tbl>
      <w:tblPr>
        <w:tblW w:w="10289" w:type="dxa"/>
        <w:tblInd w:w="98" w:type="dxa"/>
        <w:tblLayout w:type="fixed"/>
        <w:tblLook w:val="04A0" w:firstRow="1" w:lastRow="0" w:firstColumn="1" w:lastColumn="0" w:noHBand="0" w:noVBand="1"/>
      </w:tblPr>
      <w:tblGrid>
        <w:gridCol w:w="2213"/>
        <w:gridCol w:w="2201"/>
        <w:gridCol w:w="1760"/>
        <w:gridCol w:w="1614"/>
        <w:gridCol w:w="2501"/>
      </w:tblGrid>
      <w:tr w:rsidR="00EC3B3A" w:rsidRPr="00EC3B3A" w14:paraId="6FC15831" w14:textId="77777777" w:rsidTr="00EC3B3A">
        <w:trPr>
          <w:trHeight w:val="283"/>
        </w:trPr>
        <w:tc>
          <w:tcPr>
            <w:tcW w:w="10289" w:type="dxa"/>
            <w:gridSpan w:val="5"/>
            <w:tcBorders>
              <w:top w:val="single" w:sz="4" w:space="0" w:color="auto"/>
              <w:left w:val="single" w:sz="4" w:space="0" w:color="auto"/>
              <w:bottom w:val="single" w:sz="4" w:space="0" w:color="auto"/>
              <w:right w:val="single" w:sz="4" w:space="0" w:color="auto"/>
            </w:tcBorders>
            <w:shd w:val="clear" w:color="auto" w:fill="004E99"/>
            <w:vAlign w:val="bottom"/>
          </w:tcPr>
          <w:p w14:paraId="15AED8D6" w14:textId="16794F64" w:rsidR="00EC3B3A" w:rsidRPr="00EC3B3A" w:rsidRDefault="008B12BF" w:rsidP="00AD5ACD">
            <w:pPr>
              <w:spacing w:line="240" w:lineRule="auto"/>
              <w:rPr>
                <w:rFonts w:ascii="Segoe UI Light" w:eastAsia="Times New Roman" w:hAnsi="Segoe UI Light" w:cs="Segoe UI Light"/>
                <w:color w:val="FFFFFF" w:themeColor="background1"/>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EC3B3A" w:rsidRPr="00F5759F" w14:paraId="27F7690F" w14:textId="77777777" w:rsidTr="00AC3923">
        <w:trPr>
          <w:trHeight w:val="283"/>
        </w:trPr>
        <w:tc>
          <w:tcPr>
            <w:tcW w:w="2213"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7613075" w14:textId="77777777" w:rsidR="00EC3B3A" w:rsidRPr="00F5759F" w:rsidRDefault="00EC3B3A" w:rsidP="00AD5ACD">
            <w:pPr>
              <w:spacing w:line="240" w:lineRule="auto"/>
              <w:rPr>
                <w:rFonts w:ascii="Segoe UI Light" w:eastAsia="Times New Roman" w:hAnsi="Segoe UI Light" w:cs="Segoe UI Light"/>
                <w:lang w:eastAsia="en-AU"/>
              </w:rPr>
            </w:pPr>
            <w:r w:rsidRPr="00F5759F">
              <w:rPr>
                <w:rFonts w:ascii="Segoe UI Light" w:eastAsia="Times New Roman" w:hAnsi="Segoe UI Light" w:cs="Segoe UI Light"/>
                <w:lang w:eastAsia="en-AU"/>
              </w:rPr>
              <w:t>Type</w:t>
            </w:r>
          </w:p>
        </w:tc>
        <w:tc>
          <w:tcPr>
            <w:tcW w:w="2201" w:type="dxa"/>
            <w:tcBorders>
              <w:top w:val="single" w:sz="4" w:space="0" w:color="auto"/>
              <w:left w:val="nil"/>
              <w:bottom w:val="single" w:sz="4" w:space="0" w:color="auto"/>
              <w:right w:val="single" w:sz="4" w:space="0" w:color="auto"/>
            </w:tcBorders>
            <w:shd w:val="clear" w:color="000000" w:fill="FFFFFF"/>
            <w:vAlign w:val="bottom"/>
            <w:hideMark/>
          </w:tcPr>
          <w:p w14:paraId="168CDEA2"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Name</w:t>
            </w:r>
          </w:p>
        </w:tc>
        <w:tc>
          <w:tcPr>
            <w:tcW w:w="1760" w:type="dxa"/>
            <w:tcBorders>
              <w:top w:val="single" w:sz="4" w:space="0" w:color="auto"/>
              <w:left w:val="nil"/>
              <w:bottom w:val="single" w:sz="4" w:space="0" w:color="auto"/>
              <w:right w:val="single" w:sz="4" w:space="0" w:color="auto"/>
            </w:tcBorders>
            <w:shd w:val="clear" w:color="000000" w:fill="FFFFFF"/>
            <w:vAlign w:val="bottom"/>
          </w:tcPr>
          <w:p w14:paraId="3545B66F"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Company </w:t>
            </w:r>
          </w:p>
        </w:tc>
        <w:tc>
          <w:tcPr>
            <w:tcW w:w="1614" w:type="dxa"/>
            <w:tcBorders>
              <w:top w:val="single" w:sz="4" w:space="0" w:color="auto"/>
              <w:left w:val="nil"/>
              <w:bottom w:val="single" w:sz="4" w:space="0" w:color="auto"/>
              <w:right w:val="single" w:sz="4" w:space="0" w:color="auto"/>
            </w:tcBorders>
            <w:shd w:val="clear" w:color="000000" w:fill="FFFFFF"/>
            <w:vAlign w:val="bottom"/>
          </w:tcPr>
          <w:p w14:paraId="4E748209"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Phone</w:t>
            </w:r>
          </w:p>
        </w:tc>
        <w:tc>
          <w:tcPr>
            <w:tcW w:w="2501" w:type="dxa"/>
            <w:tcBorders>
              <w:top w:val="single" w:sz="4" w:space="0" w:color="auto"/>
              <w:left w:val="nil"/>
              <w:bottom w:val="single" w:sz="4" w:space="0" w:color="auto"/>
              <w:right w:val="single" w:sz="4" w:space="0" w:color="auto"/>
            </w:tcBorders>
            <w:shd w:val="clear" w:color="000000" w:fill="FFFFFF"/>
            <w:vAlign w:val="bottom"/>
          </w:tcPr>
          <w:p w14:paraId="66AD7892"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Email </w:t>
            </w:r>
          </w:p>
        </w:tc>
      </w:tr>
      <w:tr w:rsidR="00EC3B3A" w:rsidRPr="00F5759F" w14:paraId="313434F1" w14:textId="77777777" w:rsidTr="00AC3923">
        <w:trPr>
          <w:trHeight w:val="311"/>
        </w:trPr>
        <w:tc>
          <w:tcPr>
            <w:tcW w:w="2213" w:type="dxa"/>
            <w:tcBorders>
              <w:top w:val="nil"/>
              <w:left w:val="single" w:sz="4" w:space="0" w:color="auto"/>
              <w:bottom w:val="single" w:sz="4" w:space="0" w:color="auto"/>
              <w:right w:val="single" w:sz="4" w:space="0" w:color="auto"/>
            </w:tcBorders>
            <w:shd w:val="clear" w:color="auto" w:fill="E6E6E6"/>
            <w:vAlign w:val="bottom"/>
            <w:hideMark/>
          </w:tcPr>
          <w:p w14:paraId="59862D21" w14:textId="79924FCC"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D10565" w:rsidRPr="00D10565">
              <w:rPr>
                <w:rFonts w:ascii="Segoe UI Light" w:eastAsia="Times New Roman" w:hAnsi="Segoe UI Light" w:cs="Segoe UI Light"/>
                <w:lang w:eastAsia="en-AU"/>
              </w:rPr>
              <w:t>clientProfessionalAdviseritems</w:t>
            </w:r>
            <w:r>
              <w:rPr>
                <w:rFonts w:ascii="Segoe UI Light" w:eastAsia="Times New Roman" w:hAnsi="Segoe UI Light" w:cs="Segoe UI Light"/>
                <w:lang w:eastAsia="en-AU"/>
              </w:rPr>
              <w:t>}}</w:t>
            </w:r>
            <w:r w:rsidR="00D10565">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POAType</w:t>
            </w:r>
            <w:proofErr w:type="spellEnd"/>
            <w:r>
              <w:rPr>
                <w:rFonts w:ascii="Segoe UI Light" w:eastAsia="Times New Roman" w:hAnsi="Segoe UI Light" w:cs="Segoe UI Light"/>
                <w:lang w:eastAsia="en-AU"/>
              </w:rPr>
              <w:t>}}</w:t>
            </w:r>
          </w:p>
        </w:tc>
        <w:tc>
          <w:tcPr>
            <w:tcW w:w="2201" w:type="dxa"/>
            <w:tcBorders>
              <w:top w:val="nil"/>
              <w:left w:val="nil"/>
              <w:bottom w:val="single" w:sz="4" w:space="0" w:color="auto"/>
              <w:right w:val="single" w:sz="4" w:space="0" w:color="auto"/>
            </w:tcBorders>
            <w:shd w:val="clear" w:color="000000" w:fill="FFFFFF"/>
            <w:vAlign w:val="bottom"/>
            <w:hideMark/>
          </w:tcPr>
          <w:p w14:paraId="0B7E2C2C" w14:textId="0CD8375B"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adviserName</w:t>
            </w:r>
            <w:proofErr w:type="spellEnd"/>
            <w:r>
              <w:rPr>
                <w:rFonts w:ascii="Segoe UI Light" w:eastAsia="Times New Roman" w:hAnsi="Segoe UI Light" w:cs="Segoe UI Light"/>
                <w:lang w:eastAsia="en-AU"/>
              </w:rPr>
              <w:t>}}</w:t>
            </w:r>
          </w:p>
        </w:tc>
        <w:tc>
          <w:tcPr>
            <w:tcW w:w="1760" w:type="dxa"/>
            <w:tcBorders>
              <w:top w:val="nil"/>
              <w:left w:val="nil"/>
              <w:bottom w:val="single" w:sz="4" w:space="0" w:color="auto"/>
              <w:right w:val="single" w:sz="4" w:space="0" w:color="auto"/>
            </w:tcBorders>
            <w:shd w:val="clear" w:color="000000" w:fill="FFFFFF"/>
            <w:vAlign w:val="bottom"/>
          </w:tcPr>
          <w:p w14:paraId="02715E05" w14:textId="4F97D6C7"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company</w:t>
            </w:r>
            <w:r>
              <w:rPr>
                <w:rFonts w:ascii="Segoe UI Light" w:eastAsia="Times New Roman" w:hAnsi="Segoe UI Light" w:cs="Segoe UI Light"/>
                <w:lang w:eastAsia="en-AU"/>
              </w:rPr>
              <w:t>}}</w:t>
            </w:r>
          </w:p>
        </w:tc>
        <w:tc>
          <w:tcPr>
            <w:tcW w:w="1614" w:type="dxa"/>
            <w:tcBorders>
              <w:top w:val="nil"/>
              <w:left w:val="nil"/>
              <w:bottom w:val="single" w:sz="4" w:space="0" w:color="auto"/>
              <w:right w:val="single" w:sz="4" w:space="0" w:color="auto"/>
            </w:tcBorders>
            <w:shd w:val="clear" w:color="000000" w:fill="FFFFFF"/>
            <w:vAlign w:val="bottom"/>
          </w:tcPr>
          <w:p w14:paraId="5230849C" w14:textId="1B81419F"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phone</w:t>
            </w:r>
            <w:r>
              <w:rPr>
                <w:rFonts w:ascii="Segoe UI Light" w:eastAsia="Times New Roman" w:hAnsi="Segoe UI Light" w:cs="Segoe UI Light"/>
                <w:lang w:eastAsia="en-AU"/>
              </w:rPr>
              <w:t>}}</w:t>
            </w:r>
          </w:p>
        </w:tc>
        <w:tc>
          <w:tcPr>
            <w:tcW w:w="2501" w:type="dxa"/>
            <w:tcBorders>
              <w:top w:val="nil"/>
              <w:left w:val="nil"/>
              <w:bottom w:val="single" w:sz="4" w:space="0" w:color="auto"/>
              <w:right w:val="single" w:sz="4" w:space="0" w:color="auto"/>
            </w:tcBorders>
            <w:shd w:val="clear" w:color="000000" w:fill="FFFFFF"/>
            <w:vAlign w:val="bottom"/>
          </w:tcPr>
          <w:p w14:paraId="68EDF18E" w14:textId="77777777" w:rsidR="00D10565"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email</w:t>
            </w:r>
            <w:r>
              <w:rPr>
                <w:rFonts w:ascii="Segoe UI Light" w:eastAsia="Times New Roman" w:hAnsi="Segoe UI Light" w:cs="Segoe UI Light"/>
                <w:lang w:eastAsia="en-AU"/>
              </w:rPr>
              <w:t>}}</w:t>
            </w:r>
          </w:p>
          <w:p w14:paraId="2A5C479E" w14:textId="0B58C728" w:rsidR="00EC3B3A" w:rsidRPr="00F5759F" w:rsidRDefault="00C018B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D10565" w:rsidRPr="00D10565">
              <w:rPr>
                <w:rFonts w:ascii="Segoe UI Light" w:eastAsia="Times New Roman" w:hAnsi="Segoe UI Light" w:cs="Segoe UI Light"/>
                <w:lang w:eastAsia="en-AU"/>
              </w:rPr>
              <w:t>clientProfessionalAdviseritems</w:t>
            </w:r>
            <w:proofErr w:type="spellEnd"/>
            <w:r>
              <w:rPr>
                <w:rFonts w:ascii="Segoe UI Light" w:eastAsia="Times New Roman" w:hAnsi="Segoe UI Light" w:cs="Segoe UI Light"/>
                <w:lang w:eastAsia="en-AU"/>
              </w:rPr>
              <w:t>}}</w:t>
            </w:r>
          </w:p>
        </w:tc>
      </w:tr>
      <w:tr w:rsidR="00EC3B3A" w:rsidRPr="00EC3B3A" w14:paraId="54C03E50" w14:textId="77777777" w:rsidTr="00EC3B3A">
        <w:trPr>
          <w:trHeight w:val="283"/>
        </w:trPr>
        <w:tc>
          <w:tcPr>
            <w:tcW w:w="10289" w:type="dxa"/>
            <w:gridSpan w:val="5"/>
            <w:tcBorders>
              <w:top w:val="single" w:sz="4" w:space="0" w:color="auto"/>
              <w:left w:val="single" w:sz="4" w:space="0" w:color="auto"/>
              <w:bottom w:val="single" w:sz="4" w:space="0" w:color="auto"/>
              <w:right w:val="single" w:sz="4" w:space="0" w:color="auto"/>
            </w:tcBorders>
            <w:shd w:val="clear" w:color="auto" w:fill="004E99"/>
            <w:vAlign w:val="bottom"/>
          </w:tcPr>
          <w:p w14:paraId="58FBF3AE" w14:textId="1F38C3E8" w:rsidR="00EC3B3A" w:rsidRPr="00EC3B3A" w:rsidRDefault="008B12BF" w:rsidP="00AD5ACD">
            <w:pPr>
              <w:spacing w:line="240" w:lineRule="auto"/>
              <w:rPr>
                <w:rFonts w:ascii="Segoe UI Light" w:eastAsia="Times New Roman" w:hAnsi="Segoe UI Light" w:cs="Segoe UI Light"/>
                <w:color w:val="FFFFFF" w:themeColor="background1"/>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EC3B3A" w:rsidRPr="00F5759F" w14:paraId="685CE2E5" w14:textId="77777777" w:rsidTr="00AC3923">
        <w:trPr>
          <w:trHeight w:val="283"/>
        </w:trPr>
        <w:tc>
          <w:tcPr>
            <w:tcW w:w="2213"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E2376AD" w14:textId="77777777" w:rsidR="00EC3B3A" w:rsidRPr="00F5759F" w:rsidRDefault="00EC3B3A" w:rsidP="00AD5ACD">
            <w:pPr>
              <w:spacing w:line="240" w:lineRule="auto"/>
              <w:rPr>
                <w:rFonts w:ascii="Segoe UI Light" w:eastAsia="Times New Roman" w:hAnsi="Segoe UI Light" w:cs="Segoe UI Light"/>
                <w:lang w:eastAsia="en-AU"/>
              </w:rPr>
            </w:pPr>
            <w:r w:rsidRPr="00F5759F">
              <w:rPr>
                <w:rFonts w:ascii="Segoe UI Light" w:eastAsia="Times New Roman" w:hAnsi="Segoe UI Light" w:cs="Segoe UI Light"/>
                <w:lang w:eastAsia="en-AU"/>
              </w:rPr>
              <w:t>Type</w:t>
            </w:r>
          </w:p>
        </w:tc>
        <w:tc>
          <w:tcPr>
            <w:tcW w:w="2201" w:type="dxa"/>
            <w:tcBorders>
              <w:top w:val="single" w:sz="4" w:space="0" w:color="auto"/>
              <w:left w:val="nil"/>
              <w:bottom w:val="single" w:sz="4" w:space="0" w:color="auto"/>
              <w:right w:val="single" w:sz="4" w:space="0" w:color="auto"/>
            </w:tcBorders>
            <w:shd w:val="clear" w:color="000000" w:fill="FFFFFF"/>
            <w:vAlign w:val="bottom"/>
            <w:hideMark/>
          </w:tcPr>
          <w:p w14:paraId="618CAF1A"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Name</w:t>
            </w:r>
          </w:p>
        </w:tc>
        <w:tc>
          <w:tcPr>
            <w:tcW w:w="1760" w:type="dxa"/>
            <w:tcBorders>
              <w:top w:val="single" w:sz="4" w:space="0" w:color="auto"/>
              <w:left w:val="nil"/>
              <w:bottom w:val="single" w:sz="4" w:space="0" w:color="auto"/>
              <w:right w:val="single" w:sz="4" w:space="0" w:color="auto"/>
            </w:tcBorders>
            <w:shd w:val="clear" w:color="000000" w:fill="FFFFFF"/>
            <w:vAlign w:val="bottom"/>
          </w:tcPr>
          <w:p w14:paraId="6D2653C8"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Company </w:t>
            </w:r>
          </w:p>
        </w:tc>
        <w:tc>
          <w:tcPr>
            <w:tcW w:w="1614" w:type="dxa"/>
            <w:tcBorders>
              <w:top w:val="single" w:sz="4" w:space="0" w:color="auto"/>
              <w:left w:val="nil"/>
              <w:bottom w:val="single" w:sz="4" w:space="0" w:color="auto"/>
              <w:right w:val="single" w:sz="4" w:space="0" w:color="auto"/>
            </w:tcBorders>
            <w:shd w:val="clear" w:color="000000" w:fill="FFFFFF"/>
            <w:vAlign w:val="bottom"/>
          </w:tcPr>
          <w:p w14:paraId="7269099A"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Phone</w:t>
            </w:r>
          </w:p>
        </w:tc>
        <w:tc>
          <w:tcPr>
            <w:tcW w:w="2501" w:type="dxa"/>
            <w:tcBorders>
              <w:top w:val="single" w:sz="4" w:space="0" w:color="auto"/>
              <w:left w:val="nil"/>
              <w:bottom w:val="single" w:sz="4" w:space="0" w:color="auto"/>
              <w:right w:val="single" w:sz="4" w:space="0" w:color="auto"/>
            </w:tcBorders>
            <w:shd w:val="clear" w:color="000000" w:fill="FFFFFF"/>
            <w:vAlign w:val="bottom"/>
          </w:tcPr>
          <w:p w14:paraId="42A25327" w14:textId="77777777" w:rsidR="00EC3B3A" w:rsidRPr="00F5759F" w:rsidRDefault="00EC3B3A" w:rsidP="00AD5ACD">
            <w:pPr>
              <w:spacing w:line="240" w:lineRule="auto"/>
              <w:rPr>
                <w:rFonts w:ascii="Segoe UI Light" w:eastAsia="Times New Roman" w:hAnsi="Segoe UI Light" w:cs="Segoe UI Light"/>
                <w:b/>
                <w:bCs/>
                <w:lang w:eastAsia="en-AU"/>
              </w:rPr>
            </w:pPr>
            <w:r w:rsidRPr="00F5759F">
              <w:rPr>
                <w:rFonts w:ascii="Segoe UI Light" w:eastAsia="Times New Roman" w:hAnsi="Segoe UI Light" w:cs="Segoe UI Light"/>
                <w:lang w:eastAsia="en-AU"/>
              </w:rPr>
              <w:t xml:space="preserve">Email </w:t>
            </w:r>
          </w:p>
        </w:tc>
      </w:tr>
      <w:tr w:rsidR="00C018B2" w:rsidRPr="00F5759F" w14:paraId="19F2EDFB" w14:textId="77777777" w:rsidTr="00AC3923">
        <w:trPr>
          <w:trHeight w:val="311"/>
        </w:trPr>
        <w:tc>
          <w:tcPr>
            <w:tcW w:w="2213" w:type="dxa"/>
            <w:tcBorders>
              <w:top w:val="nil"/>
              <w:left w:val="single" w:sz="4" w:space="0" w:color="auto"/>
              <w:bottom w:val="single" w:sz="4" w:space="0" w:color="auto"/>
              <w:right w:val="single" w:sz="4" w:space="0" w:color="auto"/>
            </w:tcBorders>
            <w:shd w:val="clear" w:color="auto" w:fill="E6E6E6"/>
            <w:vAlign w:val="bottom"/>
            <w:hideMark/>
          </w:tcPr>
          <w:p w14:paraId="4E796254" w14:textId="2017FF3F"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{{#partnerProfessionalAdviseritems}}</w:t>
            </w:r>
            <w:r w:rsidR="00D10565">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POATyp</w:t>
            </w:r>
            <w:r w:rsidR="00D10565">
              <w:rPr>
                <w:rFonts w:ascii="Segoe UI Light" w:eastAsia="Times New Roman" w:hAnsi="Segoe UI Light" w:cs="Segoe UI Light"/>
                <w:lang w:eastAsia="en-AU"/>
              </w:rPr>
              <w:t>e</w:t>
            </w:r>
            <w:proofErr w:type="spellEnd"/>
            <w:r>
              <w:rPr>
                <w:rFonts w:ascii="Segoe UI Light" w:eastAsia="Times New Roman" w:hAnsi="Segoe UI Light" w:cs="Segoe UI Light"/>
                <w:lang w:eastAsia="en-AU"/>
              </w:rPr>
              <w:t>}}</w:t>
            </w:r>
          </w:p>
        </w:tc>
        <w:tc>
          <w:tcPr>
            <w:tcW w:w="2201" w:type="dxa"/>
            <w:tcBorders>
              <w:top w:val="nil"/>
              <w:left w:val="nil"/>
              <w:bottom w:val="single" w:sz="4" w:space="0" w:color="auto"/>
              <w:right w:val="single" w:sz="4" w:space="0" w:color="auto"/>
            </w:tcBorders>
            <w:shd w:val="clear" w:color="000000" w:fill="FFFFFF"/>
            <w:vAlign w:val="bottom"/>
            <w:hideMark/>
          </w:tcPr>
          <w:p w14:paraId="21BE0304" w14:textId="5355245A"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018B2">
              <w:rPr>
                <w:rFonts w:ascii="Segoe UI Light" w:eastAsia="Times New Roman" w:hAnsi="Segoe UI Light" w:cs="Segoe UI Light"/>
                <w:lang w:eastAsia="en-AU"/>
              </w:rPr>
              <w:t>adviserName</w:t>
            </w:r>
            <w:proofErr w:type="spellEnd"/>
            <w:r>
              <w:rPr>
                <w:rFonts w:ascii="Segoe UI Light" w:eastAsia="Times New Roman" w:hAnsi="Segoe UI Light" w:cs="Segoe UI Light"/>
                <w:lang w:eastAsia="en-AU"/>
              </w:rPr>
              <w:t>}}</w:t>
            </w:r>
          </w:p>
        </w:tc>
        <w:tc>
          <w:tcPr>
            <w:tcW w:w="1760" w:type="dxa"/>
            <w:tcBorders>
              <w:top w:val="nil"/>
              <w:left w:val="nil"/>
              <w:bottom w:val="single" w:sz="4" w:space="0" w:color="auto"/>
              <w:right w:val="single" w:sz="4" w:space="0" w:color="auto"/>
            </w:tcBorders>
            <w:shd w:val="clear" w:color="000000" w:fill="FFFFFF"/>
            <w:vAlign w:val="bottom"/>
          </w:tcPr>
          <w:p w14:paraId="11866368" w14:textId="01DB3BD5"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company</w:t>
            </w:r>
            <w:r>
              <w:rPr>
                <w:rFonts w:ascii="Segoe UI Light" w:eastAsia="Times New Roman" w:hAnsi="Segoe UI Light" w:cs="Segoe UI Light"/>
                <w:lang w:eastAsia="en-AU"/>
              </w:rPr>
              <w:t>}}</w:t>
            </w:r>
          </w:p>
        </w:tc>
        <w:tc>
          <w:tcPr>
            <w:tcW w:w="1614" w:type="dxa"/>
            <w:tcBorders>
              <w:top w:val="nil"/>
              <w:left w:val="nil"/>
              <w:bottom w:val="single" w:sz="4" w:space="0" w:color="auto"/>
              <w:right w:val="single" w:sz="4" w:space="0" w:color="auto"/>
            </w:tcBorders>
            <w:shd w:val="clear" w:color="000000" w:fill="FFFFFF"/>
            <w:vAlign w:val="bottom"/>
          </w:tcPr>
          <w:p w14:paraId="6BA05409" w14:textId="705067AB"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phone</w:t>
            </w:r>
            <w:r>
              <w:rPr>
                <w:rFonts w:ascii="Segoe UI Light" w:eastAsia="Times New Roman" w:hAnsi="Segoe UI Light" w:cs="Segoe UI Light"/>
                <w:lang w:eastAsia="en-AU"/>
              </w:rPr>
              <w:t>}}</w:t>
            </w:r>
          </w:p>
        </w:tc>
        <w:tc>
          <w:tcPr>
            <w:tcW w:w="2501" w:type="dxa"/>
            <w:tcBorders>
              <w:top w:val="nil"/>
              <w:left w:val="nil"/>
              <w:bottom w:val="single" w:sz="4" w:space="0" w:color="auto"/>
              <w:right w:val="single" w:sz="4" w:space="0" w:color="auto"/>
            </w:tcBorders>
            <w:shd w:val="clear" w:color="000000" w:fill="FFFFFF"/>
            <w:vAlign w:val="bottom"/>
          </w:tcPr>
          <w:p w14:paraId="05270680" w14:textId="77777777" w:rsidR="00773E7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C018B2">
              <w:rPr>
                <w:rFonts w:ascii="Segoe UI Light" w:eastAsia="Times New Roman" w:hAnsi="Segoe UI Light" w:cs="Segoe UI Light"/>
                <w:lang w:eastAsia="en-AU"/>
              </w:rPr>
              <w:t>email</w:t>
            </w:r>
            <w:r>
              <w:rPr>
                <w:rFonts w:ascii="Segoe UI Light" w:eastAsia="Times New Roman" w:hAnsi="Segoe UI Light" w:cs="Segoe UI Light"/>
                <w:lang w:eastAsia="en-AU"/>
              </w:rPr>
              <w:t>}}</w:t>
            </w:r>
          </w:p>
          <w:p w14:paraId="00C4D383" w14:textId="59A0B405" w:rsidR="00C018B2" w:rsidRPr="00F5759F" w:rsidRDefault="00C018B2" w:rsidP="00C018B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D10565">
              <w:rPr>
                <w:rFonts w:ascii="Segoe UI Light" w:eastAsia="Times New Roman" w:hAnsi="Segoe UI Light" w:cs="Segoe UI Light"/>
                <w:lang w:eastAsia="en-AU"/>
              </w:rPr>
              <w:t>partnerProfessionalAdviseritems</w:t>
            </w:r>
            <w:proofErr w:type="spellEnd"/>
            <w:r>
              <w:rPr>
                <w:rFonts w:ascii="Segoe UI Light" w:eastAsia="Times New Roman" w:hAnsi="Segoe UI Light" w:cs="Segoe UI Light"/>
                <w:lang w:eastAsia="en-AU"/>
              </w:rPr>
              <w:t>}}</w:t>
            </w:r>
          </w:p>
        </w:tc>
      </w:tr>
    </w:tbl>
    <w:p w14:paraId="149DC3DF" w14:textId="77777777" w:rsidR="00560870" w:rsidRDefault="00591335">
      <w:pPr>
        <w:suppressAutoHyphens w:val="0"/>
        <w:spacing w:line="240" w:lineRule="auto"/>
      </w:pPr>
      <w:r>
        <w:t>{{/</w:t>
      </w:r>
      <w:proofErr w:type="spellStart"/>
      <w:r>
        <w:t>SingleClient</w:t>
      </w:r>
      <w:proofErr w:type="spellEnd"/>
      <w:r>
        <w:t>}}</w:t>
      </w:r>
    </w:p>
    <w:p w14:paraId="6C0821D0" w14:textId="2D042F77" w:rsidR="00EC3B3A" w:rsidRDefault="00560870">
      <w:pPr>
        <w:suppressAutoHyphens w:val="0"/>
        <w:spacing w:line="240" w:lineRule="auto"/>
        <w:rPr>
          <w:rFonts w:ascii="Segoe UI Light" w:hAnsi="Segoe UI Light" w:cs="Segoe UI Light"/>
        </w:rPr>
      </w:pPr>
      <w:r>
        <w:rPr>
          <w:rFonts w:ascii="Segoe UI Light" w:hAnsi="Segoe UI Light" w:cs="Segoe UI Light"/>
          <w:color w:val="3C3C3B"/>
        </w:rPr>
        <w:t>{{@PageBreak}}</w:t>
      </w:r>
    </w:p>
    <w:p w14:paraId="63C4B07A" w14:textId="77777777" w:rsidR="00EC3B3A" w:rsidRDefault="00EC3B3A" w:rsidP="009A69C5">
      <w:pPr>
        <w:pStyle w:val="Heading1"/>
        <w:numPr>
          <w:ilvl w:val="0"/>
          <w:numId w:val="0"/>
        </w:numPr>
        <w:spacing w:line="240" w:lineRule="auto"/>
        <w:rPr>
          <w:rFonts w:ascii="Segoe UI Light" w:hAnsi="Segoe UI Light" w:cs="Segoe UI Light"/>
          <w:color w:val="0066CC"/>
        </w:rPr>
      </w:pPr>
      <w:r w:rsidRPr="00BF1CFB">
        <w:rPr>
          <w:rFonts w:ascii="Segoe UI Light" w:hAnsi="Segoe UI Light" w:cs="Segoe UI Light"/>
          <w:color w:val="0066CC"/>
        </w:rPr>
        <w:lastRenderedPageBreak/>
        <w:t>Income and EXPENSES</w:t>
      </w:r>
    </w:p>
    <w:p w14:paraId="21CDFF10" w14:textId="77777777" w:rsidR="00591335" w:rsidRDefault="00591335" w:rsidP="00591335">
      <w:r>
        <w:t>{{#SingleClient}}</w:t>
      </w:r>
    </w:p>
    <w:tbl>
      <w:tblPr>
        <w:tblW w:w="10363" w:type="dxa"/>
        <w:tblLook w:val="04A0" w:firstRow="1" w:lastRow="0" w:firstColumn="1" w:lastColumn="0" w:noHBand="0" w:noVBand="1"/>
      </w:tblPr>
      <w:tblGrid>
        <w:gridCol w:w="3052"/>
        <w:gridCol w:w="7311"/>
      </w:tblGrid>
      <w:tr w:rsidR="00591335" w:rsidRPr="00BF1CFB" w14:paraId="035A9F98" w14:textId="77777777" w:rsidTr="009A69C5">
        <w:trPr>
          <w:trHeight w:val="308"/>
        </w:trPr>
        <w:tc>
          <w:tcPr>
            <w:tcW w:w="3052" w:type="dxa"/>
            <w:tcBorders>
              <w:top w:val="single" w:sz="8" w:space="0" w:color="AEAAAA"/>
              <w:left w:val="single" w:sz="8" w:space="0" w:color="AEAAAA"/>
              <w:bottom w:val="nil"/>
              <w:right w:val="single" w:sz="8" w:space="0" w:color="AEAAAA"/>
            </w:tcBorders>
            <w:shd w:val="clear" w:color="000000" w:fill="004E99"/>
            <w:vAlign w:val="center"/>
            <w:hideMark/>
          </w:tcPr>
          <w:p w14:paraId="2B98B12B" w14:textId="77777777" w:rsidR="00591335" w:rsidRPr="00BF1CFB" w:rsidRDefault="00591335" w:rsidP="000802E4">
            <w:pPr>
              <w:suppressAutoHyphens w:val="0"/>
              <w:spacing w:line="240" w:lineRule="auto"/>
              <w:rPr>
                <w:rFonts w:ascii="Segoe UI Light" w:eastAsia="Times New Roman" w:hAnsi="Segoe UI Light" w:cs="Segoe UI Light"/>
                <w:i/>
                <w:iCs/>
                <w:color w:val="FF0000"/>
                <w:lang w:eastAsia="en-AU"/>
              </w:rPr>
            </w:pPr>
            <w:r w:rsidRPr="00BF1CFB">
              <w:rPr>
                <w:rFonts w:ascii="Segoe UI Light" w:eastAsia="Times New Roman" w:hAnsi="Segoe UI Light" w:cs="Segoe UI Light"/>
                <w:i/>
                <w:iCs/>
                <w:color w:val="FF0000"/>
                <w:lang w:eastAsia="en-AU"/>
              </w:rPr>
              <w:t> </w:t>
            </w:r>
          </w:p>
        </w:tc>
        <w:tc>
          <w:tcPr>
            <w:tcW w:w="7311" w:type="dxa"/>
            <w:tcBorders>
              <w:top w:val="single" w:sz="8" w:space="0" w:color="AEAAAA"/>
              <w:left w:val="nil"/>
              <w:bottom w:val="nil"/>
              <w:right w:val="single" w:sz="8" w:space="0" w:color="AEAAAA"/>
            </w:tcBorders>
            <w:shd w:val="clear" w:color="000000" w:fill="004E99"/>
            <w:vAlign w:val="center"/>
            <w:hideMark/>
          </w:tcPr>
          <w:p w14:paraId="1BD183DB" w14:textId="77777777" w:rsidR="00591335" w:rsidRPr="00BF1CFB" w:rsidRDefault="00591335" w:rsidP="000802E4">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r>
      <w:tr w:rsidR="00591335" w:rsidRPr="00BF1CFB" w14:paraId="352E614B"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6A93E25"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Income</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65C1E68F"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591335" w:rsidRPr="00BF1CFB" w14:paraId="7D3A388B" w14:textId="77777777" w:rsidTr="00AC3923">
        <w:trPr>
          <w:trHeight w:val="308"/>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F57573B"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Salary</w:t>
            </w:r>
          </w:p>
        </w:tc>
        <w:tc>
          <w:tcPr>
            <w:tcW w:w="7311" w:type="dxa"/>
            <w:tcBorders>
              <w:top w:val="single" w:sz="8" w:space="0" w:color="AEAAAA"/>
              <w:left w:val="nil"/>
              <w:bottom w:val="single" w:sz="8" w:space="0" w:color="AEAAAA"/>
              <w:right w:val="single" w:sz="8" w:space="0" w:color="AEAAAA"/>
            </w:tcBorders>
            <w:vAlign w:val="center"/>
            <w:hideMark/>
          </w:tcPr>
          <w:p w14:paraId="64BA5C3B"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clientEmploymentIncome</w:t>
            </w:r>
            <w:proofErr w:type="spellEnd"/>
            <w:r>
              <w:rPr>
                <w:rFonts w:ascii="Segoe UI Light" w:eastAsia="Times New Roman" w:hAnsi="Segoe UI Light" w:cs="Segoe UI Light"/>
                <w:lang w:eastAsia="en-AU"/>
              </w:rPr>
              <w:t>}}</w:t>
            </w:r>
          </w:p>
        </w:tc>
      </w:tr>
      <w:tr w:rsidR="00591335" w:rsidRPr="00BF1CFB" w14:paraId="1EE5A5E0"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D982428"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Net Business Income</w:t>
            </w:r>
          </w:p>
        </w:tc>
        <w:tc>
          <w:tcPr>
            <w:tcW w:w="7311" w:type="dxa"/>
            <w:tcBorders>
              <w:top w:val="single" w:sz="8" w:space="0" w:color="AEAAAA"/>
              <w:left w:val="nil"/>
              <w:bottom w:val="single" w:sz="8" w:space="0" w:color="AEAAAA"/>
              <w:right w:val="single" w:sz="8" w:space="0" w:color="AEAAAA"/>
            </w:tcBorders>
            <w:vAlign w:val="center"/>
            <w:hideMark/>
          </w:tcPr>
          <w:p w14:paraId="10AFEF85"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clientNetBusinessIncome</w:t>
            </w:r>
            <w:proofErr w:type="spellEnd"/>
            <w:r>
              <w:rPr>
                <w:rFonts w:ascii="Segoe UI Light" w:eastAsia="Times New Roman" w:hAnsi="Segoe UI Light" w:cs="Segoe UI Light"/>
                <w:lang w:eastAsia="en-AU"/>
              </w:rPr>
              <w:t>}}</w:t>
            </w:r>
          </w:p>
        </w:tc>
      </w:tr>
      <w:tr w:rsidR="00591335" w:rsidRPr="00BF1CFB" w14:paraId="6FD3B3E1"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B1939F8"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Super Pension Payment</w:t>
            </w:r>
          </w:p>
        </w:tc>
        <w:tc>
          <w:tcPr>
            <w:tcW w:w="7311" w:type="dxa"/>
            <w:tcBorders>
              <w:top w:val="single" w:sz="8" w:space="0" w:color="AEAAAA"/>
              <w:left w:val="nil"/>
              <w:bottom w:val="single" w:sz="8" w:space="0" w:color="AEAAAA"/>
              <w:right w:val="single" w:sz="8" w:space="0" w:color="AEAAAA"/>
            </w:tcBorders>
            <w:vAlign w:val="center"/>
            <w:hideMark/>
          </w:tcPr>
          <w:p w14:paraId="41D1D6C1" w14:textId="77777777" w:rsidR="00591335" w:rsidRPr="00BF1CFB" w:rsidRDefault="00591335" w:rsidP="00973D9E">
            <w:pPr>
              <w:tabs>
                <w:tab w:val="left" w:pos="0"/>
              </w:tabs>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clientSuperPensionPayment</w:t>
            </w:r>
            <w:proofErr w:type="spellEnd"/>
            <w:r>
              <w:rPr>
                <w:rFonts w:ascii="Segoe UI Light" w:eastAsia="Times New Roman" w:hAnsi="Segoe UI Light" w:cs="Segoe UI Light"/>
                <w:lang w:eastAsia="en-AU"/>
              </w:rPr>
              <w:t>}}</w:t>
            </w:r>
          </w:p>
        </w:tc>
      </w:tr>
      <w:tr w:rsidR="00591335" w:rsidRPr="00BF1CFB" w14:paraId="18AAB1DC"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27A8AADD"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Lifetime Pension Payments </w:t>
            </w:r>
          </w:p>
        </w:tc>
        <w:tc>
          <w:tcPr>
            <w:tcW w:w="7311" w:type="dxa"/>
            <w:tcBorders>
              <w:top w:val="single" w:sz="8" w:space="0" w:color="AEAAAA"/>
              <w:left w:val="nil"/>
              <w:bottom w:val="single" w:sz="8" w:space="0" w:color="AEAAAA"/>
              <w:right w:val="single" w:sz="8" w:space="0" w:color="AEAAAA"/>
            </w:tcBorders>
            <w:vAlign w:val="center"/>
          </w:tcPr>
          <w:p w14:paraId="0CAF97F6"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clientLifeTimePensionPayment</w:t>
            </w:r>
            <w:proofErr w:type="spellEnd"/>
            <w:r>
              <w:rPr>
                <w:rFonts w:ascii="Segoe UI Light" w:eastAsia="Times New Roman" w:hAnsi="Segoe UI Light" w:cs="Segoe UI Light"/>
                <w:lang w:eastAsia="en-AU"/>
              </w:rPr>
              <w:t>}}</w:t>
            </w:r>
          </w:p>
        </w:tc>
      </w:tr>
      <w:tr w:rsidR="00591335" w:rsidRPr="00BF1CFB" w14:paraId="25DFEEF1"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677601C3" w14:textId="77777777" w:rsidR="00591335"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Overseas Pensions </w:t>
            </w:r>
          </w:p>
        </w:tc>
        <w:tc>
          <w:tcPr>
            <w:tcW w:w="7311" w:type="dxa"/>
            <w:tcBorders>
              <w:top w:val="single" w:sz="8" w:space="0" w:color="AEAAAA"/>
              <w:left w:val="nil"/>
              <w:bottom w:val="single" w:sz="8" w:space="0" w:color="AEAAAA"/>
              <w:right w:val="single" w:sz="8" w:space="0" w:color="AEAAAA"/>
            </w:tcBorders>
            <w:vAlign w:val="center"/>
          </w:tcPr>
          <w:p w14:paraId="352E829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clientOverseasPensionPayment</w:t>
            </w:r>
            <w:proofErr w:type="spellEnd"/>
            <w:r>
              <w:rPr>
                <w:rFonts w:ascii="Segoe UI Light" w:eastAsia="Times New Roman" w:hAnsi="Segoe UI Light" w:cs="Segoe UI Light"/>
                <w:lang w:eastAsia="en-AU"/>
              </w:rPr>
              <w:t>}}</w:t>
            </w:r>
          </w:p>
        </w:tc>
      </w:tr>
      <w:tr w:rsidR="00591335" w:rsidRPr="00BF1CFB" w14:paraId="6DEC7729" w14:textId="77777777" w:rsidTr="00AC3923">
        <w:trPr>
          <w:trHeight w:val="308"/>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ADE4D19"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Centrelink </w:t>
            </w:r>
          </w:p>
        </w:tc>
        <w:tc>
          <w:tcPr>
            <w:tcW w:w="7311" w:type="dxa"/>
            <w:tcBorders>
              <w:top w:val="single" w:sz="8" w:space="0" w:color="AEAAAA"/>
              <w:left w:val="nil"/>
              <w:bottom w:val="single" w:sz="8" w:space="0" w:color="AEAAAA"/>
              <w:right w:val="single" w:sz="8" w:space="0" w:color="AEAAAA"/>
            </w:tcBorders>
            <w:vAlign w:val="center"/>
            <w:hideMark/>
          </w:tcPr>
          <w:p w14:paraId="5D407EBD"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clientCenterlinkPension</w:t>
            </w:r>
            <w:proofErr w:type="spellEnd"/>
            <w:r>
              <w:rPr>
                <w:rFonts w:ascii="Segoe UI Light" w:eastAsia="Times New Roman" w:hAnsi="Segoe UI Light" w:cs="Segoe UI Light"/>
                <w:lang w:eastAsia="en-AU"/>
              </w:rPr>
              <w:t>}}</w:t>
            </w:r>
          </w:p>
        </w:tc>
      </w:tr>
      <w:tr w:rsidR="00591335" w:rsidRPr="00BF1CFB" w14:paraId="088CE0E8"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3A4414E" w14:textId="77777777" w:rsidR="00591335" w:rsidRPr="00BF1CFB" w:rsidRDefault="00591335" w:rsidP="00973D9E">
            <w:pPr>
              <w:tabs>
                <w:tab w:val="left" w:pos="2848"/>
              </w:tabs>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Rental income</w:t>
            </w:r>
          </w:p>
        </w:tc>
        <w:tc>
          <w:tcPr>
            <w:tcW w:w="7311" w:type="dxa"/>
            <w:tcBorders>
              <w:top w:val="single" w:sz="8" w:space="0" w:color="AEAAAA"/>
              <w:left w:val="nil"/>
              <w:bottom w:val="single" w:sz="8" w:space="0" w:color="AEAAAA"/>
              <w:right w:val="single" w:sz="8" w:space="0" w:color="AEAAAA"/>
            </w:tcBorders>
            <w:vAlign w:val="center"/>
            <w:hideMark/>
          </w:tcPr>
          <w:p w14:paraId="6F6A05E7"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clientRentalIncome</w:t>
            </w:r>
            <w:proofErr w:type="spellEnd"/>
            <w:r>
              <w:rPr>
                <w:rFonts w:ascii="Segoe UI Light" w:eastAsia="Times New Roman" w:hAnsi="Segoe UI Light" w:cs="Segoe UI Light"/>
                <w:lang w:eastAsia="en-AU"/>
              </w:rPr>
              <w:t>}}</w:t>
            </w:r>
          </w:p>
        </w:tc>
      </w:tr>
      <w:tr w:rsidR="00591335" w:rsidRPr="00BF1CFB" w14:paraId="18AAD5CD" w14:textId="77777777" w:rsidTr="00AC3923">
        <w:trPr>
          <w:trHeight w:val="308"/>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F9CCD32"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Interest</w:t>
            </w:r>
          </w:p>
        </w:tc>
        <w:tc>
          <w:tcPr>
            <w:tcW w:w="7311" w:type="dxa"/>
            <w:tcBorders>
              <w:top w:val="single" w:sz="8" w:space="0" w:color="AEAAAA"/>
              <w:left w:val="nil"/>
              <w:bottom w:val="single" w:sz="8" w:space="0" w:color="AEAAAA"/>
              <w:right w:val="single" w:sz="8" w:space="0" w:color="AEAAAA"/>
            </w:tcBorders>
            <w:vAlign w:val="center"/>
            <w:hideMark/>
          </w:tcPr>
          <w:p w14:paraId="5D78B162"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clientInterest</w:t>
            </w:r>
            <w:proofErr w:type="spellEnd"/>
            <w:r>
              <w:rPr>
                <w:rFonts w:ascii="Segoe UI Light" w:eastAsia="Times New Roman" w:hAnsi="Segoe UI Light" w:cs="Segoe UI Light"/>
                <w:lang w:eastAsia="en-AU"/>
              </w:rPr>
              <w:t>}}</w:t>
            </w:r>
          </w:p>
        </w:tc>
      </w:tr>
      <w:tr w:rsidR="00591335" w:rsidRPr="00BF1CFB" w14:paraId="7712901A"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CD8E32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Dividends/Distributions Income </w:t>
            </w:r>
          </w:p>
        </w:tc>
        <w:tc>
          <w:tcPr>
            <w:tcW w:w="7311" w:type="dxa"/>
            <w:tcBorders>
              <w:top w:val="single" w:sz="8" w:space="0" w:color="AEAAAA"/>
              <w:left w:val="nil"/>
              <w:bottom w:val="single" w:sz="8" w:space="0" w:color="AEAAAA"/>
              <w:right w:val="single" w:sz="8" w:space="0" w:color="AEAAAA"/>
            </w:tcBorders>
            <w:vAlign w:val="center"/>
            <w:hideMark/>
          </w:tcPr>
          <w:p w14:paraId="578E31AB"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clientDividendIncome</w:t>
            </w:r>
            <w:proofErr w:type="spellEnd"/>
            <w:r>
              <w:rPr>
                <w:rFonts w:ascii="Segoe UI Light" w:eastAsia="Times New Roman" w:hAnsi="Segoe UI Light" w:cs="Segoe UI Light"/>
                <w:lang w:eastAsia="en-AU"/>
              </w:rPr>
              <w:t>}}</w:t>
            </w:r>
          </w:p>
        </w:tc>
      </w:tr>
      <w:tr w:rsidR="00591335" w:rsidRPr="00BF1CFB" w14:paraId="5CAADB48"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E2F3F17"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Annuity Income</w:t>
            </w:r>
          </w:p>
        </w:tc>
        <w:tc>
          <w:tcPr>
            <w:tcW w:w="7311" w:type="dxa"/>
            <w:tcBorders>
              <w:top w:val="single" w:sz="8" w:space="0" w:color="AEAAAA"/>
              <w:left w:val="nil"/>
              <w:bottom w:val="single" w:sz="8" w:space="0" w:color="AEAAAA"/>
              <w:right w:val="single" w:sz="8" w:space="0" w:color="AEAAAA"/>
            </w:tcBorders>
            <w:vAlign w:val="center"/>
            <w:hideMark/>
          </w:tcPr>
          <w:p w14:paraId="159422C2"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clientAnnutiesIncome</w:t>
            </w:r>
            <w:proofErr w:type="spellEnd"/>
            <w:r>
              <w:rPr>
                <w:rFonts w:ascii="Segoe UI Light" w:eastAsia="Times New Roman" w:hAnsi="Segoe UI Light" w:cs="Segoe UI Light"/>
                <w:lang w:eastAsia="en-AU"/>
              </w:rPr>
              <w:t>}}</w:t>
            </w:r>
          </w:p>
        </w:tc>
      </w:tr>
      <w:tr w:rsidR="00591335" w:rsidRPr="00BF1CFB" w14:paraId="3E75FAB1"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21AB35FF"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Net Income</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40432D23" w14:textId="7C2B5C3F" w:rsidR="00591335" w:rsidRPr="00BF1CFB" w:rsidRDefault="00BE5DF4"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clientTotalIncome</w:t>
            </w:r>
            <w:proofErr w:type="spellEnd"/>
            <w:r>
              <w:rPr>
                <w:rFonts w:ascii="Segoe UI Light" w:eastAsia="Times New Roman" w:hAnsi="Segoe UI Light" w:cs="Segoe UI Light"/>
                <w:b/>
                <w:bCs/>
                <w:lang w:eastAsia="en-AU"/>
              </w:rPr>
              <w:t>}}</w:t>
            </w:r>
          </w:p>
        </w:tc>
      </w:tr>
      <w:tr w:rsidR="00591335" w:rsidRPr="00BF1CFB" w14:paraId="7CB33953"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F1F30A4"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Joint Net Income</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7A99E355" w14:textId="05EF4E8B" w:rsidR="00591335" w:rsidRPr="00BF1CFB" w:rsidRDefault="00BE5DF4"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jointTotalIncome</w:t>
            </w:r>
            <w:proofErr w:type="spellEnd"/>
            <w:r>
              <w:rPr>
                <w:rFonts w:ascii="Segoe UI Light" w:eastAsia="Times New Roman" w:hAnsi="Segoe UI Light" w:cs="Segoe UI Light"/>
                <w:b/>
                <w:bCs/>
                <w:lang w:eastAsia="en-AU"/>
              </w:rPr>
              <w:t>}}</w:t>
            </w:r>
          </w:p>
        </w:tc>
      </w:tr>
      <w:tr w:rsidR="00591335" w:rsidRPr="00BF1CFB" w14:paraId="77EAC6A7" w14:textId="77777777" w:rsidTr="009A69C5">
        <w:trPr>
          <w:trHeight w:val="308"/>
        </w:trPr>
        <w:tc>
          <w:tcPr>
            <w:tcW w:w="10363" w:type="dxa"/>
            <w:gridSpan w:val="2"/>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02AB1254" w14:textId="77777777" w:rsidR="00591335" w:rsidRPr="00BF1CFB" w:rsidRDefault="00591335" w:rsidP="000802E4">
            <w:pPr>
              <w:suppressAutoHyphens w:val="0"/>
              <w:spacing w:line="240" w:lineRule="auto"/>
              <w:jc w:val="center"/>
              <w:rPr>
                <w:rFonts w:ascii="Segoe UI Light" w:eastAsia="Times New Roman" w:hAnsi="Segoe UI Light" w:cs="Segoe UI Light"/>
                <w:lang w:eastAsia="en-AU"/>
              </w:rPr>
            </w:pPr>
            <w:r w:rsidRPr="00BF1CFB">
              <w:rPr>
                <w:rFonts w:ascii="Segoe UI Light" w:eastAsia="Times New Roman" w:hAnsi="Segoe UI Light" w:cs="Segoe UI Light"/>
                <w:lang w:eastAsia="en-AU"/>
              </w:rPr>
              <w:t> </w:t>
            </w:r>
          </w:p>
        </w:tc>
      </w:tr>
      <w:tr w:rsidR="00591335" w:rsidRPr="00BF1CFB" w14:paraId="7E2163A2" w14:textId="77777777" w:rsidTr="009A69C5">
        <w:trPr>
          <w:trHeight w:val="308"/>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4D3DFF9"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Expenses</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4F43FBD8"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591335" w:rsidRPr="00BF1CFB" w14:paraId="1E0E7E15"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1F839B5"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General Living Expenses </w:t>
            </w:r>
          </w:p>
        </w:tc>
        <w:tc>
          <w:tcPr>
            <w:tcW w:w="7311" w:type="dxa"/>
            <w:tcBorders>
              <w:top w:val="single" w:sz="8" w:space="0" w:color="AEAAAA"/>
              <w:left w:val="nil"/>
              <w:bottom w:val="single" w:sz="8" w:space="0" w:color="AEAAAA"/>
              <w:right w:val="single" w:sz="8" w:space="0" w:color="AEAAAA"/>
            </w:tcBorders>
            <w:vAlign w:val="center"/>
            <w:hideMark/>
          </w:tcPr>
          <w:p w14:paraId="0ACAB856"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clientG</w:t>
            </w:r>
            <w:r w:rsidRPr="008B0144">
              <w:rPr>
                <w:rFonts w:ascii="Segoe UI Light" w:eastAsia="Times New Roman" w:hAnsi="Segoe UI Light" w:cs="Segoe UI Light"/>
                <w:lang w:val="en-US" w:eastAsia="en-AU"/>
              </w:rPr>
              <w:t>eneralLivingExpensesTotal</w:t>
            </w:r>
            <w:proofErr w:type="spellEnd"/>
            <w:r>
              <w:rPr>
                <w:rFonts w:ascii="Segoe UI Light" w:eastAsia="Times New Roman" w:hAnsi="Segoe UI Light" w:cs="Segoe UI Light"/>
                <w:lang w:eastAsia="en-AU"/>
              </w:rPr>
              <w:t>}}</w:t>
            </w:r>
          </w:p>
        </w:tc>
      </w:tr>
      <w:tr w:rsidR="00591335" w:rsidRPr="00BF1CFB" w14:paraId="38B95EC3"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D07A001"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Home Loan Repayments </w:t>
            </w:r>
          </w:p>
        </w:tc>
        <w:tc>
          <w:tcPr>
            <w:tcW w:w="7311" w:type="dxa"/>
            <w:tcBorders>
              <w:top w:val="single" w:sz="8" w:space="0" w:color="AEAAAA"/>
              <w:left w:val="nil"/>
              <w:bottom w:val="single" w:sz="8" w:space="0" w:color="AEAAAA"/>
              <w:right w:val="single" w:sz="8" w:space="0" w:color="AEAAAA"/>
            </w:tcBorders>
            <w:vAlign w:val="center"/>
            <w:hideMark/>
          </w:tcPr>
          <w:p w14:paraId="18921EEE"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w:t>
            </w:r>
            <w:r w:rsidRPr="008B0144">
              <w:rPr>
                <w:rFonts w:ascii="Segoe UI Light" w:eastAsia="Times New Roman" w:hAnsi="Segoe UI Light" w:cs="Segoe UI Light"/>
                <w:lang w:val="en-US" w:eastAsia="en-AU"/>
              </w:rPr>
              <w:t>amilyHome</w:t>
            </w:r>
            <w:proofErr w:type="spellEnd"/>
            <w:r>
              <w:rPr>
                <w:rFonts w:ascii="Segoe UI Light" w:eastAsia="Times New Roman" w:hAnsi="Segoe UI Light" w:cs="Segoe UI Light"/>
                <w:lang w:eastAsia="en-AU"/>
              </w:rPr>
              <w:t>}}</w:t>
            </w:r>
          </w:p>
        </w:tc>
      </w:tr>
      <w:tr w:rsidR="00591335" w:rsidRPr="00BF1CFB" w14:paraId="0A6737E2"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A75319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 Expenses</w:t>
            </w:r>
          </w:p>
        </w:tc>
        <w:tc>
          <w:tcPr>
            <w:tcW w:w="7311" w:type="dxa"/>
            <w:tcBorders>
              <w:top w:val="single" w:sz="8" w:space="0" w:color="AEAAAA"/>
              <w:left w:val="nil"/>
              <w:bottom w:val="single" w:sz="8" w:space="0" w:color="AEAAAA"/>
              <w:right w:val="single" w:sz="8" w:space="0" w:color="AEAAAA"/>
            </w:tcBorders>
            <w:vAlign w:val="center"/>
            <w:hideMark/>
          </w:tcPr>
          <w:p w14:paraId="3CFB292B"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proofErr w:type="spellEnd"/>
            <w:r>
              <w:rPr>
                <w:rFonts w:ascii="Segoe UI Light" w:eastAsia="Times New Roman" w:hAnsi="Segoe UI Light" w:cs="Segoe UI Light"/>
                <w:lang w:eastAsia="en-AU"/>
              </w:rPr>
              <w:t>}}</w:t>
            </w:r>
          </w:p>
        </w:tc>
      </w:tr>
      <w:tr w:rsidR="00591335" w:rsidRPr="00BF1CFB" w14:paraId="67D261FA"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4D783BD"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w:t>
            </w:r>
            <w:r>
              <w:rPr>
                <w:rFonts w:ascii="Segoe UI Light" w:eastAsia="Times New Roman" w:hAnsi="Segoe UI Light" w:cs="Segoe UI Light"/>
                <w:lang w:eastAsia="en-AU"/>
              </w:rPr>
              <w:t xml:space="preserve"> Loan Repayments </w:t>
            </w:r>
          </w:p>
        </w:tc>
        <w:tc>
          <w:tcPr>
            <w:tcW w:w="7311" w:type="dxa"/>
            <w:tcBorders>
              <w:top w:val="single" w:sz="8" w:space="0" w:color="AEAAAA"/>
              <w:left w:val="nil"/>
              <w:bottom w:val="single" w:sz="8" w:space="0" w:color="AEAAAA"/>
              <w:right w:val="single" w:sz="8" w:space="0" w:color="AEAAAA"/>
            </w:tcBorders>
            <w:vAlign w:val="center"/>
            <w:hideMark/>
          </w:tcPr>
          <w:p w14:paraId="4AE5AAB3"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r>
              <w:rPr>
                <w:rFonts w:ascii="Segoe UI Light" w:eastAsia="Times New Roman" w:hAnsi="Segoe UI Light" w:cs="Segoe UI Light"/>
                <w:lang w:val="en-US" w:eastAsia="en-AU"/>
              </w:rPr>
              <w:t>Loan</w:t>
            </w:r>
            <w:proofErr w:type="spellEnd"/>
            <w:r>
              <w:rPr>
                <w:rFonts w:ascii="Segoe UI Light" w:eastAsia="Times New Roman" w:hAnsi="Segoe UI Light" w:cs="Segoe UI Light"/>
                <w:lang w:eastAsia="en-AU"/>
              </w:rPr>
              <w:t>}}</w:t>
            </w:r>
          </w:p>
        </w:tc>
      </w:tr>
      <w:tr w:rsidR="00591335" w:rsidRPr="00BF1CFB" w14:paraId="559AF30F"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0D05A291" w14:textId="77777777" w:rsidR="00591335" w:rsidRPr="002D093F" w:rsidRDefault="00591335" w:rsidP="000802E4">
            <w:pPr>
              <w:suppressAutoHyphens w:val="0"/>
              <w:spacing w:line="240" w:lineRule="auto"/>
              <w:rPr>
                <w:rFonts w:ascii="Segoe UI Light" w:hAnsi="Segoe UI Light" w:cs="Segoe UI Light"/>
              </w:rPr>
            </w:pPr>
            <w:r w:rsidRPr="002D093F">
              <w:rPr>
                <w:rFonts w:ascii="Segoe UI Light" w:hAnsi="Segoe UI Light" w:cs="Segoe UI Light"/>
              </w:rPr>
              <w:t xml:space="preserve">Personal Loan repayments </w:t>
            </w:r>
          </w:p>
        </w:tc>
        <w:tc>
          <w:tcPr>
            <w:tcW w:w="7311" w:type="dxa"/>
            <w:tcBorders>
              <w:top w:val="single" w:sz="8" w:space="0" w:color="AEAAAA"/>
              <w:left w:val="nil"/>
              <w:bottom w:val="single" w:sz="8" w:space="0" w:color="AEAAAA"/>
              <w:right w:val="single" w:sz="8" w:space="0" w:color="AEAAAA"/>
            </w:tcBorders>
            <w:vAlign w:val="center"/>
            <w:hideMark/>
          </w:tcPr>
          <w:p w14:paraId="2C3A59FC"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clientPersonalLoan</w:t>
            </w:r>
            <w:proofErr w:type="spellEnd"/>
            <w:r>
              <w:rPr>
                <w:rFonts w:ascii="Segoe UI Light" w:eastAsia="Times New Roman" w:hAnsi="Segoe UI Light" w:cs="Segoe UI Light"/>
                <w:lang w:eastAsia="en-AU"/>
              </w:rPr>
              <w:t>}}</w:t>
            </w:r>
          </w:p>
        </w:tc>
      </w:tr>
      <w:tr w:rsidR="00591335" w:rsidRPr="00BF1CFB" w14:paraId="18D9215D"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346B7079" w14:textId="77777777" w:rsidR="00591335" w:rsidRPr="002D093F" w:rsidRDefault="00591335" w:rsidP="000802E4">
            <w:pPr>
              <w:suppressAutoHyphens w:val="0"/>
              <w:spacing w:line="240" w:lineRule="auto"/>
              <w:rPr>
                <w:rFonts w:ascii="Segoe UI Light" w:hAnsi="Segoe UI Light" w:cs="Segoe UI Light"/>
              </w:rPr>
            </w:pPr>
            <w:r w:rsidRPr="002D093F">
              <w:rPr>
                <w:rFonts w:ascii="Segoe UI Light" w:hAnsi="Segoe UI Light" w:cs="Segoe UI Light"/>
              </w:rPr>
              <w:t xml:space="preserve">Cred Card repayments </w:t>
            </w:r>
          </w:p>
        </w:tc>
        <w:tc>
          <w:tcPr>
            <w:tcW w:w="7311" w:type="dxa"/>
            <w:tcBorders>
              <w:top w:val="single" w:sz="8" w:space="0" w:color="AEAAAA"/>
              <w:left w:val="nil"/>
              <w:bottom w:val="single" w:sz="8" w:space="0" w:color="AEAAAA"/>
              <w:right w:val="single" w:sz="8" w:space="0" w:color="AEAAAA"/>
            </w:tcBorders>
            <w:vAlign w:val="center"/>
          </w:tcPr>
          <w:p w14:paraId="18C6AC9F" w14:textId="77777777" w:rsidR="00591335" w:rsidRPr="008B0144" w:rsidRDefault="00591335" w:rsidP="000802E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w:t>
            </w:r>
            <w:r w:rsidRPr="008B0144">
              <w:rPr>
                <w:rFonts w:ascii="Segoe UI Light" w:eastAsia="Times New Roman" w:hAnsi="Segoe UI Light" w:cs="Segoe UI Light"/>
                <w:lang w:val="en-US" w:eastAsia="en-AU"/>
              </w:rPr>
              <w:t>reditCards</w:t>
            </w:r>
            <w:proofErr w:type="spellEnd"/>
            <w:r>
              <w:rPr>
                <w:rFonts w:ascii="Segoe UI Light" w:eastAsia="Times New Roman" w:hAnsi="Segoe UI Light" w:cs="Segoe UI Light"/>
                <w:lang w:eastAsia="en-AU"/>
              </w:rPr>
              <w:t>}}</w:t>
            </w:r>
          </w:p>
        </w:tc>
      </w:tr>
      <w:tr w:rsidR="00591335" w:rsidRPr="00BF1CFB" w14:paraId="120EE54F"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5CE198D7" w14:textId="77777777" w:rsidR="00591335" w:rsidRPr="002D093F" w:rsidRDefault="00591335" w:rsidP="000802E4">
            <w:pPr>
              <w:suppressAutoHyphens w:val="0"/>
              <w:spacing w:line="240" w:lineRule="auto"/>
              <w:rPr>
                <w:rFonts w:ascii="Segoe UI Light" w:hAnsi="Segoe UI Light" w:cs="Segoe UI Light"/>
              </w:rPr>
            </w:pPr>
            <w:r w:rsidRPr="002D093F">
              <w:rPr>
                <w:rFonts w:ascii="Segoe UI Light" w:hAnsi="Segoe UI Light" w:cs="Segoe UI Light"/>
              </w:rPr>
              <w:t>Investment Loan Repayments</w:t>
            </w:r>
          </w:p>
        </w:tc>
        <w:tc>
          <w:tcPr>
            <w:tcW w:w="7311" w:type="dxa"/>
            <w:tcBorders>
              <w:top w:val="single" w:sz="8" w:space="0" w:color="AEAAAA"/>
              <w:left w:val="nil"/>
              <w:bottom w:val="single" w:sz="8" w:space="0" w:color="AEAAAA"/>
              <w:right w:val="single" w:sz="8" w:space="0" w:color="AEAAAA"/>
            </w:tcBorders>
            <w:vAlign w:val="center"/>
          </w:tcPr>
          <w:p w14:paraId="55B168D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D093F">
              <w:rPr>
                <w:rFonts w:ascii="Segoe UI Light" w:hAnsi="Segoe UI Light" w:cs="Segoe UI Light"/>
              </w:rPr>
              <w:t>InvestmentLoan</w:t>
            </w:r>
            <w:proofErr w:type="spellEnd"/>
            <w:r>
              <w:rPr>
                <w:rFonts w:ascii="Segoe UI Light" w:eastAsia="Times New Roman" w:hAnsi="Segoe UI Light" w:cs="Segoe UI Light"/>
                <w:lang w:eastAsia="en-AU"/>
              </w:rPr>
              <w:t>}}</w:t>
            </w:r>
          </w:p>
        </w:tc>
      </w:tr>
      <w:tr w:rsidR="00591335" w:rsidRPr="00BF1CFB" w14:paraId="7CECA74A"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607FB0D5"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Super Contributions </w:t>
            </w:r>
          </w:p>
        </w:tc>
        <w:tc>
          <w:tcPr>
            <w:tcW w:w="7311" w:type="dxa"/>
            <w:tcBorders>
              <w:top w:val="single" w:sz="8" w:space="0" w:color="AEAAAA"/>
              <w:left w:val="nil"/>
              <w:bottom w:val="single" w:sz="8" w:space="0" w:color="AEAAAA"/>
              <w:right w:val="single" w:sz="8" w:space="0" w:color="AEAAAA"/>
            </w:tcBorders>
            <w:vAlign w:val="center"/>
          </w:tcPr>
          <w:p w14:paraId="1DAFD0DE"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clientSuperContributions</w:t>
            </w:r>
            <w:proofErr w:type="spellEnd"/>
            <w:r>
              <w:rPr>
                <w:rFonts w:ascii="Segoe UI Light" w:eastAsia="Times New Roman" w:hAnsi="Segoe UI Light" w:cs="Segoe UI Light"/>
                <w:lang w:eastAsia="en-AU"/>
              </w:rPr>
              <w:t>}}</w:t>
            </w:r>
          </w:p>
        </w:tc>
      </w:tr>
      <w:tr w:rsidR="00591335" w:rsidRPr="00BF1CFB" w14:paraId="1F8CF852" w14:textId="77777777" w:rsidTr="00AC3923">
        <w:trPr>
          <w:trHeight w:val="281"/>
        </w:trPr>
        <w:tc>
          <w:tcPr>
            <w:tcW w:w="3052"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1DDACF80"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sidRPr="008D75EA">
              <w:rPr>
                <w:rFonts w:ascii="Segoe UI Light" w:eastAsia="Times New Roman" w:hAnsi="Segoe UI Light" w:cs="Segoe UI Light"/>
                <w:lang w:eastAsia="en-AU"/>
              </w:rPr>
              <w:t>Less Estimated Tax</w:t>
            </w:r>
            <w:r>
              <w:rPr>
                <w:rFonts w:ascii="Segoe UI Light" w:eastAsia="Times New Roman" w:hAnsi="Segoe UI Light" w:cs="Segoe UI Light"/>
                <w:lang w:eastAsia="en-AU"/>
              </w:rPr>
              <w:t xml:space="preserve">  </w:t>
            </w:r>
          </w:p>
        </w:tc>
        <w:tc>
          <w:tcPr>
            <w:tcW w:w="7311" w:type="dxa"/>
            <w:tcBorders>
              <w:top w:val="single" w:sz="8" w:space="0" w:color="AEAAAA"/>
              <w:left w:val="nil"/>
              <w:bottom w:val="single" w:sz="8" w:space="0" w:color="AEAAAA"/>
              <w:right w:val="single" w:sz="8" w:space="0" w:color="AEAAAA"/>
            </w:tcBorders>
            <w:vAlign w:val="center"/>
          </w:tcPr>
          <w:p w14:paraId="6E5720A9" w14:textId="77777777" w:rsidR="00591335" w:rsidRPr="00BF1CFB" w:rsidRDefault="00591335"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8B0144">
              <w:rPr>
                <w:rFonts w:ascii="Segoe UI Light" w:eastAsia="Times New Roman" w:hAnsi="Segoe UI Light" w:cs="Segoe UI Light"/>
                <w:lang w:eastAsia="en-AU"/>
              </w:rPr>
              <w:t>LessEstimatedTax</w:t>
            </w:r>
            <w:proofErr w:type="spellEnd"/>
            <w:r>
              <w:rPr>
                <w:rFonts w:ascii="Segoe UI Light" w:eastAsia="Times New Roman" w:hAnsi="Segoe UI Light" w:cs="Segoe UI Light"/>
                <w:lang w:eastAsia="en-AU"/>
              </w:rPr>
              <w:t>}}</w:t>
            </w:r>
          </w:p>
        </w:tc>
      </w:tr>
      <w:tr w:rsidR="00591335" w:rsidRPr="00C44D56" w14:paraId="31AD164C" w14:textId="77777777" w:rsidTr="009A69C5">
        <w:trPr>
          <w:trHeight w:val="281"/>
        </w:trPr>
        <w:tc>
          <w:tcPr>
            <w:tcW w:w="3052"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E1F1E41" w14:textId="77777777" w:rsidR="00591335" w:rsidRPr="00BF1CFB" w:rsidRDefault="00591335" w:rsidP="000802E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Expenses</w:t>
            </w:r>
          </w:p>
        </w:tc>
        <w:tc>
          <w:tcPr>
            <w:tcW w:w="7311" w:type="dxa"/>
            <w:tcBorders>
              <w:top w:val="single" w:sz="8" w:space="0" w:color="AEAAAA"/>
              <w:left w:val="nil"/>
              <w:bottom w:val="single" w:sz="8" w:space="0" w:color="AEAAAA"/>
              <w:right w:val="single" w:sz="8" w:space="0" w:color="AEAAAA"/>
            </w:tcBorders>
            <w:shd w:val="clear" w:color="000000" w:fill="E6E6E6"/>
            <w:vAlign w:val="center"/>
            <w:hideMark/>
          </w:tcPr>
          <w:p w14:paraId="0AD893DC" w14:textId="60F19A45" w:rsidR="00591335" w:rsidRPr="00C44D56" w:rsidRDefault="00BE5DF4"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clientTotalExpanse</w:t>
            </w:r>
            <w:proofErr w:type="spellEnd"/>
            <w:r>
              <w:rPr>
                <w:rFonts w:ascii="Segoe UI Light" w:eastAsia="Times New Roman" w:hAnsi="Segoe UI Light" w:cs="Segoe UI Light"/>
                <w:b/>
                <w:bCs/>
                <w:lang w:eastAsia="en-AU"/>
              </w:rPr>
              <w:t>}}</w:t>
            </w:r>
          </w:p>
        </w:tc>
      </w:tr>
      <w:tr w:rsidR="00591335" w:rsidRPr="00C44D56" w14:paraId="3BB4CF46" w14:textId="77777777" w:rsidTr="009A69C5">
        <w:trPr>
          <w:trHeight w:val="308"/>
        </w:trPr>
        <w:tc>
          <w:tcPr>
            <w:tcW w:w="10363" w:type="dxa"/>
            <w:gridSpan w:val="2"/>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583D1E00" w14:textId="77777777" w:rsidR="00591335" w:rsidRPr="00C44D56" w:rsidRDefault="00591335" w:rsidP="000802E4">
            <w:pPr>
              <w:suppressAutoHyphens w:val="0"/>
              <w:spacing w:line="240" w:lineRule="auto"/>
              <w:jc w:val="center"/>
              <w:rPr>
                <w:rFonts w:ascii="Segoe UI Light" w:eastAsia="Times New Roman" w:hAnsi="Segoe UI Light" w:cs="Segoe UI Light"/>
                <w:lang w:eastAsia="en-AU"/>
              </w:rPr>
            </w:pPr>
            <w:r w:rsidRPr="00C44D56">
              <w:rPr>
                <w:rFonts w:ascii="Segoe UI Light" w:eastAsia="Times New Roman" w:hAnsi="Segoe UI Light" w:cs="Segoe UI Light"/>
                <w:lang w:eastAsia="en-AU"/>
              </w:rPr>
              <w:t> </w:t>
            </w:r>
          </w:p>
        </w:tc>
      </w:tr>
      <w:tr w:rsidR="00591335" w:rsidRPr="00C44D56" w14:paraId="10327C93" w14:textId="77777777" w:rsidTr="009A69C5">
        <w:trPr>
          <w:trHeight w:val="308"/>
        </w:trPr>
        <w:tc>
          <w:tcPr>
            <w:tcW w:w="3052" w:type="dxa"/>
            <w:tcBorders>
              <w:top w:val="nil"/>
              <w:left w:val="single" w:sz="8" w:space="0" w:color="AEAAAA"/>
              <w:bottom w:val="single" w:sz="8" w:space="0" w:color="AEAAAA"/>
              <w:right w:val="single" w:sz="8" w:space="0" w:color="AEAAAA"/>
            </w:tcBorders>
            <w:shd w:val="clear" w:color="000000" w:fill="004E99"/>
            <w:vAlign w:val="center"/>
            <w:hideMark/>
          </w:tcPr>
          <w:p w14:paraId="22809223" w14:textId="77777777" w:rsidR="00591335" w:rsidRPr="00C44D56" w:rsidRDefault="00591335" w:rsidP="000802E4">
            <w:pPr>
              <w:suppressAutoHyphens w:val="0"/>
              <w:spacing w:line="240" w:lineRule="auto"/>
              <w:rPr>
                <w:rFonts w:ascii="Segoe UI Light" w:eastAsia="Times New Roman" w:hAnsi="Segoe UI Light" w:cs="Segoe UI Light"/>
                <w:b/>
                <w:bCs/>
                <w:color w:val="FFFFFF"/>
                <w:lang w:eastAsia="en-AU"/>
              </w:rPr>
            </w:pPr>
            <w:r w:rsidRPr="00C44D56">
              <w:rPr>
                <w:rFonts w:ascii="Segoe UI Light" w:eastAsia="Times New Roman" w:hAnsi="Segoe UI Light" w:cs="Segoe UI Light"/>
                <w:b/>
                <w:bCs/>
                <w:color w:val="FFFFFF"/>
                <w:lang w:eastAsia="en-AU"/>
              </w:rPr>
              <w:t>Annual Estimated Net Cash Position</w:t>
            </w:r>
          </w:p>
        </w:tc>
        <w:tc>
          <w:tcPr>
            <w:tcW w:w="7311" w:type="dxa"/>
            <w:tcBorders>
              <w:top w:val="nil"/>
              <w:left w:val="nil"/>
              <w:bottom w:val="nil"/>
              <w:right w:val="nil"/>
            </w:tcBorders>
            <w:shd w:val="clear" w:color="000000" w:fill="004E99"/>
            <w:vAlign w:val="center"/>
            <w:hideMark/>
          </w:tcPr>
          <w:p w14:paraId="39731D29" w14:textId="26DB3103" w:rsidR="00591335" w:rsidRPr="00C44D56" w:rsidRDefault="00BE5DF4" w:rsidP="000802E4">
            <w:pPr>
              <w:suppressAutoHyphens w:val="0"/>
              <w:spacing w:line="240" w:lineRule="auto"/>
              <w:rPr>
                <w:rFonts w:ascii="Segoe UI Light" w:eastAsia="Times New Roman" w:hAnsi="Segoe UI Light" w:cs="Segoe UI Light"/>
                <w:b/>
                <w:bCs/>
                <w:color w:val="FFFFFF"/>
                <w:lang w:eastAsia="en-AU"/>
              </w:rPr>
            </w:pPr>
            <w:r w:rsidRPr="00BE5DF4">
              <w:rPr>
                <w:rFonts w:ascii="Segoe UI Light" w:eastAsia="Times New Roman" w:hAnsi="Segoe UI Light" w:cs="Segoe UI Light"/>
                <w:b/>
                <w:bCs/>
                <w:color w:val="FFFFFF"/>
                <w:lang w:eastAsia="en-AU"/>
              </w:rPr>
              <w:t>{{</w:t>
            </w:r>
            <w:proofErr w:type="spellStart"/>
            <w:r w:rsidRPr="00C44D56">
              <w:rPr>
                <w:rFonts w:ascii="Segoe UI Light" w:eastAsia="Times New Roman" w:hAnsi="Segoe UI Light" w:cs="Segoe UI Light"/>
                <w:b/>
                <w:bCs/>
                <w:color w:val="FFFFFF"/>
                <w:lang w:eastAsia="en-AU"/>
              </w:rPr>
              <w:t>AnnualEstimatedNetCashPosition</w:t>
            </w:r>
            <w:proofErr w:type="spellEnd"/>
            <w:r w:rsidRPr="00BE5DF4">
              <w:rPr>
                <w:rFonts w:ascii="Segoe UI Light" w:eastAsia="Times New Roman" w:hAnsi="Segoe UI Light" w:cs="Segoe UI Light"/>
                <w:b/>
                <w:bCs/>
                <w:color w:val="FFFFFF"/>
                <w:lang w:eastAsia="en-AU"/>
              </w:rPr>
              <w:t>}}</w:t>
            </w:r>
          </w:p>
        </w:tc>
      </w:tr>
    </w:tbl>
    <w:p w14:paraId="6FE1F796" w14:textId="6E6E1B69" w:rsidR="00591335" w:rsidRDefault="00591335" w:rsidP="00591335">
      <w:r>
        <w:t>{{/</w:t>
      </w:r>
      <w:proofErr w:type="spellStart"/>
      <w:r>
        <w:t>SingleClient</w:t>
      </w:r>
      <w:proofErr w:type="spellEnd"/>
      <w:r>
        <w:t>}}</w:t>
      </w:r>
    </w:p>
    <w:p w14:paraId="13E8EA8D" w14:textId="42C2A702" w:rsidR="00591335" w:rsidRPr="00591335" w:rsidRDefault="00591335" w:rsidP="00591335">
      <w:r>
        <w:t>{{^</w:t>
      </w:r>
      <w:proofErr w:type="spellStart"/>
      <w:r>
        <w:t>SingleClient</w:t>
      </w:r>
      <w:proofErr w:type="spellEnd"/>
      <w:r>
        <w:t>}}</w:t>
      </w:r>
    </w:p>
    <w:tbl>
      <w:tblPr>
        <w:tblW w:w="10363" w:type="dxa"/>
        <w:tblLook w:val="04A0" w:firstRow="1" w:lastRow="0" w:firstColumn="1" w:lastColumn="0" w:noHBand="0" w:noVBand="1"/>
      </w:tblPr>
      <w:tblGrid>
        <w:gridCol w:w="4056"/>
        <w:gridCol w:w="3105"/>
        <w:gridCol w:w="3202"/>
      </w:tblGrid>
      <w:tr w:rsidR="00EC3B3A" w:rsidRPr="00BF1CFB" w14:paraId="0D0A5016" w14:textId="77777777" w:rsidTr="008B0144">
        <w:trPr>
          <w:trHeight w:val="308"/>
        </w:trPr>
        <w:tc>
          <w:tcPr>
            <w:tcW w:w="4056" w:type="dxa"/>
            <w:tcBorders>
              <w:top w:val="single" w:sz="8" w:space="0" w:color="AEAAAA"/>
              <w:left w:val="single" w:sz="8" w:space="0" w:color="AEAAAA"/>
              <w:bottom w:val="nil"/>
              <w:right w:val="single" w:sz="8" w:space="0" w:color="AEAAAA"/>
            </w:tcBorders>
            <w:shd w:val="clear" w:color="000000" w:fill="004E99"/>
            <w:vAlign w:val="center"/>
            <w:hideMark/>
          </w:tcPr>
          <w:p w14:paraId="0BB33634" w14:textId="77777777" w:rsidR="00EC3B3A" w:rsidRPr="00BF1CFB" w:rsidRDefault="00EC3B3A" w:rsidP="00AD5ACD">
            <w:pPr>
              <w:suppressAutoHyphens w:val="0"/>
              <w:spacing w:line="240" w:lineRule="auto"/>
              <w:rPr>
                <w:rFonts w:ascii="Segoe UI Light" w:eastAsia="Times New Roman" w:hAnsi="Segoe UI Light" w:cs="Segoe UI Light"/>
                <w:i/>
                <w:iCs/>
                <w:color w:val="FF0000"/>
                <w:lang w:eastAsia="en-AU"/>
              </w:rPr>
            </w:pPr>
            <w:r w:rsidRPr="00BF1CFB">
              <w:rPr>
                <w:rFonts w:ascii="Segoe UI Light" w:eastAsia="Times New Roman" w:hAnsi="Segoe UI Light" w:cs="Segoe UI Light"/>
                <w:i/>
                <w:iCs/>
                <w:color w:val="FF0000"/>
                <w:lang w:eastAsia="en-AU"/>
              </w:rPr>
              <w:t> </w:t>
            </w:r>
          </w:p>
        </w:tc>
        <w:tc>
          <w:tcPr>
            <w:tcW w:w="3105" w:type="dxa"/>
            <w:tcBorders>
              <w:top w:val="single" w:sz="8" w:space="0" w:color="AEAAAA"/>
              <w:left w:val="nil"/>
              <w:bottom w:val="nil"/>
              <w:right w:val="single" w:sz="8" w:space="0" w:color="AEAAAA"/>
            </w:tcBorders>
            <w:shd w:val="clear" w:color="000000" w:fill="004E99"/>
            <w:vAlign w:val="center"/>
            <w:hideMark/>
          </w:tcPr>
          <w:p w14:paraId="7533225C" w14:textId="2F3A0F8E" w:rsidR="00EC3B3A" w:rsidRPr="00BF1CFB" w:rsidRDefault="007124AB" w:rsidP="00AD5ACD">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3202" w:type="dxa"/>
            <w:tcBorders>
              <w:top w:val="single" w:sz="8" w:space="0" w:color="AEAAAA"/>
              <w:left w:val="nil"/>
              <w:bottom w:val="nil"/>
              <w:right w:val="nil"/>
            </w:tcBorders>
            <w:shd w:val="clear" w:color="000000" w:fill="004E99"/>
            <w:vAlign w:val="center"/>
            <w:hideMark/>
          </w:tcPr>
          <w:p w14:paraId="45BA0979" w14:textId="2341EDC9" w:rsidR="00EC3B3A" w:rsidRPr="00BF1CFB" w:rsidRDefault="007124AB" w:rsidP="00AD5ACD">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r>
      <w:tr w:rsidR="00EC3B3A" w:rsidRPr="00BF1CFB" w14:paraId="4D70E885" w14:textId="77777777" w:rsidTr="00AC3923">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5FAF0966"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Income</w:t>
            </w:r>
          </w:p>
        </w:tc>
        <w:tc>
          <w:tcPr>
            <w:tcW w:w="3105" w:type="dxa"/>
            <w:tcBorders>
              <w:top w:val="single" w:sz="8" w:space="0" w:color="AEAAAA"/>
              <w:left w:val="nil"/>
              <w:bottom w:val="single" w:sz="8" w:space="0" w:color="AEAAAA"/>
              <w:right w:val="single" w:sz="8" w:space="0" w:color="AEAAAA"/>
            </w:tcBorders>
            <w:shd w:val="clear" w:color="000000" w:fill="E6E6E6"/>
            <w:vAlign w:val="center"/>
            <w:hideMark/>
          </w:tcPr>
          <w:p w14:paraId="59086ABD"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c>
          <w:tcPr>
            <w:tcW w:w="3202" w:type="dxa"/>
            <w:tcBorders>
              <w:top w:val="single" w:sz="8" w:space="0" w:color="AEAAAA"/>
              <w:left w:val="nil"/>
              <w:bottom w:val="single" w:sz="8" w:space="0" w:color="AEAAAA"/>
              <w:right w:val="single" w:sz="8" w:space="0" w:color="AEAAAA"/>
            </w:tcBorders>
            <w:shd w:val="clear" w:color="000000" w:fill="E6E6E6"/>
            <w:vAlign w:val="center"/>
            <w:hideMark/>
          </w:tcPr>
          <w:p w14:paraId="32F3C8F3"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031800" w:rsidRPr="00BF1CFB" w14:paraId="6D1FA359" w14:textId="77777777" w:rsidTr="00AC3923">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F9512C6"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Salary</w:t>
            </w:r>
          </w:p>
        </w:tc>
        <w:tc>
          <w:tcPr>
            <w:tcW w:w="3105" w:type="dxa"/>
            <w:tcBorders>
              <w:top w:val="single" w:sz="8" w:space="0" w:color="AEAAAA"/>
              <w:left w:val="nil"/>
              <w:bottom w:val="single" w:sz="8" w:space="0" w:color="AEAAAA"/>
              <w:right w:val="single" w:sz="8" w:space="0" w:color="AEAAAA"/>
            </w:tcBorders>
            <w:vAlign w:val="center"/>
            <w:hideMark/>
          </w:tcPr>
          <w:p w14:paraId="14FE3BAE" w14:textId="48718628"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clientEmploymentIncome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78443E86" w14:textId="566A02F9"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partnerEmploymentIncome</w:t>
            </w:r>
            <w:proofErr w:type="spellEnd"/>
            <w:r>
              <w:rPr>
                <w:rFonts w:ascii="Segoe UI Light" w:eastAsia="Times New Roman" w:hAnsi="Segoe UI Light" w:cs="Segoe UI Light"/>
                <w:lang w:eastAsia="en-AU"/>
              </w:rPr>
              <w:t>}}</w:t>
            </w:r>
          </w:p>
        </w:tc>
      </w:tr>
      <w:tr w:rsidR="00031800" w:rsidRPr="00BF1CFB" w14:paraId="46FB09BD"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1CA7328"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Net Business Income</w:t>
            </w:r>
          </w:p>
        </w:tc>
        <w:tc>
          <w:tcPr>
            <w:tcW w:w="3105" w:type="dxa"/>
            <w:tcBorders>
              <w:top w:val="single" w:sz="8" w:space="0" w:color="AEAAAA"/>
              <w:left w:val="nil"/>
              <w:bottom w:val="single" w:sz="8" w:space="0" w:color="AEAAAA"/>
              <w:right w:val="single" w:sz="8" w:space="0" w:color="AEAAAA"/>
            </w:tcBorders>
            <w:vAlign w:val="center"/>
            <w:hideMark/>
          </w:tcPr>
          <w:p w14:paraId="7EB0C009" w14:textId="2CB8CF24"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clientNetBusinessIncome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5DC418DF" w14:textId="24A355E6"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partnerNetBusinessIncome</w:t>
            </w:r>
            <w:proofErr w:type="spellEnd"/>
            <w:r>
              <w:rPr>
                <w:rFonts w:ascii="Segoe UI Light" w:eastAsia="Times New Roman" w:hAnsi="Segoe UI Light" w:cs="Segoe UI Light"/>
                <w:lang w:eastAsia="en-AU"/>
              </w:rPr>
              <w:t>}}</w:t>
            </w:r>
          </w:p>
        </w:tc>
      </w:tr>
      <w:tr w:rsidR="00031800" w:rsidRPr="00BF1CFB" w14:paraId="7B492623"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7B172A0"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Super Pension Payment</w:t>
            </w:r>
          </w:p>
        </w:tc>
        <w:tc>
          <w:tcPr>
            <w:tcW w:w="3105" w:type="dxa"/>
            <w:tcBorders>
              <w:top w:val="single" w:sz="8" w:space="0" w:color="AEAAAA"/>
              <w:left w:val="nil"/>
              <w:bottom w:val="single" w:sz="8" w:space="0" w:color="AEAAAA"/>
              <w:right w:val="single" w:sz="8" w:space="0" w:color="AEAAAA"/>
            </w:tcBorders>
            <w:vAlign w:val="center"/>
            <w:hideMark/>
          </w:tcPr>
          <w:p w14:paraId="5D872B3B" w14:textId="4291AE11"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clientSuperPensionPayment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25925EBC" w14:textId="692712CA"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partnerSuperPensionPayment</w:t>
            </w:r>
            <w:proofErr w:type="spellEnd"/>
            <w:r>
              <w:rPr>
                <w:rFonts w:ascii="Segoe UI Light" w:eastAsia="Times New Roman" w:hAnsi="Segoe UI Light" w:cs="Segoe UI Light"/>
                <w:lang w:eastAsia="en-AU"/>
              </w:rPr>
              <w:t>}}</w:t>
            </w:r>
          </w:p>
        </w:tc>
      </w:tr>
      <w:tr w:rsidR="00031800" w:rsidRPr="00BF1CFB" w14:paraId="5FFCF288"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404916BC"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Lifetime Pension Payments </w:t>
            </w:r>
          </w:p>
        </w:tc>
        <w:tc>
          <w:tcPr>
            <w:tcW w:w="3105" w:type="dxa"/>
            <w:tcBorders>
              <w:top w:val="single" w:sz="8" w:space="0" w:color="AEAAAA"/>
              <w:left w:val="nil"/>
              <w:bottom w:val="single" w:sz="8" w:space="0" w:color="AEAAAA"/>
              <w:right w:val="single" w:sz="8" w:space="0" w:color="AEAAAA"/>
            </w:tcBorders>
            <w:vAlign w:val="center"/>
          </w:tcPr>
          <w:p w14:paraId="4EF9F440" w14:textId="42C7C3E7"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clientLifeTimePensionPayment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tcPr>
          <w:p w14:paraId="661C1FCD" w14:textId="30D6C34C"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partnerLifeTimePensionPayment</w:t>
            </w:r>
            <w:proofErr w:type="spellEnd"/>
            <w:r>
              <w:rPr>
                <w:rFonts w:ascii="Segoe UI Light" w:eastAsia="Times New Roman" w:hAnsi="Segoe UI Light" w:cs="Segoe UI Light"/>
                <w:lang w:eastAsia="en-AU"/>
              </w:rPr>
              <w:t>}}</w:t>
            </w:r>
          </w:p>
        </w:tc>
      </w:tr>
      <w:tr w:rsidR="00031800" w:rsidRPr="00BF1CFB" w14:paraId="2299BEEC"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05F13D4D" w14:textId="77777777" w:rsidR="00031800"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Overseas Pensions </w:t>
            </w:r>
          </w:p>
        </w:tc>
        <w:tc>
          <w:tcPr>
            <w:tcW w:w="3105" w:type="dxa"/>
            <w:tcBorders>
              <w:top w:val="single" w:sz="8" w:space="0" w:color="AEAAAA"/>
              <w:left w:val="nil"/>
              <w:bottom w:val="single" w:sz="8" w:space="0" w:color="AEAAAA"/>
              <w:right w:val="single" w:sz="8" w:space="0" w:color="AEAAAA"/>
            </w:tcBorders>
            <w:vAlign w:val="center"/>
          </w:tcPr>
          <w:p w14:paraId="12C96A0C" w14:textId="0A50F7E1"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clientOverseasPensionPayment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tcPr>
          <w:p w14:paraId="53F6153E" w14:textId="2DCC173F"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partnerOverseasPensionPayment</w:t>
            </w:r>
            <w:proofErr w:type="spellEnd"/>
            <w:r>
              <w:rPr>
                <w:rFonts w:ascii="Segoe UI Light" w:eastAsia="Times New Roman" w:hAnsi="Segoe UI Light" w:cs="Segoe UI Light"/>
                <w:lang w:eastAsia="en-AU"/>
              </w:rPr>
              <w:t>}}</w:t>
            </w:r>
          </w:p>
        </w:tc>
      </w:tr>
      <w:tr w:rsidR="00031800" w:rsidRPr="00BF1CFB" w14:paraId="166160C3" w14:textId="77777777" w:rsidTr="00AC3923">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F3E1D93"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Centrelink </w:t>
            </w:r>
          </w:p>
        </w:tc>
        <w:tc>
          <w:tcPr>
            <w:tcW w:w="3105" w:type="dxa"/>
            <w:tcBorders>
              <w:top w:val="single" w:sz="8" w:space="0" w:color="AEAAAA"/>
              <w:left w:val="nil"/>
              <w:bottom w:val="single" w:sz="8" w:space="0" w:color="AEAAAA"/>
              <w:right w:val="single" w:sz="8" w:space="0" w:color="AEAAAA"/>
            </w:tcBorders>
            <w:vAlign w:val="center"/>
            <w:hideMark/>
          </w:tcPr>
          <w:p w14:paraId="0D01994D" w14:textId="076B71D0"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clientCenterlinkPension</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1162CD0F" w14:textId="78124410"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partnerCenterlinkPension</w:t>
            </w:r>
            <w:proofErr w:type="spellEnd"/>
            <w:r>
              <w:rPr>
                <w:rFonts w:ascii="Segoe UI Light" w:eastAsia="Times New Roman" w:hAnsi="Segoe UI Light" w:cs="Segoe UI Light"/>
                <w:lang w:eastAsia="en-AU"/>
              </w:rPr>
              <w:t>}}</w:t>
            </w:r>
          </w:p>
        </w:tc>
      </w:tr>
      <w:tr w:rsidR="00031800" w:rsidRPr="00BF1CFB" w14:paraId="68CC6C34"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0C9E80A"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Rental income</w:t>
            </w:r>
          </w:p>
        </w:tc>
        <w:tc>
          <w:tcPr>
            <w:tcW w:w="3105" w:type="dxa"/>
            <w:tcBorders>
              <w:top w:val="single" w:sz="8" w:space="0" w:color="AEAAAA"/>
              <w:left w:val="nil"/>
              <w:bottom w:val="single" w:sz="8" w:space="0" w:color="AEAAAA"/>
              <w:right w:val="single" w:sz="8" w:space="0" w:color="AEAAAA"/>
            </w:tcBorders>
            <w:vAlign w:val="center"/>
            <w:hideMark/>
          </w:tcPr>
          <w:p w14:paraId="4CD7A13F" w14:textId="6E29462D"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clientRentalIncome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0751D105" w14:textId="7C49697F"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partnerRentalIncome</w:t>
            </w:r>
            <w:proofErr w:type="spellEnd"/>
            <w:r>
              <w:rPr>
                <w:rFonts w:ascii="Segoe UI Light" w:eastAsia="Times New Roman" w:hAnsi="Segoe UI Light" w:cs="Segoe UI Light"/>
                <w:lang w:eastAsia="en-AU"/>
              </w:rPr>
              <w:t>}}</w:t>
            </w:r>
          </w:p>
        </w:tc>
      </w:tr>
      <w:tr w:rsidR="00031800" w:rsidRPr="00BF1CFB" w14:paraId="3EB2DC99" w14:textId="77777777" w:rsidTr="00AC3923">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055FFA5C"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Interest</w:t>
            </w:r>
          </w:p>
        </w:tc>
        <w:tc>
          <w:tcPr>
            <w:tcW w:w="3105" w:type="dxa"/>
            <w:tcBorders>
              <w:top w:val="single" w:sz="8" w:space="0" w:color="AEAAAA"/>
              <w:left w:val="nil"/>
              <w:bottom w:val="single" w:sz="8" w:space="0" w:color="AEAAAA"/>
              <w:right w:val="single" w:sz="8" w:space="0" w:color="AEAAAA"/>
            </w:tcBorders>
            <w:vAlign w:val="center"/>
            <w:hideMark/>
          </w:tcPr>
          <w:p w14:paraId="4E144B60" w14:textId="4515537A"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clientInterest</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7B9C854D" w14:textId="4FC00149"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partnerInterest</w:t>
            </w:r>
            <w:proofErr w:type="spellEnd"/>
            <w:r>
              <w:rPr>
                <w:rFonts w:ascii="Segoe UI Light" w:eastAsia="Times New Roman" w:hAnsi="Segoe UI Light" w:cs="Segoe UI Light"/>
                <w:lang w:eastAsia="en-AU"/>
              </w:rPr>
              <w:t>}}</w:t>
            </w:r>
          </w:p>
        </w:tc>
      </w:tr>
      <w:tr w:rsidR="00031800" w:rsidRPr="00BF1CFB" w14:paraId="7F36B597"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EC5BCB6"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Dividends/Distributions Income </w:t>
            </w:r>
          </w:p>
        </w:tc>
        <w:tc>
          <w:tcPr>
            <w:tcW w:w="3105" w:type="dxa"/>
            <w:tcBorders>
              <w:top w:val="single" w:sz="8" w:space="0" w:color="AEAAAA"/>
              <w:left w:val="nil"/>
              <w:bottom w:val="single" w:sz="8" w:space="0" w:color="AEAAAA"/>
              <w:right w:val="single" w:sz="8" w:space="0" w:color="AEAAAA"/>
            </w:tcBorders>
            <w:vAlign w:val="center"/>
            <w:hideMark/>
          </w:tcPr>
          <w:p w14:paraId="32E577DF" w14:textId="6D1C4F14"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clientDividendIncome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28347344" w14:textId="6DB74A8E"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partnerDividendIncome</w:t>
            </w:r>
            <w:proofErr w:type="spellEnd"/>
            <w:r>
              <w:rPr>
                <w:rFonts w:ascii="Segoe UI Light" w:eastAsia="Times New Roman" w:hAnsi="Segoe UI Light" w:cs="Segoe UI Light"/>
                <w:lang w:eastAsia="en-AU"/>
              </w:rPr>
              <w:t>}}</w:t>
            </w:r>
          </w:p>
        </w:tc>
      </w:tr>
      <w:tr w:rsidR="00031800" w:rsidRPr="00BF1CFB" w14:paraId="4F33CB4E"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0E16367" w14:textId="77777777" w:rsidR="00031800" w:rsidRPr="00BF1CFB" w:rsidRDefault="00031800" w:rsidP="00031800">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Annuity Income</w:t>
            </w:r>
          </w:p>
        </w:tc>
        <w:tc>
          <w:tcPr>
            <w:tcW w:w="3105" w:type="dxa"/>
            <w:tcBorders>
              <w:top w:val="single" w:sz="8" w:space="0" w:color="AEAAAA"/>
              <w:left w:val="nil"/>
              <w:bottom w:val="single" w:sz="8" w:space="0" w:color="AEAAAA"/>
              <w:right w:val="single" w:sz="8" w:space="0" w:color="AEAAAA"/>
            </w:tcBorders>
            <w:vAlign w:val="center"/>
            <w:hideMark/>
          </w:tcPr>
          <w:p w14:paraId="11AF68DF" w14:textId="66EDE288"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clientAnnutiesIncome</w:t>
            </w:r>
            <w:proofErr w:type="spellEnd"/>
            <w:r>
              <w:rPr>
                <w:rFonts w:ascii="Segoe UI Light" w:eastAsia="Times New Roman" w:hAnsi="Segoe UI Light" w:cs="Segoe UI Light"/>
                <w:lang w:eastAsia="en-AU"/>
              </w:rPr>
              <w:t>}}</w:t>
            </w:r>
          </w:p>
        </w:tc>
        <w:tc>
          <w:tcPr>
            <w:tcW w:w="3202" w:type="dxa"/>
            <w:tcBorders>
              <w:top w:val="single" w:sz="8" w:space="0" w:color="AEAAAA"/>
              <w:left w:val="nil"/>
              <w:bottom w:val="single" w:sz="8" w:space="0" w:color="AEAAAA"/>
              <w:right w:val="single" w:sz="8" w:space="0" w:color="AEAAAA"/>
            </w:tcBorders>
            <w:vAlign w:val="center"/>
            <w:hideMark/>
          </w:tcPr>
          <w:p w14:paraId="1156EFA2" w14:textId="0A463775" w:rsidR="00031800" w:rsidRPr="00BF1CFB" w:rsidRDefault="00031800" w:rsidP="00031800">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partnerAnnutiesIncome</w:t>
            </w:r>
            <w:proofErr w:type="spellEnd"/>
            <w:r>
              <w:rPr>
                <w:rFonts w:ascii="Segoe UI Light" w:eastAsia="Times New Roman" w:hAnsi="Segoe UI Light" w:cs="Segoe UI Light"/>
                <w:lang w:eastAsia="en-AU"/>
              </w:rPr>
              <w:t>}}</w:t>
            </w:r>
          </w:p>
        </w:tc>
      </w:tr>
      <w:tr w:rsidR="00EC3B3A" w:rsidRPr="00BF1CFB" w14:paraId="22C50564"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10B44AF"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lastRenderedPageBreak/>
              <w:t>Net Income</w:t>
            </w:r>
          </w:p>
        </w:tc>
        <w:tc>
          <w:tcPr>
            <w:tcW w:w="3105" w:type="dxa"/>
            <w:tcBorders>
              <w:top w:val="single" w:sz="8" w:space="0" w:color="AEAAAA"/>
              <w:left w:val="nil"/>
              <w:bottom w:val="single" w:sz="8" w:space="0" w:color="AEAAAA"/>
              <w:right w:val="single" w:sz="8" w:space="0" w:color="AEAAAA"/>
            </w:tcBorders>
            <w:shd w:val="clear" w:color="000000" w:fill="E6E6E6"/>
            <w:vAlign w:val="center"/>
            <w:hideMark/>
          </w:tcPr>
          <w:p w14:paraId="78569CC7" w14:textId="4EDC799F" w:rsidR="00EC3B3A" w:rsidRPr="00BF1CFB" w:rsidRDefault="00BE5DF4"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clientTotalIncome</w:t>
            </w:r>
            <w:proofErr w:type="spellEnd"/>
            <w:r>
              <w:rPr>
                <w:rFonts w:ascii="Segoe UI Light" w:eastAsia="Times New Roman" w:hAnsi="Segoe UI Light" w:cs="Segoe UI Light"/>
                <w:b/>
                <w:bCs/>
                <w:lang w:eastAsia="en-AU"/>
              </w:rPr>
              <w:t>}}</w:t>
            </w:r>
          </w:p>
        </w:tc>
        <w:tc>
          <w:tcPr>
            <w:tcW w:w="3202" w:type="dxa"/>
            <w:tcBorders>
              <w:top w:val="single" w:sz="8" w:space="0" w:color="AEAAAA"/>
              <w:left w:val="nil"/>
              <w:bottom w:val="single" w:sz="8" w:space="0" w:color="AEAAAA"/>
              <w:right w:val="single" w:sz="8" w:space="0" w:color="AEAAAA"/>
            </w:tcBorders>
            <w:shd w:val="clear" w:color="000000" w:fill="E6E6E6"/>
            <w:vAlign w:val="center"/>
            <w:hideMark/>
          </w:tcPr>
          <w:p w14:paraId="2DC968C4" w14:textId="294B06C4" w:rsidR="00EC3B3A" w:rsidRPr="00BF1CFB" w:rsidRDefault="00BE5DF4"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partnerTotalIncome</w:t>
            </w:r>
            <w:proofErr w:type="spellEnd"/>
            <w:r>
              <w:rPr>
                <w:rFonts w:ascii="Segoe UI Light" w:eastAsia="Times New Roman" w:hAnsi="Segoe UI Light" w:cs="Segoe UI Light"/>
                <w:b/>
                <w:bCs/>
                <w:lang w:eastAsia="en-AU"/>
              </w:rPr>
              <w:t>}}</w:t>
            </w:r>
          </w:p>
        </w:tc>
      </w:tr>
      <w:tr w:rsidR="00EC3B3A" w:rsidRPr="00BF1CFB" w14:paraId="0C3204A7"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B6C8D2A"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Joint Net Income</w:t>
            </w:r>
          </w:p>
        </w:tc>
        <w:tc>
          <w:tcPr>
            <w:tcW w:w="6307" w:type="dxa"/>
            <w:gridSpan w:val="2"/>
            <w:tcBorders>
              <w:top w:val="single" w:sz="8" w:space="0" w:color="AEAAAA"/>
              <w:left w:val="nil"/>
              <w:bottom w:val="single" w:sz="8" w:space="0" w:color="AEAAAA"/>
              <w:right w:val="single" w:sz="8" w:space="0" w:color="AEAAAA"/>
            </w:tcBorders>
            <w:shd w:val="clear" w:color="000000" w:fill="E6E6E6"/>
            <w:vAlign w:val="center"/>
            <w:hideMark/>
          </w:tcPr>
          <w:p w14:paraId="0E707B2C" w14:textId="50BA2689" w:rsidR="00EC3B3A" w:rsidRPr="00BF1CFB" w:rsidRDefault="00BE5DF4"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jointTotalIncome</w:t>
            </w:r>
            <w:proofErr w:type="spellEnd"/>
            <w:r>
              <w:rPr>
                <w:rFonts w:ascii="Segoe UI Light" w:eastAsia="Times New Roman" w:hAnsi="Segoe UI Light" w:cs="Segoe UI Light"/>
                <w:b/>
                <w:bCs/>
                <w:lang w:eastAsia="en-AU"/>
              </w:rPr>
              <w:t>}}</w:t>
            </w:r>
          </w:p>
        </w:tc>
      </w:tr>
      <w:tr w:rsidR="00EC3B3A" w:rsidRPr="00BF1CFB" w14:paraId="106D92A8" w14:textId="77777777" w:rsidTr="009A69C5">
        <w:trPr>
          <w:trHeight w:val="308"/>
        </w:trPr>
        <w:tc>
          <w:tcPr>
            <w:tcW w:w="10363" w:type="dxa"/>
            <w:gridSpan w:val="3"/>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75E940F3" w14:textId="77777777" w:rsidR="00EC3B3A" w:rsidRPr="00BF1CFB" w:rsidRDefault="00EC3B3A" w:rsidP="00AD5ACD">
            <w:pPr>
              <w:suppressAutoHyphens w:val="0"/>
              <w:spacing w:line="240" w:lineRule="auto"/>
              <w:jc w:val="center"/>
              <w:rPr>
                <w:rFonts w:ascii="Segoe UI Light" w:eastAsia="Times New Roman" w:hAnsi="Segoe UI Light" w:cs="Segoe UI Light"/>
                <w:lang w:eastAsia="en-AU"/>
              </w:rPr>
            </w:pPr>
            <w:r w:rsidRPr="00BF1CFB">
              <w:rPr>
                <w:rFonts w:ascii="Segoe UI Light" w:eastAsia="Times New Roman" w:hAnsi="Segoe UI Light" w:cs="Segoe UI Light"/>
                <w:lang w:eastAsia="en-AU"/>
              </w:rPr>
              <w:t> </w:t>
            </w:r>
          </w:p>
        </w:tc>
      </w:tr>
      <w:tr w:rsidR="00EC3B3A" w:rsidRPr="00BF1CFB" w14:paraId="725D7169" w14:textId="77777777" w:rsidTr="00AC3923">
        <w:trPr>
          <w:trHeight w:val="308"/>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569FEB8E"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Expenses</w:t>
            </w:r>
          </w:p>
        </w:tc>
        <w:tc>
          <w:tcPr>
            <w:tcW w:w="6307" w:type="dxa"/>
            <w:gridSpan w:val="2"/>
            <w:tcBorders>
              <w:top w:val="single" w:sz="8" w:space="0" w:color="AEAAAA"/>
              <w:left w:val="nil"/>
              <w:bottom w:val="single" w:sz="8" w:space="0" w:color="AEAAAA"/>
              <w:right w:val="single" w:sz="8" w:space="0" w:color="AEAAAA"/>
            </w:tcBorders>
            <w:shd w:val="clear" w:color="000000" w:fill="E6E6E6"/>
            <w:vAlign w:val="center"/>
            <w:hideMark/>
          </w:tcPr>
          <w:p w14:paraId="501C8D16" w14:textId="77777777" w:rsidR="00EC3B3A" w:rsidRPr="00BF1CFB" w:rsidRDefault="00EC3B3A" w:rsidP="00AD5ACD">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w:t>
            </w:r>
          </w:p>
        </w:tc>
      </w:tr>
      <w:tr w:rsidR="00EC3B3A" w:rsidRPr="00BF1CFB" w14:paraId="5B98EFC9"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05D4C2FB" w14:textId="77777777" w:rsidR="00EC3B3A" w:rsidRPr="00BF1CFB" w:rsidRDefault="00EC3B3A" w:rsidP="00AD5ACD">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General Living Expenses </w:t>
            </w:r>
          </w:p>
        </w:tc>
        <w:tc>
          <w:tcPr>
            <w:tcW w:w="6307" w:type="dxa"/>
            <w:gridSpan w:val="2"/>
            <w:tcBorders>
              <w:top w:val="single" w:sz="8" w:space="0" w:color="AEAAAA"/>
              <w:left w:val="nil"/>
              <w:bottom w:val="single" w:sz="8" w:space="0" w:color="AEAAAA"/>
              <w:right w:val="single" w:sz="8" w:space="0" w:color="AEAAAA"/>
            </w:tcBorders>
            <w:vAlign w:val="center"/>
            <w:hideMark/>
          </w:tcPr>
          <w:p w14:paraId="4E48D825" w14:textId="3A5F0B2B" w:rsidR="00EC3B3A" w:rsidRPr="008B0144" w:rsidRDefault="008B0144" w:rsidP="00AD5ACD">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clientG</w:t>
            </w:r>
            <w:r w:rsidRPr="008B0144">
              <w:rPr>
                <w:rFonts w:ascii="Segoe UI Light" w:eastAsia="Times New Roman" w:hAnsi="Segoe UI Light" w:cs="Segoe UI Light"/>
                <w:lang w:val="en-US" w:eastAsia="en-AU"/>
              </w:rPr>
              <w:t>eneralLivingExpensesTotal</w:t>
            </w:r>
            <w:proofErr w:type="spellEnd"/>
            <w:r>
              <w:rPr>
                <w:rFonts w:ascii="Segoe UI Light" w:eastAsia="Times New Roman" w:hAnsi="Segoe UI Light" w:cs="Segoe UI Light"/>
                <w:lang w:eastAsia="en-AU"/>
              </w:rPr>
              <w:t>}}</w:t>
            </w:r>
          </w:p>
        </w:tc>
      </w:tr>
      <w:tr w:rsidR="00EC3B3A" w:rsidRPr="00BF1CFB" w14:paraId="7E033016"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533E4E3" w14:textId="77777777" w:rsidR="00EC3B3A" w:rsidRPr="00BF1CFB" w:rsidRDefault="00EC3B3A" w:rsidP="00AD5ACD">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 xml:space="preserve">Home Loan Repayments </w:t>
            </w:r>
          </w:p>
        </w:tc>
        <w:tc>
          <w:tcPr>
            <w:tcW w:w="6307" w:type="dxa"/>
            <w:gridSpan w:val="2"/>
            <w:tcBorders>
              <w:top w:val="single" w:sz="8" w:space="0" w:color="AEAAAA"/>
              <w:left w:val="nil"/>
              <w:bottom w:val="single" w:sz="8" w:space="0" w:color="AEAAAA"/>
              <w:right w:val="single" w:sz="8" w:space="0" w:color="AEAAAA"/>
            </w:tcBorders>
            <w:vAlign w:val="center"/>
            <w:hideMark/>
          </w:tcPr>
          <w:p w14:paraId="02E09D67" w14:textId="1E918CF5" w:rsidR="00EC3B3A" w:rsidRPr="008B0144" w:rsidRDefault="008B0144" w:rsidP="00AD5ACD">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w:t>
            </w:r>
            <w:r w:rsidRPr="008B0144">
              <w:rPr>
                <w:rFonts w:ascii="Segoe UI Light" w:eastAsia="Times New Roman" w:hAnsi="Segoe UI Light" w:cs="Segoe UI Light"/>
                <w:lang w:val="en-US" w:eastAsia="en-AU"/>
              </w:rPr>
              <w:t>amilyHome</w:t>
            </w:r>
            <w:proofErr w:type="spellEnd"/>
            <w:r>
              <w:rPr>
                <w:rFonts w:ascii="Segoe UI Light" w:eastAsia="Times New Roman" w:hAnsi="Segoe UI Light" w:cs="Segoe UI Light"/>
                <w:lang w:eastAsia="en-AU"/>
              </w:rPr>
              <w:t>}}</w:t>
            </w:r>
          </w:p>
        </w:tc>
      </w:tr>
      <w:tr w:rsidR="008B0144" w:rsidRPr="00BF1CFB" w14:paraId="6C6DE298"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5B58BA9F"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 Expenses</w:t>
            </w:r>
          </w:p>
        </w:tc>
        <w:tc>
          <w:tcPr>
            <w:tcW w:w="6307" w:type="dxa"/>
            <w:gridSpan w:val="2"/>
            <w:tcBorders>
              <w:top w:val="single" w:sz="8" w:space="0" w:color="AEAAAA"/>
              <w:left w:val="nil"/>
              <w:bottom w:val="single" w:sz="8" w:space="0" w:color="AEAAAA"/>
              <w:right w:val="single" w:sz="8" w:space="0" w:color="AEAAAA"/>
            </w:tcBorders>
            <w:vAlign w:val="center"/>
            <w:hideMark/>
          </w:tcPr>
          <w:p w14:paraId="75FC55A0" w14:textId="5CFF2CEF" w:rsidR="008B0144" w:rsidRPr="008B0144" w:rsidRDefault="008B0144" w:rsidP="008B014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proofErr w:type="spellEnd"/>
            <w:r>
              <w:rPr>
                <w:rFonts w:ascii="Segoe UI Light" w:eastAsia="Times New Roman" w:hAnsi="Segoe UI Light" w:cs="Segoe UI Light"/>
                <w:lang w:eastAsia="en-AU"/>
              </w:rPr>
              <w:t>}}</w:t>
            </w:r>
          </w:p>
        </w:tc>
      </w:tr>
      <w:tr w:rsidR="008B0144" w:rsidRPr="00BF1CFB" w14:paraId="3DD567C8"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E9ACAA4"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sidRPr="00BF1CFB">
              <w:rPr>
                <w:rFonts w:ascii="Segoe UI Light" w:eastAsia="Times New Roman" w:hAnsi="Segoe UI Light" w:cs="Segoe UI Light"/>
                <w:lang w:eastAsia="en-AU"/>
              </w:rPr>
              <w:t>Investment Property</w:t>
            </w:r>
            <w:r>
              <w:rPr>
                <w:rFonts w:ascii="Segoe UI Light" w:eastAsia="Times New Roman" w:hAnsi="Segoe UI Light" w:cs="Segoe UI Light"/>
                <w:lang w:eastAsia="en-AU"/>
              </w:rPr>
              <w:t xml:space="preserve"> Loan Repayments </w:t>
            </w:r>
          </w:p>
        </w:tc>
        <w:tc>
          <w:tcPr>
            <w:tcW w:w="6307" w:type="dxa"/>
            <w:gridSpan w:val="2"/>
            <w:tcBorders>
              <w:top w:val="single" w:sz="8" w:space="0" w:color="AEAAAA"/>
              <w:left w:val="nil"/>
              <w:bottom w:val="single" w:sz="8" w:space="0" w:color="AEAAAA"/>
              <w:right w:val="single" w:sz="8" w:space="0" w:color="AEAAAA"/>
            </w:tcBorders>
            <w:vAlign w:val="center"/>
            <w:hideMark/>
          </w:tcPr>
          <w:p w14:paraId="235CE54C" w14:textId="59DF9FB2"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w:t>
            </w:r>
            <w:r w:rsidRPr="008B0144">
              <w:rPr>
                <w:rFonts w:ascii="Segoe UI Light" w:eastAsia="Times New Roman" w:hAnsi="Segoe UI Light" w:cs="Segoe UI Light"/>
                <w:lang w:val="en-US" w:eastAsia="en-AU"/>
              </w:rPr>
              <w:t>nvestmentProperty</w:t>
            </w:r>
            <w:r>
              <w:rPr>
                <w:rFonts w:ascii="Segoe UI Light" w:eastAsia="Times New Roman" w:hAnsi="Segoe UI Light" w:cs="Segoe UI Light"/>
                <w:lang w:val="en-US" w:eastAsia="en-AU"/>
              </w:rPr>
              <w:t>Loan</w:t>
            </w:r>
            <w:proofErr w:type="spellEnd"/>
            <w:r>
              <w:rPr>
                <w:rFonts w:ascii="Segoe UI Light" w:eastAsia="Times New Roman" w:hAnsi="Segoe UI Light" w:cs="Segoe UI Light"/>
                <w:lang w:eastAsia="en-AU"/>
              </w:rPr>
              <w:t>}}</w:t>
            </w:r>
          </w:p>
        </w:tc>
      </w:tr>
      <w:tr w:rsidR="008B0144" w:rsidRPr="00BF1CFB" w14:paraId="10E359CE"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EFB2EF6" w14:textId="77777777" w:rsidR="008B0144" w:rsidRPr="002D093F" w:rsidRDefault="008B0144" w:rsidP="008B0144">
            <w:pPr>
              <w:suppressAutoHyphens w:val="0"/>
              <w:spacing w:line="240" w:lineRule="auto"/>
              <w:rPr>
                <w:rFonts w:ascii="Segoe UI Light" w:hAnsi="Segoe UI Light" w:cs="Segoe UI Light"/>
              </w:rPr>
            </w:pPr>
            <w:r w:rsidRPr="002D093F">
              <w:rPr>
                <w:rFonts w:ascii="Segoe UI Light" w:hAnsi="Segoe UI Light" w:cs="Segoe UI Light"/>
              </w:rPr>
              <w:t xml:space="preserve">Personal Loan repayments </w:t>
            </w:r>
          </w:p>
        </w:tc>
        <w:tc>
          <w:tcPr>
            <w:tcW w:w="6307" w:type="dxa"/>
            <w:gridSpan w:val="2"/>
            <w:tcBorders>
              <w:top w:val="single" w:sz="8" w:space="0" w:color="AEAAAA"/>
              <w:left w:val="nil"/>
              <w:bottom w:val="single" w:sz="8" w:space="0" w:color="AEAAAA"/>
              <w:right w:val="single" w:sz="8" w:space="0" w:color="AEAAAA"/>
            </w:tcBorders>
            <w:vAlign w:val="center"/>
            <w:hideMark/>
          </w:tcPr>
          <w:p w14:paraId="45455BE6" w14:textId="5DDF0598"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clientPersonalLoan</w:t>
            </w:r>
            <w:proofErr w:type="spellEnd"/>
            <w:r>
              <w:rPr>
                <w:rFonts w:ascii="Segoe UI Light" w:eastAsia="Times New Roman" w:hAnsi="Segoe UI Light" w:cs="Segoe UI Light"/>
                <w:lang w:eastAsia="en-AU"/>
              </w:rPr>
              <w:t>}}</w:t>
            </w:r>
          </w:p>
        </w:tc>
      </w:tr>
      <w:tr w:rsidR="008B0144" w:rsidRPr="00BF1CFB" w14:paraId="5AF073CE"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7CF8DFBE" w14:textId="77777777" w:rsidR="008B0144" w:rsidRPr="002D093F" w:rsidRDefault="008B0144" w:rsidP="008B0144">
            <w:pPr>
              <w:suppressAutoHyphens w:val="0"/>
              <w:spacing w:line="240" w:lineRule="auto"/>
              <w:rPr>
                <w:rFonts w:ascii="Segoe UI Light" w:hAnsi="Segoe UI Light" w:cs="Segoe UI Light"/>
              </w:rPr>
            </w:pPr>
            <w:r w:rsidRPr="002D093F">
              <w:rPr>
                <w:rFonts w:ascii="Segoe UI Light" w:hAnsi="Segoe UI Light" w:cs="Segoe UI Light"/>
              </w:rPr>
              <w:t xml:space="preserve">Cred Card repayments </w:t>
            </w:r>
          </w:p>
        </w:tc>
        <w:tc>
          <w:tcPr>
            <w:tcW w:w="6307" w:type="dxa"/>
            <w:gridSpan w:val="2"/>
            <w:tcBorders>
              <w:top w:val="single" w:sz="8" w:space="0" w:color="AEAAAA"/>
              <w:left w:val="nil"/>
              <w:bottom w:val="single" w:sz="8" w:space="0" w:color="AEAAAA"/>
              <w:right w:val="single" w:sz="8" w:space="0" w:color="AEAAAA"/>
            </w:tcBorders>
            <w:vAlign w:val="center"/>
          </w:tcPr>
          <w:p w14:paraId="72AC66CB" w14:textId="19C34746" w:rsidR="008B0144" w:rsidRPr="008B0144" w:rsidRDefault="008B0144" w:rsidP="008B0144">
            <w:pPr>
              <w:suppressAutoHyphens w:val="0"/>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w:t>
            </w:r>
            <w:r w:rsidRPr="008B0144">
              <w:rPr>
                <w:rFonts w:ascii="Segoe UI Light" w:eastAsia="Times New Roman" w:hAnsi="Segoe UI Light" w:cs="Segoe UI Light"/>
                <w:lang w:val="en-US" w:eastAsia="en-AU"/>
              </w:rPr>
              <w:t>reditCards</w:t>
            </w:r>
            <w:proofErr w:type="spellEnd"/>
            <w:r>
              <w:rPr>
                <w:rFonts w:ascii="Segoe UI Light" w:eastAsia="Times New Roman" w:hAnsi="Segoe UI Light" w:cs="Segoe UI Light"/>
                <w:lang w:eastAsia="en-AU"/>
              </w:rPr>
              <w:t>}}</w:t>
            </w:r>
          </w:p>
        </w:tc>
      </w:tr>
      <w:tr w:rsidR="008B0144" w:rsidRPr="00BF1CFB" w14:paraId="43432E9C"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55977BA1" w14:textId="77777777" w:rsidR="008B0144" w:rsidRPr="002D093F" w:rsidRDefault="008B0144" w:rsidP="008B0144">
            <w:pPr>
              <w:suppressAutoHyphens w:val="0"/>
              <w:spacing w:line="240" w:lineRule="auto"/>
              <w:rPr>
                <w:rFonts w:ascii="Segoe UI Light" w:hAnsi="Segoe UI Light" w:cs="Segoe UI Light"/>
              </w:rPr>
            </w:pPr>
            <w:r w:rsidRPr="002D093F">
              <w:rPr>
                <w:rFonts w:ascii="Segoe UI Light" w:hAnsi="Segoe UI Light" w:cs="Segoe UI Light"/>
              </w:rPr>
              <w:t>Investment Loan Repayments</w:t>
            </w:r>
          </w:p>
        </w:tc>
        <w:tc>
          <w:tcPr>
            <w:tcW w:w="6307" w:type="dxa"/>
            <w:gridSpan w:val="2"/>
            <w:tcBorders>
              <w:top w:val="single" w:sz="8" w:space="0" w:color="AEAAAA"/>
              <w:left w:val="nil"/>
              <w:bottom w:val="single" w:sz="8" w:space="0" w:color="AEAAAA"/>
              <w:right w:val="single" w:sz="8" w:space="0" w:color="AEAAAA"/>
            </w:tcBorders>
            <w:vAlign w:val="center"/>
          </w:tcPr>
          <w:p w14:paraId="2F6EA881" w14:textId="4183F1D9"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D093F">
              <w:rPr>
                <w:rFonts w:ascii="Segoe UI Light" w:hAnsi="Segoe UI Light" w:cs="Segoe UI Light"/>
              </w:rPr>
              <w:t>InvestmentLoan</w:t>
            </w:r>
            <w:proofErr w:type="spellEnd"/>
            <w:r>
              <w:rPr>
                <w:rFonts w:ascii="Segoe UI Light" w:eastAsia="Times New Roman" w:hAnsi="Segoe UI Light" w:cs="Segoe UI Light"/>
                <w:lang w:eastAsia="en-AU"/>
              </w:rPr>
              <w:t>}}</w:t>
            </w:r>
          </w:p>
        </w:tc>
      </w:tr>
      <w:tr w:rsidR="008B0144" w:rsidRPr="00BF1CFB" w14:paraId="4B641737"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035FF709"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Super Contributions </w:t>
            </w:r>
          </w:p>
        </w:tc>
        <w:tc>
          <w:tcPr>
            <w:tcW w:w="6307" w:type="dxa"/>
            <w:gridSpan w:val="2"/>
            <w:tcBorders>
              <w:top w:val="single" w:sz="8" w:space="0" w:color="AEAAAA"/>
              <w:left w:val="nil"/>
              <w:bottom w:val="single" w:sz="8" w:space="0" w:color="AEAAAA"/>
              <w:right w:val="single" w:sz="8" w:space="0" w:color="AEAAAA"/>
            </w:tcBorders>
            <w:vAlign w:val="center"/>
          </w:tcPr>
          <w:p w14:paraId="1394B803" w14:textId="608E85F2"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clientSuperContributions</w:t>
            </w:r>
            <w:proofErr w:type="spellEnd"/>
            <w:r>
              <w:rPr>
                <w:rFonts w:ascii="Segoe UI Light" w:eastAsia="Times New Roman" w:hAnsi="Segoe UI Light" w:cs="Segoe UI Light"/>
                <w:lang w:eastAsia="en-AU"/>
              </w:rPr>
              <w:t>}}</w:t>
            </w:r>
          </w:p>
        </w:tc>
      </w:tr>
      <w:tr w:rsidR="008B0144" w:rsidRPr="00BF1CFB" w14:paraId="48988F24" w14:textId="77777777" w:rsidTr="00AC3923">
        <w:trPr>
          <w:trHeight w:val="281"/>
        </w:trPr>
        <w:tc>
          <w:tcPr>
            <w:tcW w:w="4056" w:type="dxa"/>
            <w:tcBorders>
              <w:top w:val="single" w:sz="8" w:space="0" w:color="AEAAAA"/>
              <w:left w:val="single" w:sz="8" w:space="0" w:color="AEAAAA"/>
              <w:bottom w:val="single" w:sz="8" w:space="0" w:color="AEAAAA"/>
              <w:right w:val="single" w:sz="8" w:space="0" w:color="AEAAAA"/>
            </w:tcBorders>
            <w:shd w:val="clear" w:color="auto" w:fill="E6E6E6"/>
            <w:vAlign w:val="center"/>
          </w:tcPr>
          <w:p w14:paraId="59DB87CC" w14:textId="77777777" w:rsidR="008B0144" w:rsidRPr="00BF1CFB" w:rsidRDefault="008B0144" w:rsidP="008B0144">
            <w:pPr>
              <w:suppressAutoHyphens w:val="0"/>
              <w:spacing w:line="240" w:lineRule="auto"/>
              <w:rPr>
                <w:rFonts w:ascii="Segoe UI Light" w:eastAsia="Times New Roman" w:hAnsi="Segoe UI Light" w:cs="Segoe UI Light"/>
                <w:lang w:eastAsia="en-AU"/>
              </w:rPr>
            </w:pPr>
            <w:r w:rsidRPr="008D75EA">
              <w:rPr>
                <w:rFonts w:ascii="Segoe UI Light" w:eastAsia="Times New Roman" w:hAnsi="Segoe UI Light" w:cs="Segoe UI Light"/>
                <w:lang w:eastAsia="en-AU"/>
              </w:rPr>
              <w:t>Less Estimated Tax</w:t>
            </w:r>
            <w:r>
              <w:rPr>
                <w:rFonts w:ascii="Segoe UI Light" w:eastAsia="Times New Roman" w:hAnsi="Segoe UI Light" w:cs="Segoe UI Light"/>
                <w:lang w:eastAsia="en-AU"/>
              </w:rPr>
              <w:t xml:space="preserve">  </w:t>
            </w:r>
          </w:p>
        </w:tc>
        <w:tc>
          <w:tcPr>
            <w:tcW w:w="6307" w:type="dxa"/>
            <w:gridSpan w:val="2"/>
            <w:tcBorders>
              <w:top w:val="single" w:sz="8" w:space="0" w:color="AEAAAA"/>
              <w:left w:val="nil"/>
              <w:bottom w:val="single" w:sz="8" w:space="0" w:color="AEAAAA"/>
              <w:right w:val="single" w:sz="8" w:space="0" w:color="AEAAAA"/>
            </w:tcBorders>
            <w:vAlign w:val="center"/>
          </w:tcPr>
          <w:p w14:paraId="55F58FC0" w14:textId="1034AA34" w:rsidR="008B0144" w:rsidRPr="00BF1CFB" w:rsidRDefault="008B0144" w:rsidP="008B014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8B0144">
              <w:rPr>
                <w:rFonts w:ascii="Segoe UI Light" w:eastAsia="Times New Roman" w:hAnsi="Segoe UI Light" w:cs="Segoe UI Light"/>
                <w:lang w:eastAsia="en-AU"/>
              </w:rPr>
              <w:t>LessEstimatedTax</w:t>
            </w:r>
            <w:proofErr w:type="spellEnd"/>
            <w:r>
              <w:rPr>
                <w:rFonts w:ascii="Segoe UI Light" w:eastAsia="Times New Roman" w:hAnsi="Segoe UI Light" w:cs="Segoe UI Light"/>
                <w:lang w:eastAsia="en-AU"/>
              </w:rPr>
              <w:t>}}</w:t>
            </w:r>
          </w:p>
        </w:tc>
      </w:tr>
      <w:tr w:rsidR="008B0144" w:rsidRPr="00C44D56" w14:paraId="426CA739" w14:textId="77777777" w:rsidTr="008B0144">
        <w:trPr>
          <w:trHeight w:val="281"/>
        </w:trPr>
        <w:tc>
          <w:tcPr>
            <w:tcW w:w="4056"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1FB8427B" w14:textId="77777777" w:rsidR="008B0144" w:rsidRPr="00BF1CFB" w:rsidRDefault="008B0144" w:rsidP="008B0144">
            <w:pPr>
              <w:suppressAutoHyphens w:val="0"/>
              <w:spacing w:line="240" w:lineRule="auto"/>
              <w:rPr>
                <w:rFonts w:ascii="Segoe UI Light" w:eastAsia="Times New Roman" w:hAnsi="Segoe UI Light" w:cs="Segoe UI Light"/>
                <w:b/>
                <w:bCs/>
                <w:lang w:eastAsia="en-AU"/>
              </w:rPr>
            </w:pPr>
            <w:r w:rsidRPr="00BF1CFB">
              <w:rPr>
                <w:rFonts w:ascii="Segoe UI Light" w:eastAsia="Times New Roman" w:hAnsi="Segoe UI Light" w:cs="Segoe UI Light"/>
                <w:b/>
                <w:bCs/>
                <w:lang w:eastAsia="en-AU"/>
              </w:rPr>
              <w:t>Total Expenses</w:t>
            </w:r>
          </w:p>
        </w:tc>
        <w:tc>
          <w:tcPr>
            <w:tcW w:w="6307" w:type="dxa"/>
            <w:gridSpan w:val="2"/>
            <w:tcBorders>
              <w:top w:val="single" w:sz="8" w:space="0" w:color="AEAAAA"/>
              <w:left w:val="nil"/>
              <w:bottom w:val="single" w:sz="8" w:space="0" w:color="AEAAAA"/>
              <w:right w:val="single" w:sz="8" w:space="0" w:color="AEAAAA"/>
            </w:tcBorders>
            <w:shd w:val="clear" w:color="000000" w:fill="E6E6E6"/>
            <w:vAlign w:val="center"/>
            <w:hideMark/>
          </w:tcPr>
          <w:p w14:paraId="7ADB1975" w14:textId="3B0E36D4" w:rsidR="008B0144" w:rsidRPr="00C44D56" w:rsidRDefault="00BE5DF4" w:rsidP="008B014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clientTotalExpanse</w:t>
            </w:r>
            <w:proofErr w:type="spellEnd"/>
            <w:r>
              <w:rPr>
                <w:rFonts w:ascii="Segoe UI Light" w:eastAsia="Times New Roman" w:hAnsi="Segoe UI Light" w:cs="Segoe UI Light"/>
                <w:b/>
                <w:bCs/>
                <w:lang w:eastAsia="en-AU"/>
              </w:rPr>
              <w:t>}}</w:t>
            </w:r>
          </w:p>
        </w:tc>
      </w:tr>
      <w:tr w:rsidR="008B0144" w:rsidRPr="00C44D56" w14:paraId="158A48D8" w14:textId="77777777" w:rsidTr="009A69C5">
        <w:trPr>
          <w:trHeight w:val="308"/>
        </w:trPr>
        <w:tc>
          <w:tcPr>
            <w:tcW w:w="10363" w:type="dxa"/>
            <w:gridSpan w:val="3"/>
            <w:tcBorders>
              <w:top w:val="single" w:sz="8" w:space="0" w:color="AEAAAA"/>
              <w:left w:val="single" w:sz="8" w:space="0" w:color="AEAAAA"/>
              <w:bottom w:val="single" w:sz="8" w:space="0" w:color="AEAAAA"/>
              <w:right w:val="single" w:sz="8" w:space="0" w:color="AEAAAA"/>
            </w:tcBorders>
            <w:shd w:val="clear" w:color="auto" w:fill="FFFFFF" w:themeFill="background1"/>
            <w:vAlign w:val="center"/>
            <w:hideMark/>
          </w:tcPr>
          <w:p w14:paraId="5D580A26" w14:textId="77777777" w:rsidR="008B0144" w:rsidRPr="00C44D56" w:rsidRDefault="008B0144" w:rsidP="008B0144">
            <w:pPr>
              <w:suppressAutoHyphens w:val="0"/>
              <w:spacing w:line="240" w:lineRule="auto"/>
              <w:jc w:val="center"/>
              <w:rPr>
                <w:rFonts w:ascii="Segoe UI Light" w:eastAsia="Times New Roman" w:hAnsi="Segoe UI Light" w:cs="Segoe UI Light"/>
                <w:lang w:eastAsia="en-AU"/>
              </w:rPr>
            </w:pPr>
            <w:r w:rsidRPr="00C44D56">
              <w:rPr>
                <w:rFonts w:ascii="Segoe UI Light" w:eastAsia="Times New Roman" w:hAnsi="Segoe UI Light" w:cs="Segoe UI Light"/>
                <w:lang w:eastAsia="en-AU"/>
              </w:rPr>
              <w:t> </w:t>
            </w:r>
          </w:p>
        </w:tc>
      </w:tr>
      <w:tr w:rsidR="008B0144" w:rsidRPr="00C44D56" w14:paraId="3DBDC16D" w14:textId="77777777" w:rsidTr="008B0144">
        <w:trPr>
          <w:trHeight w:val="308"/>
        </w:trPr>
        <w:tc>
          <w:tcPr>
            <w:tcW w:w="4056" w:type="dxa"/>
            <w:tcBorders>
              <w:top w:val="nil"/>
              <w:left w:val="single" w:sz="8" w:space="0" w:color="AEAAAA"/>
              <w:bottom w:val="single" w:sz="8" w:space="0" w:color="AEAAAA"/>
              <w:right w:val="single" w:sz="8" w:space="0" w:color="AEAAAA"/>
            </w:tcBorders>
            <w:shd w:val="clear" w:color="000000" w:fill="004E99"/>
            <w:vAlign w:val="center"/>
            <w:hideMark/>
          </w:tcPr>
          <w:p w14:paraId="751955AA" w14:textId="77777777" w:rsidR="008B0144" w:rsidRPr="00C44D56" w:rsidRDefault="008B0144" w:rsidP="008B0144">
            <w:pPr>
              <w:suppressAutoHyphens w:val="0"/>
              <w:spacing w:line="240" w:lineRule="auto"/>
              <w:rPr>
                <w:rFonts w:ascii="Segoe UI Light" w:eastAsia="Times New Roman" w:hAnsi="Segoe UI Light" w:cs="Segoe UI Light"/>
                <w:b/>
                <w:bCs/>
                <w:color w:val="FFFFFF"/>
                <w:lang w:eastAsia="en-AU"/>
              </w:rPr>
            </w:pPr>
            <w:r w:rsidRPr="00C44D56">
              <w:rPr>
                <w:rFonts w:ascii="Segoe UI Light" w:eastAsia="Times New Roman" w:hAnsi="Segoe UI Light" w:cs="Segoe UI Light"/>
                <w:b/>
                <w:bCs/>
                <w:color w:val="FFFFFF"/>
                <w:lang w:eastAsia="en-AU"/>
              </w:rPr>
              <w:t>Annual Estimated Net Cash Position</w:t>
            </w:r>
          </w:p>
        </w:tc>
        <w:tc>
          <w:tcPr>
            <w:tcW w:w="6307" w:type="dxa"/>
            <w:gridSpan w:val="2"/>
            <w:tcBorders>
              <w:top w:val="nil"/>
              <w:left w:val="nil"/>
              <w:bottom w:val="nil"/>
              <w:right w:val="nil"/>
            </w:tcBorders>
            <w:shd w:val="clear" w:color="000000" w:fill="004E99"/>
            <w:vAlign w:val="center"/>
            <w:hideMark/>
          </w:tcPr>
          <w:p w14:paraId="67F85ABC" w14:textId="601C2AC0" w:rsidR="008B0144" w:rsidRPr="00C44D56" w:rsidRDefault="00BE5DF4" w:rsidP="008B0144">
            <w:pPr>
              <w:suppressAutoHyphens w:val="0"/>
              <w:spacing w:line="240" w:lineRule="auto"/>
              <w:rPr>
                <w:rFonts w:ascii="Segoe UI Light" w:eastAsia="Times New Roman" w:hAnsi="Segoe UI Light" w:cs="Segoe UI Light"/>
                <w:b/>
                <w:bCs/>
                <w:color w:val="FFFFFF"/>
                <w:lang w:eastAsia="en-AU"/>
              </w:rPr>
            </w:pPr>
            <w:r w:rsidRPr="00BE5DF4">
              <w:rPr>
                <w:rFonts w:ascii="Segoe UI Light" w:eastAsia="Times New Roman" w:hAnsi="Segoe UI Light" w:cs="Segoe UI Light"/>
                <w:b/>
                <w:bCs/>
                <w:color w:val="FFFFFF"/>
                <w:lang w:eastAsia="en-AU"/>
              </w:rPr>
              <w:t>{{</w:t>
            </w:r>
            <w:proofErr w:type="spellStart"/>
            <w:r w:rsidRPr="00C44D56">
              <w:rPr>
                <w:rFonts w:ascii="Segoe UI Light" w:eastAsia="Times New Roman" w:hAnsi="Segoe UI Light" w:cs="Segoe UI Light"/>
                <w:b/>
                <w:bCs/>
                <w:color w:val="FFFFFF"/>
                <w:lang w:eastAsia="en-AU"/>
              </w:rPr>
              <w:t>AnnualEstimatedNetCashPosition</w:t>
            </w:r>
            <w:proofErr w:type="spellEnd"/>
            <w:r w:rsidRPr="00BE5DF4">
              <w:rPr>
                <w:rFonts w:ascii="Segoe UI Light" w:eastAsia="Times New Roman" w:hAnsi="Segoe UI Light" w:cs="Segoe UI Light"/>
                <w:b/>
                <w:bCs/>
                <w:color w:val="FFFFFF"/>
                <w:lang w:eastAsia="en-AU"/>
              </w:rPr>
              <w:t>}}</w:t>
            </w:r>
          </w:p>
        </w:tc>
      </w:tr>
    </w:tbl>
    <w:p w14:paraId="33B2585A" w14:textId="1D7C4487" w:rsidR="00EC3B3A" w:rsidRDefault="00591335" w:rsidP="00591335">
      <w:pPr>
        <w:suppressAutoHyphens w:val="0"/>
        <w:spacing w:line="240" w:lineRule="auto"/>
        <w:rPr>
          <w:rFonts w:ascii="Segoe UI Light" w:hAnsi="Segoe UI Light" w:cs="Segoe UI Light"/>
        </w:rPr>
      </w:pPr>
      <w:r>
        <w:t>{{/</w:t>
      </w:r>
      <w:proofErr w:type="spellStart"/>
      <w:r>
        <w:t>SingleClient</w:t>
      </w:r>
      <w:proofErr w:type="spellEnd"/>
      <w:r>
        <w:t>}}</w:t>
      </w:r>
    </w:p>
    <w:p w14:paraId="3F01EDD7" w14:textId="0A0BCA9E" w:rsidR="001C2C37" w:rsidRDefault="00EC3B3A" w:rsidP="00973D9E">
      <w:pPr>
        <w:tabs>
          <w:tab w:val="left" w:pos="3060"/>
          <w:tab w:val="left" w:pos="3690"/>
          <w:tab w:val="left" w:pos="6660"/>
        </w:tabs>
        <w:jc w:val="both"/>
        <w:rPr>
          <w:rFonts w:ascii="Segoe UI Light" w:hAnsi="Segoe UI Light" w:cs="Segoe UI Light"/>
        </w:rPr>
      </w:pPr>
      <w:r w:rsidRPr="0095217B">
        <w:rPr>
          <w:rFonts w:ascii="Segoe UI Light" w:hAnsi="Segoe UI Light" w:cs="Segoe UI Light"/>
        </w:rPr>
        <w:t>For Fact Find purposes, we have assumed an interest rate of 3.00% on funds held in bank accounts and term deposits, and an income return of 3.50% on funds invested in shares, ETFs and managed funds. Centrelink payments have not been treated as taxable, as most recipients pay little or no tax. Lifetime pensions have been assumed to be defined benefit pensions from a taxable source. Any annuity payments have been assumed to be paid from non-superannuation funds, which may result in an overestimation of taxable income. We have not allowed for any other deductions, including interest repayments on investment loans or any other deductions you may be eligible for, as this information is used solely to help us ascertain your net cash flow position. All figures are estimates only. More detailed modelling and projections will be provided as part of your Statement of Advice.</w:t>
      </w:r>
    </w:p>
    <w:p w14:paraId="7A012461" w14:textId="18DD9AD2" w:rsidR="00560870" w:rsidRDefault="00560870" w:rsidP="00973D9E">
      <w:pPr>
        <w:tabs>
          <w:tab w:val="left" w:pos="3060"/>
          <w:tab w:val="left" w:pos="3690"/>
          <w:tab w:val="left" w:pos="6660"/>
        </w:tabs>
        <w:jc w:val="both"/>
        <w:rPr>
          <w:rFonts w:ascii="Segoe UI Light" w:hAnsi="Segoe UI Light" w:cs="Segoe UI Light"/>
        </w:rPr>
      </w:pPr>
      <w:r>
        <w:rPr>
          <w:rFonts w:ascii="Segoe UI Light" w:hAnsi="Segoe UI Light" w:cs="Segoe UI Light"/>
          <w:color w:val="3C3C3B"/>
        </w:rPr>
        <w:t>{{@PageBreak}}</w:t>
      </w:r>
    </w:p>
    <w:p w14:paraId="7F7A70F1" w14:textId="29890EDC" w:rsidR="001C2C37" w:rsidRPr="00591335" w:rsidRDefault="001C2C37" w:rsidP="00591335">
      <w:pPr>
        <w:pStyle w:val="Heading1"/>
        <w:jc w:val="both"/>
        <w:rPr>
          <w:rFonts w:ascii="Segoe UI Light" w:hAnsi="Segoe UI Light" w:cs="Segoe UI Light"/>
          <w:b/>
          <w:caps w:val="0"/>
          <w:color w:val="000000"/>
          <w:sz w:val="20"/>
          <w:szCs w:val="20"/>
          <w:lang w:eastAsia="en-AU"/>
        </w:rPr>
      </w:pPr>
      <w:r>
        <w:rPr>
          <w:rFonts w:ascii="Segoe UI Light" w:hAnsi="Segoe UI Light" w:cs="Segoe UI Light"/>
          <w:b/>
          <w:bCs w:val="0"/>
          <w:color w:val="0066CC"/>
          <w:sz w:val="24"/>
          <w:szCs w:val="24"/>
        </w:rPr>
        <w:t xml:space="preserve">LUMPSUM expenses </w:t>
      </w:r>
    </w:p>
    <w:tbl>
      <w:tblPr>
        <w:tblW w:w="9791" w:type="dxa"/>
        <w:tblInd w:w="98" w:type="dxa"/>
        <w:tblLook w:val="04A0" w:firstRow="1" w:lastRow="0" w:firstColumn="1" w:lastColumn="0" w:noHBand="0" w:noVBand="1"/>
      </w:tblPr>
      <w:tblGrid>
        <w:gridCol w:w="3593"/>
        <w:gridCol w:w="2938"/>
        <w:gridCol w:w="3260"/>
      </w:tblGrid>
      <w:tr w:rsidR="001C2C37" w:rsidRPr="00F357AB" w14:paraId="0026346E" w14:textId="77777777" w:rsidTr="00CE35E2">
        <w:trPr>
          <w:trHeight w:val="270"/>
        </w:trPr>
        <w:tc>
          <w:tcPr>
            <w:tcW w:w="3593"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174BC4FD" w14:textId="77777777" w:rsidR="001C2C37" w:rsidRPr="00CE35E2" w:rsidRDefault="001C2C37" w:rsidP="00CE35E2">
            <w:pPr>
              <w:rPr>
                <w:rFonts w:ascii="Segoe UI Light" w:hAnsi="Segoe UI Light" w:cs="Segoe UI Light"/>
                <w:b/>
                <w:bCs/>
                <w:color w:val="FFFFFF" w:themeColor="background1"/>
              </w:rPr>
            </w:pPr>
            <w:r w:rsidRPr="00CE35E2">
              <w:rPr>
                <w:rFonts w:ascii="Segoe UI Light" w:hAnsi="Segoe UI Light" w:cs="Segoe UI Light"/>
                <w:b/>
                <w:bCs/>
                <w:color w:val="FFFFFF" w:themeColor="background1"/>
              </w:rPr>
              <w:t xml:space="preserve">Description  </w:t>
            </w:r>
          </w:p>
        </w:tc>
        <w:tc>
          <w:tcPr>
            <w:tcW w:w="2938" w:type="dxa"/>
            <w:tcBorders>
              <w:top w:val="single" w:sz="4" w:space="0" w:color="auto"/>
              <w:left w:val="nil"/>
              <w:bottom w:val="single" w:sz="4" w:space="0" w:color="auto"/>
              <w:right w:val="single" w:sz="4" w:space="0" w:color="auto"/>
            </w:tcBorders>
            <w:shd w:val="clear" w:color="auto" w:fill="004898"/>
            <w:vAlign w:val="bottom"/>
            <w:hideMark/>
          </w:tcPr>
          <w:p w14:paraId="50D0E611" w14:textId="77777777" w:rsidR="001C2C37" w:rsidRPr="00CE35E2" w:rsidRDefault="001C2C37" w:rsidP="00CE35E2">
            <w:pPr>
              <w:rPr>
                <w:rFonts w:ascii="Segoe UI Light" w:hAnsi="Segoe UI Light" w:cs="Segoe UI Light"/>
                <w:b/>
                <w:bCs/>
                <w:color w:val="FFFFFF" w:themeColor="background1"/>
              </w:rPr>
            </w:pPr>
            <w:r w:rsidRPr="00CE35E2">
              <w:rPr>
                <w:rFonts w:ascii="Segoe UI Light" w:hAnsi="Segoe UI Light" w:cs="Segoe UI Light"/>
                <w:b/>
                <w:bCs/>
                <w:color w:val="FFFFFF" w:themeColor="background1"/>
              </w:rPr>
              <w:t>Year</w:t>
            </w:r>
          </w:p>
        </w:tc>
        <w:tc>
          <w:tcPr>
            <w:tcW w:w="3260" w:type="dxa"/>
            <w:tcBorders>
              <w:top w:val="single" w:sz="4" w:space="0" w:color="auto"/>
              <w:left w:val="nil"/>
              <w:bottom w:val="single" w:sz="4" w:space="0" w:color="auto"/>
              <w:right w:val="single" w:sz="4" w:space="0" w:color="auto"/>
            </w:tcBorders>
            <w:shd w:val="clear" w:color="auto" w:fill="004898"/>
            <w:vAlign w:val="bottom"/>
            <w:hideMark/>
          </w:tcPr>
          <w:p w14:paraId="7916F0F1" w14:textId="77777777" w:rsidR="001C2C37" w:rsidRPr="00CE35E2" w:rsidRDefault="001C2C37" w:rsidP="00CE35E2">
            <w:pPr>
              <w:rPr>
                <w:rFonts w:ascii="Segoe UI Light" w:hAnsi="Segoe UI Light" w:cs="Segoe UI Light"/>
                <w:b/>
                <w:bCs/>
                <w:color w:val="FFFFFF" w:themeColor="background1"/>
              </w:rPr>
            </w:pPr>
            <w:r w:rsidRPr="00CE35E2">
              <w:rPr>
                <w:rFonts w:ascii="Segoe UI Light" w:hAnsi="Segoe UI Light" w:cs="Segoe UI Light"/>
                <w:b/>
                <w:bCs/>
                <w:color w:val="FFFFFF" w:themeColor="background1"/>
              </w:rPr>
              <w:t>Amount Required ($)</w:t>
            </w:r>
          </w:p>
        </w:tc>
      </w:tr>
      <w:tr w:rsidR="001C2C37" w:rsidRPr="00290F2F" w14:paraId="1E9A4CEB" w14:textId="77777777" w:rsidTr="00AC3923">
        <w:trPr>
          <w:trHeight w:val="297"/>
        </w:trPr>
        <w:tc>
          <w:tcPr>
            <w:tcW w:w="3593" w:type="dxa"/>
            <w:tcBorders>
              <w:top w:val="nil"/>
              <w:left w:val="single" w:sz="4" w:space="0" w:color="auto"/>
              <w:bottom w:val="single" w:sz="4" w:space="0" w:color="auto"/>
              <w:right w:val="single" w:sz="4" w:space="0" w:color="auto"/>
            </w:tcBorders>
            <w:shd w:val="clear" w:color="auto" w:fill="E6E6E6"/>
            <w:hideMark/>
          </w:tcPr>
          <w:p w14:paraId="54B62292" w14:textId="77777777" w:rsidR="001C2C37" w:rsidRPr="008D75EA" w:rsidRDefault="001C2C37" w:rsidP="00CE35E2">
            <w:pPr>
              <w:rPr>
                <w:rFonts w:ascii="Segoe UI Light" w:hAnsi="Segoe UI Light" w:cs="Segoe UI Light"/>
              </w:rPr>
            </w:pPr>
            <w:r w:rsidRPr="008D75EA">
              <w:rPr>
                <w:rFonts w:ascii="Segoe UI Light" w:hAnsi="Segoe UI Light" w:cs="Segoe UI Light"/>
              </w:rPr>
              <w:t xml:space="preserve">Motor Vehicle </w:t>
            </w:r>
          </w:p>
        </w:tc>
        <w:tc>
          <w:tcPr>
            <w:tcW w:w="2938" w:type="dxa"/>
            <w:tcBorders>
              <w:top w:val="nil"/>
              <w:left w:val="nil"/>
              <w:bottom w:val="single" w:sz="4" w:space="0" w:color="auto"/>
              <w:right w:val="single" w:sz="4" w:space="0" w:color="auto"/>
            </w:tcBorders>
            <w:shd w:val="clear" w:color="000000" w:fill="FFFFFF"/>
            <w:vAlign w:val="bottom"/>
            <w:hideMark/>
          </w:tcPr>
          <w:p w14:paraId="6A59273C" w14:textId="502B3BC7"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motorVahicleYear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noWrap/>
            <w:vAlign w:val="bottom"/>
            <w:hideMark/>
          </w:tcPr>
          <w:p w14:paraId="79431C1C" w14:textId="3211067B"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motorVahicleAmount</w:t>
            </w:r>
            <w:proofErr w:type="spellEnd"/>
            <w:r w:rsidRPr="00CE35E2">
              <w:rPr>
                <w:rFonts w:ascii="Segoe UI Light" w:hAnsi="Segoe UI Light" w:cs="Segoe UI Light"/>
              </w:rPr>
              <w:t>}}</w:t>
            </w:r>
          </w:p>
        </w:tc>
      </w:tr>
      <w:tr w:rsidR="001C2C37" w:rsidRPr="00290F2F" w14:paraId="32889681" w14:textId="77777777" w:rsidTr="00AC3923">
        <w:trPr>
          <w:trHeight w:val="284"/>
        </w:trPr>
        <w:tc>
          <w:tcPr>
            <w:tcW w:w="3593" w:type="dxa"/>
            <w:tcBorders>
              <w:top w:val="nil"/>
              <w:left w:val="single" w:sz="4" w:space="0" w:color="auto"/>
              <w:bottom w:val="single" w:sz="4" w:space="0" w:color="auto"/>
              <w:right w:val="single" w:sz="4" w:space="0" w:color="auto"/>
            </w:tcBorders>
            <w:shd w:val="clear" w:color="auto" w:fill="E6E6E6"/>
            <w:hideMark/>
          </w:tcPr>
          <w:p w14:paraId="208598D5" w14:textId="77777777" w:rsidR="001C2C37" w:rsidRPr="008D75EA" w:rsidRDefault="001C2C37" w:rsidP="00CE35E2">
            <w:pPr>
              <w:rPr>
                <w:rFonts w:ascii="Segoe UI Light" w:hAnsi="Segoe UI Light" w:cs="Segoe UI Light"/>
              </w:rPr>
            </w:pPr>
            <w:r w:rsidRPr="008D75EA">
              <w:rPr>
                <w:rFonts w:ascii="Segoe UI Light" w:hAnsi="Segoe UI Light" w:cs="Segoe UI Light"/>
              </w:rPr>
              <w:t>Boat</w:t>
            </w:r>
          </w:p>
        </w:tc>
        <w:tc>
          <w:tcPr>
            <w:tcW w:w="2938" w:type="dxa"/>
            <w:tcBorders>
              <w:top w:val="nil"/>
              <w:left w:val="nil"/>
              <w:bottom w:val="single" w:sz="4" w:space="0" w:color="auto"/>
              <w:right w:val="single" w:sz="4" w:space="0" w:color="auto"/>
            </w:tcBorders>
            <w:shd w:val="clear" w:color="000000" w:fill="FFFFFF"/>
            <w:vAlign w:val="bottom"/>
            <w:hideMark/>
          </w:tcPr>
          <w:p w14:paraId="4044E577" w14:textId="61880059"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boatYear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2E23E803" w14:textId="54C9967C"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boatAmount</w:t>
            </w:r>
            <w:proofErr w:type="spellEnd"/>
            <w:r w:rsidRPr="00CE35E2">
              <w:rPr>
                <w:rFonts w:ascii="Segoe UI Light" w:hAnsi="Segoe UI Light" w:cs="Segoe UI Light"/>
              </w:rPr>
              <w:t>}}</w:t>
            </w:r>
          </w:p>
        </w:tc>
      </w:tr>
      <w:tr w:rsidR="001C2C37" w:rsidRPr="00290F2F" w14:paraId="45B351C0" w14:textId="77777777" w:rsidTr="00AC3923">
        <w:trPr>
          <w:trHeight w:val="215"/>
        </w:trPr>
        <w:tc>
          <w:tcPr>
            <w:tcW w:w="3593" w:type="dxa"/>
            <w:tcBorders>
              <w:top w:val="nil"/>
              <w:left w:val="single" w:sz="4" w:space="0" w:color="auto"/>
              <w:bottom w:val="single" w:sz="4" w:space="0" w:color="auto"/>
              <w:right w:val="single" w:sz="4" w:space="0" w:color="auto"/>
            </w:tcBorders>
            <w:shd w:val="clear" w:color="auto" w:fill="E6E6E6"/>
            <w:hideMark/>
          </w:tcPr>
          <w:p w14:paraId="3D029D6B" w14:textId="77777777" w:rsidR="001C2C37" w:rsidRPr="008D75EA" w:rsidRDefault="001C2C37" w:rsidP="00CE35E2">
            <w:pPr>
              <w:rPr>
                <w:rFonts w:ascii="Segoe UI Light" w:hAnsi="Segoe UI Light" w:cs="Segoe UI Light"/>
              </w:rPr>
            </w:pPr>
            <w:r w:rsidRPr="008D75EA">
              <w:rPr>
                <w:rFonts w:ascii="Segoe UI Light" w:hAnsi="Segoe UI Light" w:cs="Segoe UI Light"/>
              </w:rPr>
              <w:t>Caravan</w:t>
            </w:r>
          </w:p>
        </w:tc>
        <w:tc>
          <w:tcPr>
            <w:tcW w:w="2938" w:type="dxa"/>
            <w:tcBorders>
              <w:top w:val="nil"/>
              <w:left w:val="nil"/>
              <w:bottom w:val="single" w:sz="4" w:space="0" w:color="auto"/>
              <w:right w:val="single" w:sz="4" w:space="0" w:color="auto"/>
            </w:tcBorders>
            <w:shd w:val="clear" w:color="000000" w:fill="FFFFFF"/>
            <w:vAlign w:val="bottom"/>
            <w:hideMark/>
          </w:tcPr>
          <w:p w14:paraId="285DE172" w14:textId="6A5B8399" w:rsidR="001C2C37" w:rsidRPr="00CE35E2" w:rsidRDefault="001C2C37" w:rsidP="00CE35E2">
            <w:pPr>
              <w:ind w:left="720" w:hanging="720"/>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caravanYear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349EA882" w14:textId="2D9999D0"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Pr="00CE35E2">
              <w:rPr>
                <w:rFonts w:ascii="Segoe UI Light" w:hAnsi="Segoe UI Light" w:cs="Segoe UI Light"/>
              </w:rPr>
              <w:t>caravanAmount</w:t>
            </w:r>
            <w:proofErr w:type="spellEnd"/>
            <w:r w:rsidRPr="00CE35E2">
              <w:rPr>
                <w:rFonts w:ascii="Segoe UI Light" w:hAnsi="Segoe UI Light" w:cs="Segoe UI Light"/>
              </w:rPr>
              <w:t>}}</w:t>
            </w:r>
          </w:p>
        </w:tc>
      </w:tr>
      <w:tr w:rsidR="001C2C37" w:rsidRPr="00290F2F" w14:paraId="2581D864" w14:textId="77777777" w:rsidTr="00AC3923">
        <w:trPr>
          <w:trHeight w:val="284"/>
        </w:trPr>
        <w:tc>
          <w:tcPr>
            <w:tcW w:w="3593" w:type="dxa"/>
            <w:tcBorders>
              <w:top w:val="nil"/>
              <w:left w:val="single" w:sz="4" w:space="0" w:color="auto"/>
              <w:bottom w:val="single" w:sz="4" w:space="0" w:color="auto"/>
              <w:right w:val="single" w:sz="4" w:space="0" w:color="auto"/>
            </w:tcBorders>
            <w:shd w:val="clear" w:color="auto" w:fill="E6E6E6"/>
            <w:hideMark/>
          </w:tcPr>
          <w:p w14:paraId="7AFE22DE" w14:textId="77777777" w:rsidR="001C2C37" w:rsidRPr="008D75EA" w:rsidRDefault="001C2C37" w:rsidP="00CE35E2">
            <w:pPr>
              <w:rPr>
                <w:rFonts w:ascii="Segoe UI Light" w:hAnsi="Segoe UI Light" w:cs="Segoe UI Light"/>
              </w:rPr>
            </w:pPr>
            <w:r w:rsidRPr="008D75EA">
              <w:rPr>
                <w:rFonts w:ascii="Segoe UI Light" w:hAnsi="Segoe UI Light" w:cs="Segoe UI Light"/>
              </w:rPr>
              <w:t xml:space="preserve">Home Renovations </w:t>
            </w:r>
          </w:p>
        </w:tc>
        <w:tc>
          <w:tcPr>
            <w:tcW w:w="2938" w:type="dxa"/>
            <w:tcBorders>
              <w:top w:val="nil"/>
              <w:left w:val="nil"/>
              <w:bottom w:val="single" w:sz="4" w:space="0" w:color="auto"/>
              <w:right w:val="single" w:sz="4" w:space="0" w:color="auto"/>
            </w:tcBorders>
            <w:shd w:val="clear" w:color="000000" w:fill="FFFFFF"/>
            <w:vAlign w:val="bottom"/>
            <w:hideMark/>
          </w:tcPr>
          <w:p w14:paraId="028C9796" w14:textId="368EFF72"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omeRenovations</w:t>
            </w:r>
            <w:r w:rsidRPr="00CE35E2">
              <w:rPr>
                <w:rFonts w:ascii="Segoe UI Light" w:hAnsi="Segoe UI Light" w:cs="Segoe UI Light"/>
              </w:rPr>
              <w:t>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66A00F8F" w14:textId="438095E1"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omeRenovations</w:t>
            </w:r>
            <w:r w:rsidRPr="00CE35E2">
              <w:rPr>
                <w:rFonts w:ascii="Segoe UI Light" w:hAnsi="Segoe UI Light" w:cs="Segoe UI Light"/>
              </w:rPr>
              <w:t>Amount</w:t>
            </w:r>
            <w:proofErr w:type="spellEnd"/>
            <w:r w:rsidRPr="00CE35E2">
              <w:rPr>
                <w:rFonts w:ascii="Segoe UI Light" w:hAnsi="Segoe UI Light" w:cs="Segoe UI Light"/>
              </w:rPr>
              <w:t>}}</w:t>
            </w:r>
          </w:p>
        </w:tc>
      </w:tr>
      <w:tr w:rsidR="001C2C37" w:rsidRPr="00290F2F" w14:paraId="4E559C1E" w14:textId="77777777" w:rsidTr="00AC3923">
        <w:trPr>
          <w:trHeight w:val="284"/>
        </w:trPr>
        <w:tc>
          <w:tcPr>
            <w:tcW w:w="3593" w:type="dxa"/>
            <w:tcBorders>
              <w:top w:val="nil"/>
              <w:left w:val="single" w:sz="4" w:space="0" w:color="auto"/>
              <w:bottom w:val="single" w:sz="4" w:space="0" w:color="auto"/>
              <w:right w:val="single" w:sz="4" w:space="0" w:color="auto"/>
            </w:tcBorders>
            <w:shd w:val="clear" w:color="auto" w:fill="E6E6E6"/>
            <w:hideMark/>
          </w:tcPr>
          <w:p w14:paraId="01572CFA" w14:textId="77777777" w:rsidR="001C2C37" w:rsidRPr="008D75EA" w:rsidRDefault="001C2C37" w:rsidP="00CE35E2">
            <w:pPr>
              <w:rPr>
                <w:rFonts w:ascii="Segoe UI Light" w:hAnsi="Segoe UI Light" w:cs="Segoe UI Light"/>
              </w:rPr>
            </w:pPr>
            <w:r w:rsidRPr="008D75EA">
              <w:rPr>
                <w:rFonts w:ascii="Segoe UI Light" w:hAnsi="Segoe UI Light" w:cs="Segoe UI Light"/>
              </w:rPr>
              <w:t xml:space="preserve">Holiday </w:t>
            </w:r>
          </w:p>
        </w:tc>
        <w:tc>
          <w:tcPr>
            <w:tcW w:w="2938" w:type="dxa"/>
            <w:tcBorders>
              <w:top w:val="nil"/>
              <w:left w:val="nil"/>
              <w:bottom w:val="single" w:sz="4" w:space="0" w:color="auto"/>
              <w:right w:val="single" w:sz="4" w:space="0" w:color="auto"/>
            </w:tcBorders>
            <w:shd w:val="clear" w:color="000000" w:fill="FFFFFF"/>
            <w:vAlign w:val="bottom"/>
            <w:hideMark/>
          </w:tcPr>
          <w:p w14:paraId="08653297" w14:textId="013E56E9"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oliday</w:t>
            </w:r>
            <w:r w:rsidRPr="00CE35E2">
              <w:rPr>
                <w:rFonts w:ascii="Segoe UI Light" w:hAnsi="Segoe UI Light" w:cs="Segoe UI Light"/>
              </w:rPr>
              <w:t>Year</w:t>
            </w:r>
            <w:proofErr w:type="spellEnd"/>
            <w:r w:rsidRPr="00CE35E2">
              <w:rPr>
                <w:rFonts w:ascii="Segoe UI Light" w:hAnsi="Segoe UI Light" w:cs="Segoe UI Light"/>
              </w:rPr>
              <w:t>}}</w:t>
            </w:r>
          </w:p>
        </w:tc>
        <w:tc>
          <w:tcPr>
            <w:tcW w:w="3260" w:type="dxa"/>
            <w:tcBorders>
              <w:top w:val="nil"/>
              <w:left w:val="nil"/>
              <w:bottom w:val="single" w:sz="4" w:space="0" w:color="auto"/>
              <w:right w:val="single" w:sz="4" w:space="0" w:color="auto"/>
            </w:tcBorders>
            <w:shd w:val="clear" w:color="000000" w:fill="FFFFFF"/>
            <w:vAlign w:val="bottom"/>
            <w:hideMark/>
          </w:tcPr>
          <w:p w14:paraId="2D526E13" w14:textId="7BAC7EE7" w:rsidR="001C2C37" w:rsidRPr="00CE35E2" w:rsidRDefault="001C2C37" w:rsidP="00CE35E2">
            <w:pPr>
              <w:rPr>
                <w:rFonts w:ascii="Segoe UI Light" w:hAnsi="Segoe UI Light" w:cs="Segoe UI Light"/>
              </w:rPr>
            </w:pPr>
            <w:r w:rsidRPr="00CE35E2">
              <w:rPr>
                <w:rFonts w:ascii="Segoe UI Light" w:hAnsi="Segoe UI Light" w:cs="Segoe UI Light"/>
              </w:rPr>
              <w:t>{{</w:t>
            </w:r>
            <w:proofErr w:type="spellStart"/>
            <w:r w:rsidR="00225B9D" w:rsidRPr="00CE35E2">
              <w:rPr>
                <w:rFonts w:ascii="Segoe UI Light" w:hAnsi="Segoe UI Light" w:cs="Segoe UI Light"/>
              </w:rPr>
              <w:t>h</w:t>
            </w:r>
            <w:r w:rsidR="00A008BA" w:rsidRPr="00CE35E2">
              <w:rPr>
                <w:rFonts w:ascii="Segoe UI Light" w:hAnsi="Segoe UI Light" w:cs="Segoe UI Light"/>
              </w:rPr>
              <w:t>oliday</w:t>
            </w:r>
            <w:r w:rsidRPr="00CE35E2">
              <w:rPr>
                <w:rFonts w:ascii="Segoe UI Light" w:hAnsi="Segoe UI Light" w:cs="Segoe UI Light"/>
              </w:rPr>
              <w:t>Amount</w:t>
            </w:r>
            <w:proofErr w:type="spellEnd"/>
            <w:r w:rsidRPr="00CE35E2">
              <w:rPr>
                <w:rFonts w:ascii="Segoe UI Light" w:hAnsi="Segoe UI Light" w:cs="Segoe UI Light"/>
              </w:rPr>
              <w:t>}}</w:t>
            </w:r>
          </w:p>
        </w:tc>
      </w:tr>
    </w:tbl>
    <w:p w14:paraId="65116E89" w14:textId="6E4FE569" w:rsidR="00EC3B3A" w:rsidRDefault="00560870">
      <w:pPr>
        <w:suppressAutoHyphens w:val="0"/>
        <w:spacing w:line="240" w:lineRule="auto"/>
        <w:rPr>
          <w:rFonts w:ascii="Segoe UI Light" w:hAnsi="Segoe UI Light" w:cs="Segoe UI Light"/>
        </w:rPr>
      </w:pPr>
      <w:r>
        <w:rPr>
          <w:rFonts w:ascii="Segoe UI Light" w:hAnsi="Segoe UI Light" w:cs="Segoe UI Light"/>
          <w:color w:val="3C3C3B"/>
        </w:rPr>
        <w:t>{{@PageBreak}}</w:t>
      </w:r>
    </w:p>
    <w:p w14:paraId="64E8D210" w14:textId="0C731282" w:rsidR="00806A08" w:rsidRPr="009A65B9" w:rsidRDefault="00806A08" w:rsidP="00EC3B3A">
      <w:pPr>
        <w:pStyle w:val="Heading1"/>
        <w:numPr>
          <w:ilvl w:val="0"/>
          <w:numId w:val="0"/>
        </w:numPr>
        <w:rPr>
          <w:rFonts w:ascii="Segoe UI Light" w:hAnsi="Segoe UI Light" w:cs="Segoe UI Light"/>
        </w:rPr>
      </w:pPr>
      <w:r w:rsidRPr="009A65B9">
        <w:rPr>
          <w:rFonts w:ascii="Segoe UI Light" w:hAnsi="Segoe UI Light" w:cs="Segoe UI Light"/>
          <w:color w:val="0066CC"/>
        </w:rPr>
        <w:t>Living Expenses</w:t>
      </w:r>
    </w:p>
    <w:tbl>
      <w:tblPr>
        <w:tblStyle w:val="TableGrid"/>
        <w:tblW w:w="0" w:type="auto"/>
        <w:tblLook w:val="04A0" w:firstRow="1" w:lastRow="0" w:firstColumn="1" w:lastColumn="0" w:noHBand="0" w:noVBand="1"/>
      </w:tblPr>
      <w:tblGrid>
        <w:gridCol w:w="8075"/>
        <w:gridCol w:w="2126"/>
      </w:tblGrid>
      <w:tr w:rsidR="00806A08" w:rsidRPr="009A65B9" w14:paraId="5AAD1A42" w14:textId="77777777" w:rsidTr="00E3304D">
        <w:tc>
          <w:tcPr>
            <w:tcW w:w="8075" w:type="dxa"/>
          </w:tcPr>
          <w:p w14:paraId="52CF8F46" w14:textId="77777777" w:rsidR="00806A08" w:rsidRPr="009A65B9" w:rsidRDefault="00806A08" w:rsidP="00AD5ACD">
            <w:pPr>
              <w:rPr>
                <w:rFonts w:ascii="Segoe UI Light" w:hAnsi="Segoe UI Light" w:cs="Segoe UI Light"/>
              </w:rPr>
            </w:pPr>
            <w:r w:rsidRPr="009A65B9">
              <w:rPr>
                <w:rFonts w:ascii="Segoe UI Light" w:hAnsi="Segoe UI Light" w:cs="Segoe UI Light"/>
                <w:b/>
              </w:rPr>
              <w:t>Total Living Expenses (Annual)</w:t>
            </w:r>
          </w:p>
        </w:tc>
        <w:tc>
          <w:tcPr>
            <w:tcW w:w="2126" w:type="dxa"/>
          </w:tcPr>
          <w:p w14:paraId="7FB84146" w14:textId="217748FB" w:rsidR="00806A08" w:rsidRPr="009A65B9" w:rsidRDefault="00EE3780" w:rsidP="00AD5ACD">
            <w:pPr>
              <w:rPr>
                <w:rFonts w:ascii="Segoe UI Light" w:hAnsi="Segoe UI Light" w:cs="Segoe UI Light"/>
              </w:rPr>
            </w:pPr>
            <w:r w:rsidRPr="00EE3780">
              <w:rPr>
                <w:rFonts w:ascii="Segoe UI Light" w:hAnsi="Segoe UI Light" w:cs="Segoe UI Light"/>
              </w:rPr>
              <w:t>{{</w:t>
            </w:r>
            <w:proofErr w:type="spellStart"/>
            <w:r w:rsidR="00BE4884">
              <w:rPr>
                <w:rFonts w:ascii="Segoe UI Light" w:hAnsi="Segoe UI Light" w:cs="Segoe UI Light"/>
              </w:rPr>
              <w:t>TotalLivingExpenses</w:t>
            </w:r>
            <w:proofErr w:type="spellEnd"/>
            <w:r w:rsidRPr="00EE3780">
              <w:rPr>
                <w:rFonts w:ascii="Segoe UI Light" w:hAnsi="Segoe UI Light" w:cs="Segoe UI Light"/>
              </w:rPr>
              <w:t>}}</w:t>
            </w:r>
          </w:p>
        </w:tc>
      </w:tr>
    </w:tbl>
    <w:p w14:paraId="3DD52B52" w14:textId="77777777" w:rsidR="00806A08" w:rsidRPr="009A65B9" w:rsidRDefault="00806A08" w:rsidP="00806A08">
      <w:pPr>
        <w:rPr>
          <w:rFonts w:ascii="Segoe UI Light" w:hAnsi="Segoe UI Light" w:cs="Segoe UI Light"/>
        </w:rPr>
      </w:pPr>
    </w:p>
    <w:tbl>
      <w:tblPr>
        <w:tblStyle w:val="TableGrid"/>
        <w:tblW w:w="0" w:type="auto"/>
        <w:tblLook w:val="04A0" w:firstRow="1" w:lastRow="0" w:firstColumn="1" w:lastColumn="0" w:noHBand="0" w:noVBand="1"/>
      </w:tblPr>
      <w:tblGrid>
        <w:gridCol w:w="3539"/>
        <w:gridCol w:w="2268"/>
        <w:gridCol w:w="2320"/>
        <w:gridCol w:w="2268"/>
      </w:tblGrid>
      <w:tr w:rsidR="001B3ABD" w:rsidRPr="001B3ABD" w14:paraId="43ED071B" w14:textId="77777777" w:rsidTr="001B3ABD">
        <w:tc>
          <w:tcPr>
            <w:tcW w:w="3539" w:type="dxa"/>
            <w:shd w:val="clear" w:color="auto" w:fill="004E99"/>
          </w:tcPr>
          <w:p w14:paraId="35EBBE5C"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 xml:space="preserve">Household </w:t>
            </w:r>
          </w:p>
        </w:tc>
        <w:tc>
          <w:tcPr>
            <w:tcW w:w="2268" w:type="dxa"/>
            <w:shd w:val="clear" w:color="auto" w:fill="004E99"/>
          </w:tcPr>
          <w:p w14:paraId="2FF29388"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0812A685"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4E8AF530" w14:textId="77777777" w:rsidR="00806A08" w:rsidRPr="001B3ABD" w:rsidRDefault="00806A08" w:rsidP="00AD5ACD">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5D6043" w:rsidRPr="009A65B9" w14:paraId="30867C0E" w14:textId="77777777" w:rsidTr="00AC3923">
        <w:tc>
          <w:tcPr>
            <w:tcW w:w="3539" w:type="dxa"/>
            <w:shd w:val="clear" w:color="auto" w:fill="E6E6E6"/>
          </w:tcPr>
          <w:p w14:paraId="77367A63" w14:textId="77777777" w:rsidR="005D6043" w:rsidRPr="009A65B9" w:rsidRDefault="005D6043" w:rsidP="005D6043">
            <w:pPr>
              <w:rPr>
                <w:rFonts w:ascii="Segoe UI Light" w:hAnsi="Segoe UI Light" w:cs="Segoe UI Light"/>
              </w:rPr>
            </w:pPr>
            <w:r w:rsidRPr="009A65B9">
              <w:rPr>
                <w:rFonts w:ascii="Segoe UI Light" w:hAnsi="Segoe UI Light" w:cs="Segoe UI Light"/>
              </w:rPr>
              <w:lastRenderedPageBreak/>
              <w:t>Rent</w:t>
            </w:r>
          </w:p>
        </w:tc>
        <w:tc>
          <w:tcPr>
            <w:tcW w:w="2268" w:type="dxa"/>
          </w:tcPr>
          <w:p w14:paraId="0002112B" w14:textId="24B42ED9" w:rsidR="005D6043" w:rsidRPr="009A65B9" w:rsidRDefault="005D6043" w:rsidP="005D6043">
            <w:pPr>
              <w:rPr>
                <w:rFonts w:ascii="Segoe UI Light" w:hAnsi="Segoe UI Light" w:cs="Segoe UI Light"/>
              </w:rPr>
            </w:pPr>
            <w:r>
              <w:rPr>
                <w:rFonts w:ascii="Segoe UI Light" w:hAnsi="Segoe UI Light" w:cs="Segoe UI Light"/>
              </w:rPr>
              <w:t>{{h</w:t>
            </w:r>
            <w:r w:rsidRPr="005D6043">
              <w:rPr>
                <w:rFonts w:ascii="Segoe UI Light" w:hAnsi="Segoe UI Light" w:cs="Segoe UI Light"/>
              </w:rPr>
              <w:t>ouse</w:t>
            </w:r>
            <w:r>
              <w:rPr>
                <w:rFonts w:ascii="Segoe UI Light" w:hAnsi="Segoe UI Light" w:cs="Segoe UI Light"/>
              </w:rPr>
              <w:t>H</w:t>
            </w:r>
            <w:r w:rsidRPr="005D6043">
              <w:rPr>
                <w:rFonts w:ascii="Segoe UI Light" w:hAnsi="Segoe UI Light" w:cs="Segoe UI Light"/>
              </w:rPr>
              <w:t>old</w:t>
            </w:r>
            <w:r>
              <w:rPr>
                <w:rFonts w:ascii="Segoe UI Light" w:hAnsi="Segoe UI Light" w:cs="Segoe UI Light"/>
              </w:rPr>
              <w:t>Amount1}}</w:t>
            </w:r>
          </w:p>
        </w:tc>
        <w:tc>
          <w:tcPr>
            <w:tcW w:w="2320" w:type="dxa"/>
          </w:tcPr>
          <w:p w14:paraId="6A5952FE" w14:textId="7EEBAE63" w:rsidR="005D6043" w:rsidRPr="009A65B9" w:rsidRDefault="005D6043" w:rsidP="005D6043">
            <w:pPr>
              <w:rPr>
                <w:rFonts w:ascii="Segoe UI Light" w:hAnsi="Segoe UI Light" w:cs="Segoe UI Light"/>
              </w:rPr>
            </w:pPr>
            <w:r>
              <w:rPr>
                <w:rFonts w:ascii="Segoe UI Light" w:hAnsi="Segoe UI Light" w:cs="Segoe UI Light"/>
              </w:rPr>
              <w:t>{{h</w:t>
            </w:r>
            <w:r w:rsidRPr="005D6043">
              <w:rPr>
                <w:rFonts w:ascii="Segoe UI Light" w:hAnsi="Segoe UI Light" w:cs="Segoe UI Light"/>
              </w:rPr>
              <w:t>ouse</w:t>
            </w:r>
            <w:r>
              <w:rPr>
                <w:rFonts w:ascii="Segoe UI Light" w:hAnsi="Segoe UI Light" w:cs="Segoe UI Light"/>
              </w:rPr>
              <w:t>H</w:t>
            </w:r>
            <w:r w:rsidRPr="005D6043">
              <w:rPr>
                <w:rFonts w:ascii="Segoe UI Light" w:hAnsi="Segoe UI Light" w:cs="Segoe UI Light"/>
              </w:rPr>
              <w:t>old</w:t>
            </w:r>
            <w:r>
              <w:rPr>
                <w:rFonts w:ascii="Segoe UI Light" w:hAnsi="Segoe UI Light" w:cs="Segoe UI Light"/>
              </w:rPr>
              <w:t>Frequency1}}</w:t>
            </w:r>
          </w:p>
        </w:tc>
        <w:tc>
          <w:tcPr>
            <w:tcW w:w="2268" w:type="dxa"/>
          </w:tcPr>
          <w:p w14:paraId="7FD1D933" w14:textId="19D7A906" w:rsidR="005D6043" w:rsidRPr="009A65B9" w:rsidRDefault="005D6043" w:rsidP="005D6043">
            <w:pPr>
              <w:rPr>
                <w:rFonts w:ascii="Segoe UI Light" w:hAnsi="Segoe UI Light" w:cs="Segoe UI Light"/>
              </w:rPr>
            </w:pPr>
            <w:r>
              <w:rPr>
                <w:rFonts w:ascii="Segoe UI Light" w:hAnsi="Segoe UI Light" w:cs="Segoe UI Light"/>
              </w:rPr>
              <w:t>{{h</w:t>
            </w:r>
            <w:r w:rsidRPr="005D6043">
              <w:rPr>
                <w:rFonts w:ascii="Segoe UI Light" w:hAnsi="Segoe UI Light" w:cs="Segoe UI Light"/>
              </w:rPr>
              <w:t>ouse</w:t>
            </w:r>
            <w:r>
              <w:rPr>
                <w:rFonts w:ascii="Segoe UI Light" w:hAnsi="Segoe UI Light" w:cs="Segoe UI Light"/>
              </w:rPr>
              <w:t>H</w:t>
            </w:r>
            <w:r w:rsidRPr="005D6043">
              <w:rPr>
                <w:rFonts w:ascii="Segoe UI Light" w:hAnsi="Segoe UI Light" w:cs="Segoe UI Light"/>
              </w:rPr>
              <w:t>old</w:t>
            </w:r>
            <w:r>
              <w:rPr>
                <w:rFonts w:ascii="Segoe UI Light" w:hAnsi="Segoe UI Light" w:cs="Segoe UI Light"/>
              </w:rPr>
              <w:t>Total1}}</w:t>
            </w:r>
          </w:p>
        </w:tc>
      </w:tr>
      <w:tr w:rsidR="005D6043" w:rsidRPr="009A65B9" w14:paraId="14FDC3F7" w14:textId="77777777" w:rsidTr="00AC3923">
        <w:tc>
          <w:tcPr>
            <w:tcW w:w="3539" w:type="dxa"/>
            <w:shd w:val="clear" w:color="auto" w:fill="E6E6E6"/>
          </w:tcPr>
          <w:p w14:paraId="3251E8BF" w14:textId="77777777" w:rsidR="005D6043" w:rsidRPr="009A65B9" w:rsidRDefault="005D6043" w:rsidP="005D6043">
            <w:pPr>
              <w:rPr>
                <w:rFonts w:ascii="Segoe UI Light" w:hAnsi="Segoe UI Light" w:cs="Segoe UI Light"/>
              </w:rPr>
            </w:pPr>
            <w:r w:rsidRPr="009A65B9">
              <w:rPr>
                <w:rFonts w:ascii="Segoe UI Light" w:hAnsi="Segoe UI Light" w:cs="Segoe UI Light"/>
              </w:rPr>
              <w:t>Gas</w:t>
            </w:r>
          </w:p>
        </w:tc>
        <w:tc>
          <w:tcPr>
            <w:tcW w:w="2268" w:type="dxa"/>
          </w:tcPr>
          <w:p w14:paraId="0B5AC20E" w14:textId="14D787EC"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2</w:t>
            </w:r>
            <w:r w:rsidRPr="0050307D">
              <w:rPr>
                <w:rFonts w:ascii="Segoe UI Light" w:hAnsi="Segoe UI Light" w:cs="Segoe UI Light"/>
              </w:rPr>
              <w:t>}}</w:t>
            </w:r>
          </w:p>
        </w:tc>
        <w:tc>
          <w:tcPr>
            <w:tcW w:w="2320" w:type="dxa"/>
          </w:tcPr>
          <w:p w14:paraId="33D33E52" w14:textId="5B909F3B"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Frequency2</w:t>
            </w:r>
            <w:r w:rsidRPr="0050307D">
              <w:rPr>
                <w:rFonts w:ascii="Segoe UI Light" w:hAnsi="Segoe UI Light" w:cs="Segoe UI Light"/>
              </w:rPr>
              <w:t>}}</w:t>
            </w:r>
          </w:p>
        </w:tc>
        <w:tc>
          <w:tcPr>
            <w:tcW w:w="2268" w:type="dxa"/>
          </w:tcPr>
          <w:p w14:paraId="4A0AA236" w14:textId="443B3441"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Total2</w:t>
            </w:r>
            <w:r w:rsidRPr="0050307D">
              <w:rPr>
                <w:rFonts w:ascii="Segoe UI Light" w:hAnsi="Segoe UI Light" w:cs="Segoe UI Light"/>
              </w:rPr>
              <w:t>}}</w:t>
            </w:r>
          </w:p>
        </w:tc>
      </w:tr>
      <w:tr w:rsidR="005D6043" w:rsidRPr="009A65B9" w14:paraId="644F19AD" w14:textId="77777777" w:rsidTr="00AC3923">
        <w:tc>
          <w:tcPr>
            <w:tcW w:w="3539" w:type="dxa"/>
            <w:shd w:val="clear" w:color="auto" w:fill="E6E6E6"/>
          </w:tcPr>
          <w:p w14:paraId="6653A61B" w14:textId="77777777" w:rsidR="005D6043" w:rsidRPr="009A65B9" w:rsidRDefault="005D6043" w:rsidP="005D6043">
            <w:pPr>
              <w:rPr>
                <w:rFonts w:ascii="Segoe UI Light" w:hAnsi="Segoe UI Light" w:cs="Segoe UI Light"/>
              </w:rPr>
            </w:pPr>
            <w:r w:rsidRPr="009A65B9">
              <w:rPr>
                <w:rFonts w:ascii="Segoe UI Light" w:hAnsi="Segoe UI Light" w:cs="Segoe UI Light"/>
              </w:rPr>
              <w:t>Electricity</w:t>
            </w:r>
          </w:p>
        </w:tc>
        <w:tc>
          <w:tcPr>
            <w:tcW w:w="2268" w:type="dxa"/>
          </w:tcPr>
          <w:p w14:paraId="32184FAC" w14:textId="537F0F15"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3</w:t>
            </w:r>
            <w:r w:rsidRPr="0050307D">
              <w:rPr>
                <w:rFonts w:ascii="Segoe UI Light" w:hAnsi="Segoe UI Light" w:cs="Segoe UI Light"/>
              </w:rPr>
              <w:t>}}</w:t>
            </w:r>
          </w:p>
        </w:tc>
        <w:tc>
          <w:tcPr>
            <w:tcW w:w="2320" w:type="dxa"/>
          </w:tcPr>
          <w:p w14:paraId="69B5489B" w14:textId="52BA3155"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Frequency3</w:t>
            </w:r>
            <w:r w:rsidRPr="0050307D">
              <w:rPr>
                <w:rFonts w:ascii="Segoe UI Light" w:hAnsi="Segoe UI Light" w:cs="Segoe UI Light"/>
              </w:rPr>
              <w:t>}}</w:t>
            </w:r>
          </w:p>
        </w:tc>
        <w:tc>
          <w:tcPr>
            <w:tcW w:w="2268" w:type="dxa"/>
          </w:tcPr>
          <w:p w14:paraId="6AAF5B51" w14:textId="46F40422"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Total3</w:t>
            </w:r>
            <w:r w:rsidRPr="0050307D">
              <w:rPr>
                <w:rFonts w:ascii="Segoe UI Light" w:hAnsi="Segoe UI Light" w:cs="Segoe UI Light"/>
              </w:rPr>
              <w:t>}}</w:t>
            </w:r>
          </w:p>
        </w:tc>
      </w:tr>
      <w:tr w:rsidR="005D6043" w:rsidRPr="009A65B9" w14:paraId="01450837" w14:textId="77777777" w:rsidTr="00AC3923">
        <w:tc>
          <w:tcPr>
            <w:tcW w:w="3539" w:type="dxa"/>
            <w:shd w:val="clear" w:color="auto" w:fill="E6E6E6"/>
          </w:tcPr>
          <w:p w14:paraId="4998E73A" w14:textId="77777777" w:rsidR="005D6043" w:rsidRPr="009A65B9" w:rsidRDefault="005D6043" w:rsidP="005D6043">
            <w:pPr>
              <w:rPr>
                <w:rFonts w:ascii="Segoe UI Light" w:hAnsi="Segoe UI Light" w:cs="Segoe UI Light"/>
              </w:rPr>
            </w:pPr>
            <w:r w:rsidRPr="009A65B9">
              <w:rPr>
                <w:rFonts w:ascii="Segoe UI Light" w:hAnsi="Segoe UI Light" w:cs="Segoe UI Light"/>
              </w:rPr>
              <w:t>Water Rates</w:t>
            </w:r>
          </w:p>
        </w:tc>
        <w:tc>
          <w:tcPr>
            <w:tcW w:w="2268" w:type="dxa"/>
          </w:tcPr>
          <w:p w14:paraId="09EB6CB2" w14:textId="5CA70263"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4</w:t>
            </w:r>
            <w:r w:rsidRPr="0050307D">
              <w:rPr>
                <w:rFonts w:ascii="Segoe UI Light" w:hAnsi="Segoe UI Light" w:cs="Segoe UI Light"/>
              </w:rPr>
              <w:t>}}</w:t>
            </w:r>
          </w:p>
        </w:tc>
        <w:tc>
          <w:tcPr>
            <w:tcW w:w="2320" w:type="dxa"/>
          </w:tcPr>
          <w:p w14:paraId="27B5AD3A" w14:textId="6E89DBDF"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Frequency4</w:t>
            </w:r>
            <w:r w:rsidRPr="0050307D">
              <w:rPr>
                <w:rFonts w:ascii="Segoe UI Light" w:hAnsi="Segoe UI Light" w:cs="Segoe UI Light"/>
              </w:rPr>
              <w:t>}}</w:t>
            </w:r>
          </w:p>
        </w:tc>
        <w:tc>
          <w:tcPr>
            <w:tcW w:w="2268" w:type="dxa"/>
          </w:tcPr>
          <w:p w14:paraId="7FC34543" w14:textId="2AA43149"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Total4</w:t>
            </w:r>
            <w:r w:rsidRPr="0050307D">
              <w:rPr>
                <w:rFonts w:ascii="Segoe UI Light" w:hAnsi="Segoe UI Light" w:cs="Segoe UI Light"/>
              </w:rPr>
              <w:t>}}</w:t>
            </w:r>
          </w:p>
        </w:tc>
      </w:tr>
      <w:tr w:rsidR="005D6043" w:rsidRPr="009A65B9" w14:paraId="45B13B78" w14:textId="77777777" w:rsidTr="00AC3923">
        <w:tc>
          <w:tcPr>
            <w:tcW w:w="3539" w:type="dxa"/>
            <w:shd w:val="clear" w:color="auto" w:fill="E6E6E6"/>
          </w:tcPr>
          <w:p w14:paraId="5058D69C" w14:textId="77777777" w:rsidR="005D6043" w:rsidRPr="009A65B9" w:rsidRDefault="005D6043" w:rsidP="005D6043">
            <w:pPr>
              <w:rPr>
                <w:rFonts w:ascii="Segoe UI Light" w:hAnsi="Segoe UI Light" w:cs="Segoe UI Light"/>
              </w:rPr>
            </w:pPr>
            <w:r w:rsidRPr="009A65B9">
              <w:rPr>
                <w:rFonts w:ascii="Segoe UI Light" w:hAnsi="Segoe UI Light" w:cs="Segoe UI Light"/>
              </w:rPr>
              <w:t>Council Rates</w:t>
            </w:r>
          </w:p>
        </w:tc>
        <w:tc>
          <w:tcPr>
            <w:tcW w:w="2268" w:type="dxa"/>
          </w:tcPr>
          <w:p w14:paraId="7B2DF417" w14:textId="1B1C4682"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5</w:t>
            </w:r>
            <w:r w:rsidRPr="0050307D">
              <w:rPr>
                <w:rFonts w:ascii="Segoe UI Light" w:hAnsi="Segoe UI Light" w:cs="Segoe UI Light"/>
              </w:rPr>
              <w:t>}}</w:t>
            </w:r>
          </w:p>
        </w:tc>
        <w:tc>
          <w:tcPr>
            <w:tcW w:w="2320" w:type="dxa"/>
          </w:tcPr>
          <w:p w14:paraId="2CF9FE5C" w14:textId="44B8406C"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Frequency5</w:t>
            </w:r>
            <w:r w:rsidRPr="0050307D">
              <w:rPr>
                <w:rFonts w:ascii="Segoe UI Light" w:hAnsi="Segoe UI Light" w:cs="Segoe UI Light"/>
              </w:rPr>
              <w:t>}}</w:t>
            </w:r>
          </w:p>
        </w:tc>
        <w:tc>
          <w:tcPr>
            <w:tcW w:w="2268" w:type="dxa"/>
          </w:tcPr>
          <w:p w14:paraId="0D9FC766" w14:textId="650519BD"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Total5</w:t>
            </w:r>
            <w:r w:rsidRPr="0050307D">
              <w:rPr>
                <w:rFonts w:ascii="Segoe UI Light" w:hAnsi="Segoe UI Light" w:cs="Segoe UI Light"/>
              </w:rPr>
              <w:t>}}</w:t>
            </w:r>
          </w:p>
        </w:tc>
      </w:tr>
      <w:tr w:rsidR="005D6043" w:rsidRPr="009A65B9" w14:paraId="3122FA20" w14:textId="77777777" w:rsidTr="00AC3923">
        <w:tc>
          <w:tcPr>
            <w:tcW w:w="3539" w:type="dxa"/>
            <w:shd w:val="clear" w:color="auto" w:fill="E6E6E6"/>
          </w:tcPr>
          <w:p w14:paraId="3B4332E6" w14:textId="77777777" w:rsidR="005D6043" w:rsidRPr="009A65B9" w:rsidRDefault="005D6043" w:rsidP="005D6043">
            <w:pPr>
              <w:rPr>
                <w:rFonts w:ascii="Segoe UI Light" w:hAnsi="Segoe UI Light" w:cs="Segoe UI Light"/>
              </w:rPr>
            </w:pPr>
            <w:r w:rsidRPr="009A65B9">
              <w:rPr>
                <w:rFonts w:ascii="Segoe UI Light" w:hAnsi="Segoe UI Light" w:cs="Segoe UI Light"/>
              </w:rPr>
              <w:t>Phone</w:t>
            </w:r>
          </w:p>
        </w:tc>
        <w:tc>
          <w:tcPr>
            <w:tcW w:w="2268" w:type="dxa"/>
          </w:tcPr>
          <w:p w14:paraId="1C048643" w14:textId="2D6281DD"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6</w:t>
            </w:r>
            <w:r w:rsidRPr="0050307D">
              <w:rPr>
                <w:rFonts w:ascii="Segoe UI Light" w:hAnsi="Segoe UI Light" w:cs="Segoe UI Light"/>
              </w:rPr>
              <w:t>}}</w:t>
            </w:r>
          </w:p>
        </w:tc>
        <w:tc>
          <w:tcPr>
            <w:tcW w:w="2320" w:type="dxa"/>
          </w:tcPr>
          <w:p w14:paraId="749F709C" w14:textId="7CCDBD2D"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Frequency6</w:t>
            </w:r>
            <w:r w:rsidRPr="0050307D">
              <w:rPr>
                <w:rFonts w:ascii="Segoe UI Light" w:hAnsi="Segoe UI Light" w:cs="Segoe UI Light"/>
              </w:rPr>
              <w:t>}}</w:t>
            </w:r>
          </w:p>
        </w:tc>
        <w:tc>
          <w:tcPr>
            <w:tcW w:w="2268" w:type="dxa"/>
          </w:tcPr>
          <w:p w14:paraId="23AFFA53" w14:textId="7EDF9B16"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Total6</w:t>
            </w:r>
            <w:r w:rsidRPr="0050307D">
              <w:rPr>
                <w:rFonts w:ascii="Segoe UI Light" w:hAnsi="Segoe UI Light" w:cs="Segoe UI Light"/>
              </w:rPr>
              <w:t>}}</w:t>
            </w:r>
          </w:p>
        </w:tc>
      </w:tr>
      <w:tr w:rsidR="005D6043" w:rsidRPr="009A65B9" w14:paraId="53814571" w14:textId="77777777" w:rsidTr="00AC3923">
        <w:tc>
          <w:tcPr>
            <w:tcW w:w="3539" w:type="dxa"/>
            <w:shd w:val="clear" w:color="auto" w:fill="E6E6E6"/>
          </w:tcPr>
          <w:p w14:paraId="25E26B67" w14:textId="77777777" w:rsidR="005D6043" w:rsidRPr="009A65B9" w:rsidRDefault="005D6043" w:rsidP="005D6043">
            <w:pPr>
              <w:rPr>
                <w:rFonts w:ascii="Segoe UI Light" w:hAnsi="Segoe UI Light" w:cs="Segoe UI Light"/>
              </w:rPr>
            </w:pPr>
            <w:r w:rsidRPr="009A65B9">
              <w:rPr>
                <w:rFonts w:ascii="Segoe UI Light" w:hAnsi="Segoe UI Light" w:cs="Segoe UI Light"/>
              </w:rPr>
              <w:t>Food</w:t>
            </w:r>
          </w:p>
        </w:tc>
        <w:tc>
          <w:tcPr>
            <w:tcW w:w="2268" w:type="dxa"/>
          </w:tcPr>
          <w:p w14:paraId="7A3F16B8" w14:textId="185DF56A"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7</w:t>
            </w:r>
            <w:r w:rsidRPr="0050307D">
              <w:rPr>
                <w:rFonts w:ascii="Segoe UI Light" w:hAnsi="Segoe UI Light" w:cs="Segoe UI Light"/>
              </w:rPr>
              <w:t>}}</w:t>
            </w:r>
          </w:p>
        </w:tc>
        <w:tc>
          <w:tcPr>
            <w:tcW w:w="2320" w:type="dxa"/>
          </w:tcPr>
          <w:p w14:paraId="61579BE9" w14:textId="794E7001"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Frequency7</w:t>
            </w:r>
            <w:r w:rsidRPr="0050307D">
              <w:rPr>
                <w:rFonts w:ascii="Segoe UI Light" w:hAnsi="Segoe UI Light" w:cs="Segoe UI Light"/>
              </w:rPr>
              <w:t>}}</w:t>
            </w:r>
          </w:p>
        </w:tc>
        <w:tc>
          <w:tcPr>
            <w:tcW w:w="2268" w:type="dxa"/>
          </w:tcPr>
          <w:p w14:paraId="79051847" w14:textId="536986F5"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Total7</w:t>
            </w:r>
            <w:r w:rsidRPr="0050307D">
              <w:rPr>
                <w:rFonts w:ascii="Segoe UI Light" w:hAnsi="Segoe UI Light" w:cs="Segoe UI Light"/>
              </w:rPr>
              <w:t>}}</w:t>
            </w:r>
          </w:p>
        </w:tc>
      </w:tr>
      <w:tr w:rsidR="005D6043" w:rsidRPr="009A65B9" w14:paraId="5F0467FA" w14:textId="77777777" w:rsidTr="00AC3923">
        <w:tc>
          <w:tcPr>
            <w:tcW w:w="3539" w:type="dxa"/>
            <w:shd w:val="clear" w:color="auto" w:fill="E6E6E6"/>
          </w:tcPr>
          <w:p w14:paraId="2151DE63" w14:textId="77777777" w:rsidR="005D6043" w:rsidRPr="009A65B9" w:rsidRDefault="005D6043" w:rsidP="005D6043">
            <w:pPr>
              <w:rPr>
                <w:rFonts w:ascii="Segoe UI Light" w:hAnsi="Segoe UI Light" w:cs="Segoe UI Light"/>
              </w:rPr>
            </w:pPr>
            <w:r w:rsidRPr="009A65B9">
              <w:rPr>
                <w:rFonts w:ascii="Segoe UI Light" w:hAnsi="Segoe UI Light" w:cs="Segoe UI Light"/>
              </w:rPr>
              <w:t>Internet</w:t>
            </w:r>
          </w:p>
        </w:tc>
        <w:tc>
          <w:tcPr>
            <w:tcW w:w="2268" w:type="dxa"/>
          </w:tcPr>
          <w:p w14:paraId="5CCD49BD" w14:textId="7C2E20AA"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8</w:t>
            </w:r>
            <w:r w:rsidRPr="0050307D">
              <w:rPr>
                <w:rFonts w:ascii="Segoe UI Light" w:hAnsi="Segoe UI Light" w:cs="Segoe UI Light"/>
              </w:rPr>
              <w:t>}}</w:t>
            </w:r>
          </w:p>
        </w:tc>
        <w:tc>
          <w:tcPr>
            <w:tcW w:w="2320" w:type="dxa"/>
          </w:tcPr>
          <w:p w14:paraId="4A92C654" w14:textId="62F62BD7"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Frequency8</w:t>
            </w:r>
            <w:r w:rsidRPr="0050307D">
              <w:rPr>
                <w:rFonts w:ascii="Segoe UI Light" w:hAnsi="Segoe UI Light" w:cs="Segoe UI Light"/>
              </w:rPr>
              <w:t>}}</w:t>
            </w:r>
          </w:p>
        </w:tc>
        <w:tc>
          <w:tcPr>
            <w:tcW w:w="2268" w:type="dxa"/>
          </w:tcPr>
          <w:p w14:paraId="7BCF6937" w14:textId="07B16FE3"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Total8</w:t>
            </w:r>
            <w:r w:rsidRPr="0050307D">
              <w:rPr>
                <w:rFonts w:ascii="Segoe UI Light" w:hAnsi="Segoe UI Light" w:cs="Segoe UI Light"/>
              </w:rPr>
              <w:t>}}</w:t>
            </w:r>
          </w:p>
        </w:tc>
      </w:tr>
      <w:tr w:rsidR="005D6043" w:rsidRPr="009A65B9" w14:paraId="0665DCE7" w14:textId="77777777" w:rsidTr="00AC3923">
        <w:tc>
          <w:tcPr>
            <w:tcW w:w="3539" w:type="dxa"/>
            <w:shd w:val="clear" w:color="auto" w:fill="E6E6E6"/>
          </w:tcPr>
          <w:p w14:paraId="4715CB8B" w14:textId="77777777" w:rsidR="005D6043" w:rsidRPr="009A65B9" w:rsidRDefault="005D6043" w:rsidP="005D6043">
            <w:pPr>
              <w:rPr>
                <w:rFonts w:ascii="Segoe UI Light" w:hAnsi="Segoe UI Light" w:cs="Segoe UI Light"/>
              </w:rPr>
            </w:pPr>
            <w:r w:rsidRPr="009A65B9">
              <w:rPr>
                <w:rFonts w:ascii="Segoe UI Light" w:hAnsi="Segoe UI Light" w:cs="Segoe UI Light"/>
              </w:rPr>
              <w:t>Other</w:t>
            </w:r>
          </w:p>
        </w:tc>
        <w:tc>
          <w:tcPr>
            <w:tcW w:w="2268" w:type="dxa"/>
          </w:tcPr>
          <w:p w14:paraId="2A2E78A7" w14:textId="0EA2EB73" w:rsidR="005D6043" w:rsidRPr="009A65B9" w:rsidRDefault="005D6043" w:rsidP="005D6043">
            <w:pPr>
              <w:rPr>
                <w:rFonts w:ascii="Segoe UI Light" w:hAnsi="Segoe UI Light" w:cs="Segoe UI Light"/>
              </w:rPr>
            </w:pPr>
            <w:r w:rsidRPr="0050307D">
              <w:rPr>
                <w:rFonts w:ascii="Segoe UI Light" w:hAnsi="Segoe UI Light" w:cs="Segoe UI Light"/>
              </w:rPr>
              <w:t>{{houseHoldAmount</w:t>
            </w:r>
            <w:r>
              <w:rPr>
                <w:rFonts w:ascii="Segoe UI Light" w:hAnsi="Segoe UI Light" w:cs="Segoe UI Light"/>
              </w:rPr>
              <w:t>9</w:t>
            </w:r>
            <w:r w:rsidRPr="0050307D">
              <w:rPr>
                <w:rFonts w:ascii="Segoe UI Light" w:hAnsi="Segoe UI Light" w:cs="Segoe UI Light"/>
              </w:rPr>
              <w:t>}}</w:t>
            </w:r>
          </w:p>
        </w:tc>
        <w:tc>
          <w:tcPr>
            <w:tcW w:w="2320" w:type="dxa"/>
          </w:tcPr>
          <w:p w14:paraId="53D75A63" w14:textId="36E320A9"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Frequency9</w:t>
            </w:r>
            <w:r w:rsidRPr="0050307D">
              <w:rPr>
                <w:rFonts w:ascii="Segoe UI Light" w:hAnsi="Segoe UI Light" w:cs="Segoe UI Light"/>
              </w:rPr>
              <w:t>}}</w:t>
            </w:r>
          </w:p>
        </w:tc>
        <w:tc>
          <w:tcPr>
            <w:tcW w:w="2268" w:type="dxa"/>
          </w:tcPr>
          <w:p w14:paraId="07B358E4" w14:textId="536BF769" w:rsidR="005D6043" w:rsidRPr="009A65B9" w:rsidRDefault="005D6043" w:rsidP="005D6043">
            <w:pPr>
              <w:rPr>
                <w:rFonts w:ascii="Segoe UI Light" w:hAnsi="Segoe UI Light" w:cs="Segoe UI Light"/>
              </w:rPr>
            </w:pPr>
            <w:r w:rsidRPr="0050307D">
              <w:rPr>
                <w:rFonts w:ascii="Segoe UI Light" w:hAnsi="Segoe UI Light" w:cs="Segoe UI Light"/>
              </w:rPr>
              <w:t>{{houseHold</w:t>
            </w:r>
            <w:r>
              <w:rPr>
                <w:rFonts w:ascii="Segoe UI Light" w:hAnsi="Segoe UI Light" w:cs="Segoe UI Light"/>
              </w:rPr>
              <w:t>Total9</w:t>
            </w:r>
            <w:r w:rsidRPr="0050307D">
              <w:rPr>
                <w:rFonts w:ascii="Segoe UI Light" w:hAnsi="Segoe UI Light" w:cs="Segoe UI Light"/>
              </w:rPr>
              <w:t>}}</w:t>
            </w:r>
          </w:p>
        </w:tc>
      </w:tr>
      <w:tr w:rsidR="006B3798" w:rsidRPr="009A65B9" w14:paraId="6CCF3B5B" w14:textId="77777777" w:rsidTr="00AD5ACD">
        <w:tc>
          <w:tcPr>
            <w:tcW w:w="8127" w:type="dxa"/>
            <w:gridSpan w:val="3"/>
          </w:tcPr>
          <w:p w14:paraId="4236136F" w14:textId="3DB21E5B" w:rsidR="006B3798" w:rsidRPr="0050307D" w:rsidRDefault="006B3798" w:rsidP="006B3798">
            <w:pPr>
              <w:rPr>
                <w:rFonts w:ascii="Segoe UI Light" w:hAnsi="Segoe UI Light" w:cs="Segoe UI Light"/>
              </w:rPr>
            </w:pPr>
            <w:r w:rsidRPr="00CE35E2">
              <w:rPr>
                <w:rFonts w:ascii="Segoe UI Light" w:hAnsi="Segoe UI Light" w:cs="Segoe UI Light"/>
                <w:b/>
                <w:color w:val="0066CC"/>
              </w:rPr>
              <w:t xml:space="preserve">Total Household Expenses </w:t>
            </w:r>
          </w:p>
        </w:tc>
        <w:tc>
          <w:tcPr>
            <w:tcW w:w="2268" w:type="dxa"/>
          </w:tcPr>
          <w:p w14:paraId="2F947167" w14:textId="2D53530B" w:rsidR="006B3798" w:rsidRPr="0050307D" w:rsidRDefault="001F2CF0"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houseHoldTotal</w:t>
            </w:r>
            <w:proofErr w:type="spellEnd"/>
            <w:r>
              <w:rPr>
                <w:rFonts w:ascii="Segoe UI Light" w:hAnsi="Segoe UI Light" w:cs="Segoe UI Light"/>
                <w:b/>
                <w:color w:val="0066CC"/>
              </w:rPr>
              <w:t>}}</w:t>
            </w:r>
          </w:p>
        </w:tc>
      </w:tr>
      <w:tr w:rsidR="006B3798" w:rsidRPr="009A65B9" w14:paraId="7940BF66" w14:textId="77777777" w:rsidTr="00AD5ACD">
        <w:tc>
          <w:tcPr>
            <w:tcW w:w="10395" w:type="dxa"/>
            <w:gridSpan w:val="4"/>
          </w:tcPr>
          <w:p w14:paraId="57692F19" w14:textId="77777777" w:rsidR="006B3798" w:rsidRPr="0050307D" w:rsidRDefault="006B3798" w:rsidP="006B3798">
            <w:pPr>
              <w:rPr>
                <w:rFonts w:ascii="Segoe UI Light" w:hAnsi="Segoe UI Light" w:cs="Segoe UI Light"/>
              </w:rPr>
            </w:pPr>
          </w:p>
        </w:tc>
      </w:tr>
      <w:tr w:rsidR="006B3798" w:rsidRPr="001B3ABD" w14:paraId="6D2FA30E" w14:textId="77777777" w:rsidTr="001B3ABD">
        <w:tc>
          <w:tcPr>
            <w:tcW w:w="3539" w:type="dxa"/>
            <w:shd w:val="clear" w:color="auto" w:fill="004E99"/>
          </w:tcPr>
          <w:p w14:paraId="0CD834A1" w14:textId="6393E506" w:rsidR="006B3798" w:rsidRPr="001B3ABD" w:rsidRDefault="006B3798" w:rsidP="006B3798">
            <w:pPr>
              <w:rPr>
                <w:rFonts w:ascii="Segoe UI Light" w:hAnsi="Segoe UI Light" w:cs="Segoe UI Light"/>
                <w:color w:val="FFFFFF" w:themeColor="background1"/>
              </w:rPr>
            </w:pPr>
            <w:r w:rsidRPr="006B3798">
              <w:rPr>
                <w:rFonts w:ascii="Segoe UI Light" w:hAnsi="Segoe UI Light" w:cs="Segoe UI Light"/>
                <w:b/>
                <w:color w:val="FFFFFF" w:themeColor="background1"/>
              </w:rPr>
              <w:t>Personal Expenses</w:t>
            </w:r>
          </w:p>
        </w:tc>
        <w:tc>
          <w:tcPr>
            <w:tcW w:w="2268" w:type="dxa"/>
            <w:shd w:val="clear" w:color="auto" w:fill="004E99"/>
          </w:tcPr>
          <w:p w14:paraId="5D67CC7E"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721CECF7"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5ABBAED9"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6B3798" w:rsidRPr="009A65B9" w14:paraId="6FC9B6AE" w14:textId="77777777" w:rsidTr="00AC3923">
        <w:tc>
          <w:tcPr>
            <w:tcW w:w="3539" w:type="dxa"/>
            <w:shd w:val="clear" w:color="auto" w:fill="E6E6E6"/>
          </w:tcPr>
          <w:p w14:paraId="578F4353" w14:textId="77777777" w:rsidR="006B3798" w:rsidRPr="009A65B9" w:rsidRDefault="006B3798" w:rsidP="006B3798">
            <w:pPr>
              <w:rPr>
                <w:rFonts w:ascii="Segoe UI Light" w:hAnsi="Segoe UI Light" w:cs="Segoe UI Light"/>
              </w:rPr>
            </w:pPr>
            <w:r w:rsidRPr="009A65B9">
              <w:rPr>
                <w:rFonts w:ascii="Segoe UI Light" w:hAnsi="Segoe UI Light" w:cs="Segoe UI Light"/>
              </w:rPr>
              <w:t>Clothing</w:t>
            </w:r>
          </w:p>
        </w:tc>
        <w:tc>
          <w:tcPr>
            <w:tcW w:w="2268" w:type="dxa"/>
          </w:tcPr>
          <w:p w14:paraId="2E16AF14" w14:textId="3BD80250" w:rsidR="006B3798" w:rsidRPr="009A65B9" w:rsidRDefault="006B3798" w:rsidP="006B3798">
            <w:pPr>
              <w:rPr>
                <w:rFonts w:ascii="Segoe UI Light" w:hAnsi="Segoe UI Light" w:cs="Segoe UI Light"/>
              </w:rPr>
            </w:pPr>
            <w:r w:rsidRPr="009B1493">
              <w:rPr>
                <w:rFonts w:ascii="Segoe UI Light" w:hAnsi="Segoe UI Light" w:cs="Segoe UI Light"/>
              </w:rPr>
              <w:t>{{lifeStyleAmount1}}</w:t>
            </w:r>
          </w:p>
        </w:tc>
        <w:tc>
          <w:tcPr>
            <w:tcW w:w="2320" w:type="dxa"/>
          </w:tcPr>
          <w:p w14:paraId="374769A2" w14:textId="3A5C68C4"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w:t>
            </w:r>
            <w:r w:rsidRPr="009B1493">
              <w:rPr>
                <w:rFonts w:ascii="Segoe UI Light" w:hAnsi="Segoe UI Light" w:cs="Segoe UI Light"/>
              </w:rPr>
              <w:t>1}}</w:t>
            </w:r>
          </w:p>
        </w:tc>
        <w:tc>
          <w:tcPr>
            <w:tcW w:w="2268" w:type="dxa"/>
          </w:tcPr>
          <w:p w14:paraId="49AC3DBF" w14:textId="720FA004"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w:t>
            </w:r>
            <w:r w:rsidRPr="009B1493">
              <w:rPr>
                <w:rFonts w:ascii="Segoe UI Light" w:hAnsi="Segoe UI Light" w:cs="Segoe UI Light"/>
              </w:rPr>
              <w:t>1}}</w:t>
            </w:r>
          </w:p>
        </w:tc>
      </w:tr>
      <w:tr w:rsidR="006B3798" w:rsidRPr="009A65B9" w14:paraId="23EF6670" w14:textId="77777777" w:rsidTr="00AC3923">
        <w:tc>
          <w:tcPr>
            <w:tcW w:w="3539" w:type="dxa"/>
            <w:shd w:val="clear" w:color="auto" w:fill="E6E6E6"/>
          </w:tcPr>
          <w:p w14:paraId="28721970" w14:textId="77777777" w:rsidR="006B3798" w:rsidRPr="009A65B9" w:rsidRDefault="006B3798" w:rsidP="006B3798">
            <w:pPr>
              <w:rPr>
                <w:rFonts w:ascii="Segoe UI Light" w:hAnsi="Segoe UI Light" w:cs="Segoe UI Light"/>
              </w:rPr>
            </w:pPr>
            <w:r w:rsidRPr="009A65B9">
              <w:rPr>
                <w:rFonts w:ascii="Segoe UI Light" w:hAnsi="Segoe UI Light" w:cs="Segoe UI Light"/>
              </w:rPr>
              <w:t>Cigarettes</w:t>
            </w:r>
          </w:p>
        </w:tc>
        <w:tc>
          <w:tcPr>
            <w:tcW w:w="2268" w:type="dxa"/>
          </w:tcPr>
          <w:p w14:paraId="3C46AAA4" w14:textId="73836FEB"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2</w:t>
            </w:r>
            <w:r w:rsidRPr="009B1493">
              <w:rPr>
                <w:rFonts w:ascii="Segoe UI Light" w:hAnsi="Segoe UI Light" w:cs="Segoe UI Light"/>
              </w:rPr>
              <w:t>}}</w:t>
            </w:r>
          </w:p>
        </w:tc>
        <w:tc>
          <w:tcPr>
            <w:tcW w:w="2320" w:type="dxa"/>
          </w:tcPr>
          <w:p w14:paraId="7E0D1DF5" w14:textId="77EC8890"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Frequency2</w:t>
            </w:r>
            <w:r w:rsidRPr="009B1493">
              <w:rPr>
                <w:rFonts w:ascii="Segoe UI Light" w:hAnsi="Segoe UI Light" w:cs="Segoe UI Light"/>
              </w:rPr>
              <w:t>}}</w:t>
            </w:r>
          </w:p>
        </w:tc>
        <w:tc>
          <w:tcPr>
            <w:tcW w:w="2268" w:type="dxa"/>
          </w:tcPr>
          <w:p w14:paraId="58432BAD" w14:textId="6824A7B9"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Total2</w:t>
            </w:r>
            <w:r w:rsidRPr="009B1493">
              <w:rPr>
                <w:rFonts w:ascii="Segoe UI Light" w:hAnsi="Segoe UI Light" w:cs="Segoe UI Light"/>
              </w:rPr>
              <w:t>}}</w:t>
            </w:r>
          </w:p>
        </w:tc>
      </w:tr>
      <w:tr w:rsidR="006B3798" w:rsidRPr="009A65B9" w14:paraId="1248F602" w14:textId="77777777" w:rsidTr="00AC3923">
        <w:tc>
          <w:tcPr>
            <w:tcW w:w="3539" w:type="dxa"/>
            <w:shd w:val="clear" w:color="auto" w:fill="E6E6E6"/>
          </w:tcPr>
          <w:p w14:paraId="3239A151" w14:textId="77777777" w:rsidR="006B3798" w:rsidRPr="009A65B9" w:rsidRDefault="006B3798" w:rsidP="006B3798">
            <w:pPr>
              <w:rPr>
                <w:rFonts w:ascii="Segoe UI Light" w:hAnsi="Segoe UI Light" w:cs="Segoe UI Light"/>
              </w:rPr>
            </w:pPr>
            <w:r w:rsidRPr="009A65B9">
              <w:rPr>
                <w:rFonts w:ascii="Segoe UI Light" w:hAnsi="Segoe UI Light" w:cs="Segoe UI Light"/>
              </w:rPr>
              <w:t>Alcohol</w:t>
            </w:r>
          </w:p>
        </w:tc>
        <w:tc>
          <w:tcPr>
            <w:tcW w:w="2268" w:type="dxa"/>
          </w:tcPr>
          <w:p w14:paraId="67EE76F7" w14:textId="2F12E54B"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3</w:t>
            </w:r>
            <w:r w:rsidRPr="009B1493">
              <w:rPr>
                <w:rFonts w:ascii="Segoe UI Light" w:hAnsi="Segoe UI Light" w:cs="Segoe UI Light"/>
              </w:rPr>
              <w:t>}}</w:t>
            </w:r>
          </w:p>
        </w:tc>
        <w:tc>
          <w:tcPr>
            <w:tcW w:w="2320" w:type="dxa"/>
          </w:tcPr>
          <w:p w14:paraId="4256DA11" w14:textId="576BE888"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Frequency3</w:t>
            </w:r>
            <w:r w:rsidRPr="009B1493">
              <w:rPr>
                <w:rFonts w:ascii="Segoe UI Light" w:hAnsi="Segoe UI Light" w:cs="Segoe UI Light"/>
              </w:rPr>
              <w:t>}}</w:t>
            </w:r>
          </w:p>
        </w:tc>
        <w:tc>
          <w:tcPr>
            <w:tcW w:w="2268" w:type="dxa"/>
          </w:tcPr>
          <w:p w14:paraId="18F88D14" w14:textId="5CF2CC1F"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Total3</w:t>
            </w:r>
            <w:r w:rsidRPr="009B1493">
              <w:rPr>
                <w:rFonts w:ascii="Segoe UI Light" w:hAnsi="Segoe UI Light" w:cs="Segoe UI Light"/>
              </w:rPr>
              <w:t>}}</w:t>
            </w:r>
          </w:p>
        </w:tc>
      </w:tr>
      <w:tr w:rsidR="006B3798" w:rsidRPr="009A65B9" w14:paraId="0FDB8A17" w14:textId="77777777" w:rsidTr="00AC3923">
        <w:tc>
          <w:tcPr>
            <w:tcW w:w="3539" w:type="dxa"/>
            <w:shd w:val="clear" w:color="auto" w:fill="E6E6E6"/>
          </w:tcPr>
          <w:p w14:paraId="141277FB" w14:textId="77777777" w:rsidR="006B3798" w:rsidRPr="009A65B9" w:rsidRDefault="006B3798" w:rsidP="006B3798">
            <w:pPr>
              <w:rPr>
                <w:rFonts w:ascii="Segoe UI Light" w:hAnsi="Segoe UI Light" w:cs="Segoe UI Light"/>
              </w:rPr>
            </w:pPr>
            <w:r w:rsidRPr="009A65B9">
              <w:rPr>
                <w:rFonts w:ascii="Segoe UI Light" w:hAnsi="Segoe UI Light" w:cs="Segoe UI Light"/>
              </w:rPr>
              <w:t>Subscription Fees</w:t>
            </w:r>
          </w:p>
        </w:tc>
        <w:tc>
          <w:tcPr>
            <w:tcW w:w="2268" w:type="dxa"/>
          </w:tcPr>
          <w:p w14:paraId="23919614" w14:textId="471C0874"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4</w:t>
            </w:r>
            <w:r w:rsidRPr="009B1493">
              <w:rPr>
                <w:rFonts w:ascii="Segoe UI Light" w:hAnsi="Segoe UI Light" w:cs="Segoe UI Light"/>
              </w:rPr>
              <w:t>}}</w:t>
            </w:r>
          </w:p>
        </w:tc>
        <w:tc>
          <w:tcPr>
            <w:tcW w:w="2320" w:type="dxa"/>
          </w:tcPr>
          <w:p w14:paraId="23373218" w14:textId="642752F1"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Frequency4</w:t>
            </w:r>
            <w:r w:rsidRPr="009B1493">
              <w:rPr>
                <w:rFonts w:ascii="Segoe UI Light" w:hAnsi="Segoe UI Light" w:cs="Segoe UI Light"/>
              </w:rPr>
              <w:t>}}</w:t>
            </w:r>
          </w:p>
        </w:tc>
        <w:tc>
          <w:tcPr>
            <w:tcW w:w="2268" w:type="dxa"/>
          </w:tcPr>
          <w:p w14:paraId="1789785F" w14:textId="071452C2"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Total4</w:t>
            </w:r>
            <w:r w:rsidRPr="009B1493">
              <w:rPr>
                <w:rFonts w:ascii="Segoe UI Light" w:hAnsi="Segoe UI Light" w:cs="Segoe UI Light"/>
              </w:rPr>
              <w:t>}}</w:t>
            </w:r>
          </w:p>
        </w:tc>
      </w:tr>
      <w:tr w:rsidR="006B3798" w:rsidRPr="009A65B9" w14:paraId="47E26180" w14:textId="77777777" w:rsidTr="00AC3923">
        <w:tc>
          <w:tcPr>
            <w:tcW w:w="3539" w:type="dxa"/>
            <w:shd w:val="clear" w:color="auto" w:fill="E6E6E6"/>
          </w:tcPr>
          <w:p w14:paraId="744D42F5" w14:textId="77777777" w:rsidR="006B3798" w:rsidRPr="009A65B9" w:rsidRDefault="006B3798" w:rsidP="006B3798">
            <w:pPr>
              <w:rPr>
                <w:rFonts w:ascii="Segoe UI Light" w:hAnsi="Segoe UI Light" w:cs="Segoe UI Light"/>
              </w:rPr>
            </w:pPr>
            <w:r w:rsidRPr="009A65B9">
              <w:rPr>
                <w:rFonts w:ascii="Segoe UI Light" w:hAnsi="Segoe UI Light" w:cs="Segoe UI Light"/>
              </w:rPr>
              <w:t>Memberships &amp; Clubs</w:t>
            </w:r>
          </w:p>
        </w:tc>
        <w:tc>
          <w:tcPr>
            <w:tcW w:w="2268" w:type="dxa"/>
          </w:tcPr>
          <w:p w14:paraId="530EB075" w14:textId="7030A47C"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5</w:t>
            </w:r>
            <w:r w:rsidRPr="009B1493">
              <w:rPr>
                <w:rFonts w:ascii="Segoe UI Light" w:hAnsi="Segoe UI Light" w:cs="Segoe UI Light"/>
              </w:rPr>
              <w:t>}}</w:t>
            </w:r>
          </w:p>
        </w:tc>
        <w:tc>
          <w:tcPr>
            <w:tcW w:w="2320" w:type="dxa"/>
          </w:tcPr>
          <w:p w14:paraId="7594514A" w14:textId="48EFBCE3"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Frequency5</w:t>
            </w:r>
            <w:r w:rsidRPr="009B1493">
              <w:rPr>
                <w:rFonts w:ascii="Segoe UI Light" w:hAnsi="Segoe UI Light" w:cs="Segoe UI Light"/>
              </w:rPr>
              <w:t>}}</w:t>
            </w:r>
          </w:p>
        </w:tc>
        <w:tc>
          <w:tcPr>
            <w:tcW w:w="2268" w:type="dxa"/>
          </w:tcPr>
          <w:p w14:paraId="55FF8D73" w14:textId="56A83359"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Total5</w:t>
            </w:r>
            <w:r w:rsidRPr="009B1493">
              <w:rPr>
                <w:rFonts w:ascii="Segoe UI Light" w:hAnsi="Segoe UI Light" w:cs="Segoe UI Light"/>
              </w:rPr>
              <w:t>}}</w:t>
            </w:r>
          </w:p>
        </w:tc>
      </w:tr>
      <w:tr w:rsidR="006B3798" w:rsidRPr="009A65B9" w14:paraId="6DA8A1C6" w14:textId="77777777" w:rsidTr="00AC3923">
        <w:tc>
          <w:tcPr>
            <w:tcW w:w="3539" w:type="dxa"/>
            <w:shd w:val="clear" w:color="auto" w:fill="E6E6E6"/>
          </w:tcPr>
          <w:p w14:paraId="52C3347B" w14:textId="77777777" w:rsidR="006B3798" w:rsidRPr="009A65B9" w:rsidRDefault="006B3798" w:rsidP="006B3798">
            <w:pPr>
              <w:rPr>
                <w:rFonts w:ascii="Segoe UI Light" w:hAnsi="Segoe UI Light" w:cs="Segoe UI Light"/>
              </w:rPr>
            </w:pPr>
            <w:r w:rsidRPr="009A65B9">
              <w:rPr>
                <w:rFonts w:ascii="Segoe UI Light" w:hAnsi="Segoe UI Light" w:cs="Segoe UI Light"/>
              </w:rPr>
              <w:t>Holidays</w:t>
            </w:r>
          </w:p>
        </w:tc>
        <w:tc>
          <w:tcPr>
            <w:tcW w:w="2268" w:type="dxa"/>
          </w:tcPr>
          <w:p w14:paraId="25C12961" w14:textId="400F114C"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6</w:t>
            </w:r>
            <w:r w:rsidRPr="009B1493">
              <w:rPr>
                <w:rFonts w:ascii="Segoe UI Light" w:hAnsi="Segoe UI Light" w:cs="Segoe UI Light"/>
              </w:rPr>
              <w:t>}}</w:t>
            </w:r>
          </w:p>
        </w:tc>
        <w:tc>
          <w:tcPr>
            <w:tcW w:w="2320" w:type="dxa"/>
          </w:tcPr>
          <w:p w14:paraId="7E5D27C8" w14:textId="0CA11F86"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Frequency6</w:t>
            </w:r>
            <w:r w:rsidRPr="009B1493">
              <w:rPr>
                <w:rFonts w:ascii="Segoe UI Light" w:hAnsi="Segoe UI Light" w:cs="Segoe UI Light"/>
              </w:rPr>
              <w:t>}}</w:t>
            </w:r>
          </w:p>
        </w:tc>
        <w:tc>
          <w:tcPr>
            <w:tcW w:w="2268" w:type="dxa"/>
          </w:tcPr>
          <w:p w14:paraId="56CC10AD" w14:textId="70E43E2E"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Total6</w:t>
            </w:r>
            <w:r w:rsidRPr="009B1493">
              <w:rPr>
                <w:rFonts w:ascii="Segoe UI Light" w:hAnsi="Segoe UI Light" w:cs="Segoe UI Light"/>
              </w:rPr>
              <w:t>}}</w:t>
            </w:r>
          </w:p>
        </w:tc>
      </w:tr>
      <w:tr w:rsidR="006B3798" w:rsidRPr="009A65B9" w14:paraId="1CB66E65" w14:textId="77777777" w:rsidTr="00AC3923">
        <w:tc>
          <w:tcPr>
            <w:tcW w:w="3539" w:type="dxa"/>
            <w:shd w:val="clear" w:color="auto" w:fill="E6E6E6"/>
          </w:tcPr>
          <w:p w14:paraId="79531C77" w14:textId="77777777" w:rsidR="006B3798" w:rsidRPr="009A65B9" w:rsidRDefault="006B3798" w:rsidP="006B3798">
            <w:pPr>
              <w:rPr>
                <w:rFonts w:ascii="Segoe UI Light" w:hAnsi="Segoe UI Light" w:cs="Segoe UI Light"/>
              </w:rPr>
            </w:pPr>
            <w:r w:rsidRPr="009A65B9">
              <w:rPr>
                <w:rFonts w:ascii="Segoe UI Light" w:hAnsi="Segoe UI Light" w:cs="Segoe UI Light"/>
              </w:rPr>
              <w:t>Dining Out</w:t>
            </w:r>
          </w:p>
        </w:tc>
        <w:tc>
          <w:tcPr>
            <w:tcW w:w="2268" w:type="dxa"/>
          </w:tcPr>
          <w:p w14:paraId="04780509" w14:textId="25811948"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7</w:t>
            </w:r>
            <w:r w:rsidRPr="009B1493">
              <w:rPr>
                <w:rFonts w:ascii="Segoe UI Light" w:hAnsi="Segoe UI Light" w:cs="Segoe UI Light"/>
              </w:rPr>
              <w:t>}}</w:t>
            </w:r>
          </w:p>
        </w:tc>
        <w:tc>
          <w:tcPr>
            <w:tcW w:w="2320" w:type="dxa"/>
          </w:tcPr>
          <w:p w14:paraId="0B65CADE" w14:textId="466FAF67"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Frequency7</w:t>
            </w:r>
            <w:r w:rsidRPr="009B1493">
              <w:rPr>
                <w:rFonts w:ascii="Segoe UI Light" w:hAnsi="Segoe UI Light" w:cs="Segoe UI Light"/>
              </w:rPr>
              <w:t>}}</w:t>
            </w:r>
          </w:p>
        </w:tc>
        <w:tc>
          <w:tcPr>
            <w:tcW w:w="2268" w:type="dxa"/>
          </w:tcPr>
          <w:p w14:paraId="5B245AA6" w14:textId="55174249"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Total7</w:t>
            </w:r>
            <w:r w:rsidRPr="009B1493">
              <w:rPr>
                <w:rFonts w:ascii="Segoe UI Light" w:hAnsi="Segoe UI Light" w:cs="Segoe UI Light"/>
              </w:rPr>
              <w:t>}}</w:t>
            </w:r>
          </w:p>
        </w:tc>
      </w:tr>
      <w:tr w:rsidR="006B3798" w:rsidRPr="009A65B9" w14:paraId="4BCB1674" w14:textId="77777777" w:rsidTr="00AC3923">
        <w:tc>
          <w:tcPr>
            <w:tcW w:w="3539" w:type="dxa"/>
            <w:shd w:val="clear" w:color="auto" w:fill="E6E6E6"/>
          </w:tcPr>
          <w:p w14:paraId="1DB5D53C" w14:textId="77777777" w:rsidR="006B3798" w:rsidRPr="009A65B9" w:rsidRDefault="006B3798" w:rsidP="006B3798">
            <w:pPr>
              <w:rPr>
                <w:rFonts w:ascii="Segoe UI Light" w:hAnsi="Segoe UI Light" w:cs="Segoe UI Light"/>
              </w:rPr>
            </w:pPr>
            <w:r w:rsidRPr="009A65B9">
              <w:rPr>
                <w:rFonts w:ascii="Segoe UI Light" w:hAnsi="Segoe UI Light" w:cs="Segoe UI Light"/>
              </w:rPr>
              <w:t>Mobile Phone</w:t>
            </w:r>
          </w:p>
        </w:tc>
        <w:tc>
          <w:tcPr>
            <w:tcW w:w="2268" w:type="dxa"/>
          </w:tcPr>
          <w:p w14:paraId="63C22FA5" w14:textId="58ED586F"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8</w:t>
            </w:r>
            <w:r w:rsidRPr="009B1493">
              <w:rPr>
                <w:rFonts w:ascii="Segoe UI Light" w:hAnsi="Segoe UI Light" w:cs="Segoe UI Light"/>
              </w:rPr>
              <w:t>}}</w:t>
            </w:r>
          </w:p>
        </w:tc>
        <w:tc>
          <w:tcPr>
            <w:tcW w:w="2320" w:type="dxa"/>
          </w:tcPr>
          <w:p w14:paraId="2BAAA668" w14:textId="7112C92C"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Frequency8</w:t>
            </w:r>
            <w:r w:rsidRPr="009B1493">
              <w:rPr>
                <w:rFonts w:ascii="Segoe UI Light" w:hAnsi="Segoe UI Light" w:cs="Segoe UI Light"/>
              </w:rPr>
              <w:t>}}</w:t>
            </w:r>
          </w:p>
        </w:tc>
        <w:tc>
          <w:tcPr>
            <w:tcW w:w="2268" w:type="dxa"/>
          </w:tcPr>
          <w:p w14:paraId="4CBEB8F9" w14:textId="057A07D8"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Total8</w:t>
            </w:r>
            <w:r w:rsidRPr="009B1493">
              <w:rPr>
                <w:rFonts w:ascii="Segoe UI Light" w:hAnsi="Segoe UI Light" w:cs="Segoe UI Light"/>
              </w:rPr>
              <w:t>}}</w:t>
            </w:r>
          </w:p>
        </w:tc>
      </w:tr>
      <w:tr w:rsidR="006B3798" w:rsidRPr="009A65B9" w14:paraId="0D193333" w14:textId="77777777" w:rsidTr="00AC3923">
        <w:tc>
          <w:tcPr>
            <w:tcW w:w="3539" w:type="dxa"/>
            <w:shd w:val="clear" w:color="auto" w:fill="E6E6E6"/>
          </w:tcPr>
          <w:p w14:paraId="49292C7E" w14:textId="77777777" w:rsidR="006B3798" w:rsidRPr="009A65B9" w:rsidRDefault="006B3798" w:rsidP="006B3798">
            <w:pPr>
              <w:rPr>
                <w:rFonts w:ascii="Segoe UI Light" w:hAnsi="Segoe UI Light" w:cs="Segoe UI Light"/>
              </w:rPr>
            </w:pPr>
            <w:r w:rsidRPr="009A65B9">
              <w:rPr>
                <w:rFonts w:ascii="Segoe UI Light" w:hAnsi="Segoe UI Light" w:cs="Segoe UI Light"/>
              </w:rPr>
              <w:t>Medical Expenses</w:t>
            </w:r>
          </w:p>
        </w:tc>
        <w:tc>
          <w:tcPr>
            <w:tcW w:w="2268" w:type="dxa"/>
          </w:tcPr>
          <w:p w14:paraId="4B9CBB22" w14:textId="0D041895" w:rsidR="006B3798" w:rsidRPr="009A65B9" w:rsidRDefault="006B3798" w:rsidP="006B3798">
            <w:pPr>
              <w:rPr>
                <w:rFonts w:ascii="Segoe UI Light" w:hAnsi="Segoe UI Light" w:cs="Segoe UI Light"/>
              </w:rPr>
            </w:pPr>
            <w:r w:rsidRPr="009B1493">
              <w:rPr>
                <w:rFonts w:ascii="Segoe UI Light" w:hAnsi="Segoe UI Light" w:cs="Segoe UI Light"/>
              </w:rPr>
              <w:t>{{lifeStyleAmount</w:t>
            </w:r>
            <w:r>
              <w:rPr>
                <w:rFonts w:ascii="Segoe UI Light" w:hAnsi="Segoe UI Light" w:cs="Segoe UI Light"/>
              </w:rPr>
              <w:t>9</w:t>
            </w:r>
            <w:r w:rsidRPr="009B1493">
              <w:rPr>
                <w:rFonts w:ascii="Segoe UI Light" w:hAnsi="Segoe UI Light" w:cs="Segoe UI Light"/>
              </w:rPr>
              <w:t>}}</w:t>
            </w:r>
          </w:p>
        </w:tc>
        <w:tc>
          <w:tcPr>
            <w:tcW w:w="2320" w:type="dxa"/>
          </w:tcPr>
          <w:p w14:paraId="56C3EDA1" w14:textId="24D9A2BA"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Frequency9</w:t>
            </w:r>
            <w:r w:rsidRPr="009B1493">
              <w:rPr>
                <w:rFonts w:ascii="Segoe UI Light" w:hAnsi="Segoe UI Light" w:cs="Segoe UI Light"/>
              </w:rPr>
              <w:t>}}</w:t>
            </w:r>
          </w:p>
        </w:tc>
        <w:tc>
          <w:tcPr>
            <w:tcW w:w="2268" w:type="dxa"/>
          </w:tcPr>
          <w:p w14:paraId="35801101" w14:textId="033B286D"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Total9</w:t>
            </w:r>
            <w:r w:rsidRPr="009B1493">
              <w:rPr>
                <w:rFonts w:ascii="Segoe UI Light" w:hAnsi="Segoe UI Light" w:cs="Segoe UI Light"/>
              </w:rPr>
              <w:t>}}</w:t>
            </w:r>
          </w:p>
        </w:tc>
      </w:tr>
      <w:tr w:rsidR="006B3798" w:rsidRPr="009A65B9" w14:paraId="0829E6BD" w14:textId="77777777" w:rsidTr="00AC3923">
        <w:tc>
          <w:tcPr>
            <w:tcW w:w="3539" w:type="dxa"/>
            <w:shd w:val="clear" w:color="auto" w:fill="E6E6E6"/>
          </w:tcPr>
          <w:p w14:paraId="1ACDEB38" w14:textId="77777777" w:rsidR="006B3798" w:rsidRPr="009A65B9" w:rsidRDefault="006B3798" w:rsidP="006B3798">
            <w:pPr>
              <w:rPr>
                <w:rFonts w:ascii="Segoe UI Light" w:hAnsi="Segoe UI Light" w:cs="Segoe UI Light"/>
              </w:rPr>
            </w:pPr>
            <w:r w:rsidRPr="009A65B9">
              <w:rPr>
                <w:rFonts w:ascii="Segoe UI Light" w:hAnsi="Segoe UI Light" w:cs="Segoe UI Light"/>
              </w:rPr>
              <w:t>Other</w:t>
            </w:r>
          </w:p>
        </w:tc>
        <w:tc>
          <w:tcPr>
            <w:tcW w:w="2268" w:type="dxa"/>
          </w:tcPr>
          <w:p w14:paraId="68C585F4" w14:textId="712FD1BC" w:rsidR="006B3798" w:rsidRPr="009A65B9" w:rsidRDefault="006B3798" w:rsidP="006B3798">
            <w:pPr>
              <w:rPr>
                <w:rFonts w:ascii="Segoe UI Light" w:hAnsi="Segoe UI Light" w:cs="Segoe UI Light"/>
              </w:rPr>
            </w:pPr>
            <w:r w:rsidRPr="009B1493">
              <w:rPr>
                <w:rFonts w:ascii="Segoe UI Light" w:hAnsi="Segoe UI Light" w:cs="Segoe UI Light"/>
              </w:rPr>
              <w:t>{{lifeStyleAmount1</w:t>
            </w:r>
            <w:r>
              <w:rPr>
                <w:rFonts w:ascii="Segoe UI Light" w:hAnsi="Segoe UI Light" w:cs="Segoe UI Light"/>
              </w:rPr>
              <w:t>0</w:t>
            </w:r>
            <w:r w:rsidRPr="009B1493">
              <w:rPr>
                <w:rFonts w:ascii="Segoe UI Light" w:hAnsi="Segoe UI Light" w:cs="Segoe UI Light"/>
              </w:rPr>
              <w:t>}}</w:t>
            </w:r>
          </w:p>
        </w:tc>
        <w:tc>
          <w:tcPr>
            <w:tcW w:w="2320" w:type="dxa"/>
          </w:tcPr>
          <w:p w14:paraId="7CB0CDD5" w14:textId="10A7BA01"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Frequency</w:t>
            </w:r>
            <w:r w:rsidRPr="009B1493">
              <w:rPr>
                <w:rFonts w:ascii="Segoe UI Light" w:hAnsi="Segoe UI Light" w:cs="Segoe UI Light"/>
              </w:rPr>
              <w:t>1</w:t>
            </w:r>
            <w:r>
              <w:rPr>
                <w:rFonts w:ascii="Segoe UI Light" w:hAnsi="Segoe UI Light" w:cs="Segoe UI Light"/>
              </w:rPr>
              <w:t>0</w:t>
            </w:r>
            <w:r w:rsidRPr="009B1493">
              <w:rPr>
                <w:rFonts w:ascii="Segoe UI Light" w:hAnsi="Segoe UI Light" w:cs="Segoe UI Light"/>
              </w:rPr>
              <w:t>}}</w:t>
            </w:r>
          </w:p>
        </w:tc>
        <w:tc>
          <w:tcPr>
            <w:tcW w:w="2268" w:type="dxa"/>
          </w:tcPr>
          <w:p w14:paraId="25D56FAC" w14:textId="424C9634" w:rsidR="006B3798" w:rsidRPr="009A65B9" w:rsidRDefault="006B3798" w:rsidP="006B3798">
            <w:pPr>
              <w:rPr>
                <w:rFonts w:ascii="Segoe UI Light" w:hAnsi="Segoe UI Light" w:cs="Segoe UI Light"/>
              </w:rPr>
            </w:pPr>
            <w:r w:rsidRPr="009B1493">
              <w:rPr>
                <w:rFonts w:ascii="Segoe UI Light" w:hAnsi="Segoe UI Light" w:cs="Segoe UI Light"/>
              </w:rPr>
              <w:t>{{lifeStyle</w:t>
            </w:r>
            <w:r>
              <w:rPr>
                <w:rFonts w:ascii="Segoe UI Light" w:hAnsi="Segoe UI Light" w:cs="Segoe UI Light"/>
              </w:rPr>
              <w:t>Total</w:t>
            </w:r>
            <w:r w:rsidRPr="009B1493">
              <w:rPr>
                <w:rFonts w:ascii="Segoe UI Light" w:hAnsi="Segoe UI Light" w:cs="Segoe UI Light"/>
              </w:rPr>
              <w:t>1</w:t>
            </w:r>
            <w:r>
              <w:rPr>
                <w:rFonts w:ascii="Segoe UI Light" w:hAnsi="Segoe UI Light" w:cs="Segoe UI Light"/>
              </w:rPr>
              <w:t>0</w:t>
            </w:r>
            <w:r w:rsidRPr="009B1493">
              <w:rPr>
                <w:rFonts w:ascii="Segoe UI Light" w:hAnsi="Segoe UI Light" w:cs="Segoe UI Light"/>
              </w:rPr>
              <w:t>}}</w:t>
            </w:r>
          </w:p>
        </w:tc>
      </w:tr>
      <w:tr w:rsidR="006B3798" w:rsidRPr="009A65B9" w14:paraId="663DAC11" w14:textId="77777777" w:rsidTr="00AD5ACD">
        <w:tc>
          <w:tcPr>
            <w:tcW w:w="8127" w:type="dxa"/>
            <w:gridSpan w:val="3"/>
          </w:tcPr>
          <w:p w14:paraId="61CDE111" w14:textId="313E90C3" w:rsidR="006B3798" w:rsidRPr="009B1493" w:rsidRDefault="006B3798" w:rsidP="006B3798">
            <w:pPr>
              <w:rPr>
                <w:rFonts w:ascii="Segoe UI Light" w:hAnsi="Segoe UI Light" w:cs="Segoe UI Light"/>
              </w:rPr>
            </w:pPr>
            <w:r w:rsidRPr="00CE35E2">
              <w:rPr>
                <w:rFonts w:ascii="Segoe UI Light" w:hAnsi="Segoe UI Light" w:cs="Segoe UI Light"/>
                <w:b/>
                <w:color w:val="0066CC"/>
              </w:rPr>
              <w:t xml:space="preserve">Total Personal Expenses </w:t>
            </w:r>
          </w:p>
        </w:tc>
        <w:tc>
          <w:tcPr>
            <w:tcW w:w="2268" w:type="dxa"/>
          </w:tcPr>
          <w:p w14:paraId="32404256" w14:textId="53F43052" w:rsidR="006B3798" w:rsidRPr="009B1493" w:rsidRDefault="00F823CE"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lifeStyleTotal</w:t>
            </w:r>
            <w:proofErr w:type="spellEnd"/>
            <w:r>
              <w:rPr>
                <w:rFonts w:ascii="Segoe UI Light" w:hAnsi="Segoe UI Light" w:cs="Segoe UI Light"/>
                <w:b/>
                <w:color w:val="0066CC"/>
              </w:rPr>
              <w:t>}}</w:t>
            </w:r>
          </w:p>
        </w:tc>
      </w:tr>
      <w:tr w:rsidR="006B3798" w:rsidRPr="009A65B9" w14:paraId="26AC2F66" w14:textId="77777777" w:rsidTr="00AD5ACD">
        <w:tc>
          <w:tcPr>
            <w:tcW w:w="10395" w:type="dxa"/>
            <w:gridSpan w:val="4"/>
          </w:tcPr>
          <w:p w14:paraId="25CC38CF" w14:textId="77777777" w:rsidR="006B3798" w:rsidRPr="009B1493" w:rsidRDefault="006B3798" w:rsidP="006B3798">
            <w:pPr>
              <w:rPr>
                <w:rFonts w:ascii="Segoe UI Light" w:hAnsi="Segoe UI Light" w:cs="Segoe UI Light"/>
              </w:rPr>
            </w:pPr>
          </w:p>
        </w:tc>
      </w:tr>
      <w:tr w:rsidR="006B3798" w:rsidRPr="001B3ABD" w14:paraId="2D315B8F" w14:textId="77777777" w:rsidTr="001B3ABD">
        <w:tc>
          <w:tcPr>
            <w:tcW w:w="3539" w:type="dxa"/>
            <w:shd w:val="clear" w:color="auto" w:fill="004E99"/>
          </w:tcPr>
          <w:p w14:paraId="4A859E8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 xml:space="preserve">Transport </w:t>
            </w:r>
          </w:p>
        </w:tc>
        <w:tc>
          <w:tcPr>
            <w:tcW w:w="2268" w:type="dxa"/>
            <w:shd w:val="clear" w:color="auto" w:fill="004E99"/>
          </w:tcPr>
          <w:p w14:paraId="0320626A"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0C6C3229"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2DCD0479"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6B3798" w:rsidRPr="009A65B9" w14:paraId="6FABD1BC" w14:textId="77777777" w:rsidTr="00AC3923">
        <w:tc>
          <w:tcPr>
            <w:tcW w:w="3539" w:type="dxa"/>
            <w:shd w:val="clear" w:color="auto" w:fill="E6E6E6"/>
          </w:tcPr>
          <w:p w14:paraId="59923DB9" w14:textId="77777777" w:rsidR="006B3798" w:rsidRPr="009A65B9" w:rsidRDefault="006B3798" w:rsidP="006B3798">
            <w:pPr>
              <w:rPr>
                <w:rFonts w:ascii="Segoe UI Light" w:hAnsi="Segoe UI Light" w:cs="Segoe UI Light"/>
              </w:rPr>
            </w:pPr>
            <w:r w:rsidRPr="009A65B9">
              <w:rPr>
                <w:rFonts w:ascii="Segoe UI Light" w:hAnsi="Segoe UI Light" w:cs="Segoe UI Light"/>
              </w:rPr>
              <w:t>Petrol</w:t>
            </w:r>
          </w:p>
        </w:tc>
        <w:tc>
          <w:tcPr>
            <w:tcW w:w="2268" w:type="dxa"/>
          </w:tcPr>
          <w:p w14:paraId="5A56D050" w14:textId="2FC4F81A" w:rsidR="006B3798" w:rsidRPr="009A65B9" w:rsidRDefault="006B3798" w:rsidP="006B3798">
            <w:pPr>
              <w:rPr>
                <w:rFonts w:ascii="Segoe UI Light" w:hAnsi="Segoe UI Light" w:cs="Segoe UI Light"/>
              </w:rPr>
            </w:pPr>
            <w:r w:rsidRPr="003F261F">
              <w:rPr>
                <w:rFonts w:ascii="Segoe UI Light" w:hAnsi="Segoe UI Light" w:cs="Segoe UI Light"/>
              </w:rPr>
              <w:t>{{transportAmount1}}</w:t>
            </w:r>
          </w:p>
        </w:tc>
        <w:tc>
          <w:tcPr>
            <w:tcW w:w="2320" w:type="dxa"/>
          </w:tcPr>
          <w:p w14:paraId="4F827703" w14:textId="62E6DE27"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w:t>
            </w:r>
            <w:r w:rsidRPr="003F261F">
              <w:rPr>
                <w:rFonts w:ascii="Segoe UI Light" w:hAnsi="Segoe UI Light" w:cs="Segoe UI Light"/>
              </w:rPr>
              <w:t>1}}</w:t>
            </w:r>
          </w:p>
        </w:tc>
        <w:tc>
          <w:tcPr>
            <w:tcW w:w="2268" w:type="dxa"/>
          </w:tcPr>
          <w:p w14:paraId="5B1C81C9" w14:textId="6B67D7D5"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w:t>
            </w:r>
            <w:r w:rsidRPr="003F261F">
              <w:rPr>
                <w:rFonts w:ascii="Segoe UI Light" w:hAnsi="Segoe UI Light" w:cs="Segoe UI Light"/>
              </w:rPr>
              <w:t>1}}</w:t>
            </w:r>
          </w:p>
        </w:tc>
      </w:tr>
      <w:tr w:rsidR="006B3798" w:rsidRPr="009A65B9" w14:paraId="1D5A7207" w14:textId="77777777" w:rsidTr="00AC3923">
        <w:tc>
          <w:tcPr>
            <w:tcW w:w="3539" w:type="dxa"/>
            <w:shd w:val="clear" w:color="auto" w:fill="E6E6E6"/>
          </w:tcPr>
          <w:p w14:paraId="2D9A11B5" w14:textId="77777777" w:rsidR="006B3798" w:rsidRPr="009A65B9" w:rsidRDefault="006B3798" w:rsidP="006B3798">
            <w:pPr>
              <w:rPr>
                <w:rFonts w:ascii="Segoe UI Light" w:hAnsi="Segoe UI Light" w:cs="Segoe UI Light"/>
              </w:rPr>
            </w:pPr>
            <w:r w:rsidRPr="009A65B9">
              <w:rPr>
                <w:rFonts w:ascii="Segoe UI Light" w:hAnsi="Segoe UI Light" w:cs="Segoe UI Light"/>
              </w:rPr>
              <w:t>Car Maintenance</w:t>
            </w:r>
          </w:p>
        </w:tc>
        <w:tc>
          <w:tcPr>
            <w:tcW w:w="2268" w:type="dxa"/>
          </w:tcPr>
          <w:p w14:paraId="0AA622B3" w14:textId="2F3E9080"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2</w:t>
            </w:r>
            <w:r w:rsidRPr="003F261F">
              <w:rPr>
                <w:rFonts w:ascii="Segoe UI Light" w:hAnsi="Segoe UI Light" w:cs="Segoe UI Light"/>
              </w:rPr>
              <w:t>}}</w:t>
            </w:r>
          </w:p>
        </w:tc>
        <w:tc>
          <w:tcPr>
            <w:tcW w:w="2320" w:type="dxa"/>
          </w:tcPr>
          <w:p w14:paraId="228DED9E" w14:textId="11510593"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Frequency2</w:t>
            </w:r>
            <w:r w:rsidRPr="003F261F">
              <w:rPr>
                <w:rFonts w:ascii="Segoe UI Light" w:hAnsi="Segoe UI Light" w:cs="Segoe UI Light"/>
              </w:rPr>
              <w:t>}}</w:t>
            </w:r>
          </w:p>
        </w:tc>
        <w:tc>
          <w:tcPr>
            <w:tcW w:w="2268" w:type="dxa"/>
          </w:tcPr>
          <w:p w14:paraId="39E18FE7" w14:textId="26DD85A8"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Total2</w:t>
            </w:r>
            <w:r w:rsidRPr="003F261F">
              <w:rPr>
                <w:rFonts w:ascii="Segoe UI Light" w:hAnsi="Segoe UI Light" w:cs="Segoe UI Light"/>
              </w:rPr>
              <w:t>}}</w:t>
            </w:r>
          </w:p>
        </w:tc>
      </w:tr>
      <w:tr w:rsidR="006B3798" w:rsidRPr="009A65B9" w14:paraId="31129C88" w14:textId="77777777" w:rsidTr="00AC3923">
        <w:tc>
          <w:tcPr>
            <w:tcW w:w="3539" w:type="dxa"/>
            <w:shd w:val="clear" w:color="auto" w:fill="E6E6E6"/>
          </w:tcPr>
          <w:p w14:paraId="31D5399B" w14:textId="77777777" w:rsidR="006B3798" w:rsidRPr="009A65B9" w:rsidRDefault="006B3798" w:rsidP="006B3798">
            <w:pPr>
              <w:rPr>
                <w:rFonts w:ascii="Segoe UI Light" w:hAnsi="Segoe UI Light" w:cs="Segoe UI Light"/>
              </w:rPr>
            </w:pPr>
            <w:r w:rsidRPr="009A65B9">
              <w:rPr>
                <w:rFonts w:ascii="Segoe UI Light" w:hAnsi="Segoe UI Light" w:cs="Segoe UI Light"/>
              </w:rPr>
              <w:t>Car Registration</w:t>
            </w:r>
          </w:p>
        </w:tc>
        <w:tc>
          <w:tcPr>
            <w:tcW w:w="2268" w:type="dxa"/>
          </w:tcPr>
          <w:p w14:paraId="5C0FB896" w14:textId="700E0B42"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3</w:t>
            </w:r>
            <w:r w:rsidRPr="003F261F">
              <w:rPr>
                <w:rFonts w:ascii="Segoe UI Light" w:hAnsi="Segoe UI Light" w:cs="Segoe UI Light"/>
              </w:rPr>
              <w:t>}}</w:t>
            </w:r>
          </w:p>
        </w:tc>
        <w:tc>
          <w:tcPr>
            <w:tcW w:w="2320" w:type="dxa"/>
          </w:tcPr>
          <w:p w14:paraId="6229450E" w14:textId="33CF389D"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Frequency3</w:t>
            </w:r>
            <w:r w:rsidRPr="003F261F">
              <w:rPr>
                <w:rFonts w:ascii="Segoe UI Light" w:hAnsi="Segoe UI Light" w:cs="Segoe UI Light"/>
              </w:rPr>
              <w:t>}}</w:t>
            </w:r>
          </w:p>
        </w:tc>
        <w:tc>
          <w:tcPr>
            <w:tcW w:w="2268" w:type="dxa"/>
          </w:tcPr>
          <w:p w14:paraId="644B1FDF" w14:textId="2D3BB41F"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Total3</w:t>
            </w:r>
            <w:r w:rsidRPr="003F261F">
              <w:rPr>
                <w:rFonts w:ascii="Segoe UI Light" w:hAnsi="Segoe UI Light" w:cs="Segoe UI Light"/>
              </w:rPr>
              <w:t>}}</w:t>
            </w:r>
          </w:p>
        </w:tc>
      </w:tr>
      <w:tr w:rsidR="006B3798" w:rsidRPr="009A65B9" w14:paraId="25B3F401" w14:textId="77777777" w:rsidTr="00AC3923">
        <w:tc>
          <w:tcPr>
            <w:tcW w:w="3539" w:type="dxa"/>
            <w:shd w:val="clear" w:color="auto" w:fill="E6E6E6"/>
          </w:tcPr>
          <w:p w14:paraId="320BE42D" w14:textId="77777777" w:rsidR="006B3798" w:rsidRPr="009A65B9" w:rsidRDefault="006B3798" w:rsidP="006B3798">
            <w:pPr>
              <w:rPr>
                <w:rFonts w:ascii="Segoe UI Light" w:hAnsi="Segoe UI Light" w:cs="Segoe UI Light"/>
              </w:rPr>
            </w:pPr>
            <w:r w:rsidRPr="009A65B9">
              <w:rPr>
                <w:rFonts w:ascii="Segoe UI Light" w:hAnsi="Segoe UI Light" w:cs="Segoe UI Light"/>
              </w:rPr>
              <w:t>Public Transport</w:t>
            </w:r>
          </w:p>
        </w:tc>
        <w:tc>
          <w:tcPr>
            <w:tcW w:w="2268" w:type="dxa"/>
          </w:tcPr>
          <w:p w14:paraId="0D3D52DD" w14:textId="628559F2"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4</w:t>
            </w:r>
            <w:r w:rsidRPr="003F261F">
              <w:rPr>
                <w:rFonts w:ascii="Segoe UI Light" w:hAnsi="Segoe UI Light" w:cs="Segoe UI Light"/>
              </w:rPr>
              <w:t>}}</w:t>
            </w:r>
          </w:p>
        </w:tc>
        <w:tc>
          <w:tcPr>
            <w:tcW w:w="2320" w:type="dxa"/>
          </w:tcPr>
          <w:p w14:paraId="04A0AAD3" w14:textId="500A44EF"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Frequency4</w:t>
            </w:r>
            <w:r w:rsidRPr="003F261F">
              <w:rPr>
                <w:rFonts w:ascii="Segoe UI Light" w:hAnsi="Segoe UI Light" w:cs="Segoe UI Light"/>
              </w:rPr>
              <w:t>}}</w:t>
            </w:r>
          </w:p>
        </w:tc>
        <w:tc>
          <w:tcPr>
            <w:tcW w:w="2268" w:type="dxa"/>
          </w:tcPr>
          <w:p w14:paraId="22C61F85" w14:textId="69EB1211"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Total4</w:t>
            </w:r>
            <w:r w:rsidRPr="003F261F">
              <w:rPr>
                <w:rFonts w:ascii="Segoe UI Light" w:hAnsi="Segoe UI Light" w:cs="Segoe UI Light"/>
              </w:rPr>
              <w:t>}}</w:t>
            </w:r>
          </w:p>
        </w:tc>
      </w:tr>
      <w:tr w:rsidR="006B3798" w:rsidRPr="009A65B9" w14:paraId="56FCE6F2" w14:textId="77777777" w:rsidTr="00AC3923">
        <w:tc>
          <w:tcPr>
            <w:tcW w:w="3539" w:type="dxa"/>
            <w:shd w:val="clear" w:color="auto" w:fill="E6E6E6"/>
          </w:tcPr>
          <w:p w14:paraId="03A4972B" w14:textId="77777777" w:rsidR="006B3798" w:rsidRPr="009A65B9" w:rsidRDefault="006B3798" w:rsidP="006B3798">
            <w:pPr>
              <w:rPr>
                <w:rFonts w:ascii="Segoe UI Light" w:hAnsi="Segoe UI Light" w:cs="Segoe UI Light"/>
              </w:rPr>
            </w:pPr>
            <w:r w:rsidRPr="009A65B9">
              <w:rPr>
                <w:rFonts w:ascii="Segoe UI Light" w:hAnsi="Segoe UI Light" w:cs="Segoe UI Light"/>
              </w:rPr>
              <w:t>Other</w:t>
            </w:r>
          </w:p>
        </w:tc>
        <w:tc>
          <w:tcPr>
            <w:tcW w:w="2268" w:type="dxa"/>
          </w:tcPr>
          <w:p w14:paraId="5C480710" w14:textId="54E8FE25" w:rsidR="006B3798" w:rsidRPr="009A65B9" w:rsidRDefault="006B3798" w:rsidP="006B3798">
            <w:pPr>
              <w:rPr>
                <w:rFonts w:ascii="Segoe UI Light" w:hAnsi="Segoe UI Light" w:cs="Segoe UI Light"/>
              </w:rPr>
            </w:pPr>
            <w:r w:rsidRPr="003F261F">
              <w:rPr>
                <w:rFonts w:ascii="Segoe UI Light" w:hAnsi="Segoe UI Light" w:cs="Segoe UI Light"/>
              </w:rPr>
              <w:t>{{transportAmount</w:t>
            </w:r>
            <w:r>
              <w:rPr>
                <w:rFonts w:ascii="Segoe UI Light" w:hAnsi="Segoe UI Light" w:cs="Segoe UI Light"/>
              </w:rPr>
              <w:t>5</w:t>
            </w:r>
            <w:r w:rsidRPr="003F261F">
              <w:rPr>
                <w:rFonts w:ascii="Segoe UI Light" w:hAnsi="Segoe UI Light" w:cs="Segoe UI Light"/>
              </w:rPr>
              <w:t>}}</w:t>
            </w:r>
          </w:p>
        </w:tc>
        <w:tc>
          <w:tcPr>
            <w:tcW w:w="2320" w:type="dxa"/>
          </w:tcPr>
          <w:p w14:paraId="5243E4BA" w14:textId="15D91EE6"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Frequency5</w:t>
            </w:r>
            <w:r w:rsidRPr="003F261F">
              <w:rPr>
                <w:rFonts w:ascii="Segoe UI Light" w:hAnsi="Segoe UI Light" w:cs="Segoe UI Light"/>
              </w:rPr>
              <w:t>}}</w:t>
            </w:r>
          </w:p>
        </w:tc>
        <w:tc>
          <w:tcPr>
            <w:tcW w:w="2268" w:type="dxa"/>
          </w:tcPr>
          <w:p w14:paraId="11AA8D56" w14:textId="67302C9E" w:rsidR="006B3798" w:rsidRPr="009A65B9" w:rsidRDefault="006B3798" w:rsidP="006B3798">
            <w:pPr>
              <w:rPr>
                <w:rFonts w:ascii="Segoe UI Light" w:hAnsi="Segoe UI Light" w:cs="Segoe UI Light"/>
              </w:rPr>
            </w:pPr>
            <w:r w:rsidRPr="003F261F">
              <w:rPr>
                <w:rFonts w:ascii="Segoe UI Light" w:hAnsi="Segoe UI Light" w:cs="Segoe UI Light"/>
              </w:rPr>
              <w:t>{{transport</w:t>
            </w:r>
            <w:r>
              <w:rPr>
                <w:rFonts w:ascii="Segoe UI Light" w:hAnsi="Segoe UI Light" w:cs="Segoe UI Light"/>
              </w:rPr>
              <w:t>Total5</w:t>
            </w:r>
            <w:r w:rsidRPr="003F261F">
              <w:rPr>
                <w:rFonts w:ascii="Segoe UI Light" w:hAnsi="Segoe UI Light" w:cs="Segoe UI Light"/>
              </w:rPr>
              <w:t>}}</w:t>
            </w:r>
          </w:p>
        </w:tc>
      </w:tr>
      <w:tr w:rsidR="006B3798" w:rsidRPr="009A65B9" w14:paraId="5DE3A359" w14:textId="77777777" w:rsidTr="00AD5ACD">
        <w:tc>
          <w:tcPr>
            <w:tcW w:w="8127" w:type="dxa"/>
            <w:gridSpan w:val="3"/>
          </w:tcPr>
          <w:p w14:paraId="107800C9" w14:textId="58B77EB9" w:rsidR="006B3798" w:rsidRPr="003F261F" w:rsidRDefault="006B3798" w:rsidP="006B3798">
            <w:pPr>
              <w:rPr>
                <w:rFonts w:ascii="Segoe UI Light" w:hAnsi="Segoe UI Light" w:cs="Segoe UI Light"/>
              </w:rPr>
            </w:pPr>
            <w:r w:rsidRPr="00CE35E2">
              <w:rPr>
                <w:rFonts w:ascii="Segoe UI Light" w:hAnsi="Segoe UI Light" w:cs="Segoe UI Light"/>
                <w:b/>
                <w:color w:val="0066CC"/>
              </w:rPr>
              <w:t xml:space="preserve">Total Transport Expenses  </w:t>
            </w:r>
          </w:p>
        </w:tc>
        <w:tc>
          <w:tcPr>
            <w:tcW w:w="2268" w:type="dxa"/>
          </w:tcPr>
          <w:p w14:paraId="66C2E54D" w14:textId="61BEFDFA" w:rsidR="006B3798" w:rsidRPr="003F261F" w:rsidRDefault="00F823CE"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transportTotal</w:t>
            </w:r>
            <w:proofErr w:type="spellEnd"/>
            <w:r>
              <w:rPr>
                <w:rFonts w:ascii="Segoe UI Light" w:hAnsi="Segoe UI Light" w:cs="Segoe UI Light"/>
                <w:b/>
                <w:color w:val="0066CC"/>
              </w:rPr>
              <w:t>}}</w:t>
            </w:r>
          </w:p>
        </w:tc>
      </w:tr>
      <w:tr w:rsidR="006B3798" w:rsidRPr="009A65B9" w14:paraId="21590F37" w14:textId="77777777" w:rsidTr="00AD5ACD">
        <w:tc>
          <w:tcPr>
            <w:tcW w:w="10395" w:type="dxa"/>
            <w:gridSpan w:val="4"/>
          </w:tcPr>
          <w:p w14:paraId="0088F62F" w14:textId="77777777" w:rsidR="006B3798" w:rsidRPr="003F261F" w:rsidRDefault="006B3798" w:rsidP="006B3798">
            <w:pPr>
              <w:rPr>
                <w:rFonts w:ascii="Segoe UI Light" w:hAnsi="Segoe UI Light" w:cs="Segoe UI Light"/>
              </w:rPr>
            </w:pPr>
          </w:p>
        </w:tc>
      </w:tr>
      <w:tr w:rsidR="006B3798" w:rsidRPr="001B3ABD" w14:paraId="20D86759" w14:textId="77777777" w:rsidTr="001B3ABD">
        <w:tc>
          <w:tcPr>
            <w:tcW w:w="3539" w:type="dxa"/>
            <w:shd w:val="clear" w:color="auto" w:fill="004E99"/>
          </w:tcPr>
          <w:p w14:paraId="3F34AF6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 xml:space="preserve">Insurance </w:t>
            </w:r>
          </w:p>
        </w:tc>
        <w:tc>
          <w:tcPr>
            <w:tcW w:w="2268" w:type="dxa"/>
            <w:shd w:val="clear" w:color="auto" w:fill="004E99"/>
          </w:tcPr>
          <w:p w14:paraId="633AB672"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Amount ($)</w:t>
            </w:r>
          </w:p>
        </w:tc>
        <w:tc>
          <w:tcPr>
            <w:tcW w:w="2320" w:type="dxa"/>
            <w:shd w:val="clear" w:color="auto" w:fill="004E99"/>
          </w:tcPr>
          <w:p w14:paraId="5E76290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Frequency</w:t>
            </w:r>
          </w:p>
        </w:tc>
        <w:tc>
          <w:tcPr>
            <w:tcW w:w="2268" w:type="dxa"/>
            <w:shd w:val="clear" w:color="auto" w:fill="004E99"/>
          </w:tcPr>
          <w:p w14:paraId="7611B84D" w14:textId="77777777" w:rsidR="006B3798" w:rsidRPr="001B3ABD" w:rsidRDefault="006B3798" w:rsidP="006B3798">
            <w:pPr>
              <w:rPr>
                <w:rFonts w:ascii="Segoe UI Light" w:hAnsi="Segoe UI Light" w:cs="Segoe UI Light"/>
                <w:color w:val="FFFFFF" w:themeColor="background1"/>
              </w:rPr>
            </w:pPr>
            <w:r w:rsidRPr="001B3ABD">
              <w:rPr>
                <w:rFonts w:ascii="Segoe UI Light" w:hAnsi="Segoe UI Light" w:cs="Segoe UI Light"/>
                <w:b/>
                <w:color w:val="FFFFFF" w:themeColor="background1"/>
              </w:rPr>
              <w:t>Total ($)</w:t>
            </w:r>
          </w:p>
        </w:tc>
      </w:tr>
      <w:tr w:rsidR="006B3798" w:rsidRPr="009A65B9" w14:paraId="58EDED35" w14:textId="77777777" w:rsidTr="00AC3923">
        <w:tc>
          <w:tcPr>
            <w:tcW w:w="3539" w:type="dxa"/>
            <w:shd w:val="clear" w:color="auto" w:fill="E6E6E6"/>
          </w:tcPr>
          <w:p w14:paraId="29018119" w14:textId="77777777" w:rsidR="006B3798" w:rsidRPr="009A65B9" w:rsidRDefault="006B3798" w:rsidP="006B3798">
            <w:pPr>
              <w:rPr>
                <w:rFonts w:ascii="Segoe UI Light" w:hAnsi="Segoe UI Light" w:cs="Segoe UI Light"/>
              </w:rPr>
            </w:pPr>
            <w:r w:rsidRPr="009A65B9">
              <w:rPr>
                <w:rFonts w:ascii="Segoe UI Light" w:hAnsi="Segoe UI Light" w:cs="Segoe UI Light"/>
              </w:rPr>
              <w:t>Home and Contents</w:t>
            </w:r>
          </w:p>
        </w:tc>
        <w:tc>
          <w:tcPr>
            <w:tcW w:w="2268" w:type="dxa"/>
          </w:tcPr>
          <w:p w14:paraId="39C265AA" w14:textId="3CCF057D"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1</w:t>
            </w:r>
            <w:r w:rsidRPr="004B10F7">
              <w:rPr>
                <w:rFonts w:ascii="Segoe UI Light" w:hAnsi="Segoe UI Light" w:cs="Segoe UI Light"/>
              </w:rPr>
              <w:t>}}</w:t>
            </w:r>
          </w:p>
        </w:tc>
        <w:tc>
          <w:tcPr>
            <w:tcW w:w="2320" w:type="dxa"/>
          </w:tcPr>
          <w:p w14:paraId="71C2EC78" w14:textId="00DD069E" w:rsidR="006B3798" w:rsidRPr="009A65B9" w:rsidRDefault="006B3798" w:rsidP="006B3798">
            <w:pPr>
              <w:rPr>
                <w:rFonts w:ascii="Segoe UI Light" w:hAnsi="Segoe UI Light" w:cs="Segoe UI Light"/>
              </w:rPr>
            </w:pPr>
            <w:r w:rsidRPr="000E4CFB">
              <w:rPr>
                <w:rFonts w:ascii="Segoe UI Light" w:hAnsi="Segoe UI Light" w:cs="Segoe UI Light"/>
              </w:rPr>
              <w:t>{{InsuranceFrequency1}}</w:t>
            </w:r>
          </w:p>
        </w:tc>
        <w:tc>
          <w:tcPr>
            <w:tcW w:w="2268" w:type="dxa"/>
          </w:tcPr>
          <w:p w14:paraId="5DF69CE5" w14:textId="51280B4D"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w:t>
            </w:r>
            <w:r w:rsidRPr="004B10F7">
              <w:rPr>
                <w:rFonts w:ascii="Segoe UI Light" w:hAnsi="Segoe UI Light" w:cs="Segoe UI Light"/>
              </w:rPr>
              <w:t>1}}</w:t>
            </w:r>
          </w:p>
        </w:tc>
      </w:tr>
      <w:tr w:rsidR="006B3798" w:rsidRPr="009A65B9" w14:paraId="412343B8" w14:textId="77777777" w:rsidTr="00AC3923">
        <w:tc>
          <w:tcPr>
            <w:tcW w:w="3539" w:type="dxa"/>
            <w:shd w:val="clear" w:color="auto" w:fill="E6E6E6"/>
          </w:tcPr>
          <w:p w14:paraId="3AB1F94C" w14:textId="77777777" w:rsidR="006B3798" w:rsidRPr="009A65B9" w:rsidRDefault="006B3798" w:rsidP="006B3798">
            <w:pPr>
              <w:rPr>
                <w:rFonts w:ascii="Segoe UI Light" w:hAnsi="Segoe UI Light" w:cs="Segoe UI Light"/>
              </w:rPr>
            </w:pPr>
            <w:r w:rsidRPr="009A65B9">
              <w:rPr>
                <w:rFonts w:ascii="Segoe UI Light" w:hAnsi="Segoe UI Light" w:cs="Segoe UI Light"/>
              </w:rPr>
              <w:t>Car Insurance</w:t>
            </w:r>
          </w:p>
        </w:tc>
        <w:tc>
          <w:tcPr>
            <w:tcW w:w="2268" w:type="dxa"/>
          </w:tcPr>
          <w:p w14:paraId="58B5B9CA" w14:textId="75FAB625"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2</w:t>
            </w:r>
            <w:r w:rsidRPr="004B10F7">
              <w:rPr>
                <w:rFonts w:ascii="Segoe UI Light" w:hAnsi="Segoe UI Light" w:cs="Segoe UI Light"/>
              </w:rPr>
              <w:t>}}</w:t>
            </w:r>
          </w:p>
        </w:tc>
        <w:tc>
          <w:tcPr>
            <w:tcW w:w="2320" w:type="dxa"/>
          </w:tcPr>
          <w:p w14:paraId="4EA56AC6" w14:textId="761C5BDC"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2</w:t>
            </w:r>
            <w:r w:rsidRPr="000E4CFB">
              <w:rPr>
                <w:rFonts w:ascii="Segoe UI Light" w:hAnsi="Segoe UI Light" w:cs="Segoe UI Light"/>
              </w:rPr>
              <w:t>}}</w:t>
            </w:r>
          </w:p>
        </w:tc>
        <w:tc>
          <w:tcPr>
            <w:tcW w:w="2268" w:type="dxa"/>
          </w:tcPr>
          <w:p w14:paraId="3AFE1974" w14:textId="2A39C4A8"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Total2</w:t>
            </w:r>
            <w:r w:rsidRPr="004B10F7">
              <w:rPr>
                <w:rFonts w:ascii="Segoe UI Light" w:hAnsi="Segoe UI Light" w:cs="Segoe UI Light"/>
              </w:rPr>
              <w:t>}}</w:t>
            </w:r>
          </w:p>
        </w:tc>
      </w:tr>
      <w:tr w:rsidR="006B3798" w:rsidRPr="009A65B9" w14:paraId="53253B1F" w14:textId="77777777" w:rsidTr="00AC3923">
        <w:tc>
          <w:tcPr>
            <w:tcW w:w="3539" w:type="dxa"/>
            <w:shd w:val="clear" w:color="auto" w:fill="E6E6E6"/>
          </w:tcPr>
          <w:p w14:paraId="00E9B5C0" w14:textId="77777777" w:rsidR="006B3798" w:rsidRPr="009A65B9" w:rsidRDefault="006B3798" w:rsidP="006B3798">
            <w:pPr>
              <w:rPr>
                <w:rFonts w:ascii="Segoe UI Light" w:hAnsi="Segoe UI Light" w:cs="Segoe UI Light"/>
              </w:rPr>
            </w:pPr>
            <w:r w:rsidRPr="009A65B9">
              <w:rPr>
                <w:rFonts w:ascii="Segoe UI Light" w:hAnsi="Segoe UI Light" w:cs="Segoe UI Light"/>
              </w:rPr>
              <w:t>Private Health</w:t>
            </w:r>
          </w:p>
        </w:tc>
        <w:tc>
          <w:tcPr>
            <w:tcW w:w="2268" w:type="dxa"/>
          </w:tcPr>
          <w:p w14:paraId="20EE3A4E" w14:textId="31F51C25"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3</w:t>
            </w:r>
            <w:r w:rsidRPr="004B10F7">
              <w:rPr>
                <w:rFonts w:ascii="Segoe UI Light" w:hAnsi="Segoe UI Light" w:cs="Segoe UI Light"/>
              </w:rPr>
              <w:t>}}</w:t>
            </w:r>
          </w:p>
        </w:tc>
        <w:tc>
          <w:tcPr>
            <w:tcW w:w="2320" w:type="dxa"/>
          </w:tcPr>
          <w:p w14:paraId="6E3F749D" w14:textId="5E23E714"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3</w:t>
            </w:r>
            <w:r w:rsidRPr="000E4CFB">
              <w:rPr>
                <w:rFonts w:ascii="Segoe UI Light" w:hAnsi="Segoe UI Light" w:cs="Segoe UI Light"/>
              </w:rPr>
              <w:t>}}</w:t>
            </w:r>
          </w:p>
        </w:tc>
        <w:tc>
          <w:tcPr>
            <w:tcW w:w="2268" w:type="dxa"/>
          </w:tcPr>
          <w:p w14:paraId="13698BCF" w14:textId="5AEA5925"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Total3</w:t>
            </w:r>
            <w:r w:rsidRPr="004B10F7">
              <w:rPr>
                <w:rFonts w:ascii="Segoe UI Light" w:hAnsi="Segoe UI Light" w:cs="Segoe UI Light"/>
              </w:rPr>
              <w:t>}}</w:t>
            </w:r>
          </w:p>
        </w:tc>
      </w:tr>
      <w:tr w:rsidR="006B3798" w:rsidRPr="009A65B9" w14:paraId="72A991DC" w14:textId="77777777" w:rsidTr="00AC3923">
        <w:tc>
          <w:tcPr>
            <w:tcW w:w="3539" w:type="dxa"/>
            <w:shd w:val="clear" w:color="auto" w:fill="E6E6E6"/>
          </w:tcPr>
          <w:p w14:paraId="5659F392" w14:textId="77777777" w:rsidR="006B3798" w:rsidRPr="009A65B9" w:rsidRDefault="006B3798" w:rsidP="006B3798">
            <w:pPr>
              <w:rPr>
                <w:rFonts w:ascii="Segoe UI Light" w:hAnsi="Segoe UI Light" w:cs="Segoe UI Light"/>
              </w:rPr>
            </w:pPr>
            <w:r w:rsidRPr="009A65B9">
              <w:rPr>
                <w:rFonts w:ascii="Segoe UI Light" w:hAnsi="Segoe UI Light" w:cs="Segoe UI Light"/>
              </w:rPr>
              <w:lastRenderedPageBreak/>
              <w:t>Life / TPD / Trauma</w:t>
            </w:r>
          </w:p>
        </w:tc>
        <w:tc>
          <w:tcPr>
            <w:tcW w:w="2268" w:type="dxa"/>
          </w:tcPr>
          <w:p w14:paraId="53E203AD" w14:textId="3AA79996"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4</w:t>
            </w:r>
            <w:r w:rsidRPr="004B10F7">
              <w:rPr>
                <w:rFonts w:ascii="Segoe UI Light" w:hAnsi="Segoe UI Light" w:cs="Segoe UI Light"/>
              </w:rPr>
              <w:t>}}</w:t>
            </w:r>
          </w:p>
        </w:tc>
        <w:tc>
          <w:tcPr>
            <w:tcW w:w="2320" w:type="dxa"/>
          </w:tcPr>
          <w:p w14:paraId="20B3E34F" w14:textId="0338B1DB"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4</w:t>
            </w:r>
            <w:r w:rsidRPr="000E4CFB">
              <w:rPr>
                <w:rFonts w:ascii="Segoe UI Light" w:hAnsi="Segoe UI Light" w:cs="Segoe UI Light"/>
              </w:rPr>
              <w:t>}}</w:t>
            </w:r>
          </w:p>
        </w:tc>
        <w:tc>
          <w:tcPr>
            <w:tcW w:w="2268" w:type="dxa"/>
          </w:tcPr>
          <w:p w14:paraId="302410E9" w14:textId="3A28DED3"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Total4</w:t>
            </w:r>
            <w:r w:rsidRPr="004B10F7">
              <w:rPr>
                <w:rFonts w:ascii="Segoe UI Light" w:hAnsi="Segoe UI Light" w:cs="Segoe UI Light"/>
              </w:rPr>
              <w:t>}}</w:t>
            </w:r>
          </w:p>
        </w:tc>
      </w:tr>
      <w:tr w:rsidR="006B3798" w:rsidRPr="009A65B9" w14:paraId="0145102C" w14:textId="77777777" w:rsidTr="00AC3923">
        <w:tc>
          <w:tcPr>
            <w:tcW w:w="3539" w:type="dxa"/>
            <w:shd w:val="clear" w:color="auto" w:fill="E6E6E6"/>
          </w:tcPr>
          <w:p w14:paraId="6E4D8F3E" w14:textId="77777777" w:rsidR="006B3798" w:rsidRPr="009A65B9" w:rsidRDefault="006B3798" w:rsidP="006B3798">
            <w:pPr>
              <w:rPr>
                <w:rFonts w:ascii="Segoe UI Light" w:hAnsi="Segoe UI Light" w:cs="Segoe UI Light"/>
              </w:rPr>
            </w:pPr>
            <w:r w:rsidRPr="009A65B9">
              <w:rPr>
                <w:rFonts w:ascii="Segoe UI Light" w:hAnsi="Segoe UI Light" w:cs="Segoe UI Light"/>
              </w:rPr>
              <w:t>Income Protection</w:t>
            </w:r>
          </w:p>
        </w:tc>
        <w:tc>
          <w:tcPr>
            <w:tcW w:w="2268" w:type="dxa"/>
          </w:tcPr>
          <w:p w14:paraId="307D3423" w14:textId="22FF3591"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5</w:t>
            </w:r>
            <w:r w:rsidRPr="004B10F7">
              <w:rPr>
                <w:rFonts w:ascii="Segoe UI Light" w:hAnsi="Segoe UI Light" w:cs="Segoe UI Light"/>
              </w:rPr>
              <w:t>}}</w:t>
            </w:r>
          </w:p>
        </w:tc>
        <w:tc>
          <w:tcPr>
            <w:tcW w:w="2320" w:type="dxa"/>
          </w:tcPr>
          <w:p w14:paraId="4E45EADF" w14:textId="0CF8C519"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5</w:t>
            </w:r>
            <w:r w:rsidRPr="000E4CFB">
              <w:rPr>
                <w:rFonts w:ascii="Segoe UI Light" w:hAnsi="Segoe UI Light" w:cs="Segoe UI Light"/>
              </w:rPr>
              <w:t>}}</w:t>
            </w:r>
          </w:p>
        </w:tc>
        <w:tc>
          <w:tcPr>
            <w:tcW w:w="2268" w:type="dxa"/>
          </w:tcPr>
          <w:p w14:paraId="6B5043C7" w14:textId="5C9B0A7E"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Total5</w:t>
            </w:r>
            <w:r w:rsidRPr="004B10F7">
              <w:rPr>
                <w:rFonts w:ascii="Segoe UI Light" w:hAnsi="Segoe UI Light" w:cs="Segoe UI Light"/>
              </w:rPr>
              <w:t>}}</w:t>
            </w:r>
          </w:p>
        </w:tc>
      </w:tr>
      <w:tr w:rsidR="006B3798" w:rsidRPr="009A65B9" w14:paraId="1FE06DD8" w14:textId="77777777" w:rsidTr="00AC3923">
        <w:tc>
          <w:tcPr>
            <w:tcW w:w="3539" w:type="dxa"/>
            <w:shd w:val="clear" w:color="auto" w:fill="E6E6E6"/>
          </w:tcPr>
          <w:p w14:paraId="518A2A98" w14:textId="77777777" w:rsidR="006B3798" w:rsidRPr="009A65B9" w:rsidRDefault="006B3798" w:rsidP="006B3798">
            <w:pPr>
              <w:rPr>
                <w:rFonts w:ascii="Segoe UI Light" w:hAnsi="Segoe UI Light" w:cs="Segoe UI Light"/>
              </w:rPr>
            </w:pPr>
            <w:r w:rsidRPr="009A65B9">
              <w:rPr>
                <w:rFonts w:ascii="Segoe UI Light" w:hAnsi="Segoe UI Light" w:cs="Segoe UI Light"/>
              </w:rPr>
              <w:t>Other</w:t>
            </w:r>
          </w:p>
        </w:tc>
        <w:tc>
          <w:tcPr>
            <w:tcW w:w="2268" w:type="dxa"/>
          </w:tcPr>
          <w:p w14:paraId="3C90F56B" w14:textId="03CBCCF0" w:rsidR="006B3798" w:rsidRPr="009A65B9" w:rsidRDefault="006B3798" w:rsidP="006B3798">
            <w:pPr>
              <w:rPr>
                <w:rFonts w:ascii="Segoe UI Light" w:hAnsi="Segoe UI Light" w:cs="Segoe UI Light"/>
              </w:rPr>
            </w:pPr>
            <w:r w:rsidRPr="004B10F7">
              <w:rPr>
                <w:rFonts w:ascii="Segoe UI Light" w:hAnsi="Segoe UI Light" w:cs="Segoe UI Light"/>
              </w:rPr>
              <w:t>{{InsuranceAmount</w:t>
            </w:r>
            <w:r>
              <w:rPr>
                <w:rFonts w:ascii="Segoe UI Light" w:hAnsi="Segoe UI Light" w:cs="Segoe UI Light"/>
              </w:rPr>
              <w:t>6</w:t>
            </w:r>
            <w:r w:rsidRPr="004B10F7">
              <w:rPr>
                <w:rFonts w:ascii="Segoe UI Light" w:hAnsi="Segoe UI Light" w:cs="Segoe UI Light"/>
              </w:rPr>
              <w:t>}}</w:t>
            </w:r>
          </w:p>
        </w:tc>
        <w:tc>
          <w:tcPr>
            <w:tcW w:w="2320" w:type="dxa"/>
          </w:tcPr>
          <w:p w14:paraId="2023D3E7" w14:textId="384C2E46" w:rsidR="006B3798" w:rsidRPr="009A65B9" w:rsidRDefault="006B3798" w:rsidP="006B3798">
            <w:pPr>
              <w:rPr>
                <w:rFonts w:ascii="Segoe UI Light" w:hAnsi="Segoe UI Light" w:cs="Segoe UI Light"/>
              </w:rPr>
            </w:pPr>
            <w:r w:rsidRPr="000E4CFB">
              <w:rPr>
                <w:rFonts w:ascii="Segoe UI Light" w:hAnsi="Segoe UI Light" w:cs="Segoe UI Light"/>
              </w:rPr>
              <w:t>{{InsuranceFrequency</w:t>
            </w:r>
            <w:r>
              <w:rPr>
                <w:rFonts w:ascii="Segoe UI Light" w:hAnsi="Segoe UI Light" w:cs="Segoe UI Light"/>
              </w:rPr>
              <w:t>6</w:t>
            </w:r>
            <w:r w:rsidRPr="000E4CFB">
              <w:rPr>
                <w:rFonts w:ascii="Segoe UI Light" w:hAnsi="Segoe UI Light" w:cs="Segoe UI Light"/>
              </w:rPr>
              <w:t>}}</w:t>
            </w:r>
          </w:p>
        </w:tc>
        <w:tc>
          <w:tcPr>
            <w:tcW w:w="2268" w:type="dxa"/>
          </w:tcPr>
          <w:p w14:paraId="19850A14" w14:textId="502223D5" w:rsidR="006B3798" w:rsidRPr="009A65B9" w:rsidRDefault="006B3798" w:rsidP="006B3798">
            <w:pPr>
              <w:rPr>
                <w:rFonts w:ascii="Segoe UI Light" w:hAnsi="Segoe UI Light" w:cs="Segoe UI Light"/>
              </w:rPr>
            </w:pPr>
            <w:r w:rsidRPr="004B10F7">
              <w:rPr>
                <w:rFonts w:ascii="Segoe UI Light" w:hAnsi="Segoe UI Light" w:cs="Segoe UI Light"/>
              </w:rPr>
              <w:t>{{Insurance</w:t>
            </w:r>
            <w:r>
              <w:rPr>
                <w:rFonts w:ascii="Segoe UI Light" w:hAnsi="Segoe UI Light" w:cs="Segoe UI Light"/>
              </w:rPr>
              <w:t>Total6</w:t>
            </w:r>
            <w:r w:rsidRPr="004B10F7">
              <w:rPr>
                <w:rFonts w:ascii="Segoe UI Light" w:hAnsi="Segoe UI Light" w:cs="Segoe UI Light"/>
              </w:rPr>
              <w:t>}}</w:t>
            </w:r>
          </w:p>
        </w:tc>
      </w:tr>
      <w:tr w:rsidR="006B3798" w:rsidRPr="009A65B9" w14:paraId="55EE5002" w14:textId="77777777" w:rsidTr="00AD5ACD">
        <w:tc>
          <w:tcPr>
            <w:tcW w:w="8127" w:type="dxa"/>
            <w:gridSpan w:val="3"/>
          </w:tcPr>
          <w:p w14:paraId="2BCB02EA" w14:textId="52FE492B" w:rsidR="006B3798" w:rsidRPr="000E4CFB" w:rsidRDefault="006B3798" w:rsidP="006B3798">
            <w:pPr>
              <w:rPr>
                <w:rFonts w:ascii="Segoe UI Light" w:hAnsi="Segoe UI Light" w:cs="Segoe UI Light"/>
              </w:rPr>
            </w:pPr>
            <w:r w:rsidRPr="00CE35E2">
              <w:rPr>
                <w:rFonts w:ascii="Segoe UI Light" w:hAnsi="Segoe UI Light" w:cs="Segoe UI Light"/>
                <w:b/>
                <w:color w:val="0066CC"/>
              </w:rPr>
              <w:t xml:space="preserve">Total Insurance Expenses  </w:t>
            </w:r>
          </w:p>
        </w:tc>
        <w:tc>
          <w:tcPr>
            <w:tcW w:w="2268" w:type="dxa"/>
          </w:tcPr>
          <w:p w14:paraId="263B8F1F" w14:textId="257C7EBF" w:rsidR="006B3798" w:rsidRPr="004B10F7" w:rsidRDefault="00F823CE" w:rsidP="006B3798">
            <w:pPr>
              <w:rPr>
                <w:rFonts w:ascii="Segoe UI Light" w:hAnsi="Segoe UI Light" w:cs="Segoe UI Light"/>
              </w:rPr>
            </w:pPr>
            <w:r>
              <w:rPr>
                <w:rFonts w:ascii="Segoe UI Light" w:hAnsi="Segoe UI Light" w:cs="Segoe UI Light"/>
                <w:b/>
                <w:color w:val="0066CC"/>
              </w:rPr>
              <w:t>{{</w:t>
            </w:r>
            <w:proofErr w:type="spellStart"/>
            <w:r w:rsidRPr="000E17FB">
              <w:rPr>
                <w:rFonts w:ascii="Segoe UI Light" w:hAnsi="Segoe UI Light" w:cs="Segoe UI Light"/>
                <w:b/>
                <w:color w:val="0066CC"/>
              </w:rPr>
              <w:t>InsuranceTotal</w:t>
            </w:r>
            <w:proofErr w:type="spellEnd"/>
            <w:r>
              <w:rPr>
                <w:rFonts w:ascii="Segoe UI Light" w:hAnsi="Segoe UI Light" w:cs="Segoe UI Light"/>
                <w:b/>
                <w:color w:val="0066CC"/>
              </w:rPr>
              <w:t>}}</w:t>
            </w:r>
          </w:p>
        </w:tc>
      </w:tr>
    </w:tbl>
    <w:p w14:paraId="65B4FDCB" w14:textId="412F0A36" w:rsidR="00D812DF" w:rsidRDefault="00560870">
      <w:pPr>
        <w:suppressAutoHyphens w:val="0"/>
        <w:spacing w:line="240" w:lineRule="auto"/>
        <w:rPr>
          <w:rFonts w:ascii="Segoe UI Light" w:hAnsi="Segoe UI Light" w:cs="Segoe UI Light"/>
        </w:rPr>
      </w:pPr>
      <w:r>
        <w:rPr>
          <w:rFonts w:ascii="Segoe UI Light" w:hAnsi="Segoe UI Light" w:cs="Segoe UI Light"/>
          <w:color w:val="3C3C3B"/>
        </w:rPr>
        <w:t>{{@PageBreak}}</w:t>
      </w:r>
    </w:p>
    <w:p w14:paraId="2207DF16" w14:textId="77777777" w:rsidR="00374124" w:rsidRDefault="00374124" w:rsidP="00374124">
      <w:pPr>
        <w:pStyle w:val="Heading1"/>
        <w:jc w:val="both"/>
        <w:rPr>
          <w:rFonts w:ascii="Segoe UI Light" w:hAnsi="Segoe UI Light" w:cs="Segoe UI Light"/>
          <w:color w:val="0066CC"/>
        </w:rPr>
      </w:pPr>
      <w:r>
        <w:rPr>
          <w:rFonts w:ascii="Segoe UI Light" w:hAnsi="Segoe UI Light" w:cs="Segoe UI Light"/>
          <w:color w:val="0066CC"/>
        </w:rPr>
        <w:t>SUMMARY OF NETWORTH</w:t>
      </w:r>
    </w:p>
    <w:p w14:paraId="60BED60D" w14:textId="4E1EF58C" w:rsidR="00591335" w:rsidRDefault="00591335" w:rsidP="00591335">
      <w:r w:rsidRPr="00591335">
        <w:t>{{#SingleClient}}</w:t>
      </w:r>
    </w:p>
    <w:tbl>
      <w:tblPr>
        <w:tblStyle w:val="TableGrid"/>
        <w:tblW w:w="10514" w:type="dxa"/>
        <w:tblLook w:val="04A0" w:firstRow="1" w:lastRow="0" w:firstColumn="1" w:lastColumn="0" w:noHBand="0" w:noVBand="1"/>
      </w:tblPr>
      <w:tblGrid>
        <w:gridCol w:w="3442"/>
        <w:gridCol w:w="7072"/>
      </w:tblGrid>
      <w:tr w:rsidR="00072C8A" w:rsidRPr="00072C8A" w14:paraId="3FAC71F8" w14:textId="77777777" w:rsidTr="00973D9E">
        <w:trPr>
          <w:trHeight w:val="344"/>
        </w:trPr>
        <w:tc>
          <w:tcPr>
            <w:tcW w:w="3235" w:type="dxa"/>
            <w:shd w:val="clear" w:color="auto" w:fill="004898"/>
            <w:hideMark/>
          </w:tcPr>
          <w:p w14:paraId="7349A35C" w14:textId="77777777" w:rsidR="00072C8A" w:rsidRPr="00072C8A" w:rsidRDefault="00072C8A" w:rsidP="000802E4">
            <w:pPr>
              <w:suppressAutoHyphens w:val="0"/>
              <w:spacing w:line="240" w:lineRule="auto"/>
              <w:rPr>
                <w:rFonts w:ascii="Segoe UI Light" w:eastAsia="Times New Roman" w:hAnsi="Segoe UI Light" w:cs="Segoe UI Light"/>
                <w:i/>
                <w:iCs/>
                <w:color w:val="FFFFFF" w:themeColor="background1"/>
                <w:lang w:eastAsia="en-AU"/>
              </w:rPr>
            </w:pPr>
            <w:r w:rsidRPr="00072C8A">
              <w:rPr>
                <w:rFonts w:ascii="Segoe UI Light" w:eastAsia="Times New Roman" w:hAnsi="Segoe UI Light" w:cs="Segoe UI Light"/>
                <w:i/>
                <w:iCs/>
                <w:color w:val="FFFFFF" w:themeColor="background1"/>
                <w:lang w:eastAsia="en-AU"/>
              </w:rPr>
              <w:t> </w:t>
            </w:r>
          </w:p>
        </w:tc>
        <w:tc>
          <w:tcPr>
            <w:tcW w:w="7279" w:type="dxa"/>
            <w:shd w:val="clear" w:color="auto" w:fill="004898"/>
            <w:hideMark/>
          </w:tcPr>
          <w:p w14:paraId="6B0CEA38" w14:textId="77777777" w:rsidR="00072C8A" w:rsidRPr="00072C8A" w:rsidRDefault="00072C8A" w:rsidP="000802E4">
            <w:pPr>
              <w:suppressAutoHyphens w:val="0"/>
              <w:spacing w:line="240" w:lineRule="auto"/>
              <w:rPr>
                <w:rFonts w:ascii="Segoe UI Light" w:eastAsia="Times New Roman" w:hAnsi="Segoe UI Light" w:cs="Segoe UI Light"/>
                <w:b/>
                <w:bCs/>
                <w:color w:val="FFFFFF" w:themeColor="background1"/>
                <w:lang w:eastAsia="en-AU"/>
              </w:rPr>
            </w:pPr>
            <w:r w:rsidRPr="00072C8A">
              <w:rPr>
                <w:rFonts w:ascii="Segoe UI Light" w:hAnsi="Segoe UI Light" w:cs="Segoe UI Light"/>
                <w:b/>
                <w:color w:val="FFFFFF" w:themeColor="background1"/>
              </w:rPr>
              <w:t>{{</w:t>
            </w:r>
            <w:proofErr w:type="spellStart"/>
            <w:r w:rsidRPr="00072C8A">
              <w:rPr>
                <w:rFonts w:ascii="Segoe UI Light" w:hAnsi="Segoe UI Light" w:cs="Segoe UI Light"/>
                <w:b/>
                <w:color w:val="FFFFFF" w:themeColor="background1"/>
              </w:rPr>
              <w:t>clientPreferred</w:t>
            </w:r>
            <w:proofErr w:type="spellEnd"/>
            <w:r w:rsidRPr="00072C8A">
              <w:rPr>
                <w:rFonts w:ascii="Segoe UI Light" w:hAnsi="Segoe UI Light" w:cs="Segoe UI Light"/>
                <w:b/>
                <w:color w:val="FFFFFF" w:themeColor="background1"/>
              </w:rPr>
              <w:t>}}</w:t>
            </w:r>
          </w:p>
        </w:tc>
      </w:tr>
      <w:tr w:rsidR="00072C8A" w:rsidRPr="00F01F29" w14:paraId="57F383A7" w14:textId="77777777" w:rsidTr="00AC3923">
        <w:trPr>
          <w:trHeight w:val="344"/>
        </w:trPr>
        <w:tc>
          <w:tcPr>
            <w:tcW w:w="3235" w:type="dxa"/>
            <w:shd w:val="clear" w:color="auto" w:fill="E6E6E6"/>
            <w:hideMark/>
          </w:tcPr>
          <w:p w14:paraId="559D0FE2"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Assets</w:t>
            </w:r>
          </w:p>
        </w:tc>
        <w:tc>
          <w:tcPr>
            <w:tcW w:w="7279" w:type="dxa"/>
            <w:shd w:val="clear" w:color="auto" w:fill="E6E6E6"/>
            <w:hideMark/>
          </w:tcPr>
          <w:p w14:paraId="0577344F"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r>
      <w:tr w:rsidR="00072C8A" w:rsidRPr="00F01F29" w14:paraId="2AF45D6D" w14:textId="77777777" w:rsidTr="00DF01F1">
        <w:trPr>
          <w:trHeight w:val="344"/>
        </w:trPr>
        <w:tc>
          <w:tcPr>
            <w:tcW w:w="10514" w:type="dxa"/>
            <w:gridSpan w:val="2"/>
            <w:shd w:val="clear" w:color="auto" w:fill="FFFFFF" w:themeFill="background1"/>
          </w:tcPr>
          <w:p w14:paraId="445E40C0" w14:textId="308A8055" w:rsidR="00072C8A" w:rsidRPr="00F01F29" w:rsidRDefault="00072C8A" w:rsidP="000802E4">
            <w:pPr>
              <w:suppressAutoHyphens w:val="0"/>
              <w:spacing w:line="240" w:lineRule="auto"/>
              <w:rPr>
                <w:rFonts w:ascii="Segoe UI Light" w:eastAsia="Times New Roman" w:hAnsi="Segoe UI Light" w:cs="Segoe UI Light"/>
                <w:lang w:eastAsia="en-AU"/>
              </w:rPr>
            </w:pPr>
            <w:r w:rsidRPr="00F85316">
              <w:rPr>
                <w:rFonts w:ascii="Segoe UI Light" w:eastAsia="Times New Roman" w:hAnsi="Segoe UI Light" w:cs="Segoe UI Light"/>
                <w:b/>
                <w:bCs/>
                <w:lang w:eastAsia="en-AU"/>
              </w:rPr>
              <w:t xml:space="preserve">Lifestyle Assets </w:t>
            </w:r>
          </w:p>
        </w:tc>
      </w:tr>
      <w:tr w:rsidR="00072C8A" w:rsidRPr="00F01F29" w14:paraId="10B78A59" w14:textId="77777777" w:rsidTr="00AC3923">
        <w:trPr>
          <w:trHeight w:val="344"/>
        </w:trPr>
        <w:tc>
          <w:tcPr>
            <w:tcW w:w="3235" w:type="dxa"/>
            <w:shd w:val="clear" w:color="auto" w:fill="E6E6E6"/>
            <w:hideMark/>
          </w:tcPr>
          <w:p w14:paraId="7BB0DD16" w14:textId="4B30C5E0"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w:t>
            </w:r>
            <w:r>
              <w:rPr>
                <w:rFonts w:ascii="Segoe UI Light" w:eastAsia="Times New Roman" w:hAnsi="Segoe UI Light" w:cs="Segoe UI Light"/>
                <w:lang w:eastAsia="en-AU"/>
              </w:rPr>
              <w:t xml:space="preserve"> </w:t>
            </w:r>
            <w:r w:rsidR="00720CD4">
              <w:rPr>
                <w:rFonts w:ascii="Segoe UI Light" w:eastAsia="Times New Roman" w:hAnsi="Segoe UI Light" w:cs="Segoe UI Light"/>
                <w:lang w:eastAsia="en-AU"/>
              </w:rPr>
              <w:t>({{</w:t>
            </w:r>
            <w:proofErr w:type="spellStart"/>
            <w:r w:rsidR="00720CD4">
              <w:rPr>
                <w:rFonts w:ascii="Segoe UI Light" w:eastAsia="Times New Roman" w:hAnsi="Segoe UI Light" w:cs="Segoe UI Light"/>
                <w:lang w:eastAsia="en-AU"/>
              </w:rPr>
              <w:t>clientFamilyHomeAddress</w:t>
            </w:r>
            <w:proofErr w:type="spellEnd"/>
            <w:r w:rsidR="00720CD4">
              <w:rPr>
                <w:rFonts w:ascii="Segoe UI Light" w:eastAsia="Times New Roman" w:hAnsi="Segoe UI Light" w:cs="Segoe UI Light"/>
                <w:lang w:eastAsia="en-AU"/>
              </w:rPr>
              <w:t>}})</w:t>
            </w:r>
          </w:p>
        </w:tc>
        <w:tc>
          <w:tcPr>
            <w:tcW w:w="7279" w:type="dxa"/>
            <w:hideMark/>
          </w:tcPr>
          <w:p w14:paraId="4B1E8190" w14:textId="161D9A21" w:rsidR="00072C8A" w:rsidRPr="00F01F29" w:rsidRDefault="00720CD4"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clientFamilyHomeCurrentValue</w:t>
            </w:r>
            <w:proofErr w:type="spellEnd"/>
            <w:r>
              <w:rPr>
                <w:rFonts w:ascii="Segoe UI Light" w:eastAsia="Times New Roman" w:hAnsi="Segoe UI Light" w:cs="Segoe UI Light"/>
                <w:lang w:eastAsia="en-AU"/>
              </w:rPr>
              <w:t>}}</w:t>
            </w:r>
          </w:p>
        </w:tc>
      </w:tr>
      <w:tr w:rsidR="00072C8A" w:rsidRPr="00F01F29" w14:paraId="30CDB0A7" w14:textId="77777777" w:rsidTr="00AC3923">
        <w:trPr>
          <w:trHeight w:val="344"/>
        </w:trPr>
        <w:tc>
          <w:tcPr>
            <w:tcW w:w="3235" w:type="dxa"/>
            <w:shd w:val="clear" w:color="auto" w:fill="E6E6E6"/>
            <w:hideMark/>
          </w:tcPr>
          <w:p w14:paraId="6C43200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Cars</w:t>
            </w:r>
          </w:p>
        </w:tc>
        <w:tc>
          <w:tcPr>
            <w:tcW w:w="7279" w:type="dxa"/>
            <w:hideMark/>
          </w:tcPr>
          <w:p w14:paraId="66312A2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clientCarCurrentValue</w:t>
            </w:r>
            <w:proofErr w:type="spellEnd"/>
            <w:r>
              <w:rPr>
                <w:rFonts w:ascii="Segoe UI Light" w:eastAsia="Times New Roman" w:hAnsi="Segoe UI Light" w:cs="Segoe UI Light"/>
                <w:lang w:eastAsia="en-AU"/>
              </w:rPr>
              <w:t>}}</w:t>
            </w:r>
          </w:p>
        </w:tc>
      </w:tr>
      <w:tr w:rsidR="00072C8A" w:rsidRPr="00F01F29" w14:paraId="0E55E709" w14:textId="77777777" w:rsidTr="00AC3923">
        <w:trPr>
          <w:trHeight w:val="344"/>
        </w:trPr>
        <w:tc>
          <w:tcPr>
            <w:tcW w:w="3235" w:type="dxa"/>
            <w:shd w:val="clear" w:color="auto" w:fill="E6E6E6"/>
            <w:hideMark/>
          </w:tcPr>
          <w:p w14:paraId="5DFECF8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Contents</w:t>
            </w:r>
          </w:p>
        </w:tc>
        <w:tc>
          <w:tcPr>
            <w:tcW w:w="7279" w:type="dxa"/>
            <w:hideMark/>
          </w:tcPr>
          <w:p w14:paraId="136C7E95"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clientContentsCurrentValue</w:t>
            </w:r>
            <w:proofErr w:type="spellEnd"/>
            <w:r>
              <w:rPr>
                <w:rFonts w:ascii="Segoe UI Light" w:eastAsia="Times New Roman" w:hAnsi="Segoe UI Light" w:cs="Segoe UI Light"/>
                <w:lang w:eastAsia="en-AU"/>
              </w:rPr>
              <w:t>}}</w:t>
            </w:r>
          </w:p>
        </w:tc>
      </w:tr>
      <w:tr w:rsidR="00072C8A" w:rsidRPr="00F01F29" w14:paraId="5643F21F" w14:textId="77777777" w:rsidTr="00AC3923">
        <w:trPr>
          <w:trHeight w:val="344"/>
        </w:trPr>
        <w:tc>
          <w:tcPr>
            <w:tcW w:w="3235" w:type="dxa"/>
            <w:shd w:val="clear" w:color="auto" w:fill="E6E6E6"/>
            <w:hideMark/>
          </w:tcPr>
          <w:p w14:paraId="108D0F93"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Boat</w:t>
            </w:r>
          </w:p>
        </w:tc>
        <w:tc>
          <w:tcPr>
            <w:tcW w:w="7279" w:type="dxa"/>
            <w:hideMark/>
          </w:tcPr>
          <w:p w14:paraId="0E9B42F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clientBoatCurrentValue</w:t>
            </w:r>
            <w:proofErr w:type="spellEnd"/>
            <w:r>
              <w:rPr>
                <w:rFonts w:ascii="Segoe UI Light" w:eastAsia="Times New Roman" w:hAnsi="Segoe UI Light" w:cs="Segoe UI Light"/>
                <w:lang w:eastAsia="en-AU"/>
              </w:rPr>
              <w:t>}}</w:t>
            </w:r>
          </w:p>
        </w:tc>
      </w:tr>
      <w:tr w:rsidR="00072C8A" w:rsidRPr="00F01F29" w14:paraId="0D563A02" w14:textId="77777777" w:rsidTr="00AC3923">
        <w:trPr>
          <w:trHeight w:val="344"/>
        </w:trPr>
        <w:tc>
          <w:tcPr>
            <w:tcW w:w="3235" w:type="dxa"/>
            <w:shd w:val="clear" w:color="auto" w:fill="E6E6E6"/>
          </w:tcPr>
          <w:p w14:paraId="07AC70D2"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Caravan</w:t>
            </w:r>
          </w:p>
        </w:tc>
        <w:tc>
          <w:tcPr>
            <w:tcW w:w="7279" w:type="dxa"/>
          </w:tcPr>
          <w:p w14:paraId="7D70EEC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clientCaravanCurrentValue</w:t>
            </w:r>
            <w:proofErr w:type="spellEnd"/>
            <w:r>
              <w:rPr>
                <w:rFonts w:ascii="Segoe UI Light" w:eastAsia="Times New Roman" w:hAnsi="Segoe UI Light" w:cs="Segoe UI Light"/>
                <w:lang w:eastAsia="en-AU"/>
              </w:rPr>
              <w:t>}}</w:t>
            </w:r>
          </w:p>
        </w:tc>
      </w:tr>
      <w:tr w:rsidR="00072C8A" w:rsidRPr="00F01F29" w14:paraId="23289E3F" w14:textId="77777777" w:rsidTr="00AC3923">
        <w:trPr>
          <w:trHeight w:val="344"/>
        </w:trPr>
        <w:tc>
          <w:tcPr>
            <w:tcW w:w="3235" w:type="dxa"/>
            <w:shd w:val="clear" w:color="auto" w:fill="E6E6E6"/>
            <w:hideMark/>
          </w:tcPr>
          <w:p w14:paraId="3FFC254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Other </w:t>
            </w:r>
            <w:r>
              <w:rPr>
                <w:rFonts w:ascii="Segoe UI Light" w:eastAsia="Times New Roman" w:hAnsi="Segoe UI Light" w:cs="Segoe UI Light"/>
                <w:lang w:eastAsia="en-AU"/>
              </w:rPr>
              <w:t xml:space="preserve">Assets </w:t>
            </w:r>
          </w:p>
        </w:tc>
        <w:tc>
          <w:tcPr>
            <w:tcW w:w="7279" w:type="dxa"/>
            <w:hideMark/>
          </w:tcPr>
          <w:p w14:paraId="4730259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clientOtherAssetsCurrentValue</w:t>
            </w:r>
            <w:proofErr w:type="spellEnd"/>
            <w:r>
              <w:rPr>
                <w:rFonts w:ascii="Segoe UI Light" w:eastAsia="Times New Roman" w:hAnsi="Segoe UI Light" w:cs="Segoe UI Light"/>
                <w:lang w:eastAsia="en-AU"/>
              </w:rPr>
              <w:t>}}</w:t>
            </w:r>
          </w:p>
        </w:tc>
      </w:tr>
      <w:tr w:rsidR="00072C8A" w:rsidRPr="00F01F29" w14:paraId="522EC54C" w14:textId="77777777" w:rsidTr="00AC3923">
        <w:trPr>
          <w:trHeight w:val="314"/>
        </w:trPr>
        <w:tc>
          <w:tcPr>
            <w:tcW w:w="3235" w:type="dxa"/>
            <w:shd w:val="clear" w:color="auto" w:fill="E6E6E6"/>
            <w:hideMark/>
          </w:tcPr>
          <w:p w14:paraId="684BA449"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Lifestyle Asset</w:t>
            </w:r>
          </w:p>
        </w:tc>
        <w:tc>
          <w:tcPr>
            <w:tcW w:w="7279" w:type="dxa"/>
            <w:shd w:val="clear" w:color="auto" w:fill="E6E6E6"/>
            <w:hideMark/>
          </w:tcPr>
          <w:p w14:paraId="38EA76B6"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clientLifestyleTotal</w:t>
            </w:r>
            <w:proofErr w:type="spellEnd"/>
            <w:r>
              <w:rPr>
                <w:rFonts w:ascii="Segoe UI Light" w:eastAsia="Times New Roman" w:hAnsi="Segoe UI Light" w:cs="Segoe UI Light"/>
                <w:b/>
                <w:bCs/>
                <w:lang w:eastAsia="en-AU"/>
              </w:rPr>
              <w:t>}}</w:t>
            </w:r>
          </w:p>
        </w:tc>
      </w:tr>
      <w:tr w:rsidR="00072C8A" w:rsidRPr="00F01F29" w14:paraId="13FBD0C6" w14:textId="77777777" w:rsidTr="00072C8A">
        <w:trPr>
          <w:trHeight w:val="344"/>
        </w:trPr>
        <w:tc>
          <w:tcPr>
            <w:tcW w:w="10514" w:type="dxa"/>
            <w:gridSpan w:val="2"/>
            <w:shd w:val="clear" w:color="auto" w:fill="FFFFFF" w:themeFill="background1"/>
            <w:hideMark/>
          </w:tcPr>
          <w:p w14:paraId="0794C8B6" w14:textId="52D7E1FB" w:rsidR="00072C8A" w:rsidRPr="000F2DAD"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Investment Assets</w:t>
            </w:r>
          </w:p>
        </w:tc>
      </w:tr>
      <w:tr w:rsidR="00072C8A" w:rsidRPr="00F01F29" w14:paraId="3B255191" w14:textId="77777777" w:rsidTr="00AC3923">
        <w:trPr>
          <w:trHeight w:val="314"/>
        </w:trPr>
        <w:tc>
          <w:tcPr>
            <w:tcW w:w="3235" w:type="dxa"/>
            <w:shd w:val="clear" w:color="auto" w:fill="E6E6E6"/>
            <w:hideMark/>
          </w:tcPr>
          <w:p w14:paraId="3E84F16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Bank Accounts</w:t>
            </w:r>
          </w:p>
        </w:tc>
        <w:tc>
          <w:tcPr>
            <w:tcW w:w="7279" w:type="dxa"/>
            <w:hideMark/>
          </w:tcPr>
          <w:p w14:paraId="0D2ED6F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clientBankAccountCurrentBalance</w:t>
            </w:r>
            <w:proofErr w:type="spellEnd"/>
            <w:r>
              <w:rPr>
                <w:rFonts w:ascii="Segoe UI Light" w:eastAsia="Times New Roman" w:hAnsi="Segoe UI Light" w:cs="Segoe UI Light"/>
                <w:lang w:eastAsia="en-AU"/>
              </w:rPr>
              <w:t>}}</w:t>
            </w:r>
          </w:p>
        </w:tc>
      </w:tr>
      <w:tr w:rsidR="00072C8A" w:rsidRPr="00F01F29" w14:paraId="78153A07" w14:textId="77777777" w:rsidTr="00AC3923">
        <w:trPr>
          <w:trHeight w:val="344"/>
        </w:trPr>
        <w:tc>
          <w:tcPr>
            <w:tcW w:w="3235" w:type="dxa"/>
            <w:shd w:val="clear" w:color="auto" w:fill="E6E6E6"/>
            <w:hideMark/>
          </w:tcPr>
          <w:p w14:paraId="21B706E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Term Deposits</w:t>
            </w:r>
          </w:p>
        </w:tc>
        <w:tc>
          <w:tcPr>
            <w:tcW w:w="7279" w:type="dxa"/>
            <w:hideMark/>
          </w:tcPr>
          <w:p w14:paraId="0590ED5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clientTermDepositsCurrentBalance</w:t>
            </w:r>
            <w:proofErr w:type="spellEnd"/>
            <w:r>
              <w:rPr>
                <w:rFonts w:ascii="Segoe UI Light" w:eastAsia="Times New Roman" w:hAnsi="Segoe UI Light" w:cs="Segoe UI Light"/>
                <w:lang w:eastAsia="en-AU"/>
              </w:rPr>
              <w:t>}}</w:t>
            </w:r>
          </w:p>
        </w:tc>
      </w:tr>
      <w:tr w:rsidR="00072C8A" w:rsidRPr="00F01F29" w14:paraId="017694C5" w14:textId="77777777" w:rsidTr="00AC3923">
        <w:trPr>
          <w:trHeight w:val="344"/>
        </w:trPr>
        <w:tc>
          <w:tcPr>
            <w:tcW w:w="3235" w:type="dxa"/>
            <w:shd w:val="clear" w:color="auto" w:fill="E6E6E6"/>
            <w:hideMark/>
          </w:tcPr>
          <w:p w14:paraId="61601D78" w14:textId="77777777" w:rsidR="00072C8A" w:rsidRPr="00E70691" w:rsidRDefault="00072C8A" w:rsidP="000802E4">
            <w:pPr>
              <w:suppressAutoHyphens w:val="0"/>
              <w:spacing w:line="240" w:lineRule="auto"/>
              <w:rPr>
                <w:rFonts w:ascii="Segoe UI Light" w:eastAsia="Times New Roman" w:hAnsi="Segoe UI Light" w:cs="Segoe UI Light"/>
                <w:lang w:eastAsia="en-AU"/>
              </w:rPr>
            </w:pPr>
            <w:r w:rsidRPr="00E70691">
              <w:rPr>
                <w:rFonts w:ascii="Segoe UI Light" w:eastAsia="Times New Roman" w:hAnsi="Segoe UI Light" w:cs="Segoe UI Light"/>
                <w:lang w:eastAsia="en-AU"/>
              </w:rPr>
              <w:t>Australian Shares/ETFs</w:t>
            </w:r>
          </w:p>
        </w:tc>
        <w:tc>
          <w:tcPr>
            <w:tcW w:w="7279" w:type="dxa"/>
            <w:hideMark/>
          </w:tcPr>
          <w:p w14:paraId="3F57796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6BFA40CC" w14:textId="77777777" w:rsidTr="00AC3923">
        <w:trPr>
          <w:trHeight w:val="344"/>
        </w:trPr>
        <w:tc>
          <w:tcPr>
            <w:tcW w:w="3235" w:type="dxa"/>
            <w:shd w:val="clear" w:color="auto" w:fill="E6E6E6"/>
            <w:hideMark/>
          </w:tcPr>
          <w:p w14:paraId="3D35ED28" w14:textId="77777777" w:rsidR="00072C8A" w:rsidRPr="00282872" w:rsidRDefault="00072C8A" w:rsidP="000802E4">
            <w:pPr>
              <w:suppressAutoHyphens w:val="0"/>
              <w:spacing w:line="240" w:lineRule="auto"/>
              <w:rPr>
                <w:rFonts w:ascii="Segoe UI Light" w:eastAsia="Times New Roman" w:hAnsi="Segoe UI Light" w:cs="Segoe UI Light"/>
                <w:lang w:eastAsia="en-AU"/>
              </w:rPr>
            </w:pPr>
            <w:r w:rsidRPr="00282872">
              <w:rPr>
                <w:rFonts w:ascii="Segoe UI Light" w:eastAsia="Times New Roman" w:hAnsi="Segoe UI Light" w:cs="Segoe UI Light"/>
                <w:lang w:eastAsia="en-AU"/>
              </w:rPr>
              <w:t>Platform Investments</w:t>
            </w:r>
          </w:p>
        </w:tc>
        <w:tc>
          <w:tcPr>
            <w:tcW w:w="7279" w:type="dxa"/>
            <w:hideMark/>
          </w:tcPr>
          <w:p w14:paraId="58D7FC1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1B781C72" w14:textId="77777777" w:rsidTr="00AC3923">
        <w:trPr>
          <w:trHeight w:val="344"/>
        </w:trPr>
        <w:tc>
          <w:tcPr>
            <w:tcW w:w="3235" w:type="dxa"/>
            <w:shd w:val="clear" w:color="auto" w:fill="E6E6E6"/>
          </w:tcPr>
          <w:p w14:paraId="7A94B2EA" w14:textId="77777777" w:rsidR="00072C8A" w:rsidRPr="00282872"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Investment Bonds </w:t>
            </w:r>
          </w:p>
        </w:tc>
        <w:tc>
          <w:tcPr>
            <w:tcW w:w="7279" w:type="dxa"/>
          </w:tcPr>
          <w:p w14:paraId="35A0AEE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clientInvestmentBondsCurrentBalance</w:t>
            </w:r>
            <w:proofErr w:type="spellEnd"/>
            <w:r>
              <w:rPr>
                <w:rFonts w:ascii="Segoe UI Light" w:eastAsia="Times New Roman" w:hAnsi="Segoe UI Light" w:cs="Segoe UI Light"/>
                <w:lang w:eastAsia="en-AU"/>
              </w:rPr>
              <w:t>}}</w:t>
            </w:r>
          </w:p>
        </w:tc>
      </w:tr>
      <w:tr w:rsidR="00072C8A" w:rsidRPr="00F01F29" w14:paraId="26352448" w14:textId="77777777" w:rsidTr="00AC3923">
        <w:trPr>
          <w:trHeight w:val="314"/>
        </w:trPr>
        <w:tc>
          <w:tcPr>
            <w:tcW w:w="3235" w:type="dxa"/>
            <w:shd w:val="clear" w:color="auto" w:fill="E6E6E6"/>
            <w:hideMark/>
          </w:tcPr>
          <w:p w14:paraId="69E7F73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Superannuation</w:t>
            </w:r>
          </w:p>
        </w:tc>
        <w:tc>
          <w:tcPr>
            <w:tcW w:w="7279" w:type="dxa"/>
            <w:hideMark/>
          </w:tcPr>
          <w:p w14:paraId="0303BC7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3CD44705" w14:textId="77777777" w:rsidTr="00AC3923">
        <w:trPr>
          <w:trHeight w:val="344"/>
        </w:trPr>
        <w:tc>
          <w:tcPr>
            <w:tcW w:w="3235" w:type="dxa"/>
            <w:shd w:val="clear" w:color="auto" w:fill="E6E6E6"/>
            <w:hideMark/>
          </w:tcPr>
          <w:p w14:paraId="5FBDAE7A"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 Based</w:t>
            </w:r>
            <w:r w:rsidRPr="00F01F29">
              <w:rPr>
                <w:rFonts w:ascii="Segoe UI Light" w:eastAsia="Times New Roman" w:hAnsi="Segoe UI Light" w:cs="Segoe UI Light"/>
                <w:lang w:eastAsia="en-AU"/>
              </w:rPr>
              <w:t xml:space="preserve"> Pensions</w:t>
            </w:r>
          </w:p>
        </w:tc>
        <w:tc>
          <w:tcPr>
            <w:tcW w:w="7279" w:type="dxa"/>
            <w:hideMark/>
          </w:tcPr>
          <w:p w14:paraId="0ADB73B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072C8A" w:rsidRPr="00F01F29" w14:paraId="772B23CF" w14:textId="77777777" w:rsidTr="00AC3923">
        <w:trPr>
          <w:trHeight w:val="344"/>
        </w:trPr>
        <w:tc>
          <w:tcPr>
            <w:tcW w:w="3235" w:type="dxa"/>
            <w:shd w:val="clear" w:color="auto" w:fill="E6E6E6"/>
          </w:tcPr>
          <w:p w14:paraId="36B55EF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Annuities </w:t>
            </w:r>
          </w:p>
        </w:tc>
        <w:tc>
          <w:tcPr>
            <w:tcW w:w="7279" w:type="dxa"/>
          </w:tcPr>
          <w:p w14:paraId="6708DC8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clientAnnuitiesCurrentBalance</w:t>
            </w:r>
            <w:proofErr w:type="spellEnd"/>
            <w:r>
              <w:rPr>
                <w:rFonts w:ascii="Segoe UI Light" w:eastAsia="Times New Roman" w:hAnsi="Segoe UI Light" w:cs="Segoe UI Light"/>
                <w:lang w:eastAsia="en-AU"/>
              </w:rPr>
              <w:t>}}</w:t>
            </w:r>
          </w:p>
        </w:tc>
      </w:tr>
      <w:tr w:rsidR="00072C8A" w:rsidRPr="00F01F29" w14:paraId="3658AE26" w14:textId="77777777" w:rsidTr="00AC3923">
        <w:trPr>
          <w:trHeight w:val="344"/>
        </w:trPr>
        <w:tc>
          <w:tcPr>
            <w:tcW w:w="3235" w:type="dxa"/>
            <w:shd w:val="clear" w:color="auto" w:fill="E6E6E6"/>
            <w:hideMark/>
          </w:tcPr>
          <w:p w14:paraId="4D09A7B9" w14:textId="13DF750D"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w:t>
            </w:r>
          </w:p>
        </w:tc>
        <w:tc>
          <w:tcPr>
            <w:tcW w:w="7279" w:type="dxa"/>
            <w:hideMark/>
          </w:tcPr>
          <w:p w14:paraId="067430D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r>
      <w:tr w:rsidR="00072C8A" w:rsidRPr="00F01F29" w14:paraId="5B4065ED" w14:textId="77777777" w:rsidTr="00AC3923">
        <w:trPr>
          <w:trHeight w:val="314"/>
        </w:trPr>
        <w:tc>
          <w:tcPr>
            <w:tcW w:w="3235" w:type="dxa"/>
            <w:shd w:val="clear" w:color="auto" w:fill="E6E6E6"/>
            <w:hideMark/>
          </w:tcPr>
          <w:p w14:paraId="031DB98E" w14:textId="02F4A2A2"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2</w:t>
            </w:r>
            <w:r>
              <w:rPr>
                <w:rFonts w:ascii="Segoe UI Light" w:eastAsia="Times New Roman" w:hAnsi="Segoe UI Light" w:cs="Segoe UI Light"/>
                <w:lang w:eastAsia="en-AU"/>
              </w:rPr>
              <w:t>}})</w:t>
            </w:r>
          </w:p>
        </w:tc>
        <w:tc>
          <w:tcPr>
            <w:tcW w:w="7279" w:type="dxa"/>
            <w:hideMark/>
          </w:tcPr>
          <w:p w14:paraId="26643695"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r>
      <w:tr w:rsidR="00072C8A" w:rsidRPr="00F01F29" w14:paraId="6B054938" w14:textId="77777777" w:rsidTr="00AC3923">
        <w:trPr>
          <w:trHeight w:val="314"/>
        </w:trPr>
        <w:tc>
          <w:tcPr>
            <w:tcW w:w="3235" w:type="dxa"/>
            <w:shd w:val="clear" w:color="auto" w:fill="E6E6E6"/>
            <w:hideMark/>
          </w:tcPr>
          <w:p w14:paraId="5093092B" w14:textId="74FDE03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3</w:t>
            </w:r>
            <w:r>
              <w:rPr>
                <w:rFonts w:ascii="Segoe UI Light" w:eastAsia="Times New Roman" w:hAnsi="Segoe UI Light" w:cs="Segoe UI Light"/>
                <w:lang w:eastAsia="en-AU"/>
              </w:rPr>
              <w:t>}})</w:t>
            </w:r>
          </w:p>
        </w:tc>
        <w:tc>
          <w:tcPr>
            <w:tcW w:w="7279" w:type="dxa"/>
            <w:hideMark/>
          </w:tcPr>
          <w:p w14:paraId="33D388D2"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r>
      <w:tr w:rsidR="00072C8A" w:rsidRPr="00F01F29" w14:paraId="594AEF75" w14:textId="77777777" w:rsidTr="00AC3923">
        <w:trPr>
          <w:trHeight w:val="344"/>
        </w:trPr>
        <w:tc>
          <w:tcPr>
            <w:tcW w:w="3235" w:type="dxa"/>
            <w:shd w:val="clear" w:color="auto" w:fill="E6E6E6"/>
            <w:hideMark/>
          </w:tcPr>
          <w:p w14:paraId="44D6E965" w14:textId="039F4C5C"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4</w:t>
            </w:r>
            <w:r>
              <w:rPr>
                <w:rFonts w:ascii="Segoe UI Light" w:eastAsia="Times New Roman" w:hAnsi="Segoe UI Light" w:cs="Segoe UI Light"/>
                <w:lang w:eastAsia="en-AU"/>
              </w:rPr>
              <w:t>}})</w:t>
            </w:r>
          </w:p>
        </w:tc>
        <w:tc>
          <w:tcPr>
            <w:tcW w:w="7279" w:type="dxa"/>
            <w:hideMark/>
          </w:tcPr>
          <w:p w14:paraId="03C4B1D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r>
      <w:tr w:rsidR="00072C8A" w:rsidRPr="00F01F29" w14:paraId="1462CAE3" w14:textId="77777777" w:rsidTr="00AC3923">
        <w:trPr>
          <w:trHeight w:val="344"/>
        </w:trPr>
        <w:tc>
          <w:tcPr>
            <w:tcW w:w="3235" w:type="dxa"/>
            <w:shd w:val="clear" w:color="auto" w:fill="E6E6E6"/>
            <w:hideMark/>
          </w:tcPr>
          <w:p w14:paraId="2AD14D2C" w14:textId="16300A51"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5</w:t>
            </w:r>
            <w:r>
              <w:rPr>
                <w:rFonts w:ascii="Segoe UI Light" w:eastAsia="Times New Roman" w:hAnsi="Segoe UI Light" w:cs="Segoe UI Light"/>
                <w:lang w:eastAsia="en-AU"/>
              </w:rPr>
              <w:t>}})</w:t>
            </w:r>
          </w:p>
        </w:tc>
        <w:tc>
          <w:tcPr>
            <w:tcW w:w="7279" w:type="dxa"/>
            <w:hideMark/>
          </w:tcPr>
          <w:p w14:paraId="3A8A5984"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r>
      <w:tr w:rsidR="00072C8A" w:rsidRPr="00F01F29" w14:paraId="3DC19FE7" w14:textId="77777777" w:rsidTr="00AC3923">
        <w:trPr>
          <w:trHeight w:val="344"/>
        </w:trPr>
        <w:tc>
          <w:tcPr>
            <w:tcW w:w="3235" w:type="dxa"/>
            <w:shd w:val="clear" w:color="auto" w:fill="E6E6E6"/>
          </w:tcPr>
          <w:p w14:paraId="2D0E13B9" w14:textId="140B8E98"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6</w:t>
            </w:r>
            <w:r>
              <w:rPr>
                <w:rFonts w:ascii="Segoe UI Light" w:eastAsia="Times New Roman" w:hAnsi="Segoe UI Light" w:cs="Segoe UI Light"/>
                <w:lang w:eastAsia="en-AU"/>
              </w:rPr>
              <w:t>}})</w:t>
            </w:r>
          </w:p>
        </w:tc>
        <w:tc>
          <w:tcPr>
            <w:tcW w:w="7279" w:type="dxa"/>
          </w:tcPr>
          <w:p w14:paraId="10176EF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r>
      <w:tr w:rsidR="00072C8A" w:rsidRPr="00F01F29" w14:paraId="70A60ECC" w14:textId="77777777" w:rsidTr="00AC3923">
        <w:trPr>
          <w:trHeight w:val="344"/>
        </w:trPr>
        <w:tc>
          <w:tcPr>
            <w:tcW w:w="3235" w:type="dxa"/>
            <w:shd w:val="clear" w:color="auto" w:fill="E6E6E6"/>
          </w:tcPr>
          <w:p w14:paraId="482023C1" w14:textId="565355C4"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7</w:t>
            </w:r>
            <w:r>
              <w:rPr>
                <w:rFonts w:ascii="Segoe UI Light" w:eastAsia="Times New Roman" w:hAnsi="Segoe UI Light" w:cs="Segoe UI Light"/>
                <w:lang w:eastAsia="en-AU"/>
              </w:rPr>
              <w:t>}})</w:t>
            </w:r>
          </w:p>
        </w:tc>
        <w:tc>
          <w:tcPr>
            <w:tcW w:w="7279" w:type="dxa"/>
          </w:tcPr>
          <w:p w14:paraId="14087DD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r>
      <w:tr w:rsidR="00072C8A" w:rsidRPr="00F01F29" w14:paraId="55500F65" w14:textId="77777777" w:rsidTr="00AC3923">
        <w:trPr>
          <w:trHeight w:val="344"/>
        </w:trPr>
        <w:tc>
          <w:tcPr>
            <w:tcW w:w="3235" w:type="dxa"/>
            <w:shd w:val="clear" w:color="auto" w:fill="E6E6E6"/>
          </w:tcPr>
          <w:p w14:paraId="2D929655" w14:textId="400A3F13"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8</w:t>
            </w:r>
            <w:r>
              <w:rPr>
                <w:rFonts w:ascii="Segoe UI Light" w:eastAsia="Times New Roman" w:hAnsi="Segoe UI Light" w:cs="Segoe UI Light"/>
                <w:lang w:eastAsia="en-AU"/>
              </w:rPr>
              <w:t>}})</w:t>
            </w:r>
          </w:p>
        </w:tc>
        <w:tc>
          <w:tcPr>
            <w:tcW w:w="7279" w:type="dxa"/>
          </w:tcPr>
          <w:p w14:paraId="6B9DF5D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r>
      <w:tr w:rsidR="00072C8A" w:rsidRPr="00F01F29" w14:paraId="3A90B7E6" w14:textId="77777777" w:rsidTr="00AC3923">
        <w:trPr>
          <w:trHeight w:val="344"/>
        </w:trPr>
        <w:tc>
          <w:tcPr>
            <w:tcW w:w="3235" w:type="dxa"/>
            <w:shd w:val="clear" w:color="auto" w:fill="E6E6E6"/>
          </w:tcPr>
          <w:p w14:paraId="7B6B78AB" w14:textId="0B7454B8"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lastRenderedPageBreak/>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w:t>
            </w:r>
            <w:r w:rsidR="00EE6D5F">
              <w:rPr>
                <w:rFonts w:ascii="Segoe UI Light" w:eastAsia="Times New Roman" w:hAnsi="Segoe UI Light" w:cs="Segoe UI Light"/>
                <w:lang w:eastAsia="en-AU"/>
              </w:rPr>
              <w:t>9</w:t>
            </w:r>
            <w:r>
              <w:rPr>
                <w:rFonts w:ascii="Segoe UI Light" w:eastAsia="Times New Roman" w:hAnsi="Segoe UI Light" w:cs="Segoe UI Light"/>
                <w:lang w:eastAsia="en-AU"/>
              </w:rPr>
              <w:t>}})</w:t>
            </w:r>
          </w:p>
        </w:tc>
        <w:tc>
          <w:tcPr>
            <w:tcW w:w="7279" w:type="dxa"/>
          </w:tcPr>
          <w:p w14:paraId="6501364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r>
      <w:tr w:rsidR="00072C8A" w:rsidRPr="00F01F29" w14:paraId="1C3081F9" w14:textId="77777777" w:rsidTr="00AC3923">
        <w:trPr>
          <w:trHeight w:val="344"/>
        </w:trPr>
        <w:tc>
          <w:tcPr>
            <w:tcW w:w="3235" w:type="dxa"/>
            <w:shd w:val="clear" w:color="auto" w:fill="E6E6E6"/>
          </w:tcPr>
          <w:p w14:paraId="5CEBB83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5A07D32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r>
      <w:tr w:rsidR="00072C8A" w:rsidRPr="00F01F29" w14:paraId="3A248104" w14:textId="77777777" w:rsidTr="00AC3923">
        <w:trPr>
          <w:trHeight w:val="344"/>
        </w:trPr>
        <w:tc>
          <w:tcPr>
            <w:tcW w:w="3235" w:type="dxa"/>
            <w:shd w:val="clear" w:color="auto" w:fill="E6E6E6"/>
            <w:hideMark/>
          </w:tcPr>
          <w:p w14:paraId="0BF6EC8D"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Investment Asset</w:t>
            </w:r>
          </w:p>
        </w:tc>
        <w:tc>
          <w:tcPr>
            <w:tcW w:w="7279" w:type="dxa"/>
            <w:shd w:val="clear" w:color="auto" w:fill="E6E6E6"/>
            <w:hideMark/>
          </w:tcPr>
          <w:p w14:paraId="1ADD8E74"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sidRPr="0032222C">
              <w:rPr>
                <w:rFonts w:ascii="Segoe UI Light" w:eastAsia="Times New Roman" w:hAnsi="Segoe UI Light" w:cs="Segoe UI Light"/>
                <w:b/>
                <w:bCs/>
                <w:lang w:eastAsia="en-AU"/>
              </w:rPr>
              <w:t>clientInvestment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r>
      <w:tr w:rsidR="00072C8A" w:rsidRPr="00F01F29" w14:paraId="436C8787" w14:textId="77777777" w:rsidTr="00072C8A">
        <w:trPr>
          <w:trHeight w:val="344"/>
        </w:trPr>
        <w:tc>
          <w:tcPr>
            <w:tcW w:w="10514" w:type="dxa"/>
            <w:gridSpan w:val="2"/>
            <w:shd w:val="clear" w:color="auto" w:fill="FFFFFF" w:themeFill="background1"/>
            <w:hideMark/>
          </w:tcPr>
          <w:p w14:paraId="417C630C" w14:textId="559D9CB3" w:rsidR="00072C8A" w:rsidRPr="000F2DAD" w:rsidRDefault="00072C8A" w:rsidP="000802E4">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Business Assets/Entities</w:t>
            </w:r>
          </w:p>
        </w:tc>
      </w:tr>
      <w:tr w:rsidR="00072C8A" w:rsidRPr="00F01F29" w14:paraId="79211F11" w14:textId="77777777" w:rsidTr="00AC3923">
        <w:trPr>
          <w:trHeight w:val="314"/>
        </w:trPr>
        <w:tc>
          <w:tcPr>
            <w:tcW w:w="3235" w:type="dxa"/>
            <w:shd w:val="clear" w:color="auto" w:fill="E6E6E6"/>
            <w:hideMark/>
          </w:tcPr>
          <w:p w14:paraId="3598151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Trading Company </w:t>
            </w:r>
          </w:p>
        </w:tc>
        <w:tc>
          <w:tcPr>
            <w:tcW w:w="7279" w:type="dxa"/>
            <w:hideMark/>
          </w:tcPr>
          <w:p w14:paraId="266E0566"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TradingCompanyCurrentBalance</w:t>
            </w:r>
            <w:proofErr w:type="spellEnd"/>
            <w:r w:rsidRPr="007B0C39">
              <w:rPr>
                <w:rFonts w:ascii="Segoe UI Light" w:eastAsia="Times New Roman" w:hAnsi="Segoe UI Light" w:cs="Segoe UI Light"/>
                <w:lang w:eastAsia="en-AU"/>
              </w:rPr>
              <w:t>}}</w:t>
            </w:r>
          </w:p>
        </w:tc>
      </w:tr>
      <w:tr w:rsidR="00072C8A" w:rsidRPr="00F01F29" w14:paraId="218571B8" w14:textId="77777777" w:rsidTr="00AC3923">
        <w:trPr>
          <w:trHeight w:val="344"/>
        </w:trPr>
        <w:tc>
          <w:tcPr>
            <w:tcW w:w="3235" w:type="dxa"/>
            <w:shd w:val="clear" w:color="auto" w:fill="E6E6E6"/>
            <w:hideMark/>
          </w:tcPr>
          <w:p w14:paraId="06B1CEB5" w14:textId="77777777" w:rsidR="00072C8A" w:rsidRPr="00583F80" w:rsidRDefault="00072C8A" w:rsidP="000802E4">
            <w:pPr>
              <w:suppressAutoHyphens w:val="0"/>
              <w:spacing w:line="240" w:lineRule="auto"/>
              <w:rPr>
                <w:rFonts w:ascii="Segoe UI Light" w:eastAsia="Times New Roman" w:hAnsi="Segoe UI Light" w:cs="Segoe UI Light"/>
                <w:lang w:eastAsia="en-AU"/>
              </w:rPr>
            </w:pPr>
            <w:r w:rsidRPr="00583F80">
              <w:rPr>
                <w:rFonts w:ascii="Segoe UI Light" w:eastAsia="Times New Roman" w:hAnsi="Segoe UI Light" w:cs="Segoe UI Light"/>
                <w:lang w:eastAsia="en-AU"/>
              </w:rPr>
              <w:t>Business Trust</w:t>
            </w:r>
          </w:p>
        </w:tc>
        <w:tc>
          <w:tcPr>
            <w:tcW w:w="7279" w:type="dxa"/>
            <w:hideMark/>
          </w:tcPr>
          <w:p w14:paraId="6E53AF3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r>
      <w:tr w:rsidR="00072C8A" w:rsidRPr="00F01F29" w14:paraId="75264AA9" w14:textId="77777777" w:rsidTr="00AC3923">
        <w:trPr>
          <w:trHeight w:val="344"/>
        </w:trPr>
        <w:tc>
          <w:tcPr>
            <w:tcW w:w="3235" w:type="dxa"/>
            <w:shd w:val="clear" w:color="auto" w:fill="E6E6E6"/>
            <w:hideMark/>
          </w:tcPr>
          <w:p w14:paraId="1768562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SMSF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spellStart"/>
            <w:r w:rsidRPr="00F320D9">
              <w:rPr>
                <w:rFonts w:ascii="Segoe UI Light" w:eastAsia="Times New Roman" w:hAnsi="Segoe UI Light" w:cs="Segoe UI Light"/>
                <w:bCs/>
                <w:lang w:eastAsia="en-AU"/>
              </w:rPr>
              <w:t>SMSFfundName</w:t>
            </w:r>
            <w:proofErr w:type="spellEnd"/>
            <w:r>
              <w:rPr>
                <w:rFonts w:ascii="Segoe UI Light" w:eastAsia="Times New Roman" w:hAnsi="Segoe UI Light" w:cs="Segoe UI Light"/>
                <w:lang w:eastAsia="en-AU"/>
              </w:rPr>
              <w:t>}})</w:t>
            </w:r>
          </w:p>
        </w:tc>
        <w:tc>
          <w:tcPr>
            <w:tcW w:w="7279" w:type="dxa"/>
            <w:hideMark/>
          </w:tcPr>
          <w:p w14:paraId="18BE7D8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SMSFCurrentBalance</w:t>
            </w:r>
            <w:proofErr w:type="spellEnd"/>
            <w:r w:rsidRPr="007B0C39">
              <w:rPr>
                <w:rFonts w:ascii="Segoe UI Light" w:eastAsia="Times New Roman" w:hAnsi="Segoe UI Light" w:cs="Segoe UI Light"/>
                <w:lang w:eastAsia="en-AU"/>
              </w:rPr>
              <w:t>}}</w:t>
            </w:r>
          </w:p>
        </w:tc>
      </w:tr>
      <w:tr w:rsidR="00072C8A" w:rsidRPr="00F01F29" w14:paraId="342E0DC8" w14:textId="77777777" w:rsidTr="00AC3923">
        <w:trPr>
          <w:trHeight w:val="344"/>
        </w:trPr>
        <w:tc>
          <w:tcPr>
            <w:tcW w:w="3235" w:type="dxa"/>
            <w:shd w:val="clear" w:color="auto" w:fill="E6E6E6"/>
            <w:hideMark/>
          </w:tcPr>
          <w:p w14:paraId="590B3E5D"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Investment Trust ({{</w:t>
            </w:r>
            <w:proofErr w:type="spellStart"/>
            <w:r w:rsidRPr="00F320D9">
              <w:rPr>
                <w:rFonts w:ascii="Segoe UI Light" w:eastAsia="Times New Roman" w:hAnsi="Segoe UI Light" w:cs="Segoe UI Light"/>
                <w:bCs/>
                <w:lang w:eastAsia="en-AU"/>
              </w:rPr>
              <w:t>FamilyTrustTrustName</w:t>
            </w:r>
            <w:proofErr w:type="spellEnd"/>
            <w:r>
              <w:rPr>
                <w:rFonts w:ascii="Segoe UI Light" w:eastAsia="Times New Roman" w:hAnsi="Segoe UI Light" w:cs="Segoe UI Light"/>
                <w:lang w:eastAsia="en-AU"/>
              </w:rPr>
              <w:t>}})</w:t>
            </w:r>
          </w:p>
        </w:tc>
        <w:tc>
          <w:tcPr>
            <w:tcW w:w="7279" w:type="dxa"/>
            <w:hideMark/>
          </w:tcPr>
          <w:p w14:paraId="1F64512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InvestmentTrustCurrentBalance</w:t>
            </w:r>
            <w:proofErr w:type="spellEnd"/>
            <w:r w:rsidRPr="007B0C39">
              <w:rPr>
                <w:rFonts w:ascii="Segoe UI Light" w:eastAsia="Times New Roman" w:hAnsi="Segoe UI Light" w:cs="Segoe UI Light"/>
                <w:lang w:eastAsia="en-AU"/>
              </w:rPr>
              <w:t>}}</w:t>
            </w:r>
          </w:p>
        </w:tc>
      </w:tr>
      <w:tr w:rsidR="00072C8A" w:rsidRPr="00F01F29" w14:paraId="4534ABE0" w14:textId="77777777" w:rsidTr="00AC3923">
        <w:trPr>
          <w:trHeight w:val="344"/>
        </w:trPr>
        <w:tc>
          <w:tcPr>
            <w:tcW w:w="3235" w:type="dxa"/>
            <w:shd w:val="clear" w:color="auto" w:fill="E6E6E6"/>
            <w:hideMark/>
          </w:tcPr>
          <w:p w14:paraId="65D383B3"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xml:space="preserve">Total </w:t>
            </w:r>
            <w:r>
              <w:rPr>
                <w:rFonts w:ascii="Segoe UI Light" w:eastAsia="Times New Roman" w:hAnsi="Segoe UI Light" w:cs="Segoe UI Light"/>
                <w:b/>
                <w:bCs/>
                <w:lang w:eastAsia="en-AU"/>
              </w:rPr>
              <w:t xml:space="preserve">Business </w:t>
            </w:r>
            <w:r w:rsidRPr="00F01F29">
              <w:rPr>
                <w:rFonts w:ascii="Segoe UI Light" w:eastAsia="Times New Roman" w:hAnsi="Segoe UI Light" w:cs="Segoe UI Light"/>
                <w:b/>
                <w:bCs/>
                <w:lang w:eastAsia="en-AU"/>
              </w:rPr>
              <w:t>Asset</w:t>
            </w:r>
          </w:p>
        </w:tc>
        <w:tc>
          <w:tcPr>
            <w:tcW w:w="7279" w:type="dxa"/>
            <w:shd w:val="clear" w:color="auto" w:fill="E6E6E6"/>
            <w:hideMark/>
          </w:tcPr>
          <w:p w14:paraId="7E706641"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sidRPr="007B0C39">
              <w:rPr>
                <w:rFonts w:ascii="Segoe UI Light" w:eastAsia="Times New Roman" w:hAnsi="Segoe UI Light" w:cs="Segoe UI Light"/>
                <w:b/>
                <w:bCs/>
                <w:lang w:eastAsia="en-AU"/>
              </w:rPr>
              <w:t>client</w:t>
            </w:r>
            <w:r>
              <w:rPr>
                <w:rFonts w:ascii="Segoe UI Light" w:eastAsia="Times New Roman" w:hAnsi="Segoe UI Light" w:cs="Segoe UI Light"/>
                <w:b/>
                <w:bCs/>
                <w:lang w:eastAsia="en-AU"/>
              </w:rPr>
              <w:t>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r>
      <w:tr w:rsidR="00072C8A" w:rsidRPr="00F01F29" w14:paraId="2EAC17CA" w14:textId="77777777" w:rsidTr="00973D9E">
        <w:trPr>
          <w:trHeight w:val="344"/>
        </w:trPr>
        <w:tc>
          <w:tcPr>
            <w:tcW w:w="3235" w:type="dxa"/>
            <w:shd w:val="clear" w:color="auto" w:fill="FFFFFF" w:themeFill="background1"/>
            <w:hideMark/>
          </w:tcPr>
          <w:p w14:paraId="5F6D39F3"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c>
          <w:tcPr>
            <w:tcW w:w="7279" w:type="dxa"/>
            <w:shd w:val="clear" w:color="auto" w:fill="FFFFFF" w:themeFill="background1"/>
          </w:tcPr>
          <w:p w14:paraId="7C551284"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p>
        </w:tc>
      </w:tr>
      <w:tr w:rsidR="00072C8A" w:rsidRPr="00F01F29" w14:paraId="4FBB8866" w14:textId="77777777" w:rsidTr="00AC3923">
        <w:trPr>
          <w:trHeight w:val="344"/>
        </w:trPr>
        <w:tc>
          <w:tcPr>
            <w:tcW w:w="3235" w:type="dxa"/>
            <w:shd w:val="clear" w:color="auto" w:fill="E6E6E6"/>
            <w:hideMark/>
          </w:tcPr>
          <w:p w14:paraId="1B196731"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Assets</w:t>
            </w:r>
          </w:p>
        </w:tc>
        <w:tc>
          <w:tcPr>
            <w:tcW w:w="7279" w:type="dxa"/>
            <w:shd w:val="clear" w:color="auto" w:fill="E6E6E6"/>
            <w:hideMark/>
          </w:tcPr>
          <w:p w14:paraId="31942467" w14:textId="77777777" w:rsidR="00072C8A" w:rsidRPr="00F01F29" w:rsidRDefault="00072C8A" w:rsidP="000802E4">
            <w:pPr>
              <w:suppressAutoHyphens w:val="0"/>
              <w:spacing w:line="240" w:lineRule="auto"/>
              <w:jc w:val="center"/>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totalCombinedAssets</w:t>
            </w:r>
            <w:proofErr w:type="spellEnd"/>
            <w:r w:rsidRPr="007B0C39">
              <w:rPr>
                <w:rFonts w:ascii="Segoe UI Light" w:eastAsia="Times New Roman" w:hAnsi="Segoe UI Light" w:cs="Segoe UI Light"/>
                <w:b/>
                <w:bCs/>
                <w:lang w:eastAsia="en-AU"/>
              </w:rPr>
              <w:t>}}</w:t>
            </w:r>
          </w:p>
        </w:tc>
      </w:tr>
      <w:tr w:rsidR="00072C8A" w:rsidRPr="00F01F29" w14:paraId="28585683" w14:textId="77777777" w:rsidTr="00973D9E">
        <w:trPr>
          <w:trHeight w:val="344"/>
        </w:trPr>
        <w:tc>
          <w:tcPr>
            <w:tcW w:w="3235" w:type="dxa"/>
            <w:shd w:val="clear" w:color="auto" w:fill="FFFFFF" w:themeFill="background1"/>
            <w:hideMark/>
          </w:tcPr>
          <w:p w14:paraId="1AB35F61"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c>
          <w:tcPr>
            <w:tcW w:w="7279" w:type="dxa"/>
            <w:shd w:val="clear" w:color="auto" w:fill="FFFFFF" w:themeFill="background1"/>
          </w:tcPr>
          <w:p w14:paraId="6E5EC64E" w14:textId="77777777" w:rsidR="00072C8A" w:rsidRPr="00F01F29" w:rsidRDefault="00072C8A" w:rsidP="000802E4">
            <w:pPr>
              <w:suppressAutoHyphens w:val="0"/>
              <w:spacing w:line="240" w:lineRule="auto"/>
              <w:jc w:val="center"/>
              <w:rPr>
                <w:rFonts w:ascii="Segoe UI Light" w:eastAsia="Times New Roman" w:hAnsi="Segoe UI Light" w:cs="Segoe UI Light"/>
                <w:lang w:eastAsia="en-AU"/>
              </w:rPr>
            </w:pPr>
          </w:p>
        </w:tc>
      </w:tr>
      <w:tr w:rsidR="00072C8A" w:rsidRPr="00F01F29" w14:paraId="51A4A094" w14:textId="77777777" w:rsidTr="00AC3923">
        <w:trPr>
          <w:trHeight w:val="314"/>
        </w:trPr>
        <w:tc>
          <w:tcPr>
            <w:tcW w:w="3235" w:type="dxa"/>
            <w:shd w:val="clear" w:color="auto" w:fill="E6E6E6"/>
            <w:hideMark/>
          </w:tcPr>
          <w:p w14:paraId="7F6738C4"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Liabilities</w:t>
            </w:r>
          </w:p>
        </w:tc>
        <w:tc>
          <w:tcPr>
            <w:tcW w:w="7279" w:type="dxa"/>
            <w:shd w:val="clear" w:color="auto" w:fill="E6E6E6"/>
          </w:tcPr>
          <w:p w14:paraId="35F9AC78"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p>
        </w:tc>
      </w:tr>
      <w:tr w:rsidR="00072C8A" w:rsidRPr="00F01F29" w14:paraId="4463FA01" w14:textId="77777777" w:rsidTr="00AC3923">
        <w:trPr>
          <w:trHeight w:val="344"/>
        </w:trPr>
        <w:tc>
          <w:tcPr>
            <w:tcW w:w="3235" w:type="dxa"/>
            <w:shd w:val="clear" w:color="auto" w:fill="E6E6E6"/>
            <w:hideMark/>
          </w:tcPr>
          <w:p w14:paraId="33B1389D" w14:textId="48E366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 Loan</w:t>
            </w:r>
            <w:r>
              <w:rPr>
                <w:rFonts w:ascii="Segoe UI Light" w:eastAsia="Times New Roman" w:hAnsi="Segoe UI Light" w:cs="Segoe UI Light"/>
                <w:lang w:eastAsia="en-AU"/>
              </w:rPr>
              <w:t xml:space="preserve"> </w:t>
            </w:r>
            <w:r w:rsidR="00720CD4">
              <w:rPr>
                <w:rFonts w:ascii="Segoe UI Light" w:eastAsia="Times New Roman" w:hAnsi="Segoe UI Light" w:cs="Segoe UI Light"/>
                <w:lang w:eastAsia="en-AU"/>
              </w:rPr>
              <w:t>({{</w:t>
            </w:r>
            <w:proofErr w:type="spellStart"/>
            <w:r w:rsidR="00720CD4">
              <w:rPr>
                <w:rFonts w:ascii="Segoe UI Light" w:eastAsia="Times New Roman" w:hAnsi="Segoe UI Light" w:cs="Segoe UI Light"/>
                <w:lang w:eastAsia="en-AU"/>
              </w:rPr>
              <w:t>clientFamilyHomeAddress</w:t>
            </w:r>
            <w:proofErr w:type="spellEnd"/>
            <w:r w:rsidR="00720CD4">
              <w:rPr>
                <w:rFonts w:ascii="Segoe UI Light" w:eastAsia="Times New Roman" w:hAnsi="Segoe UI Light" w:cs="Segoe UI Light"/>
                <w:lang w:eastAsia="en-AU"/>
              </w:rPr>
              <w:t>}})</w:t>
            </w:r>
          </w:p>
        </w:tc>
        <w:tc>
          <w:tcPr>
            <w:tcW w:w="7279" w:type="dxa"/>
            <w:hideMark/>
          </w:tcPr>
          <w:p w14:paraId="30D5B9A0" w14:textId="4B85BB54" w:rsidR="00072C8A" w:rsidRPr="00F01F29" w:rsidRDefault="00720CD4"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clientFamilyHomeLoanBalance</w:t>
            </w:r>
            <w:proofErr w:type="spellEnd"/>
            <w:r>
              <w:rPr>
                <w:rFonts w:ascii="Segoe UI Light" w:eastAsia="Times New Roman" w:hAnsi="Segoe UI Light" w:cs="Segoe UI Light"/>
                <w:lang w:eastAsia="en-AU"/>
              </w:rPr>
              <w:t>}}</w:t>
            </w:r>
          </w:p>
        </w:tc>
      </w:tr>
      <w:tr w:rsidR="00072C8A" w:rsidRPr="00F01F29" w14:paraId="51F2036D" w14:textId="77777777" w:rsidTr="00AC3923">
        <w:trPr>
          <w:trHeight w:val="314"/>
        </w:trPr>
        <w:tc>
          <w:tcPr>
            <w:tcW w:w="3235" w:type="dxa"/>
            <w:shd w:val="clear" w:color="auto" w:fill="E6E6E6"/>
            <w:hideMark/>
          </w:tcPr>
          <w:p w14:paraId="4A7AC743"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Credit Cards </w:t>
            </w:r>
          </w:p>
        </w:tc>
        <w:tc>
          <w:tcPr>
            <w:tcW w:w="7279" w:type="dxa"/>
            <w:hideMark/>
          </w:tcPr>
          <w:p w14:paraId="633B397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Liabilit</w:t>
            </w:r>
            <w:r>
              <w:rPr>
                <w:rFonts w:ascii="Segoe UI Light" w:eastAsia="Times New Roman" w:hAnsi="Segoe UI Light" w:cs="Segoe UI Light"/>
                <w:lang w:eastAsia="en-AU"/>
              </w:rPr>
              <w:t>yCreditCards</w:t>
            </w:r>
            <w:proofErr w:type="spellEnd"/>
            <w:r w:rsidRPr="007B0C39">
              <w:rPr>
                <w:rFonts w:ascii="Segoe UI Light" w:eastAsia="Times New Roman" w:hAnsi="Segoe UI Light" w:cs="Segoe UI Light"/>
                <w:lang w:eastAsia="en-AU"/>
              </w:rPr>
              <w:t>}}</w:t>
            </w:r>
          </w:p>
        </w:tc>
      </w:tr>
      <w:tr w:rsidR="00072C8A" w:rsidRPr="00F01F29" w14:paraId="5993C078" w14:textId="77777777" w:rsidTr="00AC3923">
        <w:trPr>
          <w:trHeight w:val="314"/>
        </w:trPr>
        <w:tc>
          <w:tcPr>
            <w:tcW w:w="3235" w:type="dxa"/>
            <w:shd w:val="clear" w:color="auto" w:fill="E6E6E6"/>
            <w:hideMark/>
          </w:tcPr>
          <w:p w14:paraId="4C7A568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Personal Loans</w:t>
            </w:r>
          </w:p>
        </w:tc>
        <w:tc>
          <w:tcPr>
            <w:tcW w:w="7279" w:type="dxa"/>
            <w:hideMark/>
          </w:tcPr>
          <w:p w14:paraId="0C570C8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PersonalLoans</w:t>
            </w:r>
            <w:proofErr w:type="spellEnd"/>
            <w:r w:rsidRPr="007B0C39">
              <w:rPr>
                <w:rFonts w:ascii="Segoe UI Light" w:eastAsia="Times New Roman" w:hAnsi="Segoe UI Light" w:cs="Segoe UI Light"/>
                <w:lang w:eastAsia="en-AU"/>
              </w:rPr>
              <w:t>}}</w:t>
            </w:r>
          </w:p>
        </w:tc>
      </w:tr>
      <w:tr w:rsidR="00072C8A" w:rsidRPr="00F01F29" w14:paraId="0191113B" w14:textId="77777777" w:rsidTr="00AC3923">
        <w:trPr>
          <w:trHeight w:val="314"/>
        </w:trPr>
        <w:tc>
          <w:tcPr>
            <w:tcW w:w="3235" w:type="dxa"/>
            <w:shd w:val="clear" w:color="auto" w:fill="E6E6E6"/>
            <w:hideMark/>
          </w:tcPr>
          <w:p w14:paraId="144BB2A8"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Inv. Property </w:t>
            </w:r>
            <w:r>
              <w:rPr>
                <w:rFonts w:ascii="Segoe UI Light" w:eastAsia="Times New Roman" w:hAnsi="Segoe UI Light" w:cs="Segoe UI Light"/>
                <w:lang w:eastAsia="en-AU"/>
              </w:rPr>
              <w:t xml:space="preserve">Loan </w:t>
            </w:r>
            <w:r w:rsidRPr="001E590F">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w:t>
            </w:r>
          </w:p>
        </w:tc>
        <w:tc>
          <w:tcPr>
            <w:tcW w:w="7279" w:type="dxa"/>
            <w:hideMark/>
          </w:tcPr>
          <w:p w14:paraId="3711A28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072C8A" w:rsidRPr="00F01F29" w14:paraId="6DD73380" w14:textId="77777777" w:rsidTr="00AC3923">
        <w:trPr>
          <w:trHeight w:val="314"/>
        </w:trPr>
        <w:tc>
          <w:tcPr>
            <w:tcW w:w="3235" w:type="dxa"/>
            <w:shd w:val="clear" w:color="auto" w:fill="E6E6E6"/>
            <w:hideMark/>
          </w:tcPr>
          <w:p w14:paraId="354EBE4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address2}})</w:t>
            </w:r>
          </w:p>
        </w:tc>
        <w:tc>
          <w:tcPr>
            <w:tcW w:w="7279" w:type="dxa"/>
            <w:hideMark/>
          </w:tcPr>
          <w:p w14:paraId="28E68C54"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LoanBalance2</w:t>
            </w:r>
            <w:r w:rsidRPr="007B0C39">
              <w:rPr>
                <w:rFonts w:ascii="Segoe UI Light" w:eastAsia="Times New Roman" w:hAnsi="Segoe UI Light" w:cs="Segoe UI Light"/>
                <w:lang w:eastAsia="en-AU"/>
              </w:rPr>
              <w:t>}}</w:t>
            </w:r>
          </w:p>
        </w:tc>
      </w:tr>
      <w:tr w:rsidR="00072C8A" w:rsidRPr="00F01F29" w14:paraId="4847B354" w14:textId="77777777" w:rsidTr="00AC3923">
        <w:trPr>
          <w:trHeight w:val="314"/>
        </w:trPr>
        <w:tc>
          <w:tcPr>
            <w:tcW w:w="3235" w:type="dxa"/>
            <w:shd w:val="clear" w:color="auto" w:fill="E6E6E6"/>
            <w:hideMark/>
          </w:tcPr>
          <w:p w14:paraId="73DFA1E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address3}})</w:t>
            </w:r>
          </w:p>
        </w:tc>
        <w:tc>
          <w:tcPr>
            <w:tcW w:w="7279" w:type="dxa"/>
            <w:hideMark/>
          </w:tcPr>
          <w:p w14:paraId="6553AE4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LoanBalance3</w:t>
            </w:r>
            <w:r w:rsidRPr="007B0C39">
              <w:rPr>
                <w:rFonts w:ascii="Segoe UI Light" w:eastAsia="Times New Roman" w:hAnsi="Segoe UI Light" w:cs="Segoe UI Light"/>
                <w:lang w:eastAsia="en-AU"/>
              </w:rPr>
              <w:t>}}</w:t>
            </w:r>
          </w:p>
        </w:tc>
      </w:tr>
      <w:tr w:rsidR="00072C8A" w:rsidRPr="00F01F29" w14:paraId="2C2FFB06" w14:textId="77777777" w:rsidTr="00AC3923">
        <w:trPr>
          <w:trHeight w:val="314"/>
        </w:trPr>
        <w:tc>
          <w:tcPr>
            <w:tcW w:w="3235" w:type="dxa"/>
            <w:shd w:val="clear" w:color="auto" w:fill="E6E6E6"/>
            <w:hideMark/>
          </w:tcPr>
          <w:p w14:paraId="01B784EC"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address4}})</w:t>
            </w:r>
          </w:p>
        </w:tc>
        <w:tc>
          <w:tcPr>
            <w:tcW w:w="7279" w:type="dxa"/>
            <w:hideMark/>
          </w:tcPr>
          <w:p w14:paraId="7872F852"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LoanBalance4</w:t>
            </w:r>
            <w:r w:rsidRPr="007B0C39">
              <w:rPr>
                <w:rFonts w:ascii="Segoe UI Light" w:eastAsia="Times New Roman" w:hAnsi="Segoe UI Light" w:cs="Segoe UI Light"/>
                <w:lang w:eastAsia="en-AU"/>
              </w:rPr>
              <w:t>}}</w:t>
            </w:r>
          </w:p>
        </w:tc>
      </w:tr>
      <w:tr w:rsidR="00072C8A" w:rsidRPr="00F01F29" w14:paraId="137FA8B7" w14:textId="77777777" w:rsidTr="00AC3923">
        <w:trPr>
          <w:trHeight w:val="314"/>
        </w:trPr>
        <w:tc>
          <w:tcPr>
            <w:tcW w:w="3235" w:type="dxa"/>
            <w:shd w:val="clear" w:color="auto" w:fill="E6E6E6"/>
            <w:hideMark/>
          </w:tcPr>
          <w:p w14:paraId="47BDDC83"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address5}})</w:t>
            </w:r>
          </w:p>
        </w:tc>
        <w:tc>
          <w:tcPr>
            <w:tcW w:w="7279" w:type="dxa"/>
            <w:hideMark/>
          </w:tcPr>
          <w:p w14:paraId="59C1646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LoanBalance5</w:t>
            </w:r>
            <w:r w:rsidRPr="007B0C39">
              <w:rPr>
                <w:rFonts w:ascii="Segoe UI Light" w:eastAsia="Times New Roman" w:hAnsi="Segoe UI Light" w:cs="Segoe UI Light"/>
                <w:lang w:eastAsia="en-AU"/>
              </w:rPr>
              <w:t>}}</w:t>
            </w:r>
          </w:p>
        </w:tc>
      </w:tr>
      <w:tr w:rsidR="00072C8A" w:rsidRPr="00F01F29" w14:paraId="5111FB99" w14:textId="77777777" w:rsidTr="00AC3923">
        <w:trPr>
          <w:trHeight w:val="314"/>
        </w:trPr>
        <w:tc>
          <w:tcPr>
            <w:tcW w:w="3235" w:type="dxa"/>
            <w:shd w:val="clear" w:color="auto" w:fill="E6E6E6"/>
          </w:tcPr>
          <w:p w14:paraId="23783A9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address6}})</w:t>
            </w:r>
          </w:p>
        </w:tc>
        <w:tc>
          <w:tcPr>
            <w:tcW w:w="7279" w:type="dxa"/>
          </w:tcPr>
          <w:p w14:paraId="566D737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LoanBalance6</w:t>
            </w:r>
            <w:r w:rsidRPr="007B0C39">
              <w:rPr>
                <w:rFonts w:ascii="Segoe UI Light" w:eastAsia="Times New Roman" w:hAnsi="Segoe UI Light" w:cs="Segoe UI Light"/>
                <w:lang w:eastAsia="en-AU"/>
              </w:rPr>
              <w:t>}}</w:t>
            </w:r>
          </w:p>
        </w:tc>
      </w:tr>
      <w:tr w:rsidR="00072C8A" w:rsidRPr="00F01F29" w14:paraId="7497118D" w14:textId="77777777" w:rsidTr="00AC3923">
        <w:trPr>
          <w:trHeight w:val="314"/>
        </w:trPr>
        <w:tc>
          <w:tcPr>
            <w:tcW w:w="3235" w:type="dxa"/>
            <w:shd w:val="clear" w:color="auto" w:fill="E6E6E6"/>
          </w:tcPr>
          <w:p w14:paraId="39EDF287"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address7}})</w:t>
            </w:r>
          </w:p>
        </w:tc>
        <w:tc>
          <w:tcPr>
            <w:tcW w:w="7279" w:type="dxa"/>
          </w:tcPr>
          <w:p w14:paraId="787DE5A1"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LoanBalance7</w:t>
            </w:r>
            <w:r w:rsidRPr="007B0C39">
              <w:rPr>
                <w:rFonts w:ascii="Segoe UI Light" w:eastAsia="Times New Roman" w:hAnsi="Segoe UI Light" w:cs="Segoe UI Light"/>
                <w:lang w:eastAsia="en-AU"/>
              </w:rPr>
              <w:t>}}</w:t>
            </w:r>
          </w:p>
        </w:tc>
      </w:tr>
      <w:tr w:rsidR="00072C8A" w:rsidRPr="00F01F29" w14:paraId="6AFF4F0B" w14:textId="77777777" w:rsidTr="00AC3923">
        <w:trPr>
          <w:trHeight w:val="314"/>
        </w:trPr>
        <w:tc>
          <w:tcPr>
            <w:tcW w:w="3235" w:type="dxa"/>
            <w:shd w:val="clear" w:color="auto" w:fill="E6E6E6"/>
          </w:tcPr>
          <w:p w14:paraId="628939BE"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address8}})</w:t>
            </w:r>
          </w:p>
        </w:tc>
        <w:tc>
          <w:tcPr>
            <w:tcW w:w="7279" w:type="dxa"/>
          </w:tcPr>
          <w:p w14:paraId="4579210A"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LoanBalance8</w:t>
            </w:r>
            <w:r w:rsidRPr="007B0C39">
              <w:rPr>
                <w:rFonts w:ascii="Segoe UI Light" w:eastAsia="Times New Roman" w:hAnsi="Segoe UI Light" w:cs="Segoe UI Light"/>
                <w:lang w:eastAsia="en-AU"/>
              </w:rPr>
              <w:t>}}</w:t>
            </w:r>
          </w:p>
        </w:tc>
      </w:tr>
      <w:tr w:rsidR="00072C8A" w:rsidRPr="00F01F29" w14:paraId="39DA1AB0" w14:textId="77777777" w:rsidTr="00AC3923">
        <w:trPr>
          <w:trHeight w:val="314"/>
        </w:trPr>
        <w:tc>
          <w:tcPr>
            <w:tcW w:w="3235" w:type="dxa"/>
            <w:shd w:val="clear" w:color="auto" w:fill="E6E6E6"/>
          </w:tcPr>
          <w:p w14:paraId="5F88511B"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address9}})</w:t>
            </w:r>
          </w:p>
        </w:tc>
        <w:tc>
          <w:tcPr>
            <w:tcW w:w="7279" w:type="dxa"/>
          </w:tcPr>
          <w:p w14:paraId="0B9C593F"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LoanBalance9</w:t>
            </w:r>
            <w:r w:rsidRPr="007B0C39">
              <w:rPr>
                <w:rFonts w:ascii="Segoe UI Light" w:eastAsia="Times New Roman" w:hAnsi="Segoe UI Light" w:cs="Segoe UI Light"/>
                <w:lang w:eastAsia="en-AU"/>
              </w:rPr>
              <w:t>}}</w:t>
            </w:r>
          </w:p>
        </w:tc>
      </w:tr>
      <w:tr w:rsidR="00072C8A" w:rsidRPr="00F01F29" w14:paraId="3348A0D0" w14:textId="77777777" w:rsidTr="00AC3923">
        <w:trPr>
          <w:trHeight w:val="314"/>
        </w:trPr>
        <w:tc>
          <w:tcPr>
            <w:tcW w:w="3235" w:type="dxa"/>
            <w:shd w:val="clear" w:color="auto" w:fill="E6E6E6"/>
          </w:tcPr>
          <w:p w14:paraId="7F3E9AB0"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address10}})</w:t>
            </w:r>
          </w:p>
        </w:tc>
        <w:tc>
          <w:tcPr>
            <w:tcW w:w="7279" w:type="dxa"/>
          </w:tcPr>
          <w:p w14:paraId="1FC16074"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LoanBalance10</w:t>
            </w:r>
            <w:r w:rsidRPr="007B0C39">
              <w:rPr>
                <w:rFonts w:ascii="Segoe UI Light" w:eastAsia="Times New Roman" w:hAnsi="Segoe UI Light" w:cs="Segoe UI Light"/>
                <w:lang w:eastAsia="en-AU"/>
              </w:rPr>
              <w:t>}}</w:t>
            </w:r>
          </w:p>
        </w:tc>
      </w:tr>
      <w:tr w:rsidR="00072C8A" w:rsidRPr="00F01F29" w14:paraId="31E09A4C" w14:textId="77777777" w:rsidTr="00AC3923">
        <w:trPr>
          <w:trHeight w:val="314"/>
        </w:trPr>
        <w:tc>
          <w:tcPr>
            <w:tcW w:w="3235" w:type="dxa"/>
            <w:shd w:val="clear" w:color="auto" w:fill="E6E6E6"/>
          </w:tcPr>
          <w:p w14:paraId="044E29FA" w14:textId="77777777" w:rsidR="00072C8A" w:rsidRPr="0094573F" w:rsidRDefault="00072C8A" w:rsidP="000802E4">
            <w:pPr>
              <w:suppressAutoHyphens w:val="0"/>
              <w:spacing w:line="240" w:lineRule="auto"/>
              <w:rPr>
                <w:rFonts w:ascii="Segoe UI Light" w:eastAsia="Times New Roman" w:hAnsi="Segoe UI Light" w:cs="Segoe UI Light"/>
                <w:lang w:eastAsia="en-AU"/>
              </w:rPr>
            </w:pPr>
            <w:r w:rsidRPr="0094573F">
              <w:rPr>
                <w:rFonts w:ascii="Segoe UI Light" w:eastAsia="Times New Roman" w:hAnsi="Segoe UI Light" w:cs="Segoe UI Light"/>
                <w:lang w:eastAsia="en-AU"/>
              </w:rPr>
              <w:t>Investment Loan</w:t>
            </w:r>
          </w:p>
        </w:tc>
        <w:tc>
          <w:tcPr>
            <w:tcW w:w="7279" w:type="dxa"/>
          </w:tcPr>
          <w:p w14:paraId="45AD0A33" w14:textId="3B29456D" w:rsidR="00072C8A" w:rsidRPr="00AC0210" w:rsidRDefault="00072C8A" w:rsidP="000802E4">
            <w:pPr>
              <w:suppressAutoHyphens w:val="0"/>
              <w:spacing w:line="240" w:lineRule="auto"/>
              <w:rPr>
                <w:rFonts w:ascii="Segoe UI Light" w:eastAsia="Times New Roman" w:hAnsi="Segoe UI Light" w:cs="Segoe UI Light"/>
                <w:lang w:val="en-US"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proofErr w:type="spellStart"/>
            <w:r w:rsidR="00AC0210" w:rsidRPr="00AC0210">
              <w:rPr>
                <w:rFonts w:ascii="Segoe UI Light" w:eastAsia="Times New Roman" w:hAnsi="Segoe UI Light" w:cs="Segoe UI Light"/>
                <w:lang w:val="en-US" w:eastAsia="en-AU"/>
              </w:rPr>
              <w:t>InvestmentLoanBalance</w:t>
            </w:r>
            <w:proofErr w:type="spellEnd"/>
            <w:r w:rsidRPr="007B0C39">
              <w:rPr>
                <w:rFonts w:ascii="Segoe UI Light" w:eastAsia="Times New Roman" w:hAnsi="Segoe UI Light" w:cs="Segoe UI Light"/>
                <w:lang w:eastAsia="en-AU"/>
              </w:rPr>
              <w:t>}}</w:t>
            </w:r>
          </w:p>
        </w:tc>
      </w:tr>
      <w:tr w:rsidR="00072C8A" w:rsidRPr="00F01F29" w14:paraId="518B58D7" w14:textId="77777777" w:rsidTr="00AC3923">
        <w:trPr>
          <w:trHeight w:val="314"/>
        </w:trPr>
        <w:tc>
          <w:tcPr>
            <w:tcW w:w="3235" w:type="dxa"/>
            <w:shd w:val="clear" w:color="auto" w:fill="E6E6E6"/>
          </w:tcPr>
          <w:p w14:paraId="108C2AA8" w14:textId="77777777" w:rsidR="00072C8A" w:rsidRPr="001E590F" w:rsidRDefault="00072C8A" w:rsidP="000802E4">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Margin Loan </w:t>
            </w:r>
          </w:p>
        </w:tc>
        <w:tc>
          <w:tcPr>
            <w:tcW w:w="7279" w:type="dxa"/>
          </w:tcPr>
          <w:p w14:paraId="6C4D28B9" w14:textId="77777777" w:rsidR="00072C8A" w:rsidRPr="00F01F29" w:rsidRDefault="00072C8A" w:rsidP="000802E4">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clientMarginLoanBalance</w:t>
            </w:r>
            <w:proofErr w:type="spellEnd"/>
            <w:r w:rsidRPr="007B0C39">
              <w:rPr>
                <w:rFonts w:ascii="Segoe UI Light" w:eastAsia="Times New Roman" w:hAnsi="Segoe UI Light" w:cs="Segoe UI Light"/>
                <w:lang w:eastAsia="en-AU"/>
              </w:rPr>
              <w:t>}}</w:t>
            </w:r>
          </w:p>
        </w:tc>
      </w:tr>
      <w:tr w:rsidR="00072C8A" w:rsidRPr="00F01F29" w14:paraId="3E10698F" w14:textId="77777777" w:rsidTr="00AC3923">
        <w:trPr>
          <w:trHeight w:val="344"/>
        </w:trPr>
        <w:tc>
          <w:tcPr>
            <w:tcW w:w="3235" w:type="dxa"/>
            <w:shd w:val="clear" w:color="auto" w:fill="E6E6E6"/>
            <w:hideMark/>
          </w:tcPr>
          <w:p w14:paraId="69DC0659"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Liabilities</w:t>
            </w:r>
          </w:p>
        </w:tc>
        <w:tc>
          <w:tcPr>
            <w:tcW w:w="7279" w:type="dxa"/>
            <w:shd w:val="clear" w:color="auto" w:fill="E6E6E6"/>
            <w:hideMark/>
          </w:tcPr>
          <w:p w14:paraId="38EC60CB"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072C8A">
              <w:rPr>
                <w:rFonts w:ascii="Segoe UI Light" w:eastAsia="Times New Roman" w:hAnsi="Segoe UI Light" w:cs="Segoe UI Light"/>
                <w:b/>
                <w:bCs/>
                <w:lang w:eastAsia="en-AU"/>
              </w:rPr>
              <w:t>{{</w:t>
            </w:r>
            <w:proofErr w:type="spellStart"/>
            <w:r w:rsidRPr="00072C8A">
              <w:rPr>
                <w:rFonts w:ascii="Segoe UI Light" w:eastAsia="Times New Roman" w:hAnsi="Segoe UI Light" w:cs="Segoe UI Light"/>
                <w:b/>
                <w:bCs/>
                <w:lang w:eastAsia="en-AU"/>
              </w:rPr>
              <w:t>clientLiabilitiesTotal</w:t>
            </w:r>
            <w:proofErr w:type="spellEnd"/>
            <w:r w:rsidRPr="00072C8A">
              <w:rPr>
                <w:rFonts w:ascii="Segoe UI Light" w:eastAsia="Times New Roman" w:hAnsi="Segoe UI Light" w:cs="Segoe UI Light"/>
                <w:b/>
                <w:bCs/>
                <w:lang w:eastAsia="en-AU"/>
              </w:rPr>
              <w:t>}}</w:t>
            </w:r>
          </w:p>
        </w:tc>
      </w:tr>
      <w:tr w:rsidR="00072C8A" w:rsidRPr="00F01F29" w14:paraId="393A9977" w14:textId="77777777" w:rsidTr="00072C8A">
        <w:trPr>
          <w:trHeight w:val="344"/>
        </w:trPr>
        <w:tc>
          <w:tcPr>
            <w:tcW w:w="10514" w:type="dxa"/>
            <w:gridSpan w:val="2"/>
            <w:shd w:val="clear" w:color="auto" w:fill="FFFFFF" w:themeFill="background1"/>
            <w:hideMark/>
          </w:tcPr>
          <w:p w14:paraId="34FF7913" w14:textId="4F2B94CC" w:rsidR="00072C8A" w:rsidRPr="00F01F29" w:rsidRDefault="00072C8A" w:rsidP="000802E4">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072C8A" w:rsidRPr="00F01F29" w14:paraId="10268906" w14:textId="77777777" w:rsidTr="00AC3923">
        <w:trPr>
          <w:trHeight w:val="344"/>
        </w:trPr>
        <w:tc>
          <w:tcPr>
            <w:tcW w:w="3235" w:type="dxa"/>
            <w:shd w:val="clear" w:color="auto" w:fill="E6E6E6"/>
            <w:hideMark/>
          </w:tcPr>
          <w:p w14:paraId="181E3FF4" w14:textId="77777777" w:rsidR="00072C8A" w:rsidRPr="00F01F29" w:rsidRDefault="00072C8A" w:rsidP="000802E4">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Liabilities</w:t>
            </w:r>
          </w:p>
        </w:tc>
        <w:tc>
          <w:tcPr>
            <w:tcW w:w="7279" w:type="dxa"/>
            <w:shd w:val="clear" w:color="auto" w:fill="E6E6E6"/>
            <w:hideMark/>
          </w:tcPr>
          <w:p w14:paraId="2D8219C4" w14:textId="77777777" w:rsidR="00072C8A" w:rsidRPr="00F01F29" w:rsidRDefault="00072C8A" w:rsidP="000802E4">
            <w:pPr>
              <w:suppressAutoHyphens w:val="0"/>
              <w:spacing w:line="240" w:lineRule="auto"/>
              <w:jc w:val="center"/>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totalCombinedLiabilities</w:t>
            </w:r>
            <w:proofErr w:type="spellEnd"/>
            <w:r>
              <w:rPr>
                <w:rFonts w:ascii="Segoe UI Light" w:eastAsia="Times New Roman" w:hAnsi="Segoe UI Light" w:cs="Segoe UI Light"/>
                <w:b/>
                <w:bCs/>
                <w:lang w:eastAsia="en-AU"/>
              </w:rPr>
              <w:t>}}</w:t>
            </w:r>
          </w:p>
        </w:tc>
      </w:tr>
      <w:tr w:rsidR="00072C8A" w:rsidRPr="00F01F29" w14:paraId="3044B3DE" w14:textId="77777777" w:rsidTr="00B403BA">
        <w:trPr>
          <w:trHeight w:val="344"/>
        </w:trPr>
        <w:tc>
          <w:tcPr>
            <w:tcW w:w="10514" w:type="dxa"/>
            <w:gridSpan w:val="2"/>
            <w:shd w:val="clear" w:color="auto" w:fill="FFFFFF" w:themeFill="background1"/>
          </w:tcPr>
          <w:p w14:paraId="5E40D654" w14:textId="77777777" w:rsidR="00072C8A" w:rsidRDefault="00072C8A" w:rsidP="000802E4">
            <w:pPr>
              <w:suppressAutoHyphens w:val="0"/>
              <w:spacing w:line="240" w:lineRule="auto"/>
              <w:jc w:val="center"/>
              <w:rPr>
                <w:rFonts w:ascii="Segoe UI Light" w:eastAsia="Times New Roman" w:hAnsi="Segoe UI Light" w:cs="Segoe UI Light"/>
                <w:b/>
                <w:bCs/>
                <w:lang w:eastAsia="en-AU"/>
              </w:rPr>
            </w:pPr>
          </w:p>
        </w:tc>
      </w:tr>
      <w:tr w:rsidR="00072C8A" w:rsidRPr="00072C8A" w14:paraId="74F71EA1" w14:textId="77777777" w:rsidTr="00973D9E">
        <w:trPr>
          <w:trHeight w:val="344"/>
        </w:trPr>
        <w:tc>
          <w:tcPr>
            <w:tcW w:w="3235" w:type="dxa"/>
            <w:shd w:val="clear" w:color="auto" w:fill="004898"/>
          </w:tcPr>
          <w:p w14:paraId="007E8D9A" w14:textId="7C9D32E6" w:rsidR="00072C8A" w:rsidRPr="00072C8A" w:rsidRDefault="00072C8A" w:rsidP="000802E4">
            <w:pPr>
              <w:suppressAutoHyphens w:val="0"/>
              <w:spacing w:line="240" w:lineRule="auto"/>
              <w:rPr>
                <w:rFonts w:ascii="Segoe UI Light" w:eastAsia="Times New Roman" w:hAnsi="Segoe UI Light" w:cs="Segoe UI Light"/>
                <w:b/>
                <w:bCs/>
                <w:color w:val="FFFFFF" w:themeColor="background1"/>
                <w:lang w:eastAsia="en-AU"/>
              </w:rPr>
            </w:pPr>
            <w:r w:rsidRPr="00072C8A">
              <w:rPr>
                <w:rFonts w:ascii="Segoe UI Light" w:eastAsia="Times New Roman" w:hAnsi="Segoe UI Light" w:cs="Segoe UI Light"/>
                <w:b/>
                <w:bCs/>
                <w:color w:val="FFFFFF" w:themeColor="background1"/>
                <w:lang w:eastAsia="en-AU"/>
              </w:rPr>
              <w:t>Net Worth (Assets minus Liabilities)</w:t>
            </w:r>
          </w:p>
        </w:tc>
        <w:tc>
          <w:tcPr>
            <w:tcW w:w="7279" w:type="dxa"/>
            <w:shd w:val="clear" w:color="auto" w:fill="004898"/>
          </w:tcPr>
          <w:p w14:paraId="120AF077" w14:textId="3157E0E5" w:rsidR="00072C8A" w:rsidRPr="00072C8A" w:rsidRDefault="00072C8A" w:rsidP="000802E4">
            <w:pPr>
              <w:suppressAutoHyphens w:val="0"/>
              <w:spacing w:line="240" w:lineRule="auto"/>
              <w:jc w:val="center"/>
              <w:rPr>
                <w:rFonts w:ascii="Segoe UI Light" w:eastAsia="Times New Roman" w:hAnsi="Segoe UI Light" w:cs="Segoe UI Light"/>
                <w:b/>
                <w:bCs/>
                <w:color w:val="FFFFFF" w:themeColor="background1"/>
                <w:lang w:eastAsia="en-AU"/>
              </w:rPr>
            </w:pPr>
            <w:r w:rsidRPr="00072C8A">
              <w:rPr>
                <w:rFonts w:ascii="Segoe UI Light" w:eastAsia="Times New Roman" w:hAnsi="Segoe UI Light" w:cs="Segoe UI Light"/>
                <w:b/>
                <w:bCs/>
                <w:color w:val="FFFFFF" w:themeColor="background1"/>
                <w:lang w:eastAsia="en-AU"/>
              </w:rPr>
              <w:t>{{</w:t>
            </w:r>
            <w:proofErr w:type="spellStart"/>
            <w:r w:rsidRPr="00072C8A">
              <w:rPr>
                <w:rFonts w:ascii="Segoe UI Light" w:eastAsia="Times New Roman" w:hAnsi="Segoe UI Light" w:cs="Segoe UI Light"/>
                <w:b/>
                <w:bCs/>
                <w:color w:val="FFFFFF" w:themeColor="background1"/>
                <w:lang w:eastAsia="en-AU"/>
              </w:rPr>
              <w:t>netWorth</w:t>
            </w:r>
            <w:proofErr w:type="spellEnd"/>
            <w:r w:rsidRPr="00072C8A">
              <w:rPr>
                <w:rFonts w:ascii="Segoe UI Light" w:eastAsia="Times New Roman" w:hAnsi="Segoe UI Light" w:cs="Segoe UI Light"/>
                <w:b/>
                <w:bCs/>
                <w:color w:val="FFFFFF" w:themeColor="background1"/>
                <w:lang w:eastAsia="en-AU"/>
              </w:rPr>
              <w:t>}}</w:t>
            </w:r>
          </w:p>
        </w:tc>
      </w:tr>
    </w:tbl>
    <w:p w14:paraId="640C1105" w14:textId="4E82A6F3" w:rsidR="00591335" w:rsidRPr="00591335" w:rsidRDefault="00591335" w:rsidP="00591335">
      <w:r w:rsidRPr="00591335">
        <w:t>{{</w:t>
      </w:r>
      <w:r>
        <w:t>/</w:t>
      </w:r>
      <w:proofErr w:type="spellStart"/>
      <w:r w:rsidRPr="00591335">
        <w:t>SingleClient</w:t>
      </w:r>
      <w:proofErr w:type="spellEnd"/>
      <w:r w:rsidRPr="00591335">
        <w:t>}}</w:t>
      </w:r>
    </w:p>
    <w:p w14:paraId="6C00DBE0" w14:textId="40F1C665" w:rsidR="00591335" w:rsidRPr="00591335" w:rsidRDefault="00591335" w:rsidP="00591335">
      <w:r w:rsidRPr="00591335">
        <w:t>{{</w:t>
      </w:r>
      <w:r>
        <w:t>^</w:t>
      </w:r>
      <w:proofErr w:type="spellStart"/>
      <w:r w:rsidRPr="00591335">
        <w:t>SingleClient</w:t>
      </w:r>
      <w:proofErr w:type="spellEnd"/>
      <w:r w:rsidRPr="00591335">
        <w:t>}}</w:t>
      </w:r>
    </w:p>
    <w:tbl>
      <w:tblPr>
        <w:tblW w:w="10456" w:type="dxa"/>
        <w:tblLook w:val="04A0" w:firstRow="1" w:lastRow="0" w:firstColumn="1" w:lastColumn="0" w:noHBand="0" w:noVBand="1"/>
      </w:tblPr>
      <w:tblGrid>
        <w:gridCol w:w="623"/>
        <w:gridCol w:w="612"/>
        <w:gridCol w:w="604"/>
        <w:gridCol w:w="599"/>
        <w:gridCol w:w="1597"/>
        <w:gridCol w:w="1057"/>
        <w:gridCol w:w="1924"/>
        <w:gridCol w:w="834"/>
        <w:gridCol w:w="1649"/>
        <w:gridCol w:w="957"/>
      </w:tblGrid>
      <w:tr w:rsidR="0084532F" w:rsidRPr="00F01F29" w14:paraId="7FC04666" w14:textId="77777777" w:rsidTr="00B84831">
        <w:trPr>
          <w:trHeight w:val="345"/>
        </w:trPr>
        <w:tc>
          <w:tcPr>
            <w:tcW w:w="2436" w:type="dxa"/>
            <w:gridSpan w:val="4"/>
            <w:tcBorders>
              <w:top w:val="single" w:sz="8" w:space="0" w:color="AEAAAA"/>
              <w:left w:val="single" w:sz="8" w:space="0" w:color="AEAAAA"/>
              <w:bottom w:val="nil"/>
              <w:right w:val="single" w:sz="8" w:space="0" w:color="AEAAAA"/>
            </w:tcBorders>
            <w:shd w:val="clear" w:color="000000" w:fill="004E99"/>
            <w:vAlign w:val="center"/>
            <w:hideMark/>
          </w:tcPr>
          <w:p w14:paraId="230616ED" w14:textId="77777777" w:rsidR="0084532F" w:rsidRPr="00F01F29" w:rsidRDefault="0084532F" w:rsidP="0084532F">
            <w:pPr>
              <w:suppressAutoHyphens w:val="0"/>
              <w:spacing w:line="240" w:lineRule="auto"/>
              <w:rPr>
                <w:rFonts w:ascii="Segoe UI Light" w:eastAsia="Times New Roman" w:hAnsi="Segoe UI Light" w:cs="Segoe UI Light"/>
                <w:i/>
                <w:iCs/>
                <w:color w:val="FF0000"/>
                <w:lang w:eastAsia="en-AU"/>
              </w:rPr>
            </w:pPr>
            <w:r w:rsidRPr="00F01F29">
              <w:rPr>
                <w:rFonts w:ascii="Segoe UI Light" w:eastAsia="Times New Roman" w:hAnsi="Segoe UI Light" w:cs="Segoe UI Light"/>
                <w:i/>
                <w:iCs/>
                <w:color w:val="FF0000"/>
                <w:lang w:eastAsia="en-AU"/>
              </w:rPr>
              <w:lastRenderedPageBreak/>
              <w:t> </w:t>
            </w:r>
          </w:p>
        </w:tc>
        <w:tc>
          <w:tcPr>
            <w:tcW w:w="2654" w:type="dxa"/>
            <w:gridSpan w:val="2"/>
            <w:tcBorders>
              <w:top w:val="single" w:sz="8" w:space="0" w:color="AEAAAA"/>
              <w:left w:val="nil"/>
              <w:bottom w:val="nil"/>
              <w:right w:val="nil"/>
            </w:tcBorders>
            <w:shd w:val="clear" w:color="000000" w:fill="004E99"/>
            <w:vAlign w:val="center"/>
            <w:hideMark/>
          </w:tcPr>
          <w:p w14:paraId="3BAA43F6" w14:textId="0661DC7F" w:rsidR="0084532F" w:rsidRPr="00F01F29" w:rsidRDefault="0084532F" w:rsidP="0084532F">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clientPreferred</w:t>
            </w:r>
            <w:proofErr w:type="spellEnd"/>
            <w:r w:rsidRPr="001B3ABD">
              <w:rPr>
                <w:rFonts w:ascii="Segoe UI Light" w:hAnsi="Segoe UI Light" w:cs="Segoe UI Light"/>
                <w:b/>
                <w:color w:val="FFFFFF" w:themeColor="background1"/>
              </w:rPr>
              <w:t>}}</w:t>
            </w:r>
          </w:p>
        </w:tc>
        <w:tc>
          <w:tcPr>
            <w:tcW w:w="2759" w:type="dxa"/>
            <w:gridSpan w:val="2"/>
            <w:tcBorders>
              <w:top w:val="single" w:sz="8" w:space="0" w:color="AEAAAA"/>
              <w:left w:val="single" w:sz="8" w:space="0" w:color="AEAAAA"/>
              <w:bottom w:val="nil"/>
              <w:right w:val="nil"/>
            </w:tcBorders>
            <w:shd w:val="clear" w:color="000000" w:fill="004E99"/>
            <w:vAlign w:val="center"/>
            <w:hideMark/>
          </w:tcPr>
          <w:p w14:paraId="0DFE013F" w14:textId="13E82A1A" w:rsidR="0084532F" w:rsidRPr="00F01F29" w:rsidRDefault="0084532F" w:rsidP="0084532F">
            <w:pPr>
              <w:suppressAutoHyphens w:val="0"/>
              <w:spacing w:line="240" w:lineRule="auto"/>
              <w:rPr>
                <w:rFonts w:ascii="Segoe UI Light" w:eastAsia="Times New Roman" w:hAnsi="Segoe UI Light" w:cs="Segoe UI Light"/>
                <w:b/>
                <w:bCs/>
                <w:color w:val="FFFFFF"/>
                <w:lang w:eastAsia="en-AU"/>
              </w:rPr>
            </w:pPr>
            <w:r w:rsidRPr="001B3ABD">
              <w:rPr>
                <w:rFonts w:ascii="Segoe UI Light" w:hAnsi="Segoe UI Light" w:cs="Segoe UI Light"/>
                <w:b/>
                <w:color w:val="FFFFFF" w:themeColor="background1"/>
              </w:rPr>
              <w:t>{{</w:t>
            </w:r>
            <w:proofErr w:type="spellStart"/>
            <w:r w:rsidRPr="001B3ABD">
              <w:rPr>
                <w:rFonts w:ascii="Segoe UI Light" w:hAnsi="Segoe UI Light" w:cs="Segoe UI Light"/>
                <w:b/>
                <w:color w:val="FFFFFF" w:themeColor="background1"/>
              </w:rPr>
              <w:t>partnerPreferred</w:t>
            </w:r>
            <w:proofErr w:type="spellEnd"/>
            <w:r w:rsidRPr="001B3ABD">
              <w:rPr>
                <w:rFonts w:ascii="Segoe UI Light" w:hAnsi="Segoe UI Light" w:cs="Segoe UI Light"/>
                <w:b/>
                <w:color w:val="FFFFFF" w:themeColor="background1"/>
              </w:rPr>
              <w:t>}}</w:t>
            </w:r>
          </w:p>
        </w:tc>
        <w:tc>
          <w:tcPr>
            <w:tcW w:w="2607" w:type="dxa"/>
            <w:gridSpan w:val="2"/>
            <w:tcBorders>
              <w:top w:val="single" w:sz="8" w:space="0" w:color="AEAAAA"/>
              <w:left w:val="single" w:sz="8" w:space="0" w:color="AEAAAA"/>
              <w:bottom w:val="nil"/>
              <w:right w:val="nil"/>
            </w:tcBorders>
            <w:shd w:val="clear" w:color="000000" w:fill="004E99"/>
            <w:vAlign w:val="center"/>
            <w:hideMark/>
          </w:tcPr>
          <w:p w14:paraId="64828F4C" w14:textId="77777777" w:rsidR="0084532F" w:rsidRPr="00F01F29" w:rsidRDefault="0084532F" w:rsidP="0084532F">
            <w:pPr>
              <w:suppressAutoHyphens w:val="0"/>
              <w:spacing w:line="240" w:lineRule="auto"/>
              <w:rPr>
                <w:rFonts w:ascii="Segoe UI Light" w:eastAsia="Times New Roman" w:hAnsi="Segoe UI Light" w:cs="Segoe UI Light"/>
                <w:b/>
                <w:bCs/>
                <w:color w:val="FFFFFF"/>
                <w:lang w:eastAsia="en-AU"/>
              </w:rPr>
            </w:pPr>
            <w:r w:rsidRPr="00F01F29">
              <w:rPr>
                <w:rFonts w:ascii="Segoe UI Light" w:eastAsia="Times New Roman" w:hAnsi="Segoe UI Light" w:cs="Segoe UI Light"/>
                <w:b/>
                <w:bCs/>
                <w:color w:val="FFFFFF"/>
                <w:lang w:eastAsia="en-AU"/>
              </w:rPr>
              <w:t>Joint</w:t>
            </w:r>
          </w:p>
        </w:tc>
      </w:tr>
      <w:tr w:rsidR="00A12E37" w:rsidRPr="00F01F29" w14:paraId="475E2742" w14:textId="77777777" w:rsidTr="00B84831">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E59B78F"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Assets</w:t>
            </w:r>
          </w:p>
        </w:tc>
        <w:tc>
          <w:tcPr>
            <w:tcW w:w="2654" w:type="dxa"/>
            <w:gridSpan w:val="2"/>
            <w:tcBorders>
              <w:top w:val="single" w:sz="8" w:space="0" w:color="AEAAAA"/>
              <w:left w:val="nil"/>
              <w:bottom w:val="single" w:sz="8" w:space="0" w:color="AEAAAA"/>
              <w:right w:val="nil"/>
            </w:tcBorders>
            <w:shd w:val="clear" w:color="000000" w:fill="E6E6E6"/>
            <w:vAlign w:val="center"/>
            <w:hideMark/>
          </w:tcPr>
          <w:p w14:paraId="22E3B035"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c>
          <w:tcPr>
            <w:tcW w:w="2759" w:type="dxa"/>
            <w:gridSpan w:val="2"/>
            <w:tcBorders>
              <w:top w:val="single" w:sz="8" w:space="0" w:color="AEAAAA"/>
              <w:left w:val="single" w:sz="8" w:space="0" w:color="AEAAAA"/>
              <w:bottom w:val="single" w:sz="8" w:space="0" w:color="AEAAAA"/>
              <w:right w:val="nil"/>
            </w:tcBorders>
            <w:shd w:val="clear" w:color="000000" w:fill="E6E6E6"/>
            <w:vAlign w:val="center"/>
            <w:hideMark/>
          </w:tcPr>
          <w:p w14:paraId="13EBB121"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53F70A97"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w:t>
            </w:r>
          </w:p>
        </w:tc>
      </w:tr>
      <w:tr w:rsidR="00374124" w:rsidRPr="00F01F29" w14:paraId="797ED136"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tcPr>
          <w:p w14:paraId="0214F81B"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85316">
              <w:rPr>
                <w:rFonts w:ascii="Segoe UI Light" w:eastAsia="Times New Roman" w:hAnsi="Segoe UI Light" w:cs="Segoe UI Light"/>
                <w:b/>
                <w:bCs/>
                <w:lang w:eastAsia="en-AU"/>
              </w:rPr>
              <w:t xml:space="preserve">Lifestyle Assets </w:t>
            </w:r>
          </w:p>
        </w:tc>
      </w:tr>
      <w:tr w:rsidR="00B84831" w:rsidRPr="00F01F29" w14:paraId="66A9E26A"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112D07AC" w14:textId="6D0F6EEA" w:rsidR="00B84831" w:rsidRPr="00F01F29" w:rsidRDefault="00B84831" w:rsidP="00B84831">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w:t>
            </w:r>
            <w:r>
              <w:rPr>
                <w:rFonts w:ascii="Segoe UI Light" w:eastAsia="Times New Roman" w:hAnsi="Segoe UI Light" w:cs="Segoe UI Light"/>
                <w:lang w:eastAsia="en-AU"/>
              </w:rPr>
              <w:t xml:space="preserve"> ({{</w:t>
            </w:r>
            <w:proofErr w:type="spellStart"/>
            <w:r>
              <w:rPr>
                <w:rFonts w:ascii="Segoe UI Light" w:eastAsia="Times New Roman" w:hAnsi="Segoe UI Light" w:cs="Segoe UI Light"/>
                <w:lang w:eastAsia="en-AU"/>
              </w:rPr>
              <w:t>clientFamilyHomeAddress</w:t>
            </w:r>
            <w:proofErr w:type="spellEnd"/>
            <w:r>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hideMark/>
          </w:tcPr>
          <w:p w14:paraId="078C100E" w14:textId="3564745D" w:rsidR="00B84831" w:rsidRPr="00F01F29" w:rsidRDefault="00B84831" w:rsidP="00B84831">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clientFamilyHomeCurrentValue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23508FE7" w14:textId="77777777" w:rsidR="00B84831" w:rsidRPr="00F01F29" w:rsidRDefault="00B84831" w:rsidP="00B84831">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64AD47D7" w14:textId="77777777" w:rsidR="00B84831" w:rsidRPr="00F01F29" w:rsidRDefault="00B84831" w:rsidP="00B84831">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r>
      <w:tr w:rsidR="00A12E37" w:rsidRPr="00F01F29" w14:paraId="6A844D36"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E5FD826"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Cars</w:t>
            </w:r>
          </w:p>
        </w:tc>
        <w:tc>
          <w:tcPr>
            <w:tcW w:w="2654" w:type="dxa"/>
            <w:gridSpan w:val="2"/>
            <w:tcBorders>
              <w:top w:val="single" w:sz="8" w:space="0" w:color="AEAAAA"/>
              <w:left w:val="nil"/>
              <w:bottom w:val="single" w:sz="8" w:space="0" w:color="AEAAAA"/>
              <w:right w:val="nil"/>
            </w:tcBorders>
            <w:vAlign w:val="center"/>
            <w:hideMark/>
          </w:tcPr>
          <w:p w14:paraId="5DF3E2E6" w14:textId="4FB8979D" w:rsidR="00374124" w:rsidRPr="00F01F29" w:rsidRDefault="00C70BF2"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clientCarCurrentValue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70547B20" w14:textId="62993F20" w:rsidR="00374124" w:rsidRPr="00F01F29" w:rsidRDefault="00C70BF2"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partnerCarCurrentValue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4047834" w14:textId="6EAA3D66" w:rsidR="00374124" w:rsidRPr="00F01F29" w:rsidRDefault="00C70BF2"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jointCarCurrentValue</w:t>
            </w:r>
            <w:proofErr w:type="spellEnd"/>
            <w:r>
              <w:rPr>
                <w:rFonts w:ascii="Segoe UI Light" w:eastAsia="Times New Roman" w:hAnsi="Segoe UI Light" w:cs="Segoe UI Light"/>
                <w:lang w:eastAsia="en-AU"/>
              </w:rPr>
              <w:t>}}</w:t>
            </w:r>
          </w:p>
        </w:tc>
      </w:tr>
      <w:tr w:rsidR="00A12E37" w:rsidRPr="00F01F29" w14:paraId="738AACB1"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093073A"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Contents</w:t>
            </w:r>
          </w:p>
        </w:tc>
        <w:tc>
          <w:tcPr>
            <w:tcW w:w="2654" w:type="dxa"/>
            <w:gridSpan w:val="2"/>
            <w:tcBorders>
              <w:top w:val="single" w:sz="8" w:space="0" w:color="AEAAAA"/>
              <w:left w:val="nil"/>
              <w:bottom w:val="single" w:sz="8" w:space="0" w:color="AEAAAA"/>
              <w:right w:val="nil"/>
            </w:tcBorders>
            <w:vAlign w:val="center"/>
            <w:hideMark/>
          </w:tcPr>
          <w:p w14:paraId="53892A84" w14:textId="1E379B8C"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clientContentsCurrentValue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5030D9E7" w14:textId="70633B7F"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partnerContentsCurrentValue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D24457C" w14:textId="12A3B0DE"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jointContentsCurrentValue</w:t>
            </w:r>
            <w:proofErr w:type="spellEnd"/>
            <w:r>
              <w:rPr>
                <w:rFonts w:ascii="Segoe UI Light" w:eastAsia="Times New Roman" w:hAnsi="Segoe UI Light" w:cs="Segoe UI Light"/>
                <w:lang w:eastAsia="en-AU"/>
              </w:rPr>
              <w:t>}}</w:t>
            </w:r>
          </w:p>
        </w:tc>
      </w:tr>
      <w:tr w:rsidR="00A12E37" w:rsidRPr="00F01F29" w14:paraId="42967FDB"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A0FEBE0"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Boat</w:t>
            </w:r>
          </w:p>
        </w:tc>
        <w:tc>
          <w:tcPr>
            <w:tcW w:w="2654" w:type="dxa"/>
            <w:gridSpan w:val="2"/>
            <w:tcBorders>
              <w:top w:val="single" w:sz="8" w:space="0" w:color="AEAAAA"/>
              <w:left w:val="nil"/>
              <w:bottom w:val="single" w:sz="8" w:space="0" w:color="AEAAAA"/>
              <w:right w:val="nil"/>
            </w:tcBorders>
            <w:vAlign w:val="center"/>
            <w:hideMark/>
          </w:tcPr>
          <w:p w14:paraId="3FD8C7AB" w14:textId="0AD52C5D"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clientBoatCurrentValue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7A70B60C" w14:textId="2B642A31"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partnerBoatCurrentValue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104DCC6" w14:textId="484FE809"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jointBoatCurrentValue</w:t>
            </w:r>
            <w:proofErr w:type="spellEnd"/>
            <w:r>
              <w:rPr>
                <w:rFonts w:ascii="Segoe UI Light" w:eastAsia="Times New Roman" w:hAnsi="Segoe UI Light" w:cs="Segoe UI Light"/>
                <w:lang w:eastAsia="en-AU"/>
              </w:rPr>
              <w:t>}}</w:t>
            </w:r>
          </w:p>
        </w:tc>
      </w:tr>
      <w:tr w:rsidR="00A12E37" w:rsidRPr="00F01F29" w14:paraId="022F16CC"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tcPr>
          <w:p w14:paraId="22B3CBED"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Caravan</w:t>
            </w:r>
          </w:p>
        </w:tc>
        <w:tc>
          <w:tcPr>
            <w:tcW w:w="2654" w:type="dxa"/>
            <w:gridSpan w:val="2"/>
            <w:tcBorders>
              <w:top w:val="single" w:sz="8" w:space="0" w:color="AEAAAA"/>
              <w:left w:val="nil"/>
              <w:bottom w:val="single" w:sz="8" w:space="0" w:color="AEAAAA"/>
              <w:right w:val="nil"/>
            </w:tcBorders>
            <w:vAlign w:val="center"/>
          </w:tcPr>
          <w:p w14:paraId="66A314FE" w14:textId="480A9A97"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clientCaravanCurrentValue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19694292" w14:textId="14F3762C"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partnerCaravanCurrentValue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762B9CE6" w14:textId="66D4FD54"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jointCaravanCurrentValue</w:t>
            </w:r>
            <w:proofErr w:type="spellEnd"/>
            <w:r>
              <w:rPr>
                <w:rFonts w:ascii="Segoe UI Light" w:eastAsia="Times New Roman" w:hAnsi="Segoe UI Light" w:cs="Segoe UI Light"/>
                <w:lang w:eastAsia="en-AU"/>
              </w:rPr>
              <w:t>}}</w:t>
            </w:r>
          </w:p>
        </w:tc>
      </w:tr>
      <w:tr w:rsidR="00A12E37" w:rsidRPr="00F01F29" w14:paraId="6FB5FBF6"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38A51AB" w14:textId="77777777" w:rsidR="00C70BF2" w:rsidRPr="00F01F29" w:rsidRDefault="00C70BF2" w:rsidP="00C70BF2">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Other </w:t>
            </w:r>
            <w:r>
              <w:rPr>
                <w:rFonts w:ascii="Segoe UI Light" w:eastAsia="Times New Roman" w:hAnsi="Segoe UI Light" w:cs="Segoe UI Light"/>
                <w:lang w:eastAsia="en-AU"/>
              </w:rPr>
              <w:t xml:space="preserve">Assets </w:t>
            </w:r>
          </w:p>
        </w:tc>
        <w:tc>
          <w:tcPr>
            <w:tcW w:w="2654" w:type="dxa"/>
            <w:gridSpan w:val="2"/>
            <w:tcBorders>
              <w:top w:val="single" w:sz="8" w:space="0" w:color="AEAAAA"/>
              <w:left w:val="nil"/>
              <w:bottom w:val="single" w:sz="8" w:space="0" w:color="AEAAAA"/>
              <w:right w:val="nil"/>
            </w:tcBorders>
            <w:vAlign w:val="center"/>
            <w:hideMark/>
          </w:tcPr>
          <w:p w14:paraId="4C6C0ADA" w14:textId="26AF3768"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clientOtherAssetsCurrentValue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67E93618" w14:textId="38A234AF"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partnerOtherAssetsCurrentValue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8CD1BF2" w14:textId="45F4E91F" w:rsidR="00C70BF2" w:rsidRPr="00F01F29" w:rsidRDefault="00C70BF2" w:rsidP="00C70BF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jointOtherAssetsCurrentValue</w:t>
            </w:r>
            <w:proofErr w:type="spellEnd"/>
            <w:r>
              <w:rPr>
                <w:rFonts w:ascii="Segoe UI Light" w:eastAsia="Times New Roman" w:hAnsi="Segoe UI Light" w:cs="Segoe UI Light"/>
                <w:lang w:eastAsia="en-AU"/>
              </w:rPr>
              <w:t>}}</w:t>
            </w:r>
          </w:p>
        </w:tc>
      </w:tr>
      <w:tr w:rsidR="00A12E37" w:rsidRPr="00F01F29" w14:paraId="4878ECA1" w14:textId="77777777" w:rsidTr="00B84831">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38FFFAF" w14:textId="77777777" w:rsidR="00374124" w:rsidRPr="00F01F29"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Lifestyle Asset</w:t>
            </w:r>
          </w:p>
        </w:tc>
        <w:tc>
          <w:tcPr>
            <w:tcW w:w="2654" w:type="dxa"/>
            <w:gridSpan w:val="2"/>
            <w:tcBorders>
              <w:top w:val="single" w:sz="8" w:space="0" w:color="AEAAAA"/>
              <w:left w:val="nil"/>
              <w:bottom w:val="single" w:sz="8" w:space="0" w:color="AEAAAA"/>
              <w:right w:val="nil"/>
            </w:tcBorders>
            <w:shd w:val="clear" w:color="000000" w:fill="E6E6E6"/>
            <w:hideMark/>
          </w:tcPr>
          <w:p w14:paraId="3650A508" w14:textId="38DB8C53" w:rsidR="00374124" w:rsidRPr="00F01F29" w:rsidRDefault="009B5B45"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clientLifestyleTotal</w:t>
            </w:r>
            <w:proofErr w:type="spellEnd"/>
            <w:r>
              <w:rPr>
                <w:rFonts w:ascii="Segoe UI Light" w:eastAsia="Times New Roman" w:hAnsi="Segoe UI Light" w:cs="Segoe UI Light"/>
                <w:b/>
                <w:bCs/>
                <w:lang w:eastAsia="en-AU"/>
              </w:rPr>
              <w:t>}}</w:t>
            </w:r>
          </w:p>
        </w:tc>
        <w:tc>
          <w:tcPr>
            <w:tcW w:w="2759" w:type="dxa"/>
            <w:gridSpan w:val="2"/>
            <w:tcBorders>
              <w:top w:val="single" w:sz="8" w:space="0" w:color="AEAAAA"/>
              <w:left w:val="single" w:sz="8" w:space="0" w:color="AEAAAA"/>
              <w:bottom w:val="single" w:sz="8" w:space="0" w:color="AEAAAA"/>
              <w:right w:val="nil"/>
            </w:tcBorders>
            <w:shd w:val="clear" w:color="000000" w:fill="E6E6E6"/>
            <w:hideMark/>
          </w:tcPr>
          <w:p w14:paraId="4ED7F02F" w14:textId="417C5470" w:rsidR="00374124" w:rsidRPr="00F01F29" w:rsidRDefault="009B5B45"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partnerLifestyleTotal</w:t>
            </w:r>
            <w:proofErr w:type="spellEnd"/>
            <w:r>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hideMark/>
          </w:tcPr>
          <w:p w14:paraId="4D261177" w14:textId="49EAF8D7" w:rsidR="00374124" w:rsidRPr="00F01F29" w:rsidRDefault="009B5B45"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jointLifestyleTotal</w:t>
            </w:r>
            <w:proofErr w:type="spellEnd"/>
            <w:r>
              <w:rPr>
                <w:rFonts w:ascii="Segoe UI Light" w:eastAsia="Times New Roman" w:hAnsi="Segoe UI Light" w:cs="Segoe UI Light"/>
                <w:b/>
                <w:bCs/>
                <w:lang w:eastAsia="en-AU"/>
              </w:rPr>
              <w:t>}}</w:t>
            </w:r>
          </w:p>
        </w:tc>
      </w:tr>
      <w:tr w:rsidR="00374124" w:rsidRPr="00F01F29" w14:paraId="356A0AD8"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621AB3A1" w14:textId="77777777" w:rsidR="00374124" w:rsidRPr="000F2DAD" w:rsidRDefault="00374124" w:rsidP="00AD5ACD">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Investment Assets</w:t>
            </w:r>
          </w:p>
        </w:tc>
      </w:tr>
      <w:tr w:rsidR="00A12E37" w:rsidRPr="00F01F29" w14:paraId="4F4C10E3"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02ED4C3" w14:textId="77777777" w:rsidR="00374124" w:rsidRPr="00F01F29" w:rsidRDefault="00374124" w:rsidP="00AD5ACD">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Bank Accounts</w:t>
            </w:r>
          </w:p>
        </w:tc>
        <w:tc>
          <w:tcPr>
            <w:tcW w:w="2654" w:type="dxa"/>
            <w:gridSpan w:val="2"/>
            <w:tcBorders>
              <w:top w:val="single" w:sz="8" w:space="0" w:color="AEAAAA"/>
              <w:left w:val="nil"/>
              <w:bottom w:val="single" w:sz="8" w:space="0" w:color="AEAAAA"/>
              <w:right w:val="nil"/>
            </w:tcBorders>
            <w:vAlign w:val="center"/>
            <w:hideMark/>
          </w:tcPr>
          <w:p w14:paraId="5FA523F1" w14:textId="033FFA5C" w:rsidR="00374124" w:rsidRPr="00F01F29" w:rsidRDefault="00A14C6A"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clientBankAccountCurrentBalance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5D60ABFE" w14:textId="428A3E1F" w:rsidR="00374124" w:rsidRPr="00F01F29" w:rsidRDefault="00A14C6A"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partnerBankAccountCurrentBalance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60B30823" w14:textId="42A307B8" w:rsidR="00374124" w:rsidRPr="00F01F29" w:rsidRDefault="00A14C6A" w:rsidP="00AD5ACD">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jointBankAccountCurrentBalance</w:t>
            </w:r>
            <w:proofErr w:type="spellEnd"/>
            <w:r>
              <w:rPr>
                <w:rFonts w:ascii="Segoe UI Light" w:eastAsia="Times New Roman" w:hAnsi="Segoe UI Light" w:cs="Segoe UI Light"/>
                <w:lang w:eastAsia="en-AU"/>
              </w:rPr>
              <w:t>}}</w:t>
            </w:r>
          </w:p>
        </w:tc>
      </w:tr>
      <w:tr w:rsidR="00A12E37" w:rsidRPr="00F01F29" w14:paraId="2CB9BA12"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430BD11" w14:textId="77777777" w:rsidR="00A14C6A" w:rsidRPr="00F01F29" w:rsidRDefault="00A14C6A" w:rsidP="00A14C6A">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Term Deposits</w:t>
            </w:r>
          </w:p>
        </w:tc>
        <w:tc>
          <w:tcPr>
            <w:tcW w:w="2654" w:type="dxa"/>
            <w:gridSpan w:val="2"/>
            <w:tcBorders>
              <w:top w:val="single" w:sz="8" w:space="0" w:color="AEAAAA"/>
              <w:left w:val="nil"/>
              <w:bottom w:val="single" w:sz="8" w:space="0" w:color="AEAAAA"/>
              <w:right w:val="nil"/>
            </w:tcBorders>
            <w:vAlign w:val="center"/>
            <w:hideMark/>
          </w:tcPr>
          <w:p w14:paraId="4CD1FE88" w14:textId="3A2C59C6"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clientTermDepositsCurrentBalance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2F1E7A94" w14:textId="6A6767DB"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partnerTermDepositsCurrentBalance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F514B12" w14:textId="0D7D2CB5"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jointTermDepositsCurrentBalance</w:t>
            </w:r>
            <w:proofErr w:type="spellEnd"/>
            <w:r>
              <w:rPr>
                <w:rFonts w:ascii="Segoe UI Light" w:eastAsia="Times New Roman" w:hAnsi="Segoe UI Light" w:cs="Segoe UI Light"/>
                <w:lang w:eastAsia="en-AU"/>
              </w:rPr>
              <w:t>}}</w:t>
            </w:r>
          </w:p>
        </w:tc>
      </w:tr>
      <w:tr w:rsidR="00A12E37" w:rsidRPr="00F01F29" w14:paraId="1BECEE34"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C2417C8" w14:textId="77777777" w:rsidR="00A14C6A" w:rsidRPr="00E70691" w:rsidRDefault="00A14C6A" w:rsidP="00A14C6A">
            <w:pPr>
              <w:suppressAutoHyphens w:val="0"/>
              <w:spacing w:line="240" w:lineRule="auto"/>
              <w:rPr>
                <w:rFonts w:ascii="Segoe UI Light" w:eastAsia="Times New Roman" w:hAnsi="Segoe UI Light" w:cs="Segoe UI Light"/>
                <w:lang w:eastAsia="en-AU"/>
              </w:rPr>
            </w:pPr>
            <w:r w:rsidRPr="00E70691">
              <w:rPr>
                <w:rFonts w:ascii="Segoe UI Light" w:eastAsia="Times New Roman" w:hAnsi="Segoe UI Light" w:cs="Segoe UI Light"/>
                <w:lang w:eastAsia="en-AU"/>
              </w:rPr>
              <w:t>Australian Shares/ETFs</w:t>
            </w:r>
          </w:p>
        </w:tc>
        <w:tc>
          <w:tcPr>
            <w:tcW w:w="2654" w:type="dxa"/>
            <w:gridSpan w:val="2"/>
            <w:tcBorders>
              <w:top w:val="single" w:sz="8" w:space="0" w:color="AEAAAA"/>
              <w:left w:val="nil"/>
              <w:bottom w:val="single" w:sz="8" w:space="0" w:color="AEAAAA"/>
              <w:right w:val="nil"/>
            </w:tcBorders>
            <w:vAlign w:val="center"/>
            <w:hideMark/>
          </w:tcPr>
          <w:p w14:paraId="3FB14C4B" w14:textId="2862BB2F"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00A12E37"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0FC89DCF" w14:textId="0C8A8EA3"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00A12E37"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1E5AC965" w14:textId="736AA21F" w:rsidR="00A14C6A" w:rsidRPr="00F01F29" w:rsidRDefault="00A14C6A" w:rsidP="00A14C6A">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00A12E37" w:rsidRPr="00A12E37">
              <w:rPr>
                <w:rFonts w:ascii="Segoe UI Light" w:eastAsia="Times New Roman" w:hAnsi="Segoe UI Light" w:cs="Segoe UI Light"/>
                <w:lang w:eastAsia="en-AU"/>
              </w:rPr>
              <w:t>AustralianShares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A12E37" w:rsidRPr="00F01F29" w14:paraId="4E8D3BF0"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B7AF171" w14:textId="77777777" w:rsidR="00A12E37" w:rsidRPr="00282872" w:rsidRDefault="00A12E37" w:rsidP="00A12E37">
            <w:pPr>
              <w:suppressAutoHyphens w:val="0"/>
              <w:spacing w:line="240" w:lineRule="auto"/>
              <w:rPr>
                <w:rFonts w:ascii="Segoe UI Light" w:eastAsia="Times New Roman" w:hAnsi="Segoe UI Light" w:cs="Segoe UI Light"/>
                <w:lang w:eastAsia="en-AU"/>
              </w:rPr>
            </w:pPr>
            <w:r w:rsidRPr="00282872">
              <w:rPr>
                <w:rFonts w:ascii="Segoe UI Light" w:eastAsia="Times New Roman" w:hAnsi="Segoe UI Light" w:cs="Segoe UI Light"/>
                <w:lang w:eastAsia="en-AU"/>
              </w:rPr>
              <w:t>Platform Investments</w:t>
            </w:r>
          </w:p>
        </w:tc>
        <w:tc>
          <w:tcPr>
            <w:tcW w:w="2654" w:type="dxa"/>
            <w:gridSpan w:val="2"/>
            <w:tcBorders>
              <w:top w:val="single" w:sz="8" w:space="0" w:color="AEAAAA"/>
              <w:left w:val="nil"/>
              <w:bottom w:val="single" w:sz="8" w:space="0" w:color="AEAAAA"/>
              <w:right w:val="nil"/>
            </w:tcBorders>
            <w:vAlign w:val="center"/>
            <w:hideMark/>
          </w:tcPr>
          <w:p w14:paraId="668D70DD" w14:textId="5AF4F9AA"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5B2FAF04" w14:textId="2799D292"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4F5A1966" w14:textId="7B36BFE0"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282872">
              <w:rPr>
                <w:rFonts w:ascii="Segoe UI Light" w:eastAsia="Times New Roman" w:hAnsi="Segoe UI Light" w:cs="Segoe UI Light"/>
                <w:lang w:eastAsia="en-AU"/>
              </w:rPr>
              <w:t>PlatformInvestments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A12E37" w:rsidRPr="00F01F29" w14:paraId="335CFCF5"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tcPr>
          <w:p w14:paraId="1B4156E2" w14:textId="77777777" w:rsidR="00A12E37" w:rsidRPr="00282872"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Investment Bonds </w:t>
            </w:r>
          </w:p>
        </w:tc>
        <w:tc>
          <w:tcPr>
            <w:tcW w:w="2654" w:type="dxa"/>
            <w:gridSpan w:val="2"/>
            <w:tcBorders>
              <w:top w:val="single" w:sz="8" w:space="0" w:color="AEAAAA"/>
              <w:left w:val="nil"/>
              <w:bottom w:val="single" w:sz="8" w:space="0" w:color="AEAAAA"/>
              <w:right w:val="nil"/>
            </w:tcBorders>
            <w:vAlign w:val="center"/>
          </w:tcPr>
          <w:p w14:paraId="34AED6C5" w14:textId="46E8E247"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clientInvestmentBondsCurrentBalance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32722606" w14:textId="235AFA82"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0D3570">
              <w:rPr>
                <w:rFonts w:ascii="Segoe UI Light" w:eastAsia="Times New Roman" w:hAnsi="Segoe UI Light" w:cs="Segoe UI Light"/>
                <w:lang w:eastAsia="en-AU"/>
              </w:rPr>
              <w:t>partnerInvestmentBondsCurrentBalance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60298194" w14:textId="0F13C7EA" w:rsidR="00A12E37" w:rsidRPr="00F01F29" w:rsidRDefault="00A12E37" w:rsidP="00A12E37">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0D3570">
              <w:rPr>
                <w:rFonts w:ascii="Segoe UI Light" w:eastAsia="Times New Roman" w:hAnsi="Segoe UI Light" w:cs="Segoe UI Light"/>
                <w:lang w:eastAsia="en-AU"/>
              </w:rPr>
              <w:t>jointInvestmentBondsCurrentBalance</w:t>
            </w:r>
            <w:proofErr w:type="spellEnd"/>
            <w:r>
              <w:rPr>
                <w:rFonts w:ascii="Segoe UI Light" w:eastAsia="Times New Roman" w:hAnsi="Segoe UI Light" w:cs="Segoe UI Light"/>
                <w:lang w:eastAsia="en-AU"/>
              </w:rPr>
              <w:t>}}</w:t>
            </w:r>
          </w:p>
        </w:tc>
      </w:tr>
      <w:tr w:rsidR="00997EC6" w:rsidRPr="00F01F29" w14:paraId="486A5D18"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16115F4"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Superannuation</w:t>
            </w:r>
          </w:p>
        </w:tc>
        <w:tc>
          <w:tcPr>
            <w:tcW w:w="2654" w:type="dxa"/>
            <w:gridSpan w:val="2"/>
            <w:tcBorders>
              <w:top w:val="single" w:sz="8" w:space="0" w:color="AEAAAA"/>
              <w:left w:val="nil"/>
              <w:bottom w:val="single" w:sz="8" w:space="0" w:color="AEAAAA"/>
              <w:right w:val="nil"/>
            </w:tcBorders>
            <w:vAlign w:val="center"/>
            <w:hideMark/>
          </w:tcPr>
          <w:p w14:paraId="5493E80A" w14:textId="20A306C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49399C87" w14:textId="120D6AC4"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4236B92A" w14:textId="52EAE5B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F01F29">
              <w:rPr>
                <w:rFonts w:ascii="Segoe UI Light" w:eastAsia="Times New Roman" w:hAnsi="Segoe UI Light" w:cs="Segoe UI Light"/>
                <w:lang w:eastAsia="en-AU"/>
              </w:rPr>
              <w:t>Superannuation</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97EC6" w:rsidRPr="00F01F29" w14:paraId="67F42E68"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3823D95"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 Based</w:t>
            </w:r>
            <w:r w:rsidRPr="00F01F29">
              <w:rPr>
                <w:rFonts w:ascii="Segoe UI Light" w:eastAsia="Times New Roman" w:hAnsi="Segoe UI Light" w:cs="Segoe UI Light"/>
                <w:lang w:eastAsia="en-AU"/>
              </w:rPr>
              <w:t xml:space="preserve"> Pensions</w:t>
            </w:r>
          </w:p>
        </w:tc>
        <w:tc>
          <w:tcPr>
            <w:tcW w:w="2654" w:type="dxa"/>
            <w:gridSpan w:val="2"/>
            <w:tcBorders>
              <w:top w:val="single" w:sz="8" w:space="0" w:color="AEAAAA"/>
              <w:left w:val="nil"/>
              <w:bottom w:val="single" w:sz="8" w:space="0" w:color="AEAAAA"/>
              <w:right w:val="nil"/>
            </w:tcBorders>
            <w:vAlign w:val="center"/>
            <w:hideMark/>
          </w:tcPr>
          <w:p w14:paraId="26814B22" w14:textId="032FA67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492C0E33" w14:textId="1B17CDB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A2992DE" w14:textId="403E7D35"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F01F29">
              <w:rPr>
                <w:rFonts w:ascii="Segoe UI Light" w:eastAsia="Times New Roman" w:hAnsi="Segoe UI Light" w:cs="Segoe UI Light"/>
                <w:lang w:eastAsia="en-AU"/>
              </w:rPr>
              <w:t>A</w:t>
            </w:r>
            <w:r>
              <w:rPr>
                <w:rFonts w:ascii="Segoe UI Light" w:eastAsia="Times New Roman" w:hAnsi="Segoe UI Light" w:cs="Segoe UI Light"/>
                <w:lang w:eastAsia="en-AU"/>
              </w:rPr>
              <w:t>ccountBased</w:t>
            </w:r>
            <w:r w:rsidRPr="00F01F29">
              <w:rPr>
                <w:rFonts w:ascii="Segoe UI Light" w:eastAsia="Times New Roman" w:hAnsi="Segoe UI Light" w:cs="Segoe UI Light"/>
                <w:lang w:eastAsia="en-AU"/>
              </w:rPr>
              <w:t>Pensions</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97EC6" w:rsidRPr="00F01F29" w14:paraId="01A5E257"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tcPr>
          <w:p w14:paraId="1DA52ADE"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Annuities </w:t>
            </w:r>
          </w:p>
        </w:tc>
        <w:tc>
          <w:tcPr>
            <w:tcW w:w="2654" w:type="dxa"/>
            <w:gridSpan w:val="2"/>
            <w:tcBorders>
              <w:top w:val="single" w:sz="8" w:space="0" w:color="AEAAAA"/>
              <w:left w:val="nil"/>
              <w:bottom w:val="single" w:sz="8" w:space="0" w:color="AEAAAA"/>
              <w:right w:val="nil"/>
            </w:tcBorders>
            <w:vAlign w:val="center"/>
          </w:tcPr>
          <w:p w14:paraId="646A4D61" w14:textId="4D06981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clientAnnuitiesCurrentBalance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5D276E0F" w14:textId="1F03918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partnerAnnuitiesCurrentBalance</w:t>
            </w:r>
            <w:proofErr w:type="spellEnd"/>
            <w:r>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4CB61DE6" w14:textId="1B62442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jointAnnuitiesCurrentBalance</w:t>
            </w:r>
            <w:proofErr w:type="spellEnd"/>
            <w:r>
              <w:rPr>
                <w:rFonts w:ascii="Segoe UI Light" w:eastAsia="Times New Roman" w:hAnsi="Segoe UI Light" w:cs="Segoe UI Light"/>
                <w:lang w:eastAsia="en-AU"/>
              </w:rPr>
              <w:t>}}</w:t>
            </w:r>
          </w:p>
        </w:tc>
      </w:tr>
      <w:tr w:rsidR="00997EC6" w:rsidRPr="00F01F29" w14:paraId="285C4DDD"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53E8D8A7" w14:textId="05A800E5"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w:t>
            </w:r>
          </w:p>
        </w:tc>
        <w:tc>
          <w:tcPr>
            <w:tcW w:w="2654" w:type="dxa"/>
            <w:gridSpan w:val="2"/>
            <w:tcBorders>
              <w:top w:val="single" w:sz="8" w:space="0" w:color="AEAAAA"/>
              <w:left w:val="nil"/>
              <w:bottom w:val="single" w:sz="8" w:space="0" w:color="AEAAAA"/>
              <w:right w:val="nil"/>
            </w:tcBorders>
            <w:vAlign w:val="center"/>
            <w:hideMark/>
          </w:tcPr>
          <w:p w14:paraId="26CC6F97" w14:textId="0B5A256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c>
          <w:tcPr>
            <w:tcW w:w="2759" w:type="dxa"/>
            <w:gridSpan w:val="2"/>
            <w:tcBorders>
              <w:top w:val="single" w:sz="8" w:space="0" w:color="AEAAAA"/>
              <w:left w:val="single" w:sz="8" w:space="0" w:color="AEAAAA"/>
              <w:bottom w:val="single" w:sz="8" w:space="0" w:color="AEAAAA"/>
              <w:right w:val="nil"/>
            </w:tcBorders>
            <w:vAlign w:val="center"/>
            <w:hideMark/>
          </w:tcPr>
          <w:p w14:paraId="0BE1A889" w14:textId="78D2C917"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6B0B377B" w14:textId="045250BC"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w:t>
            </w:r>
          </w:p>
        </w:tc>
      </w:tr>
      <w:tr w:rsidR="00997EC6" w:rsidRPr="00F01F29" w14:paraId="7531C884"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7823EB94" w14:textId="6E6D4948"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2</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151173DF" w14:textId="70944605"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c>
          <w:tcPr>
            <w:tcW w:w="2759" w:type="dxa"/>
            <w:gridSpan w:val="2"/>
            <w:tcBorders>
              <w:top w:val="single" w:sz="8" w:space="0" w:color="AEAAAA"/>
              <w:left w:val="single" w:sz="8" w:space="0" w:color="AEAAAA"/>
              <w:bottom w:val="single" w:sz="8" w:space="0" w:color="AEAAAA"/>
              <w:right w:val="nil"/>
            </w:tcBorders>
            <w:vAlign w:val="center"/>
            <w:hideMark/>
          </w:tcPr>
          <w:p w14:paraId="5996E317" w14:textId="1FE0F252"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0C92C239" w14:textId="513D4AA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CurrentBalance2}}</w:t>
            </w:r>
          </w:p>
        </w:tc>
      </w:tr>
      <w:tr w:rsidR="00997EC6" w:rsidRPr="00F01F29" w14:paraId="25ACF61F"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11E6588E" w14:textId="190EF429"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3</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4CE008F1" w14:textId="0BAE954B"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c>
          <w:tcPr>
            <w:tcW w:w="2759" w:type="dxa"/>
            <w:gridSpan w:val="2"/>
            <w:tcBorders>
              <w:top w:val="single" w:sz="8" w:space="0" w:color="AEAAAA"/>
              <w:left w:val="single" w:sz="8" w:space="0" w:color="AEAAAA"/>
              <w:bottom w:val="single" w:sz="8" w:space="0" w:color="AEAAAA"/>
              <w:right w:val="nil"/>
            </w:tcBorders>
            <w:vAlign w:val="center"/>
            <w:hideMark/>
          </w:tcPr>
          <w:p w14:paraId="49C3D8B9" w14:textId="564B5FB2"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95DFC82" w14:textId="5FD9742F"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CurrentBalance3}}</w:t>
            </w:r>
          </w:p>
        </w:tc>
      </w:tr>
      <w:tr w:rsidR="00997EC6" w:rsidRPr="00F01F29" w14:paraId="530B123C"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776AD681" w14:textId="444B1686"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4</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58B40B7F" w14:textId="08C1C3A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c>
          <w:tcPr>
            <w:tcW w:w="2759" w:type="dxa"/>
            <w:gridSpan w:val="2"/>
            <w:tcBorders>
              <w:top w:val="single" w:sz="8" w:space="0" w:color="AEAAAA"/>
              <w:left w:val="single" w:sz="8" w:space="0" w:color="AEAAAA"/>
              <w:bottom w:val="single" w:sz="8" w:space="0" w:color="AEAAAA"/>
              <w:right w:val="nil"/>
            </w:tcBorders>
            <w:vAlign w:val="center"/>
            <w:hideMark/>
          </w:tcPr>
          <w:p w14:paraId="0E29F210" w14:textId="41F2A4E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A380B01" w14:textId="7216515E"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CurrentBalance4}}</w:t>
            </w:r>
          </w:p>
        </w:tc>
      </w:tr>
      <w:tr w:rsidR="00997EC6" w:rsidRPr="00F01F29" w14:paraId="5766819F"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6AC75EC9" w14:textId="63F85939"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5</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7D8C40CC" w14:textId="74801A8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c>
          <w:tcPr>
            <w:tcW w:w="2759" w:type="dxa"/>
            <w:gridSpan w:val="2"/>
            <w:tcBorders>
              <w:top w:val="single" w:sz="8" w:space="0" w:color="AEAAAA"/>
              <w:left w:val="single" w:sz="8" w:space="0" w:color="AEAAAA"/>
              <w:bottom w:val="single" w:sz="8" w:space="0" w:color="AEAAAA"/>
              <w:right w:val="nil"/>
            </w:tcBorders>
            <w:vAlign w:val="center"/>
            <w:hideMark/>
          </w:tcPr>
          <w:p w14:paraId="089ED503" w14:textId="4168661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05E9427" w14:textId="729F66DC"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CurrentBalance5}}</w:t>
            </w:r>
          </w:p>
        </w:tc>
      </w:tr>
      <w:tr w:rsidR="00997EC6" w:rsidRPr="00F01F29" w14:paraId="132A0F4E"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1287885B" w14:textId="5BD3FAA9"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6</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7486CB7E" w14:textId="78101B4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c>
          <w:tcPr>
            <w:tcW w:w="2759" w:type="dxa"/>
            <w:gridSpan w:val="2"/>
            <w:tcBorders>
              <w:top w:val="single" w:sz="8" w:space="0" w:color="AEAAAA"/>
              <w:left w:val="single" w:sz="8" w:space="0" w:color="AEAAAA"/>
              <w:bottom w:val="single" w:sz="8" w:space="0" w:color="AEAAAA"/>
              <w:right w:val="nil"/>
            </w:tcBorders>
            <w:vAlign w:val="center"/>
          </w:tcPr>
          <w:p w14:paraId="7239A911" w14:textId="1614223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2917DA9A" w14:textId="13F2F7FF"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CurrentBalance6}}</w:t>
            </w:r>
          </w:p>
        </w:tc>
      </w:tr>
      <w:tr w:rsidR="00997EC6" w:rsidRPr="00F01F29" w14:paraId="766F7EAB"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4F99D024" w14:textId="4FA14864"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lastRenderedPageBreak/>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7</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5AD2E6BE" w14:textId="3C513A4A"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c>
          <w:tcPr>
            <w:tcW w:w="2759" w:type="dxa"/>
            <w:gridSpan w:val="2"/>
            <w:tcBorders>
              <w:top w:val="single" w:sz="8" w:space="0" w:color="AEAAAA"/>
              <w:left w:val="single" w:sz="8" w:space="0" w:color="AEAAAA"/>
              <w:bottom w:val="single" w:sz="8" w:space="0" w:color="AEAAAA"/>
              <w:right w:val="nil"/>
            </w:tcBorders>
            <w:vAlign w:val="center"/>
          </w:tcPr>
          <w:p w14:paraId="67EAF5EA" w14:textId="3AB553B2"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3BE90B9E" w14:textId="5D1ACA5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CurrentBalance7}}</w:t>
            </w:r>
          </w:p>
        </w:tc>
      </w:tr>
      <w:tr w:rsidR="00997EC6" w:rsidRPr="00F01F29" w14:paraId="169A0098"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2E5B50E5" w14:textId="72364C92"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8</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003B34E4" w14:textId="197AEBBC"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c>
          <w:tcPr>
            <w:tcW w:w="2759" w:type="dxa"/>
            <w:gridSpan w:val="2"/>
            <w:tcBorders>
              <w:top w:val="single" w:sz="8" w:space="0" w:color="AEAAAA"/>
              <w:left w:val="single" w:sz="8" w:space="0" w:color="AEAAAA"/>
              <w:bottom w:val="single" w:sz="8" w:space="0" w:color="AEAAAA"/>
              <w:right w:val="nil"/>
            </w:tcBorders>
            <w:vAlign w:val="center"/>
          </w:tcPr>
          <w:p w14:paraId="7A68BE2E" w14:textId="49144D46"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1F54E320" w14:textId="5FD85550"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CurrentBalance8}}</w:t>
            </w:r>
          </w:p>
        </w:tc>
      </w:tr>
      <w:tr w:rsidR="00997EC6" w:rsidRPr="00F01F29" w14:paraId="52387A0D"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2D158303" w14:textId="6AF56F9E"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w:t>
            </w:r>
            <w:r w:rsidR="00633CC6">
              <w:rPr>
                <w:rFonts w:ascii="Segoe UI Light" w:eastAsia="Times New Roman" w:hAnsi="Segoe UI Light" w:cs="Segoe UI Light"/>
                <w:lang w:eastAsia="en-AU"/>
              </w:rPr>
              <w:t>9</w:t>
            </w:r>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tcPr>
          <w:p w14:paraId="2D4FE1FB" w14:textId="240A3678"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c>
          <w:tcPr>
            <w:tcW w:w="2759" w:type="dxa"/>
            <w:gridSpan w:val="2"/>
            <w:tcBorders>
              <w:top w:val="single" w:sz="8" w:space="0" w:color="AEAAAA"/>
              <w:left w:val="single" w:sz="8" w:space="0" w:color="AEAAAA"/>
              <w:bottom w:val="single" w:sz="8" w:space="0" w:color="AEAAAA"/>
              <w:right w:val="nil"/>
            </w:tcBorders>
            <w:vAlign w:val="center"/>
          </w:tcPr>
          <w:p w14:paraId="6C9D367E" w14:textId="0E4D2BD0"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66407795" w14:textId="071BD901"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CurrentBalance9}}</w:t>
            </w:r>
          </w:p>
        </w:tc>
      </w:tr>
      <w:tr w:rsidR="00997EC6" w:rsidRPr="00F01F29" w14:paraId="344ED945"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5BAF2647" w14:textId="7233835C" w:rsidR="00997EC6" w:rsidRPr="00F01F29" w:rsidRDefault="00997EC6" w:rsidP="00997EC6">
            <w:pPr>
              <w:suppressAutoHyphens w:val="0"/>
              <w:spacing w:line="240" w:lineRule="auto"/>
              <w:rPr>
                <w:rFonts w:ascii="Segoe UI Light" w:eastAsia="Times New Roman" w:hAnsi="Segoe UI Light" w:cs="Segoe UI Light"/>
                <w:lang w:eastAsia="en-AU"/>
              </w:rPr>
            </w:pPr>
            <w:r w:rsidRPr="00B7045B">
              <w:rPr>
                <w:rFonts w:ascii="Segoe UI Light" w:eastAsia="Times New Roman" w:hAnsi="Segoe UI Light" w:cs="Segoe UI Light"/>
                <w:lang w:eastAsia="en-AU"/>
              </w:rPr>
              <w:t xml:space="preserve">Investment Property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address10}})</w:t>
            </w:r>
          </w:p>
        </w:tc>
        <w:tc>
          <w:tcPr>
            <w:tcW w:w="2654" w:type="dxa"/>
            <w:gridSpan w:val="2"/>
            <w:tcBorders>
              <w:top w:val="single" w:sz="8" w:space="0" w:color="AEAAAA"/>
              <w:left w:val="nil"/>
              <w:bottom w:val="single" w:sz="8" w:space="0" w:color="AEAAAA"/>
              <w:right w:val="nil"/>
            </w:tcBorders>
            <w:vAlign w:val="center"/>
          </w:tcPr>
          <w:p w14:paraId="695C5EA9" w14:textId="36D8602D"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c>
          <w:tcPr>
            <w:tcW w:w="2759" w:type="dxa"/>
            <w:gridSpan w:val="2"/>
            <w:tcBorders>
              <w:top w:val="single" w:sz="8" w:space="0" w:color="AEAAAA"/>
              <w:left w:val="single" w:sz="8" w:space="0" w:color="AEAAAA"/>
              <w:bottom w:val="single" w:sz="8" w:space="0" w:color="AEAAAA"/>
              <w:right w:val="nil"/>
            </w:tcBorders>
            <w:vAlign w:val="center"/>
          </w:tcPr>
          <w:p w14:paraId="17A876AD" w14:textId="0B76B0A9"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34DD994C" w14:textId="5260BD60"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CurrentBalance10}}</w:t>
            </w:r>
          </w:p>
        </w:tc>
      </w:tr>
      <w:tr w:rsidR="00997EC6" w:rsidRPr="00F01F29" w14:paraId="2665061B" w14:textId="77777777" w:rsidTr="00B84831">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FF1EBAE"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Investment Asset</w:t>
            </w:r>
          </w:p>
        </w:tc>
        <w:tc>
          <w:tcPr>
            <w:tcW w:w="2654" w:type="dxa"/>
            <w:gridSpan w:val="2"/>
            <w:tcBorders>
              <w:top w:val="single" w:sz="8" w:space="0" w:color="AEAAAA"/>
              <w:left w:val="nil"/>
              <w:bottom w:val="single" w:sz="8" w:space="0" w:color="AEAAAA"/>
              <w:right w:val="nil"/>
            </w:tcBorders>
            <w:shd w:val="clear" w:color="000000" w:fill="E6E6E6"/>
            <w:vAlign w:val="center"/>
            <w:hideMark/>
          </w:tcPr>
          <w:p w14:paraId="0EEB5438" w14:textId="5270CD6F" w:rsidR="00997EC6" w:rsidRPr="00F01F29" w:rsidRDefault="0032222C" w:rsidP="00997EC6">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sidRPr="0032222C">
              <w:rPr>
                <w:rFonts w:ascii="Segoe UI Light" w:eastAsia="Times New Roman" w:hAnsi="Segoe UI Light" w:cs="Segoe UI Light"/>
                <w:b/>
                <w:bCs/>
                <w:lang w:eastAsia="en-AU"/>
              </w:rPr>
              <w:t>clientInvestment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c>
          <w:tcPr>
            <w:tcW w:w="2759" w:type="dxa"/>
            <w:gridSpan w:val="2"/>
            <w:tcBorders>
              <w:top w:val="single" w:sz="8" w:space="0" w:color="AEAAAA"/>
              <w:left w:val="single" w:sz="8" w:space="0" w:color="AEAAAA"/>
              <w:bottom w:val="single" w:sz="8" w:space="0" w:color="AEAAAA"/>
              <w:right w:val="nil"/>
            </w:tcBorders>
            <w:shd w:val="clear" w:color="000000" w:fill="E6E6E6"/>
            <w:vAlign w:val="center"/>
            <w:hideMark/>
          </w:tcPr>
          <w:p w14:paraId="750AB24C" w14:textId="5795B921" w:rsidR="00997EC6" w:rsidRPr="00F01F29" w:rsidRDefault="0032222C" w:rsidP="00B85F97">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w:t>
            </w:r>
            <w:r w:rsidRPr="0032222C">
              <w:rPr>
                <w:rFonts w:ascii="Segoe UI Light" w:eastAsia="Times New Roman" w:hAnsi="Segoe UI Light" w:cs="Segoe UI Light"/>
                <w:b/>
                <w:bCs/>
                <w:lang w:eastAsia="en-AU"/>
              </w:rPr>
              <w: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666F22A" w14:textId="6F7230FF" w:rsidR="00997EC6" w:rsidRPr="00F01F29" w:rsidRDefault="0032222C" w:rsidP="00B85F97">
            <w:pPr>
              <w:suppressAutoHyphens w:val="0"/>
              <w:spacing w:line="240" w:lineRule="auto"/>
              <w:rPr>
                <w:rFonts w:ascii="Segoe UI Light" w:eastAsia="Times New Roman" w:hAnsi="Segoe UI Light" w:cs="Segoe UI Light"/>
                <w:b/>
                <w:bCs/>
                <w:lang w:eastAsia="en-AU"/>
              </w:rPr>
            </w:pPr>
            <w:r w:rsidRPr="0032222C">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w:t>
            </w:r>
            <w:r w:rsidRPr="0032222C">
              <w:rPr>
                <w:rFonts w:ascii="Segoe UI Light" w:eastAsia="Times New Roman" w:hAnsi="Segoe UI Light" w:cs="Segoe UI Light"/>
                <w:b/>
                <w:bCs/>
                <w:lang w:eastAsia="en-AU"/>
              </w:rPr>
              <w:t>Investment</w:t>
            </w:r>
            <w:r>
              <w:rPr>
                <w:rFonts w:ascii="Segoe UI Light" w:eastAsia="Times New Roman" w:hAnsi="Segoe UI Light" w:cs="Segoe UI Light"/>
                <w:b/>
                <w:bCs/>
                <w:lang w:eastAsia="en-AU"/>
              </w:rPr>
              <w:t>AssetsTotal</w:t>
            </w:r>
            <w:proofErr w:type="spellEnd"/>
            <w:r w:rsidRPr="0032222C">
              <w:rPr>
                <w:rFonts w:ascii="Segoe UI Light" w:eastAsia="Times New Roman" w:hAnsi="Segoe UI Light" w:cs="Segoe UI Light"/>
                <w:b/>
                <w:bCs/>
                <w:lang w:eastAsia="en-AU"/>
              </w:rPr>
              <w:t>}}</w:t>
            </w:r>
          </w:p>
        </w:tc>
      </w:tr>
      <w:tr w:rsidR="00997EC6" w:rsidRPr="00F01F29" w14:paraId="26F839A0"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0CA81347" w14:textId="77777777" w:rsidR="00997EC6" w:rsidRPr="000F2DAD" w:rsidRDefault="00997EC6" w:rsidP="00997EC6">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Business Assets/Entities</w:t>
            </w:r>
          </w:p>
        </w:tc>
      </w:tr>
      <w:tr w:rsidR="00997EC6" w:rsidRPr="00F01F29" w14:paraId="0E0A12B0"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BC776C2" w14:textId="77777777" w:rsidR="00997EC6" w:rsidRPr="00F01F29" w:rsidRDefault="00997EC6" w:rsidP="00997EC6">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Trading Company </w:t>
            </w:r>
          </w:p>
        </w:tc>
        <w:tc>
          <w:tcPr>
            <w:tcW w:w="2654" w:type="dxa"/>
            <w:gridSpan w:val="2"/>
            <w:tcBorders>
              <w:top w:val="single" w:sz="8" w:space="0" w:color="AEAAAA"/>
              <w:left w:val="nil"/>
              <w:bottom w:val="single" w:sz="8" w:space="0" w:color="AEAAAA"/>
              <w:right w:val="nil"/>
            </w:tcBorders>
            <w:vAlign w:val="center"/>
            <w:hideMark/>
          </w:tcPr>
          <w:p w14:paraId="4E23BCD4" w14:textId="73A03731" w:rsidR="00997EC6" w:rsidRPr="00F01F29" w:rsidRDefault="007B0C39"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TradingCompanyCurrentBalance</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4C0FEE60" w14:textId="6A08EC93" w:rsidR="00997EC6" w:rsidRPr="00F01F29" w:rsidRDefault="007B0C39"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partnerTradingCompanyCurrentBalance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1A38BF28" w14:textId="4E603340" w:rsidR="00997EC6" w:rsidRPr="00F01F29" w:rsidRDefault="007B0C39"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jointTradingCompanyCurrentBalance</w:t>
            </w:r>
            <w:proofErr w:type="spellEnd"/>
            <w:r w:rsidRPr="007B0C39">
              <w:rPr>
                <w:rFonts w:ascii="Segoe UI Light" w:eastAsia="Times New Roman" w:hAnsi="Segoe UI Light" w:cs="Segoe UI Light"/>
                <w:lang w:eastAsia="en-AU"/>
              </w:rPr>
              <w:t>}}</w:t>
            </w:r>
          </w:p>
        </w:tc>
      </w:tr>
      <w:tr w:rsidR="007B0C39" w:rsidRPr="00F01F29" w14:paraId="4918C5C2"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37BA369" w14:textId="77777777" w:rsidR="007B0C39" w:rsidRPr="00583F80" w:rsidRDefault="007B0C39" w:rsidP="007B0C39">
            <w:pPr>
              <w:suppressAutoHyphens w:val="0"/>
              <w:spacing w:line="240" w:lineRule="auto"/>
              <w:rPr>
                <w:rFonts w:ascii="Segoe UI Light" w:eastAsia="Times New Roman" w:hAnsi="Segoe UI Light" w:cs="Segoe UI Light"/>
                <w:lang w:eastAsia="en-AU"/>
              </w:rPr>
            </w:pPr>
            <w:r w:rsidRPr="00583F80">
              <w:rPr>
                <w:rFonts w:ascii="Segoe UI Light" w:eastAsia="Times New Roman" w:hAnsi="Segoe UI Light" w:cs="Segoe UI Light"/>
                <w:lang w:eastAsia="en-AU"/>
              </w:rPr>
              <w:t>Business Trust</w:t>
            </w:r>
          </w:p>
        </w:tc>
        <w:tc>
          <w:tcPr>
            <w:tcW w:w="2654" w:type="dxa"/>
            <w:gridSpan w:val="2"/>
            <w:tcBorders>
              <w:top w:val="single" w:sz="8" w:space="0" w:color="AEAAAA"/>
              <w:left w:val="nil"/>
              <w:bottom w:val="single" w:sz="8" w:space="0" w:color="AEAAAA"/>
              <w:right w:val="nil"/>
            </w:tcBorders>
            <w:vAlign w:val="center"/>
            <w:hideMark/>
          </w:tcPr>
          <w:p w14:paraId="2938B2D6" w14:textId="4E58CFA0"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7F317E5A" w14:textId="7F48FEFA"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28C92EE5" w14:textId="17C3C1FD"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583F80">
              <w:rPr>
                <w:rFonts w:ascii="Segoe UI Light" w:eastAsia="Times New Roman" w:hAnsi="Segoe UI Light" w:cs="Segoe UI Light"/>
                <w:lang w:eastAsia="en-AU"/>
              </w:rPr>
              <w:t>BusinessTrust</w:t>
            </w:r>
            <w:r>
              <w:rPr>
                <w:rFonts w:ascii="Segoe UI Light" w:eastAsia="Times New Roman" w:hAnsi="Segoe UI Light" w:cs="Segoe UI Light"/>
                <w:lang w:eastAsia="en-AU"/>
              </w:rPr>
              <w:t>CurrentBalance</w:t>
            </w:r>
            <w:proofErr w:type="spellEnd"/>
            <w:r w:rsidRPr="007B0C39">
              <w:rPr>
                <w:rFonts w:ascii="Segoe UI Light" w:eastAsia="Times New Roman" w:hAnsi="Segoe UI Light" w:cs="Segoe UI Light"/>
                <w:lang w:eastAsia="en-AU"/>
              </w:rPr>
              <w:t>}}</w:t>
            </w:r>
          </w:p>
        </w:tc>
      </w:tr>
      <w:tr w:rsidR="007B0C39" w:rsidRPr="00F01F29" w14:paraId="58AF0777"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566770A7" w14:textId="71105FBA" w:rsidR="007B0C39" w:rsidRPr="00F01F29" w:rsidRDefault="007B0C39" w:rsidP="007B0C39">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SMSF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w:t>
            </w:r>
            <w:proofErr w:type="spellStart"/>
            <w:r w:rsidR="00F320D9" w:rsidRPr="00F320D9">
              <w:rPr>
                <w:rFonts w:ascii="Segoe UI Light" w:eastAsia="Times New Roman" w:hAnsi="Segoe UI Light" w:cs="Segoe UI Light"/>
                <w:bCs/>
                <w:lang w:eastAsia="en-AU"/>
              </w:rPr>
              <w:t>SMSFfundName</w:t>
            </w:r>
            <w:proofErr w:type="spellEnd"/>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595993F4" w14:textId="79A89387"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SMSFCurrentBalance</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5C8DD6F3" w14:textId="47B51019"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hideMark/>
          </w:tcPr>
          <w:p w14:paraId="487C03EA" w14:textId="28002215"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r>
      <w:tr w:rsidR="007B0C39" w:rsidRPr="00F01F29" w14:paraId="0D2FA109"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DBE49CE" w14:textId="5E552BCA" w:rsidR="007B0C39" w:rsidRPr="00F01F29" w:rsidRDefault="007B0C39" w:rsidP="007B0C39">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Investment Trust </w:t>
            </w:r>
            <w:r w:rsidR="001C7CF9">
              <w:rPr>
                <w:rFonts w:ascii="Segoe UI Light" w:eastAsia="Times New Roman" w:hAnsi="Segoe UI Light" w:cs="Segoe UI Light"/>
                <w:lang w:eastAsia="en-AU"/>
              </w:rPr>
              <w:t>({{</w:t>
            </w:r>
            <w:proofErr w:type="spellStart"/>
            <w:r w:rsidR="00F320D9" w:rsidRPr="00F320D9">
              <w:rPr>
                <w:rFonts w:ascii="Segoe UI Light" w:eastAsia="Times New Roman" w:hAnsi="Segoe UI Light" w:cs="Segoe UI Light"/>
                <w:bCs/>
                <w:lang w:eastAsia="en-AU"/>
              </w:rPr>
              <w:t>FamilyTrustTrustName</w:t>
            </w:r>
            <w:proofErr w:type="spellEnd"/>
            <w:r w:rsidR="001C7CF9">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vAlign w:val="center"/>
            <w:hideMark/>
          </w:tcPr>
          <w:p w14:paraId="18223B0E" w14:textId="15D5CE21" w:rsidR="007B0C39" w:rsidRPr="00F01F29" w:rsidRDefault="007B0C39" w:rsidP="007B0C39">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Pr>
                <w:rFonts w:ascii="Segoe UI Light" w:eastAsia="Times New Roman" w:hAnsi="Segoe UI Light" w:cs="Segoe UI Light"/>
                <w:lang w:eastAsia="en-AU"/>
              </w:rPr>
              <w:t>InvestmentTrustCurrentBalance</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74404C0B" w14:textId="27629E81"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hideMark/>
          </w:tcPr>
          <w:p w14:paraId="61B23888" w14:textId="2AC17306" w:rsidR="007B0C39" w:rsidRPr="00CE35E2" w:rsidRDefault="007B0C39" w:rsidP="007B0C39">
            <w:pPr>
              <w:suppressAutoHyphens w:val="0"/>
              <w:spacing w:line="240" w:lineRule="auto"/>
              <w:rPr>
                <w:rFonts w:ascii="Segoe UI Light" w:eastAsia="Times New Roman" w:hAnsi="Segoe UI Light" w:cs="Segoe UI Light"/>
                <w:lang w:eastAsia="en-AU"/>
              </w:rPr>
            </w:pPr>
            <w:r w:rsidRPr="00CE35E2">
              <w:rPr>
                <w:rFonts w:ascii="Segoe UI Light" w:eastAsia="Times New Roman" w:hAnsi="Segoe UI Light" w:cs="Segoe UI Light"/>
                <w:lang w:eastAsia="en-AU"/>
              </w:rPr>
              <w:t>$0</w:t>
            </w:r>
          </w:p>
        </w:tc>
      </w:tr>
      <w:tr w:rsidR="00997EC6" w:rsidRPr="00F01F29" w14:paraId="0E220B02" w14:textId="77777777" w:rsidTr="00B84831">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74191C2"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xml:space="preserve">Total </w:t>
            </w:r>
            <w:r>
              <w:rPr>
                <w:rFonts w:ascii="Segoe UI Light" w:eastAsia="Times New Roman" w:hAnsi="Segoe UI Light" w:cs="Segoe UI Light"/>
                <w:b/>
                <w:bCs/>
                <w:lang w:eastAsia="en-AU"/>
              </w:rPr>
              <w:t xml:space="preserve">Business </w:t>
            </w:r>
            <w:r w:rsidRPr="00F01F29">
              <w:rPr>
                <w:rFonts w:ascii="Segoe UI Light" w:eastAsia="Times New Roman" w:hAnsi="Segoe UI Light" w:cs="Segoe UI Light"/>
                <w:b/>
                <w:bCs/>
                <w:lang w:eastAsia="en-AU"/>
              </w:rPr>
              <w:t>Asset</w:t>
            </w:r>
          </w:p>
        </w:tc>
        <w:tc>
          <w:tcPr>
            <w:tcW w:w="2654" w:type="dxa"/>
            <w:gridSpan w:val="2"/>
            <w:tcBorders>
              <w:top w:val="single" w:sz="8" w:space="0" w:color="AEAAAA"/>
              <w:left w:val="nil"/>
              <w:bottom w:val="single" w:sz="8" w:space="0" w:color="AEAAAA"/>
              <w:right w:val="nil"/>
            </w:tcBorders>
            <w:shd w:val="clear" w:color="000000" w:fill="E6E6E6"/>
            <w:vAlign w:val="center"/>
            <w:hideMark/>
          </w:tcPr>
          <w:p w14:paraId="2981C839" w14:textId="754CC8F9" w:rsidR="00997EC6" w:rsidRPr="00F01F29" w:rsidRDefault="007B0C39" w:rsidP="00997EC6">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sidRPr="007B0C39">
              <w:rPr>
                <w:rFonts w:ascii="Segoe UI Light" w:eastAsia="Times New Roman" w:hAnsi="Segoe UI Light" w:cs="Segoe UI Light"/>
                <w:b/>
                <w:bCs/>
                <w:lang w:eastAsia="en-AU"/>
              </w:rPr>
              <w:t>client</w:t>
            </w:r>
            <w:r>
              <w:rPr>
                <w:rFonts w:ascii="Segoe UI Light" w:eastAsia="Times New Roman" w:hAnsi="Segoe UI Light" w:cs="Segoe UI Light"/>
                <w:b/>
                <w:bCs/>
                <w:lang w:eastAsia="en-AU"/>
              </w:rPr>
              <w:t>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c>
          <w:tcPr>
            <w:tcW w:w="2759" w:type="dxa"/>
            <w:gridSpan w:val="2"/>
            <w:tcBorders>
              <w:top w:val="single" w:sz="8" w:space="0" w:color="AEAAAA"/>
              <w:left w:val="single" w:sz="8" w:space="0" w:color="AEAAAA"/>
              <w:bottom w:val="single" w:sz="8" w:space="0" w:color="AEAAAA"/>
              <w:right w:val="nil"/>
            </w:tcBorders>
            <w:shd w:val="clear" w:color="000000" w:fill="E6E6E6"/>
            <w:hideMark/>
          </w:tcPr>
          <w:p w14:paraId="72EAF936" w14:textId="76FBD710" w:rsidR="00997EC6" w:rsidRPr="00F01F29" w:rsidRDefault="007B0C39" w:rsidP="00997EC6">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partnerBusinessAssets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000000" w:fill="E6E6E6"/>
            <w:hideMark/>
          </w:tcPr>
          <w:p w14:paraId="3B6789E6" w14:textId="2842EC0F" w:rsidR="00997EC6" w:rsidRPr="00F01F29" w:rsidRDefault="007B0C39" w:rsidP="00997EC6">
            <w:pPr>
              <w:suppressAutoHyphens w:val="0"/>
              <w:spacing w:line="240" w:lineRule="auto"/>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jointBusinessAssets</w:t>
            </w:r>
            <w:r w:rsidRPr="007B0C39">
              <w:rPr>
                <w:rFonts w:ascii="Segoe UI Light" w:eastAsia="Times New Roman" w:hAnsi="Segoe UI Light" w:cs="Segoe UI Light"/>
                <w:b/>
                <w:bCs/>
                <w:lang w:eastAsia="en-AU"/>
              </w:rPr>
              <w:t>CurrentBalance</w:t>
            </w:r>
            <w:proofErr w:type="spellEnd"/>
            <w:r w:rsidRPr="007B0C39">
              <w:rPr>
                <w:rFonts w:ascii="Segoe UI Light" w:eastAsia="Times New Roman" w:hAnsi="Segoe UI Light" w:cs="Segoe UI Light"/>
                <w:b/>
                <w:bCs/>
                <w:lang w:eastAsia="en-AU"/>
              </w:rPr>
              <w:t>}}</w:t>
            </w:r>
          </w:p>
        </w:tc>
      </w:tr>
      <w:tr w:rsidR="00997EC6" w:rsidRPr="00F01F29" w14:paraId="4DACD3CB"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4B0D0605" w14:textId="77777777" w:rsidR="00997EC6" w:rsidRPr="00F01F29" w:rsidRDefault="00997EC6" w:rsidP="00997EC6">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997EC6" w:rsidRPr="00F01F29" w14:paraId="5C4B22CE" w14:textId="77777777" w:rsidTr="00B84831">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A45F4C0"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Assets</w:t>
            </w:r>
          </w:p>
        </w:tc>
        <w:tc>
          <w:tcPr>
            <w:tcW w:w="8020" w:type="dxa"/>
            <w:gridSpan w:val="6"/>
            <w:tcBorders>
              <w:top w:val="single" w:sz="8" w:space="0" w:color="AEAAAA"/>
              <w:left w:val="nil"/>
              <w:bottom w:val="single" w:sz="8" w:space="0" w:color="AEAAAA"/>
              <w:right w:val="single" w:sz="8" w:space="0" w:color="AEAAAA"/>
            </w:tcBorders>
            <w:shd w:val="clear" w:color="000000" w:fill="E6E6E6"/>
            <w:vAlign w:val="center"/>
            <w:hideMark/>
          </w:tcPr>
          <w:p w14:paraId="68CB5A11" w14:textId="01E09399" w:rsidR="00997EC6" w:rsidRPr="00F01F29" w:rsidRDefault="0093774C" w:rsidP="00997EC6">
            <w:pPr>
              <w:suppressAutoHyphens w:val="0"/>
              <w:spacing w:line="240" w:lineRule="auto"/>
              <w:jc w:val="center"/>
              <w:rPr>
                <w:rFonts w:ascii="Segoe UI Light" w:eastAsia="Times New Roman" w:hAnsi="Segoe UI Light" w:cs="Segoe UI Light"/>
                <w:b/>
                <w:bCs/>
                <w:lang w:eastAsia="en-AU"/>
              </w:rPr>
            </w:pPr>
            <w:r w:rsidRPr="007B0C39">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totalCombinedAssets</w:t>
            </w:r>
            <w:proofErr w:type="spellEnd"/>
            <w:r w:rsidRPr="007B0C39">
              <w:rPr>
                <w:rFonts w:ascii="Segoe UI Light" w:eastAsia="Times New Roman" w:hAnsi="Segoe UI Light" w:cs="Segoe UI Light"/>
                <w:b/>
                <w:bCs/>
                <w:lang w:eastAsia="en-AU"/>
              </w:rPr>
              <w:t>}}</w:t>
            </w:r>
          </w:p>
        </w:tc>
      </w:tr>
      <w:tr w:rsidR="00997EC6" w:rsidRPr="00F01F29" w14:paraId="441CEC45"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49831080" w14:textId="77777777" w:rsidR="00997EC6" w:rsidRPr="00F01F29" w:rsidRDefault="00997EC6" w:rsidP="00997EC6">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997EC6" w:rsidRPr="00F01F29" w14:paraId="4D45AB19" w14:textId="77777777" w:rsidTr="00A14C6A">
        <w:trPr>
          <w:trHeight w:val="315"/>
        </w:trPr>
        <w:tc>
          <w:tcPr>
            <w:tcW w:w="10456" w:type="dxa"/>
            <w:gridSpan w:val="10"/>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24A0F0E1"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Liabilities</w:t>
            </w:r>
          </w:p>
        </w:tc>
      </w:tr>
      <w:tr w:rsidR="00B84831" w:rsidRPr="00F01F29" w14:paraId="6FDA7329"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04C1C33D" w14:textId="2FE93D62" w:rsidR="00B84831" w:rsidRPr="00F01F29" w:rsidRDefault="00B84831" w:rsidP="00B84831">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Home Loan</w:t>
            </w:r>
            <w:r>
              <w:rPr>
                <w:rFonts w:ascii="Segoe UI Light" w:eastAsia="Times New Roman" w:hAnsi="Segoe UI Light" w:cs="Segoe UI Light"/>
                <w:lang w:eastAsia="en-AU"/>
              </w:rPr>
              <w:t xml:space="preserve"> ({{</w:t>
            </w:r>
            <w:proofErr w:type="spellStart"/>
            <w:r>
              <w:rPr>
                <w:rFonts w:ascii="Segoe UI Light" w:eastAsia="Times New Roman" w:hAnsi="Segoe UI Light" w:cs="Segoe UI Light"/>
                <w:lang w:eastAsia="en-AU"/>
              </w:rPr>
              <w:t>clientFamilyHomeAddress</w:t>
            </w:r>
            <w:proofErr w:type="spellEnd"/>
            <w:r>
              <w:rPr>
                <w:rFonts w:ascii="Segoe UI Light" w:eastAsia="Times New Roman" w:hAnsi="Segoe UI Light" w:cs="Segoe UI Light"/>
                <w:lang w:eastAsia="en-AU"/>
              </w:rPr>
              <w:t>}})</w:t>
            </w:r>
          </w:p>
        </w:tc>
        <w:tc>
          <w:tcPr>
            <w:tcW w:w="2654" w:type="dxa"/>
            <w:gridSpan w:val="2"/>
            <w:tcBorders>
              <w:top w:val="single" w:sz="8" w:space="0" w:color="AEAAAA"/>
              <w:left w:val="nil"/>
              <w:bottom w:val="single" w:sz="8" w:space="0" w:color="AEAAAA"/>
              <w:right w:val="nil"/>
            </w:tcBorders>
            <w:hideMark/>
          </w:tcPr>
          <w:p w14:paraId="186BB6E1" w14:textId="5CC114AE" w:rsidR="00B84831" w:rsidRPr="00F01F29" w:rsidRDefault="00B84831" w:rsidP="00B84831">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clientFamilyHomeLoanBalance</w:t>
            </w:r>
            <w:proofErr w:type="spellEnd"/>
            <w:r>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7753A6A8" w14:textId="77777777" w:rsidR="00B84831" w:rsidRPr="00F01F29" w:rsidRDefault="00B84831" w:rsidP="00B84831">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F2D81D3" w14:textId="77777777" w:rsidR="00B84831" w:rsidRPr="00F01F29" w:rsidRDefault="00B84831" w:rsidP="00B84831">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$0</w:t>
            </w:r>
          </w:p>
        </w:tc>
      </w:tr>
      <w:tr w:rsidR="00E1302C" w:rsidRPr="00F01F29" w14:paraId="5FB1C202"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A80E13C" w14:textId="77777777" w:rsidR="00E1302C" w:rsidRPr="00F01F29" w:rsidRDefault="00E1302C" w:rsidP="00E1302C">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Credit Cards </w:t>
            </w:r>
          </w:p>
        </w:tc>
        <w:tc>
          <w:tcPr>
            <w:tcW w:w="2654" w:type="dxa"/>
            <w:gridSpan w:val="2"/>
            <w:tcBorders>
              <w:top w:val="single" w:sz="8" w:space="0" w:color="AEAAAA"/>
              <w:left w:val="nil"/>
              <w:bottom w:val="single" w:sz="8" w:space="0" w:color="AEAAAA"/>
              <w:right w:val="nil"/>
            </w:tcBorders>
            <w:vAlign w:val="center"/>
            <w:hideMark/>
          </w:tcPr>
          <w:p w14:paraId="2D4D7FA8" w14:textId="4F1C1570"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Liabilit</w:t>
            </w:r>
            <w:r>
              <w:rPr>
                <w:rFonts w:ascii="Segoe UI Light" w:eastAsia="Times New Roman" w:hAnsi="Segoe UI Light" w:cs="Segoe UI Light"/>
                <w:lang w:eastAsia="en-AU"/>
              </w:rPr>
              <w:t>yCreditCards</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hideMark/>
          </w:tcPr>
          <w:p w14:paraId="1127271A" w14:textId="499E5BE7" w:rsidR="00E1302C" w:rsidRPr="00F01F29" w:rsidRDefault="00E1302C" w:rsidP="00E1302C">
            <w:pPr>
              <w:suppressAutoHyphens w:val="0"/>
              <w:spacing w:line="240" w:lineRule="auto"/>
              <w:rPr>
                <w:rFonts w:ascii="Segoe UI Light" w:eastAsia="Times New Roman" w:hAnsi="Segoe UI Light" w:cs="Segoe UI Light"/>
                <w:lang w:eastAsia="en-AU"/>
              </w:rPr>
            </w:pPr>
            <w:r w:rsidRPr="00B067F5">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2613C678" w14:textId="7AD33ACD"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E1302C">
              <w:rPr>
                <w:rFonts w:ascii="Segoe UI Light" w:eastAsia="Times New Roman" w:hAnsi="Segoe UI Light" w:cs="Segoe UI Light"/>
                <w:lang w:eastAsia="en-AU"/>
              </w:rPr>
              <w:t>Liabilit</w:t>
            </w:r>
            <w:r>
              <w:rPr>
                <w:rFonts w:ascii="Segoe UI Light" w:eastAsia="Times New Roman" w:hAnsi="Segoe UI Light" w:cs="Segoe UI Light"/>
                <w:lang w:eastAsia="en-AU"/>
              </w:rPr>
              <w:t>yCreditCards</w:t>
            </w:r>
            <w:proofErr w:type="spellEnd"/>
            <w:r w:rsidRPr="007B0C39">
              <w:rPr>
                <w:rFonts w:ascii="Segoe UI Light" w:eastAsia="Times New Roman" w:hAnsi="Segoe UI Light" w:cs="Segoe UI Light"/>
                <w:lang w:eastAsia="en-AU"/>
              </w:rPr>
              <w:t>}}</w:t>
            </w:r>
          </w:p>
        </w:tc>
      </w:tr>
      <w:tr w:rsidR="00E1302C" w:rsidRPr="00F01F29" w14:paraId="254E7B0C"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16CAD74" w14:textId="77777777" w:rsidR="00E1302C" w:rsidRPr="00F01F29" w:rsidRDefault="00E1302C" w:rsidP="00E1302C">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Personal Loans</w:t>
            </w:r>
          </w:p>
        </w:tc>
        <w:tc>
          <w:tcPr>
            <w:tcW w:w="2654" w:type="dxa"/>
            <w:gridSpan w:val="2"/>
            <w:tcBorders>
              <w:top w:val="single" w:sz="8" w:space="0" w:color="AEAAAA"/>
              <w:left w:val="nil"/>
              <w:bottom w:val="single" w:sz="8" w:space="0" w:color="AEAAAA"/>
              <w:right w:val="nil"/>
            </w:tcBorders>
            <w:vAlign w:val="center"/>
            <w:hideMark/>
          </w:tcPr>
          <w:p w14:paraId="0147161C" w14:textId="472DA168"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sidRPr="007B0C39">
              <w:rPr>
                <w:rFonts w:ascii="Segoe UI Light" w:eastAsia="Times New Roman" w:hAnsi="Segoe UI Light" w:cs="Segoe UI Light"/>
                <w:lang w:eastAsia="en-AU"/>
              </w:rPr>
              <w:t>client</w:t>
            </w:r>
            <w:r w:rsidRPr="00E1302C">
              <w:rPr>
                <w:rFonts w:ascii="Segoe UI Light" w:eastAsia="Times New Roman" w:hAnsi="Segoe UI Light" w:cs="Segoe UI Light"/>
                <w:lang w:eastAsia="en-AU"/>
              </w:rPr>
              <w:t>PersonalLoans</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hideMark/>
          </w:tcPr>
          <w:p w14:paraId="1F27D0EB" w14:textId="215D403F" w:rsidR="00E1302C" w:rsidRPr="00F01F29" w:rsidRDefault="00E1302C" w:rsidP="00E1302C">
            <w:pPr>
              <w:suppressAutoHyphens w:val="0"/>
              <w:spacing w:line="240" w:lineRule="auto"/>
              <w:rPr>
                <w:rFonts w:ascii="Segoe UI Light" w:eastAsia="Times New Roman" w:hAnsi="Segoe UI Light" w:cs="Segoe UI Light"/>
                <w:lang w:eastAsia="en-AU"/>
              </w:rPr>
            </w:pPr>
            <w:r w:rsidRPr="00B067F5">
              <w:rPr>
                <w:rFonts w:ascii="Segoe UI Light" w:eastAsia="Times New Roman" w:hAnsi="Segoe UI Light" w:cs="Segoe UI Light"/>
                <w:lang w:eastAsia="en-AU"/>
              </w:rPr>
              <w:t>$0</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5586894F" w14:textId="5CE151E9" w:rsidR="00E1302C" w:rsidRPr="00F01F29" w:rsidRDefault="00E1302C" w:rsidP="00E1302C">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w:t>
            </w:r>
            <w:r w:rsidRPr="00E1302C">
              <w:rPr>
                <w:rFonts w:ascii="Segoe UI Light" w:eastAsia="Times New Roman" w:hAnsi="Segoe UI Light" w:cs="Segoe UI Light"/>
                <w:lang w:eastAsia="en-AU"/>
              </w:rPr>
              <w:t>PersonalLoans</w:t>
            </w:r>
            <w:proofErr w:type="spellEnd"/>
            <w:r w:rsidRPr="007B0C39">
              <w:rPr>
                <w:rFonts w:ascii="Segoe UI Light" w:eastAsia="Times New Roman" w:hAnsi="Segoe UI Light" w:cs="Segoe UI Light"/>
                <w:lang w:eastAsia="en-AU"/>
              </w:rPr>
              <w:t>}}</w:t>
            </w:r>
          </w:p>
        </w:tc>
      </w:tr>
      <w:tr w:rsidR="00997EC6" w:rsidRPr="00F01F29" w14:paraId="3FC8BF12"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ED34756" w14:textId="321F953F" w:rsidR="00997EC6" w:rsidRPr="00F01F29" w:rsidRDefault="00997EC6" w:rsidP="00997EC6">
            <w:pPr>
              <w:suppressAutoHyphens w:val="0"/>
              <w:spacing w:line="240" w:lineRule="auto"/>
              <w:rPr>
                <w:rFonts w:ascii="Segoe UI Light" w:eastAsia="Times New Roman" w:hAnsi="Segoe UI Light" w:cs="Segoe UI Light"/>
                <w:lang w:eastAsia="en-AU"/>
              </w:rPr>
            </w:pPr>
            <w:r w:rsidRPr="00F01F29">
              <w:rPr>
                <w:rFonts w:ascii="Segoe UI Light" w:eastAsia="Times New Roman" w:hAnsi="Segoe UI Light" w:cs="Segoe UI Light"/>
                <w:lang w:eastAsia="en-AU"/>
              </w:rPr>
              <w:t xml:space="preserve">Inv. Property </w:t>
            </w:r>
            <w:r>
              <w:rPr>
                <w:rFonts w:ascii="Segoe UI Light" w:eastAsia="Times New Roman" w:hAnsi="Segoe UI Light" w:cs="Segoe UI Light"/>
                <w:lang w:eastAsia="en-AU"/>
              </w:rPr>
              <w:t xml:space="preserve">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w:t>
            </w:r>
          </w:p>
        </w:tc>
        <w:tc>
          <w:tcPr>
            <w:tcW w:w="2654" w:type="dxa"/>
            <w:gridSpan w:val="2"/>
            <w:tcBorders>
              <w:top w:val="single" w:sz="8" w:space="0" w:color="AEAAAA"/>
              <w:left w:val="nil"/>
              <w:bottom w:val="single" w:sz="8" w:space="0" w:color="AEAAAA"/>
              <w:right w:val="nil"/>
            </w:tcBorders>
            <w:vAlign w:val="center"/>
            <w:hideMark/>
          </w:tcPr>
          <w:p w14:paraId="1A648F21" w14:textId="4423ED66" w:rsidR="00997EC6" w:rsidRPr="00F01F29" w:rsidRDefault="0068396B"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1ED39325" w14:textId="0B42FD5C" w:rsidR="00997EC6" w:rsidRPr="00F01F29" w:rsidRDefault="0068396B"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5C0C816" w14:textId="1A2AF458" w:rsidR="00997EC6" w:rsidRPr="00F01F29" w:rsidRDefault="0068396B" w:rsidP="00997EC6">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Pr="007B0C39">
              <w:rPr>
                <w:rFonts w:ascii="Segoe UI Light" w:eastAsia="Times New Roman" w:hAnsi="Segoe UI Light" w:cs="Segoe UI Light"/>
                <w:lang w:eastAsia="en-AU"/>
              </w:rPr>
              <w:t>}}</w:t>
            </w:r>
          </w:p>
        </w:tc>
      </w:tr>
      <w:tr w:rsidR="0068396B" w:rsidRPr="00F01F29" w14:paraId="267F72A1"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1356EF88" w14:textId="52E432C8"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address2}})</w:t>
            </w:r>
          </w:p>
        </w:tc>
        <w:tc>
          <w:tcPr>
            <w:tcW w:w="2654" w:type="dxa"/>
            <w:gridSpan w:val="2"/>
            <w:tcBorders>
              <w:top w:val="single" w:sz="8" w:space="0" w:color="AEAAAA"/>
              <w:left w:val="nil"/>
              <w:bottom w:val="single" w:sz="8" w:space="0" w:color="AEAAAA"/>
              <w:right w:val="nil"/>
            </w:tcBorders>
            <w:vAlign w:val="center"/>
            <w:hideMark/>
          </w:tcPr>
          <w:p w14:paraId="092FEDA8" w14:textId="4506449B"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LoanBalance2</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0EBCF0D2" w14:textId="2490E12B"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2</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016F50E8" w14:textId="1DE379DE"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2</w:t>
            </w:r>
            <w:r w:rsidRPr="007B0C39">
              <w:rPr>
                <w:rFonts w:ascii="Segoe UI Light" w:eastAsia="Times New Roman" w:hAnsi="Segoe UI Light" w:cs="Segoe UI Light"/>
                <w:lang w:eastAsia="en-AU"/>
              </w:rPr>
              <w:t>}}</w:t>
            </w:r>
          </w:p>
        </w:tc>
      </w:tr>
      <w:tr w:rsidR="0068396B" w:rsidRPr="00F01F29" w14:paraId="2E08877A"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025D53A0" w14:textId="7454CB34"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address3}})</w:t>
            </w:r>
          </w:p>
        </w:tc>
        <w:tc>
          <w:tcPr>
            <w:tcW w:w="2654" w:type="dxa"/>
            <w:gridSpan w:val="2"/>
            <w:tcBorders>
              <w:top w:val="single" w:sz="8" w:space="0" w:color="AEAAAA"/>
              <w:left w:val="nil"/>
              <w:bottom w:val="single" w:sz="8" w:space="0" w:color="AEAAAA"/>
              <w:right w:val="nil"/>
            </w:tcBorders>
            <w:vAlign w:val="center"/>
            <w:hideMark/>
          </w:tcPr>
          <w:p w14:paraId="515DC487" w14:textId="601464A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LoanBalance3</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1549555D" w14:textId="56F2C1A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3</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395C8935" w14:textId="7E13445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3</w:t>
            </w:r>
            <w:r w:rsidRPr="007B0C39">
              <w:rPr>
                <w:rFonts w:ascii="Segoe UI Light" w:eastAsia="Times New Roman" w:hAnsi="Segoe UI Light" w:cs="Segoe UI Light"/>
                <w:lang w:eastAsia="en-AU"/>
              </w:rPr>
              <w:t>}}</w:t>
            </w:r>
          </w:p>
        </w:tc>
      </w:tr>
      <w:tr w:rsidR="0068396B" w:rsidRPr="00F01F29" w14:paraId="477AECFC"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18422944" w14:textId="1C51126E"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address4}})</w:t>
            </w:r>
          </w:p>
        </w:tc>
        <w:tc>
          <w:tcPr>
            <w:tcW w:w="2654" w:type="dxa"/>
            <w:gridSpan w:val="2"/>
            <w:tcBorders>
              <w:top w:val="single" w:sz="8" w:space="0" w:color="AEAAAA"/>
              <w:left w:val="nil"/>
              <w:bottom w:val="single" w:sz="8" w:space="0" w:color="AEAAAA"/>
              <w:right w:val="nil"/>
            </w:tcBorders>
            <w:vAlign w:val="center"/>
            <w:hideMark/>
          </w:tcPr>
          <w:p w14:paraId="3D35D64B" w14:textId="56CA7D54"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LoanBalance4</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556AC4C0" w14:textId="6FBDCE9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4</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7C0ADADB" w14:textId="21206969"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4</w:t>
            </w:r>
            <w:r w:rsidRPr="007B0C39">
              <w:rPr>
                <w:rFonts w:ascii="Segoe UI Light" w:eastAsia="Times New Roman" w:hAnsi="Segoe UI Light" w:cs="Segoe UI Light"/>
                <w:lang w:eastAsia="en-AU"/>
              </w:rPr>
              <w:t>}}</w:t>
            </w:r>
          </w:p>
        </w:tc>
      </w:tr>
      <w:tr w:rsidR="0068396B" w:rsidRPr="00F01F29" w14:paraId="7FBFE836"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hideMark/>
          </w:tcPr>
          <w:p w14:paraId="51E248E7" w14:textId="22D40480"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address5}})</w:t>
            </w:r>
          </w:p>
        </w:tc>
        <w:tc>
          <w:tcPr>
            <w:tcW w:w="2654" w:type="dxa"/>
            <w:gridSpan w:val="2"/>
            <w:tcBorders>
              <w:top w:val="single" w:sz="8" w:space="0" w:color="AEAAAA"/>
              <w:left w:val="nil"/>
              <w:bottom w:val="single" w:sz="8" w:space="0" w:color="AEAAAA"/>
              <w:right w:val="nil"/>
            </w:tcBorders>
            <w:vAlign w:val="center"/>
            <w:hideMark/>
          </w:tcPr>
          <w:p w14:paraId="71139916" w14:textId="2156FD0F"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LoanBalance5</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hideMark/>
          </w:tcPr>
          <w:p w14:paraId="17E4D2A9" w14:textId="2A4EBE79"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5</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hideMark/>
          </w:tcPr>
          <w:p w14:paraId="40726600" w14:textId="78EF4F9F"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5</w:t>
            </w:r>
            <w:r w:rsidRPr="007B0C39">
              <w:rPr>
                <w:rFonts w:ascii="Segoe UI Light" w:eastAsia="Times New Roman" w:hAnsi="Segoe UI Light" w:cs="Segoe UI Light"/>
                <w:lang w:eastAsia="en-AU"/>
              </w:rPr>
              <w:t>}}</w:t>
            </w:r>
          </w:p>
        </w:tc>
      </w:tr>
      <w:tr w:rsidR="0068396B" w:rsidRPr="00F01F29" w14:paraId="2ADD0107"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003C5423" w14:textId="30217759"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address6}})</w:t>
            </w:r>
          </w:p>
        </w:tc>
        <w:tc>
          <w:tcPr>
            <w:tcW w:w="2654" w:type="dxa"/>
            <w:gridSpan w:val="2"/>
            <w:tcBorders>
              <w:top w:val="single" w:sz="8" w:space="0" w:color="AEAAAA"/>
              <w:left w:val="nil"/>
              <w:bottom w:val="single" w:sz="8" w:space="0" w:color="AEAAAA"/>
              <w:right w:val="nil"/>
            </w:tcBorders>
            <w:vAlign w:val="center"/>
          </w:tcPr>
          <w:p w14:paraId="25746136" w14:textId="5346463F"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LoanBalance6</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7CC22BAF" w14:textId="2A29A7E5"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6</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4012C359" w14:textId="00F4454B"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6</w:t>
            </w:r>
            <w:r w:rsidRPr="007B0C39">
              <w:rPr>
                <w:rFonts w:ascii="Segoe UI Light" w:eastAsia="Times New Roman" w:hAnsi="Segoe UI Light" w:cs="Segoe UI Light"/>
                <w:lang w:eastAsia="en-AU"/>
              </w:rPr>
              <w:t>}}</w:t>
            </w:r>
          </w:p>
        </w:tc>
      </w:tr>
      <w:tr w:rsidR="0068396B" w:rsidRPr="00F01F29" w14:paraId="26ACE44E"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7B7D3F42" w14:textId="36BD2C9E"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lastRenderedPageBreak/>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address7}})</w:t>
            </w:r>
          </w:p>
        </w:tc>
        <w:tc>
          <w:tcPr>
            <w:tcW w:w="2654" w:type="dxa"/>
            <w:gridSpan w:val="2"/>
            <w:tcBorders>
              <w:top w:val="single" w:sz="8" w:space="0" w:color="AEAAAA"/>
              <w:left w:val="nil"/>
              <w:bottom w:val="single" w:sz="8" w:space="0" w:color="AEAAAA"/>
              <w:right w:val="nil"/>
            </w:tcBorders>
            <w:vAlign w:val="center"/>
          </w:tcPr>
          <w:p w14:paraId="0EF0BF64" w14:textId="42C19F15"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LoanBalance7</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44EB0EE8" w14:textId="6EF9696E"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7</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08A7C13D" w14:textId="1055DD7B"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7</w:t>
            </w:r>
            <w:r w:rsidRPr="007B0C39">
              <w:rPr>
                <w:rFonts w:ascii="Segoe UI Light" w:eastAsia="Times New Roman" w:hAnsi="Segoe UI Light" w:cs="Segoe UI Light"/>
                <w:lang w:eastAsia="en-AU"/>
              </w:rPr>
              <w:t>}}</w:t>
            </w:r>
          </w:p>
        </w:tc>
      </w:tr>
      <w:tr w:rsidR="0068396B" w:rsidRPr="00F01F29" w14:paraId="31D72A4E"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51BF3F14" w14:textId="4B8C498E"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address8}})</w:t>
            </w:r>
          </w:p>
        </w:tc>
        <w:tc>
          <w:tcPr>
            <w:tcW w:w="2654" w:type="dxa"/>
            <w:gridSpan w:val="2"/>
            <w:tcBorders>
              <w:top w:val="single" w:sz="8" w:space="0" w:color="AEAAAA"/>
              <w:left w:val="nil"/>
              <w:bottom w:val="single" w:sz="8" w:space="0" w:color="AEAAAA"/>
              <w:right w:val="nil"/>
            </w:tcBorders>
            <w:vAlign w:val="center"/>
          </w:tcPr>
          <w:p w14:paraId="30E3CBB1" w14:textId="4D034956"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LoanBalance8</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2E0A0E95" w14:textId="6EB50F0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8</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52DE3655" w14:textId="304F469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8</w:t>
            </w:r>
            <w:r w:rsidRPr="007B0C39">
              <w:rPr>
                <w:rFonts w:ascii="Segoe UI Light" w:eastAsia="Times New Roman" w:hAnsi="Segoe UI Light" w:cs="Segoe UI Light"/>
                <w:lang w:eastAsia="en-AU"/>
              </w:rPr>
              <w:t>}}</w:t>
            </w:r>
          </w:p>
        </w:tc>
      </w:tr>
      <w:tr w:rsidR="0068396B" w:rsidRPr="00F01F29" w14:paraId="49D88F5A"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267EBA7E" w14:textId="317B8793"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 xml:space="preserve">Inv. Property Loan </w:t>
            </w:r>
            <w:r w:rsidR="001C7CF9" w:rsidRPr="001E590F">
              <w:rPr>
                <w:rFonts w:ascii="Segoe UI Light" w:eastAsia="Times New Roman" w:hAnsi="Segoe UI Light" w:cs="Segoe UI Light"/>
                <w:lang w:eastAsia="en-AU"/>
              </w:rPr>
              <w:t>(</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address9}})</w:t>
            </w:r>
          </w:p>
        </w:tc>
        <w:tc>
          <w:tcPr>
            <w:tcW w:w="2654" w:type="dxa"/>
            <w:gridSpan w:val="2"/>
            <w:tcBorders>
              <w:top w:val="single" w:sz="8" w:space="0" w:color="AEAAAA"/>
              <w:left w:val="nil"/>
              <w:bottom w:val="single" w:sz="8" w:space="0" w:color="AEAAAA"/>
              <w:right w:val="nil"/>
            </w:tcBorders>
            <w:vAlign w:val="center"/>
          </w:tcPr>
          <w:p w14:paraId="66C54A8A" w14:textId="1F41C4B4"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LoanBalance9</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39C97703" w14:textId="2EA9005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9</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00E770A1" w14:textId="44DCB2EC"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w:t>
            </w:r>
            <w:r w:rsidR="00B80E55">
              <w:rPr>
                <w:rFonts w:ascii="Segoe UI Light" w:eastAsia="Times New Roman" w:hAnsi="Segoe UI Light" w:cs="Segoe UI Light"/>
                <w:lang w:eastAsia="en-AU"/>
              </w:rPr>
              <w:t>9</w:t>
            </w:r>
            <w:r w:rsidRPr="007B0C39">
              <w:rPr>
                <w:rFonts w:ascii="Segoe UI Light" w:eastAsia="Times New Roman" w:hAnsi="Segoe UI Light" w:cs="Segoe UI Light"/>
                <w:lang w:eastAsia="en-AU"/>
              </w:rPr>
              <w:t>}}</w:t>
            </w:r>
          </w:p>
        </w:tc>
      </w:tr>
      <w:tr w:rsidR="0068396B" w:rsidRPr="00F01F29" w14:paraId="19F00D59"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140058C0" w14:textId="3B79E9CB" w:rsidR="0068396B" w:rsidRPr="00F01F29" w:rsidRDefault="0068396B" w:rsidP="0068396B">
            <w:pPr>
              <w:suppressAutoHyphens w:val="0"/>
              <w:spacing w:line="240" w:lineRule="auto"/>
              <w:rPr>
                <w:rFonts w:ascii="Segoe UI Light" w:eastAsia="Times New Roman" w:hAnsi="Segoe UI Light" w:cs="Segoe UI Light"/>
                <w:lang w:eastAsia="en-AU"/>
              </w:rPr>
            </w:pPr>
            <w:r w:rsidRPr="001E590F">
              <w:rPr>
                <w:rFonts w:ascii="Segoe UI Light" w:eastAsia="Times New Roman" w:hAnsi="Segoe UI Light" w:cs="Segoe UI Light"/>
                <w:lang w:eastAsia="en-AU"/>
              </w:rPr>
              <w:t>Inv. Property Loan (</w:t>
            </w:r>
            <w:r w:rsidR="001C7CF9">
              <w:rPr>
                <w:rFonts w:ascii="Segoe UI Light" w:eastAsia="Times New Roman" w:hAnsi="Segoe UI Light" w:cs="Segoe UI Light"/>
                <w:lang w:eastAsia="en-AU"/>
              </w:rPr>
              <w:t>{{client</w:t>
            </w:r>
            <w:r w:rsidR="001C7CF9" w:rsidRPr="00B7045B">
              <w:rPr>
                <w:rFonts w:ascii="Segoe UI Light" w:eastAsia="Times New Roman" w:hAnsi="Segoe UI Light" w:cs="Segoe UI Light"/>
                <w:lang w:eastAsia="en-AU"/>
              </w:rPr>
              <w:t>InvestmentProperty</w:t>
            </w:r>
            <w:r w:rsidR="001C7CF9">
              <w:rPr>
                <w:rFonts w:ascii="Segoe UI Light" w:eastAsia="Times New Roman" w:hAnsi="Segoe UI Light" w:cs="Segoe UI Light"/>
                <w:lang w:eastAsia="en-AU"/>
              </w:rPr>
              <w:t>address10}})</w:t>
            </w:r>
          </w:p>
        </w:tc>
        <w:tc>
          <w:tcPr>
            <w:tcW w:w="2654" w:type="dxa"/>
            <w:gridSpan w:val="2"/>
            <w:tcBorders>
              <w:top w:val="single" w:sz="8" w:space="0" w:color="AEAAAA"/>
              <w:left w:val="nil"/>
              <w:bottom w:val="single" w:sz="8" w:space="0" w:color="AEAAAA"/>
              <w:right w:val="nil"/>
            </w:tcBorders>
            <w:vAlign w:val="center"/>
          </w:tcPr>
          <w:p w14:paraId="6C596FA6" w14:textId="3923E4C3"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client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LoanBalance10</w:t>
            </w:r>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3E1D3275" w14:textId="666841E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partner</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00B80E55">
              <w:rPr>
                <w:rFonts w:ascii="Segoe UI Light" w:eastAsia="Times New Roman" w:hAnsi="Segoe UI Light" w:cs="Segoe UI Light"/>
                <w:lang w:eastAsia="en-AU"/>
              </w:rPr>
              <w:t>0</w:t>
            </w:r>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012595CA" w14:textId="61C8E0F9"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Pr>
                <w:rFonts w:ascii="Segoe UI Light" w:eastAsia="Times New Roman" w:hAnsi="Segoe UI Light" w:cs="Segoe UI Light"/>
                <w:lang w:eastAsia="en-AU"/>
              </w:rPr>
              <w:t>joint</w:t>
            </w:r>
            <w:r w:rsidRPr="00B7045B">
              <w:rPr>
                <w:rFonts w:ascii="Segoe UI Light" w:eastAsia="Times New Roman" w:hAnsi="Segoe UI Light" w:cs="Segoe UI Light"/>
                <w:lang w:eastAsia="en-AU"/>
              </w:rPr>
              <w:t>InvestmentProperty</w:t>
            </w:r>
            <w:r>
              <w:rPr>
                <w:rFonts w:ascii="Segoe UI Light" w:eastAsia="Times New Roman" w:hAnsi="Segoe UI Light" w:cs="Segoe UI Light"/>
                <w:lang w:eastAsia="en-AU"/>
              </w:rPr>
              <w:t>LoanBalance1</w:t>
            </w:r>
            <w:r w:rsidR="00B80E55">
              <w:rPr>
                <w:rFonts w:ascii="Segoe UI Light" w:eastAsia="Times New Roman" w:hAnsi="Segoe UI Light" w:cs="Segoe UI Light"/>
                <w:lang w:eastAsia="en-AU"/>
              </w:rPr>
              <w:t>0</w:t>
            </w:r>
            <w:r w:rsidRPr="007B0C39">
              <w:rPr>
                <w:rFonts w:ascii="Segoe UI Light" w:eastAsia="Times New Roman" w:hAnsi="Segoe UI Light" w:cs="Segoe UI Light"/>
                <w:lang w:eastAsia="en-AU"/>
              </w:rPr>
              <w:t>}}</w:t>
            </w:r>
          </w:p>
        </w:tc>
      </w:tr>
      <w:tr w:rsidR="0068396B" w:rsidRPr="00F01F29" w14:paraId="22B5E764"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293CD432" w14:textId="77777777" w:rsidR="0068396B" w:rsidRPr="0094573F" w:rsidRDefault="0068396B" w:rsidP="0068396B">
            <w:pPr>
              <w:suppressAutoHyphens w:val="0"/>
              <w:spacing w:line="240" w:lineRule="auto"/>
              <w:rPr>
                <w:rFonts w:ascii="Segoe UI Light" w:eastAsia="Times New Roman" w:hAnsi="Segoe UI Light" w:cs="Segoe UI Light"/>
                <w:lang w:eastAsia="en-AU"/>
              </w:rPr>
            </w:pPr>
            <w:r w:rsidRPr="0094573F">
              <w:rPr>
                <w:rFonts w:ascii="Segoe UI Light" w:eastAsia="Times New Roman" w:hAnsi="Segoe UI Light" w:cs="Segoe UI Light"/>
                <w:lang w:eastAsia="en-AU"/>
              </w:rPr>
              <w:t>Investment Loan</w:t>
            </w:r>
          </w:p>
        </w:tc>
        <w:tc>
          <w:tcPr>
            <w:tcW w:w="2654" w:type="dxa"/>
            <w:gridSpan w:val="2"/>
            <w:tcBorders>
              <w:top w:val="single" w:sz="8" w:space="0" w:color="AEAAAA"/>
              <w:left w:val="nil"/>
              <w:bottom w:val="single" w:sz="8" w:space="0" w:color="AEAAAA"/>
              <w:right w:val="nil"/>
            </w:tcBorders>
            <w:vAlign w:val="center"/>
          </w:tcPr>
          <w:p w14:paraId="1DA53E5F" w14:textId="6932C2A8"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r w:rsidR="00AC0210">
              <w:rPr>
                <w:rFonts w:ascii="Segoe UI Light" w:eastAsia="Times New Roman" w:hAnsi="Segoe UI Light" w:cs="Segoe UI Light"/>
                <w:lang w:eastAsia="en-AU"/>
              </w:rPr>
              <w:t>client</w:t>
            </w:r>
            <w:proofErr w:type="spellStart"/>
            <w:r w:rsidR="00AC0210" w:rsidRPr="00AC0210">
              <w:rPr>
                <w:rFonts w:ascii="Segoe UI Light" w:eastAsia="Times New Roman" w:hAnsi="Segoe UI Light" w:cs="Segoe UI Light"/>
                <w:lang w:val="en-US" w:eastAsia="en-AU"/>
              </w:rPr>
              <w:t>InvestmentLoanBalance</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6756872E" w14:textId="5B628B8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partnerInvestmentLoanBalance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7D8CEEE6" w14:textId="6E8EEA51"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jointInvestmentLoanBalance</w:t>
            </w:r>
            <w:proofErr w:type="spellEnd"/>
            <w:r w:rsidRPr="007B0C39">
              <w:rPr>
                <w:rFonts w:ascii="Segoe UI Light" w:eastAsia="Times New Roman" w:hAnsi="Segoe UI Light" w:cs="Segoe UI Light"/>
                <w:lang w:eastAsia="en-AU"/>
              </w:rPr>
              <w:t>}}</w:t>
            </w:r>
          </w:p>
        </w:tc>
      </w:tr>
      <w:tr w:rsidR="0068396B" w:rsidRPr="00F01F29" w14:paraId="798FE13D" w14:textId="77777777" w:rsidTr="00AC3923">
        <w:trPr>
          <w:trHeight w:val="31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tcPr>
          <w:p w14:paraId="377AA84B" w14:textId="77777777" w:rsidR="0068396B" w:rsidRPr="001E590F" w:rsidRDefault="0068396B" w:rsidP="0068396B">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Margin Loan </w:t>
            </w:r>
          </w:p>
        </w:tc>
        <w:tc>
          <w:tcPr>
            <w:tcW w:w="2654" w:type="dxa"/>
            <w:gridSpan w:val="2"/>
            <w:tcBorders>
              <w:top w:val="single" w:sz="8" w:space="0" w:color="AEAAAA"/>
              <w:left w:val="nil"/>
              <w:bottom w:val="single" w:sz="8" w:space="0" w:color="AEAAAA"/>
              <w:right w:val="nil"/>
            </w:tcBorders>
            <w:vAlign w:val="center"/>
          </w:tcPr>
          <w:p w14:paraId="77970B3A" w14:textId="27663B72"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clientMarginLoanBalance</w:t>
            </w:r>
            <w:proofErr w:type="spellEnd"/>
            <w:r w:rsidRPr="007B0C39">
              <w:rPr>
                <w:rFonts w:ascii="Segoe UI Light" w:eastAsia="Times New Roman" w:hAnsi="Segoe UI Light" w:cs="Segoe UI Light"/>
                <w:lang w:eastAsia="en-AU"/>
              </w:rPr>
              <w:t>}}</w:t>
            </w:r>
          </w:p>
        </w:tc>
        <w:tc>
          <w:tcPr>
            <w:tcW w:w="2759" w:type="dxa"/>
            <w:gridSpan w:val="2"/>
            <w:tcBorders>
              <w:top w:val="single" w:sz="8" w:space="0" w:color="AEAAAA"/>
              <w:left w:val="single" w:sz="8" w:space="0" w:color="AEAAAA"/>
              <w:bottom w:val="single" w:sz="8" w:space="0" w:color="AEAAAA"/>
              <w:right w:val="nil"/>
            </w:tcBorders>
            <w:vAlign w:val="center"/>
          </w:tcPr>
          <w:p w14:paraId="7896A2EF" w14:textId="679A3110"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partnerMarginLoanBalance</w:t>
            </w:r>
            <w:proofErr w:type="spellEnd"/>
            <w:r w:rsidRPr="007B0C39">
              <w:rPr>
                <w:rFonts w:ascii="Segoe UI Light" w:eastAsia="Times New Roman" w:hAnsi="Segoe UI Light" w:cs="Segoe UI Light"/>
                <w:lang w:eastAsia="en-AU"/>
              </w:rPr>
              <w:t>}}</w:t>
            </w:r>
          </w:p>
        </w:tc>
        <w:tc>
          <w:tcPr>
            <w:tcW w:w="2607" w:type="dxa"/>
            <w:gridSpan w:val="2"/>
            <w:tcBorders>
              <w:top w:val="single" w:sz="8" w:space="0" w:color="AEAAAA"/>
              <w:left w:val="single" w:sz="8" w:space="0" w:color="AEAAAA"/>
              <w:bottom w:val="single" w:sz="8" w:space="0" w:color="AEAAAA"/>
              <w:right w:val="single" w:sz="8" w:space="0" w:color="AEAAAA"/>
            </w:tcBorders>
            <w:vAlign w:val="center"/>
          </w:tcPr>
          <w:p w14:paraId="45F59632" w14:textId="0A13B26D" w:rsidR="0068396B" w:rsidRPr="00F01F29" w:rsidRDefault="0068396B" w:rsidP="0068396B">
            <w:pPr>
              <w:suppressAutoHyphens w:val="0"/>
              <w:spacing w:line="240" w:lineRule="auto"/>
              <w:rPr>
                <w:rFonts w:ascii="Segoe UI Light" w:eastAsia="Times New Roman" w:hAnsi="Segoe UI Light" w:cs="Segoe UI Light"/>
                <w:lang w:eastAsia="en-AU"/>
              </w:rPr>
            </w:pPr>
            <w:r w:rsidRPr="007B0C39">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jointMarginLoanBalance</w:t>
            </w:r>
            <w:proofErr w:type="spellEnd"/>
            <w:r w:rsidRPr="007B0C39">
              <w:rPr>
                <w:rFonts w:ascii="Segoe UI Light" w:eastAsia="Times New Roman" w:hAnsi="Segoe UI Light" w:cs="Segoe UI Light"/>
                <w:lang w:eastAsia="en-AU"/>
              </w:rPr>
              <w:t>}}</w:t>
            </w:r>
          </w:p>
        </w:tc>
      </w:tr>
      <w:tr w:rsidR="0068396B" w:rsidRPr="00F01F29" w14:paraId="2A4703F9"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FC0E2A3" w14:textId="77777777" w:rsidR="0068396B" w:rsidRPr="00F01F29" w:rsidRDefault="0068396B" w:rsidP="0068396B">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Liabilities</w:t>
            </w:r>
          </w:p>
        </w:tc>
        <w:tc>
          <w:tcPr>
            <w:tcW w:w="2654" w:type="dxa"/>
            <w:gridSpan w:val="2"/>
            <w:tcBorders>
              <w:top w:val="single" w:sz="8" w:space="0" w:color="AEAAAA"/>
              <w:left w:val="nil"/>
              <w:bottom w:val="single" w:sz="8" w:space="0" w:color="AEAAAA"/>
              <w:right w:val="nil"/>
            </w:tcBorders>
            <w:shd w:val="clear" w:color="auto" w:fill="E6E6E6"/>
            <w:hideMark/>
          </w:tcPr>
          <w:p w14:paraId="45C35C42" w14:textId="678CF14B" w:rsidR="0068396B" w:rsidRPr="002F3B3A" w:rsidRDefault="0068396B" w:rsidP="0068396B">
            <w:pPr>
              <w:suppressAutoHyphens w:val="0"/>
              <w:spacing w:line="240" w:lineRule="auto"/>
              <w:rPr>
                <w:rFonts w:ascii="Segoe UI Light" w:eastAsia="Times New Roman" w:hAnsi="Segoe UI Light" w:cs="Segoe UI Light"/>
                <w:b/>
                <w:bCs/>
                <w:lang w:eastAsia="en-AU"/>
              </w:rPr>
            </w:pPr>
            <w:r w:rsidRPr="002F3B3A">
              <w:rPr>
                <w:b/>
                <w:bCs/>
              </w:rPr>
              <w:t>{{</w:t>
            </w:r>
            <w:proofErr w:type="spellStart"/>
            <w:r w:rsidRPr="002F3B3A">
              <w:rPr>
                <w:b/>
                <w:bCs/>
              </w:rPr>
              <w:t>clientLiabilitiesTotal</w:t>
            </w:r>
            <w:proofErr w:type="spellEnd"/>
            <w:r w:rsidRPr="002F3B3A">
              <w:rPr>
                <w:b/>
                <w:bCs/>
              </w:rPr>
              <w:t>}}</w:t>
            </w:r>
          </w:p>
        </w:tc>
        <w:tc>
          <w:tcPr>
            <w:tcW w:w="2759" w:type="dxa"/>
            <w:gridSpan w:val="2"/>
            <w:tcBorders>
              <w:top w:val="single" w:sz="8" w:space="0" w:color="AEAAAA"/>
              <w:left w:val="single" w:sz="8" w:space="0" w:color="AEAAAA"/>
              <w:bottom w:val="single" w:sz="8" w:space="0" w:color="AEAAAA"/>
              <w:right w:val="nil"/>
            </w:tcBorders>
            <w:shd w:val="clear" w:color="auto" w:fill="E6E6E6"/>
            <w:hideMark/>
          </w:tcPr>
          <w:p w14:paraId="72B73008" w14:textId="6D38CF06" w:rsidR="0068396B" w:rsidRPr="002F3B3A" w:rsidRDefault="0068396B" w:rsidP="0068396B">
            <w:pPr>
              <w:suppressAutoHyphens w:val="0"/>
              <w:spacing w:line="240" w:lineRule="auto"/>
              <w:rPr>
                <w:rFonts w:ascii="Segoe UI Light" w:eastAsia="Times New Roman" w:hAnsi="Segoe UI Light" w:cs="Segoe UI Light"/>
                <w:b/>
                <w:bCs/>
                <w:lang w:eastAsia="en-AU"/>
              </w:rPr>
            </w:pPr>
            <w:r w:rsidRPr="002F3B3A">
              <w:rPr>
                <w:b/>
                <w:bCs/>
              </w:rPr>
              <w:t>{{</w:t>
            </w:r>
            <w:proofErr w:type="spellStart"/>
            <w:r w:rsidR="007C3980" w:rsidRPr="002F3B3A">
              <w:rPr>
                <w:b/>
                <w:bCs/>
              </w:rPr>
              <w:t>partner</w:t>
            </w:r>
            <w:r w:rsidRPr="002F3B3A">
              <w:rPr>
                <w:b/>
                <w:bCs/>
              </w:rPr>
              <w:t>LiabilitiesTotal</w:t>
            </w:r>
            <w:proofErr w:type="spellEnd"/>
            <w:r w:rsidRPr="002F3B3A">
              <w:rPr>
                <w:b/>
                <w:bCs/>
              </w:rPr>
              <w:t>}}</w:t>
            </w:r>
          </w:p>
        </w:tc>
        <w:tc>
          <w:tcPr>
            <w:tcW w:w="2607" w:type="dxa"/>
            <w:gridSpan w:val="2"/>
            <w:tcBorders>
              <w:top w:val="single" w:sz="8" w:space="0" w:color="AEAAAA"/>
              <w:left w:val="single" w:sz="8" w:space="0" w:color="AEAAAA"/>
              <w:bottom w:val="single" w:sz="8" w:space="0" w:color="AEAAAA"/>
              <w:right w:val="single" w:sz="8" w:space="0" w:color="AEAAAA"/>
            </w:tcBorders>
            <w:shd w:val="clear" w:color="auto" w:fill="E6E6E6"/>
            <w:hideMark/>
          </w:tcPr>
          <w:p w14:paraId="78BA9DDC" w14:textId="55E922AA" w:rsidR="0068396B" w:rsidRPr="002F3B3A" w:rsidRDefault="0068396B" w:rsidP="0068396B">
            <w:pPr>
              <w:suppressAutoHyphens w:val="0"/>
              <w:spacing w:line="240" w:lineRule="auto"/>
              <w:rPr>
                <w:rFonts w:ascii="Segoe UI Light" w:eastAsia="Times New Roman" w:hAnsi="Segoe UI Light" w:cs="Segoe UI Light"/>
                <w:b/>
                <w:bCs/>
                <w:lang w:eastAsia="en-AU"/>
              </w:rPr>
            </w:pPr>
            <w:r w:rsidRPr="002F3B3A">
              <w:rPr>
                <w:b/>
                <w:bCs/>
              </w:rPr>
              <w:t>{</w:t>
            </w:r>
            <w:r w:rsidR="00B720A3" w:rsidRPr="002F3B3A">
              <w:rPr>
                <w:b/>
                <w:bCs/>
              </w:rPr>
              <w:t>{</w:t>
            </w:r>
            <w:proofErr w:type="spellStart"/>
            <w:r w:rsidR="007C3980" w:rsidRPr="002F3B3A">
              <w:rPr>
                <w:b/>
                <w:bCs/>
              </w:rPr>
              <w:t>joint</w:t>
            </w:r>
            <w:r w:rsidRPr="002F3B3A">
              <w:rPr>
                <w:b/>
                <w:bCs/>
              </w:rPr>
              <w:t>LiabilitiesTotal</w:t>
            </w:r>
            <w:proofErr w:type="spellEnd"/>
            <w:r w:rsidRPr="002F3B3A">
              <w:rPr>
                <w:b/>
                <w:bCs/>
              </w:rPr>
              <w:t>}}</w:t>
            </w:r>
          </w:p>
        </w:tc>
      </w:tr>
      <w:tr w:rsidR="00997EC6" w:rsidRPr="00F01F29" w14:paraId="48BFA6B7" w14:textId="77777777" w:rsidTr="00A14C6A">
        <w:trPr>
          <w:trHeight w:val="345"/>
        </w:trPr>
        <w:tc>
          <w:tcPr>
            <w:tcW w:w="10456" w:type="dxa"/>
            <w:gridSpan w:val="10"/>
            <w:tcBorders>
              <w:top w:val="single" w:sz="8" w:space="0" w:color="AEAAAA"/>
              <w:left w:val="single" w:sz="8" w:space="0" w:color="AEAAAA"/>
              <w:bottom w:val="single" w:sz="8" w:space="0" w:color="AEAAAA"/>
              <w:right w:val="single" w:sz="8" w:space="0" w:color="AEAAAA"/>
            </w:tcBorders>
            <w:vAlign w:val="center"/>
            <w:hideMark/>
          </w:tcPr>
          <w:p w14:paraId="01703576" w14:textId="77777777" w:rsidR="00997EC6" w:rsidRPr="00F01F29" w:rsidRDefault="00997EC6" w:rsidP="00997EC6">
            <w:pPr>
              <w:suppressAutoHyphens w:val="0"/>
              <w:spacing w:line="240" w:lineRule="auto"/>
              <w:jc w:val="center"/>
              <w:rPr>
                <w:rFonts w:ascii="Segoe UI Light" w:eastAsia="Times New Roman" w:hAnsi="Segoe UI Light" w:cs="Segoe UI Light"/>
                <w:lang w:eastAsia="en-AU"/>
              </w:rPr>
            </w:pPr>
            <w:r w:rsidRPr="00F01F29">
              <w:rPr>
                <w:rFonts w:ascii="Segoe UI Light" w:eastAsia="Times New Roman" w:hAnsi="Segoe UI Light" w:cs="Segoe UI Light"/>
                <w:lang w:eastAsia="en-AU"/>
              </w:rPr>
              <w:t> </w:t>
            </w:r>
          </w:p>
        </w:tc>
      </w:tr>
      <w:tr w:rsidR="00997EC6" w:rsidRPr="00F01F29" w14:paraId="513211BB" w14:textId="77777777" w:rsidTr="00AC3923">
        <w:trPr>
          <w:trHeight w:val="345"/>
        </w:trPr>
        <w:tc>
          <w:tcPr>
            <w:tcW w:w="2436" w:type="dxa"/>
            <w:gridSpan w:val="4"/>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B6B92D2" w14:textId="77777777" w:rsidR="00997EC6" w:rsidRPr="00F01F29" w:rsidRDefault="00997EC6" w:rsidP="00997EC6">
            <w:pPr>
              <w:suppressAutoHyphens w:val="0"/>
              <w:spacing w:line="240" w:lineRule="auto"/>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Total Combined Liabilities</w:t>
            </w:r>
          </w:p>
        </w:tc>
        <w:tc>
          <w:tcPr>
            <w:tcW w:w="8020" w:type="dxa"/>
            <w:gridSpan w:val="6"/>
            <w:tcBorders>
              <w:top w:val="single" w:sz="8" w:space="0" w:color="AEAAAA"/>
              <w:left w:val="nil"/>
              <w:bottom w:val="single" w:sz="8" w:space="0" w:color="AEAAAA"/>
              <w:right w:val="single" w:sz="8" w:space="0" w:color="AEAAAA"/>
            </w:tcBorders>
            <w:shd w:val="clear" w:color="auto" w:fill="E6E6E6"/>
            <w:vAlign w:val="center"/>
            <w:hideMark/>
          </w:tcPr>
          <w:p w14:paraId="68EC6D82" w14:textId="33384AF5" w:rsidR="00997EC6" w:rsidRPr="00F01F29" w:rsidRDefault="00B27246" w:rsidP="00997EC6">
            <w:pPr>
              <w:suppressAutoHyphens w:val="0"/>
              <w:spacing w:line="240" w:lineRule="auto"/>
              <w:jc w:val="center"/>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totalCombinedLiabilities</w:t>
            </w:r>
            <w:proofErr w:type="spellEnd"/>
            <w:r>
              <w:rPr>
                <w:rFonts w:ascii="Segoe UI Light" w:eastAsia="Times New Roman" w:hAnsi="Segoe UI Light" w:cs="Segoe UI Light"/>
                <w:b/>
                <w:bCs/>
                <w:lang w:eastAsia="en-AU"/>
              </w:rPr>
              <w:t>}}</w:t>
            </w:r>
          </w:p>
        </w:tc>
      </w:tr>
      <w:tr w:rsidR="001C7CF9" w:rsidRPr="00F01F29" w14:paraId="51E97932" w14:textId="77777777" w:rsidTr="00B84831">
        <w:trPr>
          <w:trHeight w:val="345"/>
        </w:trPr>
        <w:tc>
          <w:tcPr>
            <w:tcW w:w="632" w:type="dxa"/>
            <w:tcBorders>
              <w:top w:val="nil"/>
              <w:left w:val="single" w:sz="8" w:space="0" w:color="AEAAAA"/>
              <w:bottom w:val="single" w:sz="8" w:space="0" w:color="AEAAAA"/>
              <w:right w:val="nil"/>
            </w:tcBorders>
            <w:vAlign w:val="center"/>
            <w:hideMark/>
          </w:tcPr>
          <w:p w14:paraId="08DF164B"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612" w:type="dxa"/>
            <w:tcBorders>
              <w:top w:val="nil"/>
              <w:left w:val="nil"/>
              <w:bottom w:val="single" w:sz="8" w:space="0" w:color="AEAAAA"/>
              <w:right w:val="nil"/>
            </w:tcBorders>
            <w:vAlign w:val="center"/>
            <w:hideMark/>
          </w:tcPr>
          <w:p w14:paraId="7166E92D"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600" w:type="dxa"/>
            <w:tcBorders>
              <w:top w:val="nil"/>
              <w:left w:val="nil"/>
              <w:bottom w:val="single" w:sz="8" w:space="0" w:color="AEAAAA"/>
              <w:right w:val="nil"/>
            </w:tcBorders>
            <w:vAlign w:val="center"/>
            <w:hideMark/>
          </w:tcPr>
          <w:p w14:paraId="140C4A74"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592" w:type="dxa"/>
            <w:tcBorders>
              <w:top w:val="nil"/>
              <w:left w:val="nil"/>
              <w:bottom w:val="single" w:sz="8" w:space="0" w:color="AEAAAA"/>
              <w:right w:val="nil"/>
            </w:tcBorders>
            <w:vAlign w:val="center"/>
            <w:hideMark/>
          </w:tcPr>
          <w:p w14:paraId="3690F538"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573" w:type="dxa"/>
            <w:tcBorders>
              <w:top w:val="nil"/>
              <w:left w:val="nil"/>
              <w:bottom w:val="single" w:sz="8" w:space="0" w:color="AEAAAA"/>
              <w:right w:val="nil"/>
            </w:tcBorders>
            <w:vAlign w:val="center"/>
            <w:hideMark/>
          </w:tcPr>
          <w:p w14:paraId="721C3E35"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081" w:type="dxa"/>
            <w:tcBorders>
              <w:top w:val="nil"/>
              <w:left w:val="nil"/>
              <w:bottom w:val="single" w:sz="8" w:space="0" w:color="AEAAAA"/>
              <w:right w:val="nil"/>
            </w:tcBorders>
            <w:vAlign w:val="center"/>
            <w:hideMark/>
          </w:tcPr>
          <w:p w14:paraId="408B616D"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931" w:type="dxa"/>
            <w:tcBorders>
              <w:top w:val="nil"/>
              <w:left w:val="nil"/>
              <w:bottom w:val="single" w:sz="8" w:space="0" w:color="AEAAAA"/>
              <w:right w:val="nil"/>
            </w:tcBorders>
            <w:vAlign w:val="center"/>
            <w:hideMark/>
          </w:tcPr>
          <w:p w14:paraId="3E257B46"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828" w:type="dxa"/>
            <w:tcBorders>
              <w:top w:val="nil"/>
              <w:left w:val="nil"/>
              <w:bottom w:val="single" w:sz="8" w:space="0" w:color="AEAAAA"/>
              <w:right w:val="nil"/>
            </w:tcBorders>
            <w:vAlign w:val="center"/>
            <w:hideMark/>
          </w:tcPr>
          <w:p w14:paraId="3EF6FCC1"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1634" w:type="dxa"/>
            <w:tcBorders>
              <w:top w:val="nil"/>
              <w:left w:val="nil"/>
              <w:bottom w:val="single" w:sz="8" w:space="0" w:color="AEAAAA"/>
              <w:right w:val="nil"/>
            </w:tcBorders>
            <w:vAlign w:val="center"/>
            <w:hideMark/>
          </w:tcPr>
          <w:p w14:paraId="244B472A"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c>
          <w:tcPr>
            <w:tcW w:w="973" w:type="dxa"/>
            <w:tcBorders>
              <w:top w:val="nil"/>
              <w:left w:val="nil"/>
              <w:bottom w:val="single" w:sz="8" w:space="0" w:color="AEAAAA"/>
              <w:right w:val="single" w:sz="8" w:space="0" w:color="AEAAAA"/>
            </w:tcBorders>
            <w:vAlign w:val="center"/>
            <w:hideMark/>
          </w:tcPr>
          <w:p w14:paraId="76F5E1EF" w14:textId="77777777" w:rsidR="00997EC6" w:rsidRPr="00F01F29" w:rsidRDefault="00997EC6" w:rsidP="00997EC6">
            <w:pPr>
              <w:suppressAutoHyphens w:val="0"/>
              <w:spacing w:line="240" w:lineRule="auto"/>
              <w:jc w:val="center"/>
              <w:rPr>
                <w:rFonts w:ascii="Segoe UI Light" w:eastAsia="Times New Roman" w:hAnsi="Segoe UI Light" w:cs="Segoe UI Light"/>
                <w:b/>
                <w:bCs/>
                <w:lang w:eastAsia="en-AU"/>
              </w:rPr>
            </w:pPr>
            <w:r w:rsidRPr="00F01F29">
              <w:rPr>
                <w:rFonts w:ascii="Segoe UI Light" w:eastAsia="Times New Roman" w:hAnsi="Segoe UI Light" w:cs="Segoe UI Light"/>
                <w:b/>
                <w:bCs/>
                <w:lang w:eastAsia="en-AU"/>
              </w:rPr>
              <w:t> </w:t>
            </w:r>
          </w:p>
        </w:tc>
      </w:tr>
      <w:tr w:rsidR="00997EC6" w:rsidRPr="00F01F29" w14:paraId="23DECB43" w14:textId="77777777" w:rsidTr="00B84831">
        <w:trPr>
          <w:trHeight w:val="315"/>
        </w:trPr>
        <w:tc>
          <w:tcPr>
            <w:tcW w:w="2436" w:type="dxa"/>
            <w:gridSpan w:val="4"/>
            <w:tcBorders>
              <w:top w:val="nil"/>
              <w:left w:val="single" w:sz="8" w:space="0" w:color="AEAAAA"/>
              <w:bottom w:val="single" w:sz="8" w:space="0" w:color="AEAAAA"/>
              <w:right w:val="single" w:sz="8" w:space="0" w:color="AEAAAA"/>
            </w:tcBorders>
            <w:shd w:val="clear" w:color="000000" w:fill="004E99"/>
            <w:vAlign w:val="center"/>
            <w:hideMark/>
          </w:tcPr>
          <w:p w14:paraId="04DB583F" w14:textId="77777777" w:rsidR="00997EC6" w:rsidRPr="00F01F29" w:rsidRDefault="00997EC6" w:rsidP="00997EC6">
            <w:pPr>
              <w:suppressAutoHyphens w:val="0"/>
              <w:spacing w:line="240" w:lineRule="auto"/>
              <w:rPr>
                <w:rFonts w:ascii="Segoe UI Light" w:eastAsia="Times New Roman" w:hAnsi="Segoe UI Light" w:cs="Segoe UI Light"/>
                <w:b/>
                <w:bCs/>
                <w:color w:val="FFFFFF"/>
                <w:lang w:eastAsia="en-AU"/>
              </w:rPr>
            </w:pPr>
            <w:r w:rsidRPr="00F01F29">
              <w:rPr>
                <w:rFonts w:ascii="Segoe UI Light" w:eastAsia="Times New Roman" w:hAnsi="Segoe UI Light" w:cs="Segoe UI Light"/>
                <w:b/>
                <w:bCs/>
                <w:color w:val="FFFFFF"/>
                <w:lang w:eastAsia="en-AU"/>
              </w:rPr>
              <w:t>Net Worth (Assets minus Liabilities)</w:t>
            </w:r>
          </w:p>
        </w:tc>
        <w:tc>
          <w:tcPr>
            <w:tcW w:w="8020" w:type="dxa"/>
            <w:gridSpan w:val="6"/>
            <w:tcBorders>
              <w:top w:val="single" w:sz="8" w:space="0" w:color="AEAAAA"/>
              <w:left w:val="nil"/>
              <w:bottom w:val="single" w:sz="8" w:space="0" w:color="AEAAAA"/>
              <w:right w:val="single" w:sz="8" w:space="0" w:color="AEAAAA"/>
            </w:tcBorders>
            <w:shd w:val="clear" w:color="000000" w:fill="004E99"/>
            <w:vAlign w:val="center"/>
            <w:hideMark/>
          </w:tcPr>
          <w:p w14:paraId="6DD51DA2" w14:textId="107BD6B1" w:rsidR="00997EC6" w:rsidRPr="00F01F29" w:rsidRDefault="00B27246" w:rsidP="00997EC6">
            <w:pPr>
              <w:suppressAutoHyphens w:val="0"/>
              <w:spacing w:line="240" w:lineRule="auto"/>
              <w:jc w:val="center"/>
              <w:rPr>
                <w:rFonts w:ascii="Segoe UI Light" w:eastAsia="Times New Roman" w:hAnsi="Segoe UI Light" w:cs="Segoe UI Light"/>
                <w:b/>
                <w:bCs/>
                <w:color w:val="FFFFFF"/>
                <w:lang w:eastAsia="en-AU"/>
              </w:rPr>
            </w:pPr>
            <w:r>
              <w:rPr>
                <w:rFonts w:ascii="Segoe UI Light" w:eastAsia="Times New Roman" w:hAnsi="Segoe UI Light" w:cs="Segoe UI Light"/>
                <w:b/>
                <w:bCs/>
                <w:color w:val="FFFFFF"/>
                <w:lang w:eastAsia="en-AU"/>
              </w:rPr>
              <w:t>{{</w:t>
            </w:r>
            <w:proofErr w:type="spellStart"/>
            <w:r w:rsidR="003C3A4A">
              <w:rPr>
                <w:rFonts w:ascii="Segoe UI Light" w:eastAsia="Times New Roman" w:hAnsi="Segoe UI Light" w:cs="Segoe UI Light"/>
                <w:b/>
                <w:bCs/>
                <w:color w:val="FFFFFF"/>
                <w:lang w:eastAsia="en-AU"/>
              </w:rPr>
              <w:t>n</w:t>
            </w:r>
            <w:r>
              <w:rPr>
                <w:rFonts w:ascii="Segoe UI Light" w:eastAsia="Times New Roman" w:hAnsi="Segoe UI Light" w:cs="Segoe UI Light"/>
                <w:b/>
                <w:bCs/>
                <w:color w:val="FFFFFF"/>
                <w:lang w:eastAsia="en-AU"/>
              </w:rPr>
              <w:t>etWorth</w:t>
            </w:r>
            <w:proofErr w:type="spellEnd"/>
            <w:r>
              <w:rPr>
                <w:rFonts w:ascii="Segoe UI Light" w:eastAsia="Times New Roman" w:hAnsi="Segoe UI Light" w:cs="Segoe UI Light"/>
                <w:b/>
                <w:bCs/>
                <w:color w:val="FFFFFF"/>
                <w:lang w:eastAsia="en-AU"/>
              </w:rPr>
              <w:t>}}</w:t>
            </w:r>
          </w:p>
        </w:tc>
      </w:tr>
    </w:tbl>
    <w:p w14:paraId="71E0A5EB" w14:textId="05671512" w:rsidR="00A359DE" w:rsidRDefault="00591335" w:rsidP="00564E66">
      <w:pPr>
        <w:suppressAutoHyphens w:val="0"/>
        <w:spacing w:line="240" w:lineRule="auto"/>
        <w:rPr>
          <w:rFonts w:ascii="Segoe UI Light" w:hAnsi="Segoe UI Light" w:cs="Segoe UI Light"/>
        </w:rPr>
      </w:pPr>
      <w:r w:rsidRPr="00591335">
        <w:t>{{</w:t>
      </w:r>
      <w:r>
        <w:t>/</w:t>
      </w:r>
      <w:proofErr w:type="spellStart"/>
      <w:r w:rsidRPr="00591335">
        <w:t>SingleClient</w:t>
      </w:r>
      <w:proofErr w:type="spellEnd"/>
      <w:r w:rsidRPr="00591335">
        <w:t>}}</w:t>
      </w:r>
    </w:p>
    <w:p w14:paraId="132D5DBF" w14:textId="77777777" w:rsidR="0084532F" w:rsidRDefault="0084532F" w:rsidP="0084532F">
      <w:pPr>
        <w:pStyle w:val="Heading1"/>
        <w:suppressAutoHyphens w:val="0"/>
        <w:spacing w:line="240" w:lineRule="auto"/>
        <w:jc w:val="both"/>
        <w:rPr>
          <w:rFonts w:ascii="Segoe UI Light" w:hAnsi="Segoe UI Light" w:cs="Segoe UI Light"/>
          <w:color w:val="0066CC"/>
        </w:rPr>
      </w:pPr>
      <w:r w:rsidRPr="00C71BF2">
        <w:rPr>
          <w:rFonts w:ascii="Segoe UI Light" w:hAnsi="Segoe UI Light" w:cs="Segoe UI Light"/>
          <w:color w:val="0066CC"/>
        </w:rPr>
        <w:t xml:space="preserve">INVESTMENT ASSETS  </w:t>
      </w:r>
    </w:p>
    <w:p w14:paraId="4E7222E8" w14:textId="77777777" w:rsidR="0084532F" w:rsidRDefault="0084532F" w:rsidP="0084532F">
      <w:pPr>
        <w:pStyle w:val="Heading1"/>
        <w:jc w:val="both"/>
        <w:rPr>
          <w:rFonts w:ascii="Segoe UI Light" w:hAnsi="Segoe UI Light" w:cs="Segoe UI Light"/>
          <w:b/>
          <w:bCs w:val="0"/>
          <w:color w:val="0066CC"/>
          <w:sz w:val="24"/>
          <w:szCs w:val="24"/>
        </w:rPr>
      </w:pPr>
      <w:r w:rsidRPr="00B521D2">
        <w:rPr>
          <w:rFonts w:ascii="Segoe UI Light" w:hAnsi="Segoe UI Light" w:cs="Segoe UI Light"/>
          <w:b/>
          <w:bCs w:val="0"/>
          <w:color w:val="0066CC"/>
          <w:sz w:val="24"/>
          <w:szCs w:val="24"/>
        </w:rPr>
        <w:t>Bank Accoun</w:t>
      </w:r>
      <w:r>
        <w:rPr>
          <w:rFonts w:ascii="Segoe UI Light" w:hAnsi="Segoe UI Light" w:cs="Segoe UI Light"/>
          <w:b/>
          <w:bCs w:val="0"/>
          <w:color w:val="0066CC"/>
          <w:sz w:val="24"/>
          <w:szCs w:val="24"/>
        </w:rPr>
        <w:t>ts</w:t>
      </w:r>
    </w:p>
    <w:p w14:paraId="46C50546" w14:textId="77777777" w:rsidR="007C6B02" w:rsidRDefault="007C6B02" w:rsidP="007C6B02">
      <w:r w:rsidRPr="00591335">
        <w:t>{{#SingleClient}}</w:t>
      </w:r>
    </w:p>
    <w:tbl>
      <w:tblPr>
        <w:tblW w:w="10426" w:type="dxa"/>
        <w:tblLayout w:type="fixed"/>
        <w:tblLook w:val="04A0" w:firstRow="1" w:lastRow="0" w:firstColumn="1" w:lastColumn="0" w:noHBand="0" w:noVBand="1"/>
      </w:tblPr>
      <w:tblGrid>
        <w:gridCol w:w="3682"/>
        <w:gridCol w:w="3663"/>
        <w:gridCol w:w="3081"/>
      </w:tblGrid>
      <w:tr w:rsidR="007C6B02" w:rsidRPr="0084532F" w14:paraId="4E8FCAEB" w14:textId="77777777" w:rsidTr="00093786">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0F682786" w14:textId="77777777" w:rsidR="007C6B02" w:rsidRPr="0084532F" w:rsidRDefault="007C6B02" w:rsidP="00093786">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29C0F208"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6A11F924"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7C6B02" w:rsidRPr="00F5759F" w14:paraId="2E434BD2" w14:textId="77777777" w:rsidTr="00093786">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7D688856" w14:textId="77777777" w:rsidR="007C6B02" w:rsidRPr="00362785" w:rsidRDefault="007C6B02" w:rsidP="00093786">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7C6B02" w:rsidRPr="00F5759F" w14:paraId="7103F99D"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66C08570"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02CC04D7"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67E255D7"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clientBankAccounts</w:t>
            </w:r>
            <w:proofErr w:type="spellEnd"/>
            <w:r>
              <w:rPr>
                <w:rFonts w:ascii="Segoe UI Light" w:hAnsi="Segoe UI Light" w:cs="Segoe UI Light"/>
              </w:rPr>
              <w:t>}}</w:t>
            </w:r>
          </w:p>
        </w:tc>
      </w:tr>
    </w:tbl>
    <w:p w14:paraId="04C44711" w14:textId="04EF2995" w:rsidR="007C6B02" w:rsidRDefault="007C6B02" w:rsidP="007C6B02">
      <w:r w:rsidRPr="00591335">
        <w:t>{{</w:t>
      </w:r>
      <w:r>
        <w:t>/</w:t>
      </w:r>
      <w:proofErr w:type="spellStart"/>
      <w:r w:rsidRPr="00591335">
        <w:t>SingleClient</w:t>
      </w:r>
      <w:proofErr w:type="spellEnd"/>
      <w:r w:rsidRPr="00591335">
        <w:t>}}</w:t>
      </w:r>
    </w:p>
    <w:p w14:paraId="125B99EE" w14:textId="34B14FE4" w:rsidR="007C6B02" w:rsidRPr="007C6B02" w:rsidRDefault="007C6B02" w:rsidP="007C6B02">
      <w:r w:rsidRPr="00591335">
        <w:t>{{</w:t>
      </w:r>
      <w:r>
        <w:t>^</w:t>
      </w:r>
      <w:proofErr w:type="spellStart"/>
      <w:r w:rsidRPr="00591335">
        <w:t>SingleClient</w:t>
      </w:r>
      <w:proofErr w:type="spellEnd"/>
      <w:r w:rsidRPr="00591335">
        <w:t>}}</w:t>
      </w:r>
    </w:p>
    <w:tbl>
      <w:tblPr>
        <w:tblW w:w="10426" w:type="dxa"/>
        <w:tblLayout w:type="fixed"/>
        <w:tblLook w:val="04A0" w:firstRow="1" w:lastRow="0" w:firstColumn="1" w:lastColumn="0" w:noHBand="0" w:noVBand="1"/>
      </w:tblPr>
      <w:tblGrid>
        <w:gridCol w:w="3682"/>
        <w:gridCol w:w="3663"/>
        <w:gridCol w:w="3081"/>
      </w:tblGrid>
      <w:tr w:rsidR="0084532F" w:rsidRPr="0084532F" w14:paraId="25E20DD0" w14:textId="77777777" w:rsidTr="0084532F">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0BB1F2CE" w14:textId="77777777" w:rsidR="0084532F" w:rsidRPr="0084532F" w:rsidRDefault="0084532F" w:rsidP="00AD5ACD">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44BC781E" w14:textId="77777777" w:rsidR="0084532F" w:rsidRPr="0084532F" w:rsidRDefault="0084532F"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0D58E1FB" w14:textId="77777777" w:rsidR="0084532F" w:rsidRPr="0084532F" w:rsidRDefault="0084532F"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84532F" w:rsidRPr="00F5759F" w14:paraId="530ADF59" w14:textId="77777777" w:rsidTr="00AD5ACD">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6C389DCE" w14:textId="1E3479D1" w:rsidR="0084532F" w:rsidRPr="00362785" w:rsidRDefault="0084532F" w:rsidP="00AD5ACD">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84532F" w:rsidRPr="00F5759F" w14:paraId="48427E56"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63272861" w14:textId="22290FA3" w:rsidR="0084532F" w:rsidRPr="00362785" w:rsidRDefault="00B5358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70450347" w14:textId="0C6694B8" w:rsidR="0084532F" w:rsidRPr="00362785" w:rsidRDefault="00B5358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229BA62B" w14:textId="2C6AF624" w:rsidR="0084532F" w:rsidRPr="00362785" w:rsidRDefault="00B5358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clientBankAccounts</w:t>
            </w:r>
            <w:proofErr w:type="spellEnd"/>
            <w:r>
              <w:rPr>
                <w:rFonts w:ascii="Segoe UI Light" w:hAnsi="Segoe UI Light" w:cs="Segoe UI Light"/>
              </w:rPr>
              <w:t>}}</w:t>
            </w:r>
          </w:p>
        </w:tc>
      </w:tr>
      <w:tr w:rsidR="00C1152A" w:rsidRPr="00F5759F" w14:paraId="7B737CDB" w14:textId="77777777" w:rsidTr="00AD5ACD">
        <w:trPr>
          <w:trHeight w:val="271"/>
        </w:trPr>
        <w:tc>
          <w:tcPr>
            <w:tcW w:w="10426" w:type="dxa"/>
            <w:gridSpan w:val="3"/>
            <w:tcBorders>
              <w:top w:val="nil"/>
              <w:left w:val="single" w:sz="4" w:space="0" w:color="auto"/>
              <w:bottom w:val="single" w:sz="4" w:space="0" w:color="auto"/>
              <w:right w:val="single" w:sz="4" w:space="0" w:color="auto"/>
            </w:tcBorders>
            <w:shd w:val="clear" w:color="000000" w:fill="FFFFFF"/>
            <w:vAlign w:val="bottom"/>
          </w:tcPr>
          <w:p w14:paraId="3939DA2B" w14:textId="77777777" w:rsidR="00C1152A" w:rsidRDefault="00C1152A" w:rsidP="00AD5ACD">
            <w:pPr>
              <w:spacing w:line="240" w:lineRule="auto"/>
              <w:rPr>
                <w:rFonts w:ascii="Segoe UI Light" w:hAnsi="Segoe UI Light" w:cs="Segoe UI Light"/>
              </w:rPr>
            </w:pPr>
          </w:p>
        </w:tc>
      </w:tr>
      <w:tr w:rsidR="0084532F" w14:paraId="0DFA2CDC"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0F50131E" w14:textId="47D64CFA" w:rsidR="0084532F" w:rsidRDefault="0084532F" w:rsidP="00AD5ACD">
            <w:pPr>
              <w:spacing w:line="240" w:lineRule="auto"/>
              <w:rPr>
                <w:rFonts w:ascii="Segoe UI Light" w:hAnsi="Segoe UI Light" w:cs="Segoe UI Light"/>
                <w:b/>
                <w:color w:val="0066CC"/>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partnerPreferred</w:t>
            </w:r>
            <w:proofErr w:type="spellEnd"/>
            <w:r w:rsidRPr="0084532F">
              <w:rPr>
                <w:rFonts w:ascii="Segoe UI Light" w:hAnsi="Segoe UI Light" w:cs="Segoe UI Light"/>
                <w:b/>
                <w:color w:val="0066CC"/>
              </w:rPr>
              <w:t>}}</w:t>
            </w:r>
          </w:p>
        </w:tc>
      </w:tr>
      <w:tr w:rsidR="00B53581" w:rsidRPr="00362785" w14:paraId="41136203"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5197A7EC" w14:textId="2F4EBC63"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4211E4D2" w14:textId="13510E2A"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43842F32" w14:textId="3B8D4942" w:rsidR="00B53581" w:rsidRPr="00362785" w:rsidRDefault="00B53581" w:rsidP="00B53581">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partnerBankAccounts</w:t>
            </w:r>
            <w:proofErr w:type="spellEnd"/>
            <w:r>
              <w:rPr>
                <w:rFonts w:ascii="Segoe UI Light" w:hAnsi="Segoe UI Light" w:cs="Segoe UI Light"/>
              </w:rPr>
              <w:t>}}</w:t>
            </w:r>
          </w:p>
        </w:tc>
      </w:tr>
      <w:tr w:rsidR="00C1152A" w14:paraId="47A3707E"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0A21A429" w14:textId="77777777" w:rsidR="00C1152A" w:rsidRDefault="00C1152A" w:rsidP="00AD5ACD">
            <w:pPr>
              <w:spacing w:line="240" w:lineRule="auto"/>
              <w:rPr>
                <w:rFonts w:ascii="Segoe UI Light" w:hAnsi="Segoe UI Light" w:cs="Segoe UI Light"/>
                <w:b/>
                <w:color w:val="0066CC"/>
              </w:rPr>
            </w:pPr>
          </w:p>
        </w:tc>
      </w:tr>
      <w:tr w:rsidR="0084532F" w14:paraId="7F7718C0"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6AA9643B" w14:textId="77777777" w:rsidR="0084532F" w:rsidRDefault="0084532F" w:rsidP="00AD5ACD">
            <w:pPr>
              <w:spacing w:line="240" w:lineRule="auto"/>
              <w:rPr>
                <w:rFonts w:ascii="Segoe UI Light" w:hAnsi="Segoe UI Light" w:cs="Segoe UI Light"/>
                <w:b/>
                <w:color w:val="0066CC"/>
              </w:rPr>
            </w:pPr>
            <w:r>
              <w:rPr>
                <w:rFonts w:ascii="Segoe UI Light" w:hAnsi="Segoe UI Light" w:cs="Segoe UI Light"/>
                <w:b/>
                <w:color w:val="0066CC"/>
              </w:rPr>
              <w:t xml:space="preserve">Joint </w:t>
            </w:r>
          </w:p>
        </w:tc>
      </w:tr>
      <w:tr w:rsidR="00B53581" w:rsidRPr="00362785" w14:paraId="07465692"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16FD7E7B" w14:textId="6F6BB519"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15E9EA8F" w14:textId="22103430" w:rsidR="00B53581" w:rsidRPr="00362785" w:rsidRDefault="00B53581" w:rsidP="00B5358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49D83A6D" w14:textId="10B75F43" w:rsidR="00B53581" w:rsidRPr="00362785" w:rsidRDefault="00B53581" w:rsidP="00B53581">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jointBankAccounts</w:t>
            </w:r>
            <w:proofErr w:type="spellEnd"/>
            <w:r>
              <w:rPr>
                <w:rFonts w:ascii="Segoe UI Light" w:hAnsi="Segoe UI Light" w:cs="Segoe UI Light"/>
              </w:rPr>
              <w:t>}}</w:t>
            </w:r>
          </w:p>
        </w:tc>
      </w:tr>
    </w:tbl>
    <w:p w14:paraId="3E45B494" w14:textId="2C713766" w:rsidR="0084532F" w:rsidRDefault="007C6B02" w:rsidP="007C6B02">
      <w:pPr>
        <w:suppressAutoHyphens w:val="0"/>
        <w:spacing w:line="240" w:lineRule="auto"/>
        <w:rPr>
          <w:rFonts w:ascii="Segoe UI Light" w:hAnsi="Segoe UI Light" w:cs="Segoe UI Light"/>
        </w:rPr>
      </w:pPr>
      <w:r w:rsidRPr="00591335">
        <w:t>{{</w:t>
      </w:r>
      <w:r>
        <w:t>/</w:t>
      </w:r>
      <w:proofErr w:type="spellStart"/>
      <w:r w:rsidRPr="00591335">
        <w:t>SingleClient</w:t>
      </w:r>
      <w:proofErr w:type="spellEnd"/>
      <w:r w:rsidRPr="00591335">
        <w:t>}}</w:t>
      </w:r>
    </w:p>
    <w:p w14:paraId="799AF9E6" w14:textId="77777777" w:rsidR="00F50189" w:rsidRDefault="00F50189" w:rsidP="00EE3780">
      <w:pPr>
        <w:suppressAutoHyphens w:val="0"/>
        <w:spacing w:line="240" w:lineRule="auto"/>
        <w:rPr>
          <w:rFonts w:ascii="Segoe UI Light" w:hAnsi="Segoe UI Light" w:cs="Segoe UI Light"/>
        </w:rPr>
      </w:pPr>
    </w:p>
    <w:p w14:paraId="1BFA1D1A" w14:textId="27746849" w:rsidR="00893F8E" w:rsidRDefault="00893F8E" w:rsidP="009030A4">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lastRenderedPageBreak/>
        <w:t xml:space="preserve">TERM DEPOSITS </w:t>
      </w:r>
    </w:p>
    <w:p w14:paraId="3B678B6E" w14:textId="77777777" w:rsidR="007C6B02" w:rsidRDefault="007C6B02" w:rsidP="007C6B02">
      <w:r>
        <w:t>{{#SingleClient}}</w:t>
      </w:r>
    </w:p>
    <w:tbl>
      <w:tblPr>
        <w:tblW w:w="10426" w:type="dxa"/>
        <w:tblLayout w:type="fixed"/>
        <w:tblLook w:val="04A0" w:firstRow="1" w:lastRow="0" w:firstColumn="1" w:lastColumn="0" w:noHBand="0" w:noVBand="1"/>
      </w:tblPr>
      <w:tblGrid>
        <w:gridCol w:w="3682"/>
        <w:gridCol w:w="3663"/>
        <w:gridCol w:w="3081"/>
      </w:tblGrid>
      <w:tr w:rsidR="007C6B02" w:rsidRPr="0084532F" w14:paraId="7FDB062F" w14:textId="77777777" w:rsidTr="00093786">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51616486" w14:textId="77777777" w:rsidR="007C6B02" w:rsidRPr="0084532F" w:rsidRDefault="007C6B02" w:rsidP="00093786">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205A59E6"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453791A3" w14:textId="77777777" w:rsidR="007C6B02" w:rsidRPr="0084532F" w:rsidRDefault="007C6B02" w:rsidP="00093786">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7C6B02" w:rsidRPr="00F5759F" w14:paraId="79EE9B67" w14:textId="77777777" w:rsidTr="00093786">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10892F77" w14:textId="77777777" w:rsidR="007C6B02" w:rsidRPr="00362785" w:rsidRDefault="007C6B02" w:rsidP="00093786">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7C6B02" w:rsidRPr="00F5759F" w14:paraId="37F0B6C6"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51CCC0F1"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3712C793"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667F2D10"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clientTermDeposits</w:t>
            </w:r>
            <w:proofErr w:type="spellEnd"/>
            <w:r>
              <w:rPr>
                <w:rFonts w:ascii="Segoe UI Light" w:hAnsi="Segoe UI Light" w:cs="Segoe UI Light"/>
              </w:rPr>
              <w:t>}}</w:t>
            </w:r>
          </w:p>
        </w:tc>
      </w:tr>
    </w:tbl>
    <w:p w14:paraId="0AB9C113" w14:textId="15686CB0" w:rsidR="007C6B02" w:rsidRPr="007C6B02" w:rsidRDefault="007C6B02" w:rsidP="007C6B02">
      <w:r w:rsidRPr="007C6B02">
        <w:t>{{</w:t>
      </w:r>
      <w:r>
        <w:t>/</w:t>
      </w:r>
      <w:proofErr w:type="spellStart"/>
      <w:r w:rsidRPr="007C6B02">
        <w:t>SingleClient</w:t>
      </w:r>
      <w:proofErr w:type="spellEnd"/>
      <w:r w:rsidRPr="007C6B02">
        <w:t>}}</w:t>
      </w:r>
    </w:p>
    <w:p w14:paraId="2F160892" w14:textId="621E472B" w:rsidR="007C6B02" w:rsidRPr="007C6B02" w:rsidRDefault="007C6B02" w:rsidP="007C6B02">
      <w:r w:rsidRPr="007C6B02">
        <w:t>{{</w:t>
      </w:r>
      <w:r>
        <w:t>^</w:t>
      </w:r>
      <w:proofErr w:type="spellStart"/>
      <w:r w:rsidRPr="007C6B02">
        <w:t>SingleClient</w:t>
      </w:r>
      <w:proofErr w:type="spellEnd"/>
      <w:r w:rsidRPr="007C6B02">
        <w:t>}}</w:t>
      </w:r>
    </w:p>
    <w:tbl>
      <w:tblPr>
        <w:tblW w:w="10426" w:type="dxa"/>
        <w:tblLayout w:type="fixed"/>
        <w:tblLook w:val="04A0" w:firstRow="1" w:lastRow="0" w:firstColumn="1" w:lastColumn="0" w:noHBand="0" w:noVBand="1"/>
      </w:tblPr>
      <w:tblGrid>
        <w:gridCol w:w="3682"/>
        <w:gridCol w:w="3663"/>
        <w:gridCol w:w="3081"/>
      </w:tblGrid>
      <w:tr w:rsidR="00893F8E" w:rsidRPr="0084532F" w14:paraId="1FE475E0" w14:textId="77777777" w:rsidTr="00AD5ACD">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E99"/>
            <w:vAlign w:val="bottom"/>
            <w:hideMark/>
          </w:tcPr>
          <w:p w14:paraId="653B33E7" w14:textId="77777777" w:rsidR="00893F8E" w:rsidRPr="0084532F" w:rsidRDefault="00893F8E" w:rsidP="00AD5ACD">
            <w:pPr>
              <w:spacing w:line="240" w:lineRule="auto"/>
              <w:rPr>
                <w:rFonts w:ascii="Segoe UI Light" w:eastAsia="Times New Roman" w:hAnsi="Segoe UI Light" w:cs="Segoe UI Light"/>
                <w:color w:val="FFFFFF" w:themeColor="background1"/>
                <w:lang w:eastAsia="en-AU"/>
              </w:rPr>
            </w:pPr>
            <w:r w:rsidRPr="0084532F">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E99"/>
            <w:vAlign w:val="center"/>
          </w:tcPr>
          <w:p w14:paraId="2B430D5F" w14:textId="77777777" w:rsidR="00893F8E" w:rsidRPr="0084532F" w:rsidRDefault="00893F8E"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E99"/>
            <w:vAlign w:val="center"/>
          </w:tcPr>
          <w:p w14:paraId="4664B0EE" w14:textId="77777777" w:rsidR="00893F8E" w:rsidRPr="0084532F" w:rsidRDefault="00893F8E" w:rsidP="00AD5ACD">
            <w:pPr>
              <w:spacing w:line="240" w:lineRule="auto"/>
              <w:rPr>
                <w:rFonts w:ascii="Segoe UI Light" w:eastAsia="Times New Roman" w:hAnsi="Segoe UI Light" w:cs="Segoe UI Light"/>
                <w:b/>
                <w:bCs/>
                <w:color w:val="FFFFFF" w:themeColor="background1"/>
                <w:lang w:eastAsia="en-AU"/>
              </w:rPr>
            </w:pPr>
            <w:r w:rsidRPr="0084532F">
              <w:rPr>
                <w:rFonts w:ascii="Segoe UI Light" w:eastAsia="Times New Roman" w:hAnsi="Segoe UI Light" w:cs="Segoe UI Light"/>
                <w:b/>
                <w:bCs/>
                <w:color w:val="FFFFFF" w:themeColor="background1"/>
                <w:lang w:eastAsia="en-AU"/>
              </w:rPr>
              <w:t>Current Balance</w:t>
            </w:r>
          </w:p>
        </w:tc>
      </w:tr>
      <w:tr w:rsidR="00893F8E" w:rsidRPr="00F5759F" w14:paraId="5C4A6609" w14:textId="77777777" w:rsidTr="00AD5ACD">
        <w:trPr>
          <w:trHeight w:val="245"/>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1A8ADCEE" w14:textId="77777777" w:rsidR="00893F8E" w:rsidRPr="00362785" w:rsidRDefault="00893F8E" w:rsidP="00AD5ACD">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893F8E" w:rsidRPr="00F5759F" w14:paraId="4855B702"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2D393D5D" w14:textId="379C8351"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07F3E750" w14:textId="77777777"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32FDA953" w14:textId="535117E1" w:rsidR="00893F8E" w:rsidRPr="00362785" w:rsidRDefault="00893F8E"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clientTermDeposits</w:t>
            </w:r>
            <w:proofErr w:type="spellEnd"/>
            <w:r>
              <w:rPr>
                <w:rFonts w:ascii="Segoe UI Light" w:hAnsi="Segoe UI Light" w:cs="Segoe UI Light"/>
              </w:rPr>
              <w:t>}}</w:t>
            </w:r>
          </w:p>
        </w:tc>
      </w:tr>
      <w:tr w:rsidR="00893F8E" w:rsidRPr="00F5759F" w14:paraId="003CBA9C" w14:textId="77777777" w:rsidTr="00AD5ACD">
        <w:trPr>
          <w:trHeight w:val="271"/>
        </w:trPr>
        <w:tc>
          <w:tcPr>
            <w:tcW w:w="10426" w:type="dxa"/>
            <w:gridSpan w:val="3"/>
            <w:tcBorders>
              <w:top w:val="nil"/>
              <w:left w:val="single" w:sz="4" w:space="0" w:color="auto"/>
              <w:bottom w:val="single" w:sz="4" w:space="0" w:color="auto"/>
              <w:right w:val="single" w:sz="4" w:space="0" w:color="auto"/>
            </w:tcBorders>
            <w:shd w:val="clear" w:color="000000" w:fill="FFFFFF"/>
            <w:vAlign w:val="bottom"/>
          </w:tcPr>
          <w:p w14:paraId="1B5AAA1C" w14:textId="77777777" w:rsidR="00893F8E" w:rsidRDefault="00893F8E" w:rsidP="00AD5ACD">
            <w:pPr>
              <w:spacing w:line="240" w:lineRule="auto"/>
              <w:rPr>
                <w:rFonts w:ascii="Segoe UI Light" w:hAnsi="Segoe UI Light" w:cs="Segoe UI Light"/>
              </w:rPr>
            </w:pPr>
          </w:p>
        </w:tc>
      </w:tr>
      <w:tr w:rsidR="00893F8E" w14:paraId="1BAA628D"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34CF9C42" w14:textId="77777777" w:rsidR="00893F8E" w:rsidRDefault="00893F8E" w:rsidP="00AD5ACD">
            <w:pPr>
              <w:spacing w:line="240" w:lineRule="auto"/>
              <w:rPr>
                <w:rFonts w:ascii="Segoe UI Light" w:hAnsi="Segoe UI Light" w:cs="Segoe UI Light"/>
                <w:b/>
                <w:color w:val="0066CC"/>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partnerPreferred</w:t>
            </w:r>
            <w:proofErr w:type="spellEnd"/>
            <w:r w:rsidRPr="0084532F">
              <w:rPr>
                <w:rFonts w:ascii="Segoe UI Light" w:hAnsi="Segoe UI Light" w:cs="Segoe UI Light"/>
                <w:b/>
                <w:color w:val="0066CC"/>
              </w:rPr>
              <w:t>}}</w:t>
            </w:r>
          </w:p>
        </w:tc>
      </w:tr>
      <w:tr w:rsidR="00893F8E" w:rsidRPr="00362785" w14:paraId="77F25576"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72938387" w14:textId="33BB435C"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00FF41A5">
              <w:rPr>
                <w:rFonts w:ascii="Segoe UI Light" w:eastAsia="Times New Roman" w:hAnsi="Segoe UI Light" w:cs="Segoe UI Light"/>
                <w:lang w:eastAsia="en-AU"/>
              </w:rPr>
              <w: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2029B6C0" w14:textId="77777777"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7B549C05" w14:textId="6AC8CD2E" w:rsidR="00893F8E" w:rsidRPr="00362785" w:rsidRDefault="00893F8E"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partnerTermDeposits</w:t>
            </w:r>
            <w:proofErr w:type="spellEnd"/>
            <w:r>
              <w:rPr>
                <w:rFonts w:ascii="Segoe UI Light" w:hAnsi="Segoe UI Light" w:cs="Segoe UI Light"/>
              </w:rPr>
              <w:t>}}</w:t>
            </w:r>
          </w:p>
        </w:tc>
      </w:tr>
      <w:tr w:rsidR="00893F8E" w14:paraId="04E14C88"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26C59491" w14:textId="77777777" w:rsidR="00893F8E" w:rsidRDefault="00893F8E" w:rsidP="00AD5ACD">
            <w:pPr>
              <w:spacing w:line="240" w:lineRule="auto"/>
              <w:rPr>
                <w:rFonts w:ascii="Segoe UI Light" w:hAnsi="Segoe UI Light" w:cs="Segoe UI Light"/>
                <w:b/>
                <w:color w:val="0066CC"/>
              </w:rPr>
            </w:pPr>
          </w:p>
        </w:tc>
      </w:tr>
      <w:tr w:rsidR="00893F8E" w14:paraId="3B965202" w14:textId="77777777" w:rsidTr="00AD5ACD">
        <w:trPr>
          <w:trHeight w:val="127"/>
        </w:trPr>
        <w:tc>
          <w:tcPr>
            <w:tcW w:w="10426"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5241A651" w14:textId="77777777" w:rsidR="00893F8E" w:rsidRDefault="00893F8E" w:rsidP="00AD5ACD">
            <w:pPr>
              <w:spacing w:line="240" w:lineRule="auto"/>
              <w:rPr>
                <w:rFonts w:ascii="Segoe UI Light" w:hAnsi="Segoe UI Light" w:cs="Segoe UI Light"/>
                <w:b/>
                <w:color w:val="0066CC"/>
              </w:rPr>
            </w:pPr>
            <w:r>
              <w:rPr>
                <w:rFonts w:ascii="Segoe UI Light" w:hAnsi="Segoe UI Light" w:cs="Segoe UI Light"/>
                <w:b/>
                <w:color w:val="0066CC"/>
              </w:rPr>
              <w:t xml:space="preserve">Joint </w:t>
            </w:r>
          </w:p>
        </w:tc>
      </w:tr>
      <w:tr w:rsidR="00893F8E" w:rsidRPr="00362785" w14:paraId="7D5BD46B" w14:textId="77777777" w:rsidTr="00AC3923">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10D4F5BD" w14:textId="33029170"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54E4136C" w14:textId="77777777" w:rsidR="00893F8E" w:rsidRPr="00362785" w:rsidRDefault="00893F8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4CCA062D" w14:textId="2513AEBE" w:rsidR="00893F8E" w:rsidRPr="00362785" w:rsidRDefault="00893F8E"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jointTermDeposits</w:t>
            </w:r>
            <w:proofErr w:type="spellEnd"/>
            <w:r>
              <w:rPr>
                <w:rFonts w:ascii="Segoe UI Light" w:hAnsi="Segoe UI Light" w:cs="Segoe UI Light"/>
              </w:rPr>
              <w:t>}}</w:t>
            </w:r>
          </w:p>
        </w:tc>
      </w:tr>
    </w:tbl>
    <w:p w14:paraId="359C245A" w14:textId="77777777" w:rsidR="007C6B02" w:rsidRPr="007C6B02" w:rsidRDefault="007C6B02" w:rsidP="007C6B02">
      <w:pPr>
        <w:rPr>
          <w:bCs/>
          <w:lang w:eastAsia="en-AU"/>
        </w:rPr>
      </w:pPr>
      <w:r w:rsidRPr="007C6B02">
        <w:rPr>
          <w:lang w:eastAsia="en-AU"/>
        </w:rPr>
        <w:t>{{/</w:t>
      </w:r>
      <w:proofErr w:type="spellStart"/>
      <w:r w:rsidRPr="007C6B02">
        <w:rPr>
          <w:lang w:eastAsia="en-AU"/>
        </w:rPr>
        <w:t>SingleClient</w:t>
      </w:r>
      <w:proofErr w:type="spellEnd"/>
      <w:r w:rsidRPr="007C6B02">
        <w:rPr>
          <w:lang w:eastAsia="en-AU"/>
        </w:rPr>
        <w:t>}}</w:t>
      </w:r>
    </w:p>
    <w:p w14:paraId="635C2632" w14:textId="2DB937BD" w:rsidR="009030A4" w:rsidRDefault="009030A4" w:rsidP="007C6B02">
      <w:pPr>
        <w:pStyle w:val="Heading1"/>
        <w:numPr>
          <w:ilvl w:val="0"/>
          <w:numId w:val="0"/>
        </w:numPr>
        <w:jc w:val="both"/>
        <w:rPr>
          <w:rFonts w:ascii="Segoe UI Light" w:hAnsi="Segoe UI Light" w:cs="Segoe UI Light"/>
          <w:b/>
          <w:bCs w:val="0"/>
          <w:color w:val="0066CC"/>
          <w:sz w:val="24"/>
          <w:szCs w:val="24"/>
        </w:rPr>
      </w:pPr>
      <w:r w:rsidRPr="005306AC">
        <w:rPr>
          <w:rFonts w:ascii="Segoe UI Light" w:hAnsi="Segoe UI Light" w:cs="Segoe UI Light"/>
          <w:b/>
          <w:bCs w:val="0"/>
          <w:color w:val="0066CC"/>
          <w:sz w:val="24"/>
          <w:szCs w:val="24"/>
        </w:rPr>
        <w:t>Australian Shares/ETFs</w:t>
      </w:r>
    </w:p>
    <w:p w14:paraId="5707969A" w14:textId="77777777" w:rsidR="007C6B02" w:rsidRDefault="007C6B02" w:rsidP="007C6B02">
      <w:r w:rsidRPr="007C6B02">
        <w:t>{{#SingleClient}}</w:t>
      </w:r>
    </w:p>
    <w:tbl>
      <w:tblPr>
        <w:tblW w:w="10501" w:type="dxa"/>
        <w:tblLayout w:type="fixed"/>
        <w:tblLook w:val="04A0" w:firstRow="1" w:lastRow="0" w:firstColumn="1" w:lastColumn="0" w:noHBand="0" w:noVBand="1"/>
      </w:tblPr>
      <w:tblGrid>
        <w:gridCol w:w="4159"/>
        <w:gridCol w:w="3238"/>
        <w:gridCol w:w="3104"/>
      </w:tblGrid>
      <w:tr w:rsidR="007C6B02" w:rsidRPr="009030A4" w14:paraId="6AEDB1F8" w14:textId="77777777" w:rsidTr="00093786">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E99"/>
            <w:vAlign w:val="bottom"/>
          </w:tcPr>
          <w:p w14:paraId="59296D0F" w14:textId="77777777" w:rsidR="007C6B02" w:rsidRPr="009030A4" w:rsidRDefault="007C6B02" w:rsidP="00093786">
            <w:pPr>
              <w:spacing w:line="240" w:lineRule="auto"/>
              <w:rPr>
                <w:rFonts w:ascii="Segoe UI Light" w:eastAsia="Times New Roman" w:hAnsi="Segoe UI Light" w:cs="Segoe UI Light"/>
                <w:color w:val="FFFFFF" w:themeColor="background1"/>
                <w:lang w:eastAsia="en-AU"/>
              </w:rPr>
            </w:pPr>
            <w:r w:rsidRPr="009030A4">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E99"/>
            <w:vAlign w:val="center"/>
          </w:tcPr>
          <w:p w14:paraId="2549AD7F" w14:textId="77777777" w:rsidR="007C6B02" w:rsidRPr="009030A4" w:rsidRDefault="007C6B02" w:rsidP="00093786">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E99"/>
            <w:vAlign w:val="center"/>
          </w:tcPr>
          <w:p w14:paraId="16919AD6" w14:textId="77777777" w:rsidR="007C6B02" w:rsidRPr="009030A4" w:rsidRDefault="007C6B02" w:rsidP="00093786">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 xml:space="preserve">Cost base </w:t>
            </w:r>
          </w:p>
        </w:tc>
      </w:tr>
      <w:tr w:rsidR="007C6B02" w:rsidRPr="00F5759F" w14:paraId="6E44CB7E" w14:textId="77777777" w:rsidTr="00093786">
        <w:trPr>
          <w:trHeight w:val="252"/>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3BD17A12" w14:textId="77777777" w:rsidR="007C6B02" w:rsidRDefault="007C6B02" w:rsidP="00093786">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7C6B02" w:rsidRPr="00F5759F" w14:paraId="46DFB5AF" w14:textId="77777777" w:rsidTr="00AC3923">
        <w:trPr>
          <w:trHeight w:val="278"/>
        </w:trPr>
        <w:tc>
          <w:tcPr>
            <w:tcW w:w="4159" w:type="dxa"/>
            <w:tcBorders>
              <w:top w:val="nil"/>
              <w:left w:val="single" w:sz="4" w:space="0" w:color="auto"/>
              <w:bottom w:val="single" w:sz="4" w:space="0" w:color="auto"/>
              <w:right w:val="single" w:sz="4" w:space="0" w:color="auto"/>
            </w:tcBorders>
            <w:shd w:val="clear" w:color="auto" w:fill="E6E6E6"/>
            <w:vAlign w:val="bottom"/>
            <w:hideMark/>
          </w:tcPr>
          <w:p w14:paraId="603FA180"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042387BE"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621B2823" w14:textId="77777777" w:rsidR="007C6B02" w:rsidRPr="00362785" w:rsidRDefault="007C6B02" w:rsidP="00093786">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clientAustralianShare</w:t>
            </w:r>
            <w:proofErr w:type="spellEnd"/>
            <w:r>
              <w:rPr>
                <w:rFonts w:ascii="Segoe UI Light" w:hAnsi="Segoe UI Light" w:cs="Segoe UI Light"/>
              </w:rPr>
              <w:t>}}</w:t>
            </w:r>
          </w:p>
        </w:tc>
      </w:tr>
    </w:tbl>
    <w:p w14:paraId="63519D5D" w14:textId="7D8A8585" w:rsidR="007C6B02" w:rsidRPr="007C6B02" w:rsidRDefault="007C6B02" w:rsidP="007C6B02">
      <w:r w:rsidRPr="007C6B02">
        <w:t>{{</w:t>
      </w:r>
      <w:r>
        <w:t>/</w:t>
      </w:r>
      <w:proofErr w:type="spellStart"/>
      <w:r w:rsidRPr="007C6B02">
        <w:t>SingleClient</w:t>
      </w:r>
      <w:proofErr w:type="spellEnd"/>
      <w:r w:rsidRPr="007C6B02">
        <w:t>}}</w:t>
      </w:r>
    </w:p>
    <w:p w14:paraId="0A5AC944" w14:textId="29085B6A" w:rsidR="007C6B02" w:rsidRPr="007C6B02" w:rsidRDefault="007C6B02" w:rsidP="007C6B02">
      <w:r w:rsidRPr="007C6B02">
        <w:t>{{</w:t>
      </w:r>
      <w:r>
        <w:t>^</w:t>
      </w:r>
      <w:proofErr w:type="spellStart"/>
      <w:r w:rsidRPr="007C6B02">
        <w:t>SingleClient</w:t>
      </w:r>
      <w:proofErr w:type="spellEnd"/>
      <w:r w:rsidRPr="007C6B02">
        <w:t>}}</w:t>
      </w:r>
    </w:p>
    <w:tbl>
      <w:tblPr>
        <w:tblW w:w="10501" w:type="dxa"/>
        <w:tblLayout w:type="fixed"/>
        <w:tblLook w:val="04A0" w:firstRow="1" w:lastRow="0" w:firstColumn="1" w:lastColumn="0" w:noHBand="0" w:noVBand="1"/>
      </w:tblPr>
      <w:tblGrid>
        <w:gridCol w:w="4159"/>
        <w:gridCol w:w="3238"/>
        <w:gridCol w:w="3104"/>
      </w:tblGrid>
      <w:tr w:rsidR="009030A4" w:rsidRPr="009030A4" w14:paraId="73D59AD6" w14:textId="77777777" w:rsidTr="009030A4">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E99"/>
            <w:vAlign w:val="bottom"/>
          </w:tcPr>
          <w:p w14:paraId="613246F8" w14:textId="77777777" w:rsidR="009030A4" w:rsidRPr="009030A4" w:rsidRDefault="009030A4" w:rsidP="00AD5ACD">
            <w:pPr>
              <w:spacing w:line="240" w:lineRule="auto"/>
              <w:rPr>
                <w:rFonts w:ascii="Segoe UI Light" w:eastAsia="Times New Roman" w:hAnsi="Segoe UI Light" w:cs="Segoe UI Light"/>
                <w:color w:val="FFFFFF" w:themeColor="background1"/>
                <w:lang w:eastAsia="en-AU"/>
              </w:rPr>
            </w:pPr>
            <w:r w:rsidRPr="009030A4">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E99"/>
            <w:vAlign w:val="center"/>
          </w:tcPr>
          <w:p w14:paraId="60D98D21" w14:textId="77777777" w:rsidR="009030A4" w:rsidRPr="009030A4" w:rsidRDefault="009030A4" w:rsidP="00AD5ACD">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E99"/>
            <w:vAlign w:val="center"/>
          </w:tcPr>
          <w:p w14:paraId="1508208E" w14:textId="77777777" w:rsidR="009030A4" w:rsidRPr="009030A4" w:rsidRDefault="009030A4" w:rsidP="00AD5ACD">
            <w:pPr>
              <w:spacing w:line="240" w:lineRule="auto"/>
              <w:rPr>
                <w:rFonts w:ascii="Segoe UI Light" w:eastAsia="Times New Roman" w:hAnsi="Segoe UI Light" w:cs="Segoe UI Light"/>
                <w:b/>
                <w:bCs/>
                <w:color w:val="FFFFFF" w:themeColor="background1"/>
                <w:lang w:eastAsia="en-AU"/>
              </w:rPr>
            </w:pPr>
            <w:r w:rsidRPr="009030A4">
              <w:rPr>
                <w:rFonts w:ascii="Segoe UI Light" w:eastAsia="Times New Roman" w:hAnsi="Segoe UI Light" w:cs="Segoe UI Light"/>
                <w:b/>
                <w:bCs/>
                <w:color w:val="FFFFFF" w:themeColor="background1"/>
                <w:lang w:eastAsia="en-AU"/>
              </w:rPr>
              <w:t xml:space="preserve">Cost base </w:t>
            </w:r>
          </w:p>
        </w:tc>
      </w:tr>
      <w:tr w:rsidR="009030A4" w:rsidRPr="00F5759F" w14:paraId="3222DED7" w14:textId="77777777" w:rsidTr="00AD5ACD">
        <w:trPr>
          <w:trHeight w:val="252"/>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64A1E6DF" w14:textId="2D959E18" w:rsidR="009030A4" w:rsidRDefault="00684AF7" w:rsidP="00AD5ACD">
            <w:pPr>
              <w:spacing w:line="240" w:lineRule="auto"/>
              <w:rPr>
                <w:rFonts w:ascii="Segoe UI Light" w:eastAsia="Times New Roman" w:hAnsi="Segoe UI Light" w:cs="Segoe UI Light"/>
                <w:b/>
                <w:bCs/>
                <w:lang w:eastAsia="en-AU"/>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clientPreferred</w:t>
            </w:r>
            <w:proofErr w:type="spellEnd"/>
            <w:r w:rsidRPr="0084532F">
              <w:rPr>
                <w:rFonts w:ascii="Segoe UI Light" w:hAnsi="Segoe UI Light" w:cs="Segoe UI Light"/>
                <w:b/>
                <w:color w:val="0066CC"/>
              </w:rPr>
              <w:t>}}</w:t>
            </w:r>
          </w:p>
        </w:tc>
      </w:tr>
      <w:tr w:rsidR="009030A4" w:rsidRPr="00F5759F" w14:paraId="6E61A395" w14:textId="77777777" w:rsidTr="00AC3923">
        <w:trPr>
          <w:trHeight w:val="278"/>
        </w:trPr>
        <w:tc>
          <w:tcPr>
            <w:tcW w:w="4159" w:type="dxa"/>
            <w:tcBorders>
              <w:top w:val="nil"/>
              <w:left w:val="single" w:sz="4" w:space="0" w:color="auto"/>
              <w:bottom w:val="single" w:sz="4" w:space="0" w:color="auto"/>
              <w:right w:val="single" w:sz="4" w:space="0" w:color="auto"/>
            </w:tcBorders>
            <w:shd w:val="clear" w:color="auto" w:fill="E6E6E6"/>
            <w:vAlign w:val="bottom"/>
            <w:hideMark/>
          </w:tcPr>
          <w:p w14:paraId="7ECBB22C" w14:textId="7F9D8792"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677F3A8B" w14:textId="292DC990"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16F5CA61" w14:textId="3C01F866" w:rsidR="009030A4" w:rsidRPr="00362785" w:rsidRDefault="009030A4" w:rsidP="009030A4">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clientAustralianShare</w:t>
            </w:r>
            <w:proofErr w:type="spellEnd"/>
            <w:r>
              <w:rPr>
                <w:rFonts w:ascii="Segoe UI Light" w:hAnsi="Segoe UI Light" w:cs="Segoe UI Light"/>
              </w:rPr>
              <w:t>}}</w:t>
            </w:r>
          </w:p>
        </w:tc>
      </w:tr>
      <w:tr w:rsidR="009030A4" w14:paraId="10112887" w14:textId="77777777" w:rsidTr="00AD5ACD">
        <w:trPr>
          <w:trHeight w:val="131"/>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32CD7BBF" w14:textId="7FF8E736" w:rsidR="009030A4" w:rsidRDefault="00684AF7" w:rsidP="00AD5ACD">
            <w:pPr>
              <w:spacing w:line="240" w:lineRule="auto"/>
              <w:rPr>
                <w:rFonts w:ascii="Segoe UI Light" w:hAnsi="Segoe UI Light" w:cs="Segoe UI Light"/>
                <w:b/>
                <w:color w:val="0066CC"/>
              </w:rPr>
            </w:pPr>
            <w:r w:rsidRPr="0084532F">
              <w:rPr>
                <w:rFonts w:ascii="Segoe UI Light" w:hAnsi="Segoe UI Light" w:cs="Segoe UI Light"/>
                <w:b/>
                <w:color w:val="0066CC"/>
              </w:rPr>
              <w:t>{{</w:t>
            </w:r>
            <w:proofErr w:type="spellStart"/>
            <w:r w:rsidRPr="0084532F">
              <w:rPr>
                <w:rFonts w:ascii="Segoe UI Light" w:hAnsi="Segoe UI Light" w:cs="Segoe UI Light"/>
                <w:b/>
                <w:color w:val="0066CC"/>
              </w:rPr>
              <w:t>partnerPreferred</w:t>
            </w:r>
            <w:proofErr w:type="spellEnd"/>
            <w:r w:rsidRPr="0084532F">
              <w:rPr>
                <w:rFonts w:ascii="Segoe UI Light" w:hAnsi="Segoe UI Light" w:cs="Segoe UI Light"/>
                <w:b/>
                <w:color w:val="0066CC"/>
              </w:rPr>
              <w:t>}}</w:t>
            </w:r>
          </w:p>
        </w:tc>
      </w:tr>
      <w:tr w:rsidR="009030A4" w:rsidRPr="00362785" w14:paraId="544BB978" w14:textId="77777777" w:rsidTr="00AC3923">
        <w:trPr>
          <w:trHeight w:val="278"/>
        </w:trPr>
        <w:tc>
          <w:tcPr>
            <w:tcW w:w="4159" w:type="dxa"/>
            <w:tcBorders>
              <w:top w:val="nil"/>
              <w:left w:val="single" w:sz="4" w:space="0" w:color="auto"/>
              <w:bottom w:val="single" w:sz="4" w:space="0" w:color="auto"/>
              <w:right w:val="single" w:sz="4" w:space="0" w:color="auto"/>
            </w:tcBorders>
            <w:shd w:val="clear" w:color="auto" w:fill="E6E6E6"/>
            <w:vAlign w:val="bottom"/>
            <w:hideMark/>
          </w:tcPr>
          <w:p w14:paraId="7D4C8A39" w14:textId="4A24FCF8"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7C5F9BF9" w14:textId="530E8DA7"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7AEF959E" w14:textId="6BA0BA18" w:rsidR="009030A4" w:rsidRPr="00362785" w:rsidRDefault="009030A4" w:rsidP="009030A4">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partnerAustralianShare</w:t>
            </w:r>
            <w:proofErr w:type="spellEnd"/>
            <w:r>
              <w:rPr>
                <w:rFonts w:ascii="Segoe UI Light" w:hAnsi="Segoe UI Light" w:cs="Segoe UI Light"/>
              </w:rPr>
              <w:t>}}</w:t>
            </w:r>
          </w:p>
        </w:tc>
      </w:tr>
      <w:tr w:rsidR="009030A4" w14:paraId="2A39B07E" w14:textId="77777777" w:rsidTr="00AD5ACD">
        <w:trPr>
          <w:trHeight w:val="131"/>
        </w:trPr>
        <w:tc>
          <w:tcPr>
            <w:tcW w:w="10501" w:type="dxa"/>
            <w:gridSpan w:val="3"/>
            <w:tcBorders>
              <w:top w:val="single" w:sz="4" w:space="0" w:color="auto"/>
              <w:left w:val="single" w:sz="4" w:space="0" w:color="auto"/>
              <w:bottom w:val="single" w:sz="4" w:space="0" w:color="auto"/>
              <w:right w:val="single" w:sz="4" w:space="0" w:color="auto"/>
            </w:tcBorders>
            <w:shd w:val="clear" w:color="000000" w:fill="FFFFFF"/>
            <w:vAlign w:val="bottom"/>
          </w:tcPr>
          <w:p w14:paraId="78172029" w14:textId="77777777" w:rsidR="009030A4" w:rsidRDefault="009030A4" w:rsidP="00AD5ACD">
            <w:pPr>
              <w:spacing w:line="240" w:lineRule="auto"/>
              <w:rPr>
                <w:rFonts w:ascii="Segoe UI Light" w:hAnsi="Segoe UI Light" w:cs="Segoe UI Light"/>
                <w:b/>
                <w:color w:val="0066CC"/>
              </w:rPr>
            </w:pPr>
            <w:r>
              <w:rPr>
                <w:rFonts w:ascii="Segoe UI Light" w:hAnsi="Segoe UI Light" w:cs="Segoe UI Light"/>
                <w:b/>
                <w:color w:val="0066CC"/>
              </w:rPr>
              <w:t xml:space="preserve">Joint </w:t>
            </w:r>
          </w:p>
        </w:tc>
      </w:tr>
      <w:tr w:rsidR="009030A4" w:rsidRPr="00362785" w14:paraId="40A403A3" w14:textId="77777777" w:rsidTr="00AC3923">
        <w:trPr>
          <w:trHeight w:val="278"/>
        </w:trPr>
        <w:tc>
          <w:tcPr>
            <w:tcW w:w="4159" w:type="dxa"/>
            <w:tcBorders>
              <w:top w:val="nil"/>
              <w:left w:val="single" w:sz="4" w:space="0" w:color="auto"/>
              <w:bottom w:val="nil"/>
              <w:right w:val="single" w:sz="4" w:space="0" w:color="auto"/>
            </w:tcBorders>
            <w:shd w:val="clear" w:color="auto" w:fill="E6E6E6"/>
            <w:vAlign w:val="bottom"/>
            <w:hideMark/>
          </w:tcPr>
          <w:p w14:paraId="0234A553" w14:textId="59AA44C6"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{{#jointAustralianShare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nil"/>
              <w:right w:val="single" w:sz="4" w:space="0" w:color="auto"/>
            </w:tcBorders>
            <w:shd w:val="clear" w:color="000000" w:fill="FFFFFF"/>
            <w:vAlign w:val="center"/>
            <w:hideMark/>
          </w:tcPr>
          <w:p w14:paraId="38B70292" w14:textId="32AB7A73" w:rsidR="009030A4" w:rsidRPr="00362785" w:rsidRDefault="009030A4" w:rsidP="009030A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nil"/>
              <w:right w:val="single" w:sz="4" w:space="0" w:color="auto"/>
            </w:tcBorders>
            <w:shd w:val="clear" w:color="000000" w:fill="FFFFFF"/>
            <w:vAlign w:val="center"/>
          </w:tcPr>
          <w:p w14:paraId="5FEA7554" w14:textId="7BB805C7" w:rsidR="009030A4" w:rsidRPr="00362785" w:rsidRDefault="009030A4" w:rsidP="009030A4">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jointAustralianShare</w:t>
            </w:r>
            <w:proofErr w:type="spellEnd"/>
            <w:r>
              <w:rPr>
                <w:rFonts w:ascii="Segoe UI Light" w:hAnsi="Segoe UI Light" w:cs="Segoe UI Light"/>
              </w:rPr>
              <w:t>}}</w:t>
            </w:r>
          </w:p>
        </w:tc>
      </w:tr>
      <w:tr w:rsidR="009030A4" w:rsidRPr="00362785" w14:paraId="0E781CE6" w14:textId="77777777" w:rsidTr="00E97BA9">
        <w:trPr>
          <w:trHeight w:val="278"/>
        </w:trPr>
        <w:tc>
          <w:tcPr>
            <w:tcW w:w="4159" w:type="dxa"/>
            <w:tcBorders>
              <w:top w:val="nil"/>
              <w:left w:val="single" w:sz="4" w:space="0" w:color="auto"/>
              <w:bottom w:val="single" w:sz="4" w:space="0" w:color="auto"/>
              <w:right w:val="single" w:sz="4" w:space="0" w:color="auto"/>
            </w:tcBorders>
            <w:shd w:val="clear" w:color="auto" w:fill="E6E6E6"/>
            <w:vAlign w:val="bottom"/>
          </w:tcPr>
          <w:p w14:paraId="6F2C622C" w14:textId="77777777" w:rsidR="009030A4" w:rsidRPr="00677DC6" w:rsidRDefault="009030A4" w:rsidP="00AD5ACD">
            <w:pPr>
              <w:spacing w:line="240" w:lineRule="auto"/>
              <w:rPr>
                <w:rFonts w:ascii="Segoe UI Light" w:eastAsia="Times New Roman" w:hAnsi="Segoe UI Light" w:cs="Segoe UI Light"/>
                <w:lang w:eastAsia="en-AU"/>
              </w:rPr>
            </w:pPr>
          </w:p>
        </w:tc>
        <w:tc>
          <w:tcPr>
            <w:tcW w:w="3238" w:type="dxa"/>
            <w:tcBorders>
              <w:top w:val="nil"/>
              <w:left w:val="nil"/>
              <w:bottom w:val="single" w:sz="4" w:space="0" w:color="auto"/>
              <w:right w:val="single" w:sz="4" w:space="0" w:color="auto"/>
            </w:tcBorders>
            <w:shd w:val="clear" w:color="000000" w:fill="FFFFFF"/>
            <w:vAlign w:val="center"/>
          </w:tcPr>
          <w:p w14:paraId="14BF29A6" w14:textId="77777777" w:rsidR="009030A4" w:rsidRDefault="009030A4" w:rsidP="00AD5ACD">
            <w:pPr>
              <w:spacing w:line="240" w:lineRule="auto"/>
              <w:rPr>
                <w:rFonts w:ascii="Segoe UI Light" w:hAnsi="Segoe UI Light" w:cs="Segoe UI Light"/>
              </w:rPr>
            </w:pPr>
          </w:p>
        </w:tc>
        <w:tc>
          <w:tcPr>
            <w:tcW w:w="3104" w:type="dxa"/>
            <w:tcBorders>
              <w:top w:val="nil"/>
              <w:left w:val="nil"/>
              <w:bottom w:val="single" w:sz="4" w:space="0" w:color="auto"/>
              <w:right w:val="single" w:sz="4" w:space="0" w:color="auto"/>
            </w:tcBorders>
            <w:shd w:val="clear" w:color="000000" w:fill="FFFFFF"/>
            <w:vAlign w:val="center"/>
          </w:tcPr>
          <w:p w14:paraId="04AD7BEE" w14:textId="77777777" w:rsidR="009030A4" w:rsidRPr="00362785" w:rsidRDefault="009030A4" w:rsidP="00AD5ACD">
            <w:pPr>
              <w:spacing w:line="240" w:lineRule="auto"/>
              <w:rPr>
                <w:rFonts w:ascii="Segoe UI Light" w:hAnsi="Segoe UI Light" w:cs="Segoe UI Light"/>
              </w:rPr>
            </w:pPr>
          </w:p>
        </w:tc>
      </w:tr>
    </w:tbl>
    <w:p w14:paraId="63254791" w14:textId="54FD8F1C" w:rsidR="007C6B02" w:rsidRPr="007C6B02" w:rsidRDefault="007C6B02" w:rsidP="007C6B02">
      <w:pPr>
        <w:suppressAutoHyphens w:val="0"/>
        <w:spacing w:line="240" w:lineRule="auto"/>
        <w:rPr>
          <w:rFonts w:ascii="Segoe UI Light" w:hAnsi="Segoe UI Light" w:cs="Segoe UI Light"/>
        </w:rPr>
      </w:pPr>
      <w:r w:rsidRPr="007C6B02">
        <w:rPr>
          <w:rFonts w:ascii="Segoe UI Light" w:hAnsi="Segoe UI Light" w:cs="Segoe UI Light"/>
        </w:rPr>
        <w:t>{{</w:t>
      </w:r>
      <w:r>
        <w:rPr>
          <w:rFonts w:ascii="Segoe UI Light" w:hAnsi="Segoe UI Light" w:cs="Segoe UI Light"/>
        </w:rPr>
        <w:t>/</w:t>
      </w:r>
      <w:proofErr w:type="spellStart"/>
      <w:r w:rsidRPr="007C6B02">
        <w:rPr>
          <w:rFonts w:ascii="Segoe UI Light" w:hAnsi="Segoe UI Light" w:cs="Segoe UI Light"/>
        </w:rPr>
        <w:t>SingleClient</w:t>
      </w:r>
      <w:proofErr w:type="spellEnd"/>
      <w:r w:rsidRPr="007C6B02">
        <w:rPr>
          <w:rFonts w:ascii="Segoe UI Light" w:hAnsi="Segoe UI Light" w:cs="Segoe UI Light"/>
        </w:rPr>
        <w:t>}}</w:t>
      </w:r>
    </w:p>
    <w:p w14:paraId="2EBB5297" w14:textId="77777777" w:rsidR="009030A4" w:rsidRDefault="009030A4" w:rsidP="00EE3780">
      <w:pPr>
        <w:suppressAutoHyphens w:val="0"/>
        <w:spacing w:line="240" w:lineRule="auto"/>
        <w:rPr>
          <w:rFonts w:ascii="Segoe UI Light" w:hAnsi="Segoe UI Light" w:cs="Segoe UI Light"/>
        </w:rPr>
      </w:pPr>
    </w:p>
    <w:p w14:paraId="33276EE5" w14:textId="77777777" w:rsidR="002A7099" w:rsidRDefault="002A7099" w:rsidP="002A7099">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PLATFORM INVESTMENTS</w:t>
      </w:r>
    </w:p>
    <w:p w14:paraId="28E235E1" w14:textId="185DACD2" w:rsidR="006163FD" w:rsidRPr="00905DAA" w:rsidRDefault="006163FD" w:rsidP="006163FD">
      <w:pPr>
        <w:rPr>
          <w:lang w:val="en-US"/>
        </w:rPr>
      </w:pPr>
      <w:r>
        <w:t>{{</w:t>
      </w:r>
      <w:r w:rsidR="008F28B3">
        <w:t>#</w:t>
      </w:r>
      <w:proofErr w:type="spellStart"/>
      <w:r w:rsidR="00905DAA" w:rsidRPr="00905DAA">
        <w:rPr>
          <w:lang w:val="en-US"/>
        </w:rPr>
        <w:t>clientPlatFromInvestment</w:t>
      </w:r>
      <w:proofErr w:type="spellEnd"/>
      <w:r>
        <w:t>}}</w:t>
      </w:r>
    </w:p>
    <w:tbl>
      <w:tblPr>
        <w:tblW w:w="9802" w:type="dxa"/>
        <w:tblLook w:val="04A0" w:firstRow="1" w:lastRow="0" w:firstColumn="1" w:lastColumn="0" w:noHBand="0" w:noVBand="1"/>
      </w:tblPr>
      <w:tblGrid>
        <w:gridCol w:w="5287"/>
        <w:gridCol w:w="4515"/>
      </w:tblGrid>
      <w:tr w:rsidR="002A7099" w:rsidRPr="003B0FC8" w14:paraId="523B62F9" w14:textId="77777777" w:rsidTr="002A7099">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0AD616F5" w14:textId="288DB825" w:rsidR="002A7099" w:rsidRPr="006163FD" w:rsidRDefault="006163FD"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2A7099" w:rsidRPr="003B0FC8" w14:paraId="09EFC70A" w14:textId="77777777" w:rsidTr="00AC3923">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4B50C1DC" w14:textId="77777777" w:rsidR="002A7099" w:rsidRPr="00EC6F15" w:rsidRDefault="002A7099"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7429FD85" w14:textId="2C21F24D" w:rsidR="002A7099" w:rsidRPr="00F530BC" w:rsidRDefault="006163FD"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sidR="00771B97" w:rsidRPr="00771B97">
              <w:rPr>
                <w:rFonts w:ascii="Segoe UI Light" w:eastAsia="Times New Roman" w:hAnsi="Segoe UI Light" w:cs="Segoe UI Light"/>
                <w:lang w:eastAsia="en-AU"/>
              </w:rPr>
              <w:t>clientPreferred</w:t>
            </w:r>
            <w:proofErr w:type="spellEnd"/>
            <w:r>
              <w:rPr>
                <w:rFonts w:ascii="Segoe UI Light" w:eastAsia="Times New Roman" w:hAnsi="Segoe UI Light" w:cs="Segoe UI Light"/>
                <w:lang w:eastAsia="en-AU"/>
              </w:rPr>
              <w:t>}}</w:t>
            </w:r>
          </w:p>
        </w:tc>
      </w:tr>
      <w:tr w:rsidR="002A7099" w:rsidRPr="003B0FC8" w14:paraId="5F8CD67A"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4EB37784" w14:textId="77777777" w:rsidR="002A7099" w:rsidRPr="009E07D2" w:rsidRDefault="002A7099"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55FCD539" w14:textId="08C6B2CE"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2A7099" w:rsidRPr="003B0FC8" w14:paraId="7A054528"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390D004E" w14:textId="77777777" w:rsidR="002A7099" w:rsidRPr="009E07D2" w:rsidRDefault="002A7099"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lastRenderedPageBreak/>
              <w:t>Portfolio Value</w:t>
            </w:r>
          </w:p>
        </w:tc>
        <w:tc>
          <w:tcPr>
            <w:tcW w:w="4515" w:type="dxa"/>
            <w:tcBorders>
              <w:top w:val="single" w:sz="4" w:space="0" w:color="auto"/>
              <w:left w:val="nil"/>
              <w:bottom w:val="single" w:sz="4" w:space="0" w:color="auto"/>
              <w:right w:val="single" w:sz="4" w:space="0" w:color="000000"/>
            </w:tcBorders>
            <w:vAlign w:val="bottom"/>
            <w:hideMark/>
          </w:tcPr>
          <w:p w14:paraId="42D17F16" w14:textId="5633DBE4"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2A7099" w:rsidRPr="003B0FC8" w14:paraId="3B2495B2"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373B0B63" w14:textId="77777777" w:rsidR="002A7099" w:rsidRPr="003B0FC8" w:rsidRDefault="002A7099"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6F30B88B" w14:textId="714A1800"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2A7099" w:rsidRPr="003B0FC8" w14:paraId="6BD544D8"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tcPr>
          <w:p w14:paraId="058FA868" w14:textId="77777777" w:rsidR="002A7099" w:rsidRDefault="002A7099"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733C4FFB" w14:textId="0744CA09" w:rsidR="002A7099"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2A7099" w:rsidRPr="003B0FC8" w14:paraId="701F3024"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6FBF0BA0" w14:textId="77777777" w:rsidR="002A7099" w:rsidRDefault="002A7099" w:rsidP="00AD5ACD">
            <w:pPr>
              <w:spacing w:line="240" w:lineRule="auto"/>
              <w:rPr>
                <w:rFonts w:ascii="Segoe UI Light" w:eastAsia="Times New Roman" w:hAnsi="Segoe UI Light" w:cs="Segoe UI Light"/>
                <w:b/>
                <w:bCs/>
                <w:lang w:eastAsia="en-AU"/>
              </w:rPr>
            </w:pPr>
          </w:p>
          <w:p w14:paraId="0F2DEE64" w14:textId="77777777" w:rsidR="002A7099" w:rsidRPr="005C0195" w:rsidRDefault="002A7099" w:rsidP="00AD5ACD">
            <w:pPr>
              <w:spacing w:line="240" w:lineRule="auto"/>
              <w:rPr>
                <w:rFonts w:ascii="Segoe UI Light" w:eastAsia="Times New Roman" w:hAnsi="Segoe UI Light" w:cs="Segoe UI Light"/>
                <w:b/>
                <w:bCs/>
                <w:lang w:eastAsia="en-AU"/>
              </w:rPr>
            </w:pPr>
          </w:p>
        </w:tc>
      </w:tr>
      <w:tr w:rsidR="002A7099" w:rsidRPr="002A7099" w14:paraId="743F24AD" w14:textId="77777777" w:rsidTr="002A7099">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7786CFA8" w14:textId="77777777" w:rsidR="002A7099" w:rsidRPr="002A7099" w:rsidRDefault="002A7099"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09D96688" w14:textId="77777777" w:rsidR="002A7099" w:rsidRPr="002A7099" w:rsidRDefault="002A7099"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2A7099" w:rsidRPr="003B0FC8" w14:paraId="161CBEA0"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356F06AC" w14:textId="4802375C" w:rsidR="002A7099" w:rsidRPr="009E07D2"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w:t>
            </w:r>
            <w:r w:rsidR="002A7099">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r w:rsidR="002A7099">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F5FB7D7" w14:textId="7CFF223D" w:rsidR="002A7099" w:rsidRPr="003B0FC8" w:rsidRDefault="006163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4C9115A2" w14:textId="77777777" w:rsidR="005E2B9E" w:rsidRDefault="005E2B9E" w:rsidP="006163FD"/>
    <w:p w14:paraId="468007AC" w14:textId="68241D9E" w:rsidR="00771B97" w:rsidRDefault="006163FD" w:rsidP="006163FD">
      <w:r>
        <w:t>{{/</w:t>
      </w:r>
      <w:proofErr w:type="spellStart"/>
      <w:r w:rsidR="00905DAA" w:rsidRPr="00905DAA">
        <w:rPr>
          <w:lang w:val="en-US"/>
        </w:rPr>
        <w:t>clientPlatFromInvestment</w:t>
      </w:r>
      <w:proofErr w:type="spellEnd"/>
      <w:r>
        <w:t>}}</w:t>
      </w:r>
    </w:p>
    <w:p w14:paraId="069D01A6" w14:textId="5055016A" w:rsidR="005E2B9E" w:rsidRPr="005E2B9E" w:rsidRDefault="00771B97" w:rsidP="00771B97">
      <w:r>
        <w:t>{{#</w:t>
      </w:r>
      <w:proofErr w:type="spellStart"/>
      <w:r>
        <w:rPr>
          <w:lang w:val="en-US"/>
        </w:rPr>
        <w:t>partner</w:t>
      </w:r>
      <w:r w:rsidRPr="00905DAA">
        <w:rPr>
          <w:lang w:val="en-US"/>
        </w:rPr>
        <w:t>PlatFromInvestment</w:t>
      </w:r>
      <w:proofErr w:type="spellEnd"/>
      <w:r>
        <w:t>}}</w:t>
      </w:r>
    </w:p>
    <w:tbl>
      <w:tblPr>
        <w:tblW w:w="9802" w:type="dxa"/>
        <w:tblLook w:val="04A0" w:firstRow="1" w:lastRow="0" w:firstColumn="1" w:lastColumn="0" w:noHBand="0" w:noVBand="1"/>
      </w:tblPr>
      <w:tblGrid>
        <w:gridCol w:w="5287"/>
        <w:gridCol w:w="4515"/>
      </w:tblGrid>
      <w:tr w:rsidR="00771B97" w:rsidRPr="003B0FC8" w14:paraId="3103FE45"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6E78F2B5" w14:textId="77777777" w:rsidR="00771B97" w:rsidRPr="006163FD" w:rsidRDefault="00771B97"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771B97" w:rsidRPr="003B0FC8" w14:paraId="0FBD5FA6" w14:textId="77777777" w:rsidTr="00AC3923">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013E61EE" w14:textId="77777777" w:rsidR="00771B97" w:rsidRPr="00EC6F15" w:rsidRDefault="00771B97"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513F982A" w14:textId="0634329E" w:rsidR="00771B97" w:rsidRPr="00F530BC" w:rsidRDefault="00771B97"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771B97">
              <w:rPr>
                <w:rFonts w:ascii="Segoe UI Light" w:eastAsia="Times New Roman" w:hAnsi="Segoe UI Light" w:cs="Segoe UI Light"/>
                <w:lang w:eastAsia="en-AU"/>
              </w:rPr>
              <w:t>Preferred</w:t>
            </w:r>
            <w:proofErr w:type="spellEnd"/>
            <w:r>
              <w:rPr>
                <w:rFonts w:ascii="Segoe UI Light" w:eastAsia="Times New Roman" w:hAnsi="Segoe UI Light" w:cs="Segoe UI Light"/>
                <w:lang w:eastAsia="en-AU"/>
              </w:rPr>
              <w:t>}}</w:t>
            </w:r>
          </w:p>
        </w:tc>
      </w:tr>
      <w:tr w:rsidR="00771B97" w:rsidRPr="003B0FC8" w14:paraId="556E8541"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6F0B20D1"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18F6F700"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771B97" w:rsidRPr="003B0FC8" w14:paraId="78D1F19F"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0BFAE8AE"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33BD1B6D"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771B97" w:rsidRPr="003B0FC8" w14:paraId="036800FD"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292F567A"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18154796"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771B97" w:rsidRPr="003B0FC8" w14:paraId="57045E24"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tcPr>
          <w:p w14:paraId="47FAA5ED" w14:textId="77777777" w:rsidR="00771B97" w:rsidRDefault="00771B97"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75BC61E4" w14:textId="77777777" w:rsidR="00771B97"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771B97" w:rsidRPr="003B0FC8" w14:paraId="540E92E2"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5D9C5DB9" w14:textId="77777777" w:rsidR="00771B97" w:rsidRDefault="00771B97" w:rsidP="00AD5ACD">
            <w:pPr>
              <w:spacing w:line="240" w:lineRule="auto"/>
              <w:rPr>
                <w:rFonts w:ascii="Segoe UI Light" w:eastAsia="Times New Roman" w:hAnsi="Segoe UI Light" w:cs="Segoe UI Light"/>
                <w:b/>
                <w:bCs/>
                <w:lang w:eastAsia="en-AU"/>
              </w:rPr>
            </w:pPr>
          </w:p>
          <w:p w14:paraId="52C46975" w14:textId="77777777" w:rsidR="00771B97" w:rsidRPr="005C0195" w:rsidRDefault="00771B97" w:rsidP="00AD5ACD">
            <w:pPr>
              <w:spacing w:line="240" w:lineRule="auto"/>
              <w:rPr>
                <w:rFonts w:ascii="Segoe UI Light" w:eastAsia="Times New Roman" w:hAnsi="Segoe UI Light" w:cs="Segoe UI Light"/>
                <w:b/>
                <w:bCs/>
                <w:lang w:eastAsia="en-AU"/>
              </w:rPr>
            </w:pPr>
          </w:p>
        </w:tc>
      </w:tr>
      <w:tr w:rsidR="00771B97" w:rsidRPr="002A7099" w14:paraId="7DA2DF8B"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4E25B8B9"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182C7C22"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771B97" w:rsidRPr="003B0FC8" w14:paraId="2A6C3793"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6C66C45D" w14:textId="77777777" w:rsidR="00771B97" w:rsidRPr="009E07D2"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3D882124"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5F081DE5" w14:textId="77777777" w:rsidR="005E2B9E" w:rsidRDefault="005E2B9E" w:rsidP="00771B97"/>
    <w:p w14:paraId="0BA175BF" w14:textId="556FC377" w:rsidR="000C61F1" w:rsidRDefault="00771B97" w:rsidP="00771B97">
      <w:r>
        <w:t>{{/</w:t>
      </w:r>
      <w:proofErr w:type="spellStart"/>
      <w:r>
        <w:rPr>
          <w:lang w:val="en-US"/>
        </w:rPr>
        <w:t>partner</w:t>
      </w:r>
      <w:r w:rsidRPr="00905DAA">
        <w:rPr>
          <w:lang w:val="en-US"/>
        </w:rPr>
        <w:t>PlatFromInvestment</w:t>
      </w:r>
      <w:proofErr w:type="spellEnd"/>
      <w:r>
        <w:t>}}</w:t>
      </w:r>
    </w:p>
    <w:p w14:paraId="6848E3AE" w14:textId="7E173A2E" w:rsidR="00771B97" w:rsidRDefault="00771B97" w:rsidP="00771B97">
      <w:r>
        <w:t>{{#</w:t>
      </w:r>
      <w:proofErr w:type="spellStart"/>
      <w:r>
        <w:rPr>
          <w:lang w:val="en-US"/>
        </w:rPr>
        <w:t>joint</w:t>
      </w:r>
      <w:r w:rsidRPr="00905DAA">
        <w:rPr>
          <w:lang w:val="en-US"/>
        </w:rPr>
        <w:t>PlatFromInvestment</w:t>
      </w:r>
      <w:proofErr w:type="spellEnd"/>
      <w:r>
        <w:t>}}</w:t>
      </w:r>
    </w:p>
    <w:p w14:paraId="191404A2" w14:textId="77777777" w:rsidR="005E2B9E" w:rsidRPr="00905DAA" w:rsidRDefault="005E2B9E" w:rsidP="00771B97">
      <w:pPr>
        <w:rPr>
          <w:lang w:val="en-US"/>
        </w:rPr>
      </w:pPr>
    </w:p>
    <w:tbl>
      <w:tblPr>
        <w:tblW w:w="9802" w:type="dxa"/>
        <w:tblLook w:val="04A0" w:firstRow="1" w:lastRow="0" w:firstColumn="1" w:lastColumn="0" w:noHBand="0" w:noVBand="1"/>
      </w:tblPr>
      <w:tblGrid>
        <w:gridCol w:w="5287"/>
        <w:gridCol w:w="4515"/>
      </w:tblGrid>
      <w:tr w:rsidR="00771B97" w:rsidRPr="003B0FC8" w14:paraId="4F0C630E"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4F53706A" w14:textId="77777777" w:rsidR="00771B97" w:rsidRPr="006163FD" w:rsidRDefault="00771B97"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771B97" w:rsidRPr="003B0FC8" w14:paraId="76750831" w14:textId="77777777" w:rsidTr="00AC3923">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2940F40B" w14:textId="77777777" w:rsidR="00771B97" w:rsidRPr="00EC6F15" w:rsidRDefault="00771B97"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3BDF0950" w14:textId="65B0BD73" w:rsidR="00771B97" w:rsidRPr="00F530BC" w:rsidRDefault="00771B97"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joint</w:t>
            </w:r>
          </w:p>
        </w:tc>
      </w:tr>
      <w:tr w:rsidR="00771B97" w:rsidRPr="003B0FC8" w14:paraId="1444B9A9"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02C8409B"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57633713"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771B97" w:rsidRPr="003B0FC8" w14:paraId="49B1DCFC"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2B934623" w14:textId="77777777" w:rsidR="00771B97" w:rsidRPr="009E07D2" w:rsidRDefault="00771B97"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4BF679F7"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771B97" w:rsidRPr="003B0FC8" w14:paraId="63EDF4A2"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47778ABC"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50122A4F"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771B97" w:rsidRPr="003B0FC8" w14:paraId="6B658DF8"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tcPr>
          <w:p w14:paraId="3ACEE62F" w14:textId="77777777" w:rsidR="00771B97" w:rsidRDefault="00771B97"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2E61722A" w14:textId="77777777" w:rsidR="00771B97"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771B97" w:rsidRPr="003B0FC8" w14:paraId="3319BBEB"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320465B2" w14:textId="77777777" w:rsidR="00771B97" w:rsidRDefault="00771B97" w:rsidP="00AD5ACD">
            <w:pPr>
              <w:spacing w:line="240" w:lineRule="auto"/>
              <w:rPr>
                <w:rFonts w:ascii="Segoe UI Light" w:eastAsia="Times New Roman" w:hAnsi="Segoe UI Light" w:cs="Segoe UI Light"/>
                <w:b/>
                <w:bCs/>
                <w:lang w:eastAsia="en-AU"/>
              </w:rPr>
            </w:pPr>
          </w:p>
          <w:p w14:paraId="6DBE2837" w14:textId="77777777" w:rsidR="00771B97" w:rsidRPr="005C0195" w:rsidRDefault="00771B97" w:rsidP="00AD5ACD">
            <w:pPr>
              <w:spacing w:line="240" w:lineRule="auto"/>
              <w:rPr>
                <w:rFonts w:ascii="Segoe UI Light" w:eastAsia="Times New Roman" w:hAnsi="Segoe UI Light" w:cs="Segoe UI Light"/>
                <w:b/>
                <w:bCs/>
                <w:lang w:eastAsia="en-AU"/>
              </w:rPr>
            </w:pPr>
          </w:p>
        </w:tc>
      </w:tr>
      <w:tr w:rsidR="00771B97" w:rsidRPr="002A7099" w14:paraId="1DF5BAAC"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7D4AFC9C"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40C9EF7F" w14:textId="77777777" w:rsidR="00771B97" w:rsidRPr="002A7099" w:rsidRDefault="00771B97"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771B97" w:rsidRPr="003B0FC8" w14:paraId="3E12E3F8"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770722A9" w14:textId="77777777" w:rsidR="00771B97" w:rsidRPr="009E07D2"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67C9A6DA" w14:textId="77777777" w:rsidR="00771B97" w:rsidRPr="003B0FC8" w:rsidRDefault="00771B97"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6C62CF3D" w14:textId="77777777" w:rsidR="005E2B9E" w:rsidRDefault="005E2B9E" w:rsidP="00771B97"/>
    <w:p w14:paraId="3525A6D4" w14:textId="30028987" w:rsidR="00072AD1" w:rsidRDefault="00771B97" w:rsidP="00771B97">
      <w:r>
        <w:t>{{/</w:t>
      </w:r>
      <w:proofErr w:type="spellStart"/>
      <w:r>
        <w:rPr>
          <w:lang w:val="en-US"/>
        </w:rPr>
        <w:t>joint</w:t>
      </w:r>
      <w:r w:rsidRPr="00905DAA">
        <w:rPr>
          <w:lang w:val="en-US"/>
        </w:rPr>
        <w:t>PlatFromInvestment</w:t>
      </w:r>
      <w:proofErr w:type="spellEnd"/>
      <w:r>
        <w:t>}}</w:t>
      </w:r>
    </w:p>
    <w:p w14:paraId="0DE6601A" w14:textId="77777777" w:rsidR="00072AD1" w:rsidRPr="00072AD1" w:rsidRDefault="00072AD1" w:rsidP="00072AD1">
      <w:pPr>
        <w:pStyle w:val="Heading1"/>
        <w:jc w:val="both"/>
        <w:rPr>
          <w:rFonts w:ascii="Segoe UI Light" w:hAnsi="Segoe UI Light" w:cs="Segoe UI Light"/>
          <w:b/>
          <w:bCs w:val="0"/>
          <w:color w:val="0066CC"/>
          <w:sz w:val="24"/>
          <w:szCs w:val="24"/>
        </w:rPr>
      </w:pPr>
      <w:r w:rsidRPr="00072AD1">
        <w:rPr>
          <w:rFonts w:ascii="Segoe UI Light" w:hAnsi="Segoe UI Light" w:cs="Segoe UI Light"/>
          <w:b/>
          <w:bCs w:val="0"/>
          <w:color w:val="0066CC"/>
          <w:sz w:val="24"/>
          <w:szCs w:val="24"/>
        </w:rPr>
        <w:t>INVESTMENT BOnDs</w:t>
      </w:r>
    </w:p>
    <w:p w14:paraId="7A19805A" w14:textId="4F4B0664" w:rsidR="00072AD1" w:rsidRPr="00905DAA" w:rsidRDefault="00072AD1" w:rsidP="00072AD1">
      <w:pPr>
        <w:rPr>
          <w:lang w:val="en-US"/>
        </w:rPr>
      </w:pPr>
      <w:r>
        <w:t>{{#</w:t>
      </w:r>
      <w:proofErr w:type="spellStart"/>
      <w:r w:rsidRPr="00905DAA">
        <w:rPr>
          <w:lang w:val="en-US"/>
        </w:rPr>
        <w:t>client</w:t>
      </w:r>
      <w:r>
        <w:rPr>
          <w:lang w:val="en-US"/>
        </w:rPr>
        <w:t>InvestmentBond</w:t>
      </w:r>
      <w:proofErr w:type="spellEnd"/>
      <w:r>
        <w:t>}}</w:t>
      </w:r>
    </w:p>
    <w:tbl>
      <w:tblPr>
        <w:tblW w:w="9802" w:type="dxa"/>
        <w:tblLook w:val="04A0" w:firstRow="1" w:lastRow="0" w:firstColumn="1" w:lastColumn="0" w:noHBand="0" w:noVBand="1"/>
      </w:tblPr>
      <w:tblGrid>
        <w:gridCol w:w="5287"/>
        <w:gridCol w:w="4515"/>
      </w:tblGrid>
      <w:tr w:rsidR="00072AD1" w:rsidRPr="003B0FC8" w14:paraId="10AB2F9D"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3F5DE872" w14:textId="77777777" w:rsidR="00072AD1" w:rsidRPr="006163FD" w:rsidRDefault="00072AD1"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72AD1" w:rsidRPr="003B0FC8" w14:paraId="32DB2330" w14:textId="77777777" w:rsidTr="00AC3923">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124E577B" w14:textId="77777777" w:rsidR="00072AD1" w:rsidRPr="00EC6F15" w:rsidRDefault="00072AD1"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627EBB0F" w14:textId="77777777" w:rsidR="00072AD1" w:rsidRPr="00F530BC" w:rsidRDefault="00072AD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sidRPr="00771B97">
              <w:rPr>
                <w:rFonts w:ascii="Segoe UI Light" w:eastAsia="Times New Roman" w:hAnsi="Segoe UI Light" w:cs="Segoe UI Light"/>
                <w:lang w:eastAsia="en-AU"/>
              </w:rPr>
              <w:t>clientPreferred</w:t>
            </w:r>
            <w:proofErr w:type="spellEnd"/>
            <w:r>
              <w:rPr>
                <w:rFonts w:ascii="Segoe UI Light" w:eastAsia="Times New Roman" w:hAnsi="Segoe UI Light" w:cs="Segoe UI Light"/>
                <w:lang w:eastAsia="en-AU"/>
              </w:rPr>
              <w:t>}}</w:t>
            </w:r>
          </w:p>
        </w:tc>
      </w:tr>
      <w:tr w:rsidR="00072AD1" w:rsidRPr="003B0FC8" w14:paraId="5FF0ADD6"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1BE1C221"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3EE12FB9"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72AD1" w:rsidRPr="003B0FC8" w14:paraId="7A7E6EEB"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2F49DE95"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3FECCCED"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72AD1" w:rsidRPr="003B0FC8" w14:paraId="65E9EF5A"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5F7230DE"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3AC9AC76"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72AD1" w:rsidRPr="003B0FC8" w14:paraId="58A67158"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tcPr>
          <w:p w14:paraId="5A902A48" w14:textId="77777777" w:rsidR="00072AD1" w:rsidRDefault="00072AD1"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67B2FD25" w14:textId="77777777" w:rsidR="00072AD1"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72AD1" w:rsidRPr="003B0FC8" w14:paraId="6B6FA1E6"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0457354F" w14:textId="77777777" w:rsidR="00072AD1" w:rsidRDefault="00072AD1" w:rsidP="00AD5ACD">
            <w:pPr>
              <w:spacing w:line="240" w:lineRule="auto"/>
              <w:rPr>
                <w:rFonts w:ascii="Segoe UI Light" w:eastAsia="Times New Roman" w:hAnsi="Segoe UI Light" w:cs="Segoe UI Light"/>
                <w:b/>
                <w:bCs/>
                <w:lang w:eastAsia="en-AU"/>
              </w:rPr>
            </w:pPr>
          </w:p>
          <w:p w14:paraId="20A4C03D" w14:textId="77777777" w:rsidR="00072AD1" w:rsidRPr="005C0195" w:rsidRDefault="00072AD1" w:rsidP="00AD5ACD">
            <w:pPr>
              <w:spacing w:line="240" w:lineRule="auto"/>
              <w:rPr>
                <w:rFonts w:ascii="Segoe UI Light" w:eastAsia="Times New Roman" w:hAnsi="Segoe UI Light" w:cs="Segoe UI Light"/>
                <w:b/>
                <w:bCs/>
                <w:lang w:eastAsia="en-AU"/>
              </w:rPr>
            </w:pPr>
          </w:p>
        </w:tc>
      </w:tr>
      <w:tr w:rsidR="00072AD1" w:rsidRPr="002A7099" w14:paraId="01055570"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34A2E82C"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68B19DF3"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72AD1" w:rsidRPr="003B0FC8" w14:paraId="6557FF28"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44AB5B37" w14:textId="77777777" w:rsidR="00072AD1" w:rsidRPr="009E07D2"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CD7294A"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38DCBCD9" w14:textId="77777777" w:rsidR="005E2B9E" w:rsidRDefault="005E2B9E" w:rsidP="00072AD1"/>
    <w:p w14:paraId="6331307E" w14:textId="25B55724" w:rsidR="00072AD1" w:rsidRDefault="00072AD1" w:rsidP="00072AD1">
      <w:r>
        <w:lastRenderedPageBreak/>
        <w:t>{{/</w:t>
      </w:r>
      <w:proofErr w:type="spellStart"/>
      <w:r w:rsidRPr="00905DAA">
        <w:rPr>
          <w:lang w:val="en-US"/>
        </w:rPr>
        <w:t>client</w:t>
      </w:r>
      <w:r>
        <w:rPr>
          <w:lang w:val="en-US"/>
        </w:rPr>
        <w:t>InvestmentBond</w:t>
      </w:r>
      <w:proofErr w:type="spellEnd"/>
      <w:r>
        <w:t>}}</w:t>
      </w:r>
    </w:p>
    <w:p w14:paraId="711E3487" w14:textId="3435C233" w:rsidR="00072AD1" w:rsidRDefault="00072AD1" w:rsidP="00072AD1">
      <w:r>
        <w:t>{{#</w:t>
      </w:r>
      <w:proofErr w:type="spellStart"/>
      <w:r>
        <w:rPr>
          <w:lang w:val="en-US"/>
        </w:rPr>
        <w:t>partnerInvestmentBond</w:t>
      </w:r>
      <w:proofErr w:type="spellEnd"/>
      <w:r>
        <w:t>}}</w:t>
      </w:r>
    </w:p>
    <w:p w14:paraId="0F0B6885" w14:textId="77777777" w:rsidR="006250E1" w:rsidRPr="00905DAA" w:rsidRDefault="006250E1" w:rsidP="00072AD1">
      <w:pPr>
        <w:rPr>
          <w:lang w:val="en-US"/>
        </w:rPr>
      </w:pPr>
    </w:p>
    <w:tbl>
      <w:tblPr>
        <w:tblW w:w="9802" w:type="dxa"/>
        <w:tblLook w:val="04A0" w:firstRow="1" w:lastRow="0" w:firstColumn="1" w:lastColumn="0" w:noHBand="0" w:noVBand="1"/>
      </w:tblPr>
      <w:tblGrid>
        <w:gridCol w:w="5287"/>
        <w:gridCol w:w="4515"/>
      </w:tblGrid>
      <w:tr w:rsidR="00072AD1" w:rsidRPr="003B0FC8" w14:paraId="4A95ED35"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2ED20852" w14:textId="77777777" w:rsidR="00072AD1" w:rsidRPr="006163FD" w:rsidRDefault="00072AD1"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72AD1" w:rsidRPr="003B0FC8" w14:paraId="6ADD0B7F" w14:textId="77777777" w:rsidTr="00AC3923">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74B9E5AA" w14:textId="77777777" w:rsidR="00072AD1" w:rsidRPr="00EC6F15" w:rsidRDefault="00072AD1"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1AAC9BAD" w14:textId="77777777" w:rsidR="00072AD1" w:rsidRPr="00F530BC" w:rsidRDefault="00072AD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partner</w:t>
            </w:r>
            <w:r w:rsidRPr="00771B97">
              <w:rPr>
                <w:rFonts w:ascii="Segoe UI Light" w:eastAsia="Times New Roman" w:hAnsi="Segoe UI Light" w:cs="Segoe UI Light"/>
                <w:lang w:eastAsia="en-AU"/>
              </w:rPr>
              <w:t>Preferred</w:t>
            </w:r>
            <w:proofErr w:type="spellEnd"/>
            <w:r>
              <w:rPr>
                <w:rFonts w:ascii="Segoe UI Light" w:eastAsia="Times New Roman" w:hAnsi="Segoe UI Light" w:cs="Segoe UI Light"/>
                <w:lang w:eastAsia="en-AU"/>
              </w:rPr>
              <w:t>}}</w:t>
            </w:r>
          </w:p>
        </w:tc>
      </w:tr>
      <w:tr w:rsidR="00072AD1" w:rsidRPr="003B0FC8" w14:paraId="04FB4C35"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3D0EE433"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7F554314"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72AD1" w:rsidRPr="003B0FC8" w14:paraId="484193F2"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37A73D22"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25E11DD1"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72AD1" w:rsidRPr="003B0FC8" w14:paraId="1DA9AA9E"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16D58D86"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19A302A8"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72AD1" w:rsidRPr="003B0FC8" w14:paraId="21702BBC"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tcPr>
          <w:p w14:paraId="11034319" w14:textId="77777777" w:rsidR="00072AD1" w:rsidRDefault="00072AD1"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4531C570" w14:textId="77777777" w:rsidR="00072AD1"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72AD1" w:rsidRPr="003B0FC8" w14:paraId="1AE42027"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674AA12A" w14:textId="77777777" w:rsidR="00072AD1" w:rsidRDefault="00072AD1" w:rsidP="00AD5ACD">
            <w:pPr>
              <w:spacing w:line="240" w:lineRule="auto"/>
              <w:rPr>
                <w:rFonts w:ascii="Segoe UI Light" w:eastAsia="Times New Roman" w:hAnsi="Segoe UI Light" w:cs="Segoe UI Light"/>
                <w:b/>
                <w:bCs/>
                <w:lang w:eastAsia="en-AU"/>
              </w:rPr>
            </w:pPr>
          </w:p>
          <w:p w14:paraId="3515A83E" w14:textId="77777777" w:rsidR="00072AD1" w:rsidRPr="005C0195" w:rsidRDefault="00072AD1" w:rsidP="00AD5ACD">
            <w:pPr>
              <w:spacing w:line="240" w:lineRule="auto"/>
              <w:rPr>
                <w:rFonts w:ascii="Segoe UI Light" w:eastAsia="Times New Roman" w:hAnsi="Segoe UI Light" w:cs="Segoe UI Light"/>
                <w:b/>
                <w:bCs/>
                <w:lang w:eastAsia="en-AU"/>
              </w:rPr>
            </w:pPr>
          </w:p>
        </w:tc>
      </w:tr>
      <w:tr w:rsidR="00072AD1" w:rsidRPr="002A7099" w14:paraId="725AB05D"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3CB2328A"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1B499EB8"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72AD1" w:rsidRPr="003B0FC8" w14:paraId="7A419426"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1C2CD07B" w14:textId="77777777" w:rsidR="00072AD1" w:rsidRPr="009E07D2"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E46B959"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12BAA7D0" w14:textId="77777777" w:rsidR="005E2B9E" w:rsidRDefault="005E2B9E" w:rsidP="00072AD1"/>
    <w:p w14:paraId="343AB83F" w14:textId="0745903A" w:rsidR="00072AD1" w:rsidRDefault="00072AD1" w:rsidP="00072AD1">
      <w:r>
        <w:t>{{/</w:t>
      </w:r>
      <w:proofErr w:type="spellStart"/>
      <w:r>
        <w:rPr>
          <w:lang w:val="en-US"/>
        </w:rPr>
        <w:t>partnerInvestmentBond</w:t>
      </w:r>
      <w:proofErr w:type="spellEnd"/>
      <w:r>
        <w:t>}}</w:t>
      </w:r>
    </w:p>
    <w:p w14:paraId="4BBB2247" w14:textId="32F59965" w:rsidR="00072AD1" w:rsidRDefault="00072AD1" w:rsidP="00072AD1">
      <w:r>
        <w:t>{{#</w:t>
      </w:r>
      <w:proofErr w:type="spellStart"/>
      <w:r>
        <w:rPr>
          <w:lang w:val="en-US"/>
        </w:rPr>
        <w:t>jointInvestmentBond</w:t>
      </w:r>
      <w:proofErr w:type="spellEnd"/>
      <w:r>
        <w:t>}}</w:t>
      </w:r>
    </w:p>
    <w:p w14:paraId="42CE896C" w14:textId="77777777" w:rsidR="006250E1" w:rsidRPr="00905DAA" w:rsidRDefault="006250E1" w:rsidP="00072AD1">
      <w:pPr>
        <w:rPr>
          <w:lang w:val="en-US"/>
        </w:rPr>
      </w:pPr>
    </w:p>
    <w:tbl>
      <w:tblPr>
        <w:tblW w:w="9802" w:type="dxa"/>
        <w:tblLook w:val="04A0" w:firstRow="1" w:lastRow="0" w:firstColumn="1" w:lastColumn="0" w:noHBand="0" w:noVBand="1"/>
      </w:tblPr>
      <w:tblGrid>
        <w:gridCol w:w="5287"/>
        <w:gridCol w:w="4515"/>
      </w:tblGrid>
      <w:tr w:rsidR="00072AD1" w:rsidRPr="003B0FC8" w14:paraId="6985A791" w14:textId="77777777" w:rsidTr="00AD5AC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651ECC04" w14:textId="77777777" w:rsidR="00072AD1" w:rsidRPr="006163FD" w:rsidRDefault="00072AD1" w:rsidP="00AD5AC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72AD1" w:rsidRPr="003B0FC8" w14:paraId="092221C4" w14:textId="77777777" w:rsidTr="00AC3923">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477A5804" w14:textId="77777777" w:rsidR="00072AD1" w:rsidRPr="00EC6F15" w:rsidRDefault="00072AD1" w:rsidP="00AD5AC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3B8F7256" w14:textId="77777777" w:rsidR="00072AD1" w:rsidRPr="00F530BC" w:rsidRDefault="00072AD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joint</w:t>
            </w:r>
          </w:p>
        </w:tc>
      </w:tr>
      <w:tr w:rsidR="00072AD1" w:rsidRPr="003B0FC8" w14:paraId="7A8528C3"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7D760B7B"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34A35F20"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72AD1" w:rsidRPr="003B0FC8" w14:paraId="3DAFFE7A" w14:textId="77777777" w:rsidTr="00AC3923">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6179AE62" w14:textId="77777777" w:rsidR="00072AD1" w:rsidRPr="009E07D2" w:rsidRDefault="00072AD1" w:rsidP="00AD5AC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1423D506"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72AD1" w:rsidRPr="003B0FC8" w14:paraId="271C5B39"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23C26A1C"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746D7B33"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72AD1" w:rsidRPr="003B0FC8" w14:paraId="3A5BB46C"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tcPr>
          <w:p w14:paraId="05E471C0" w14:textId="77777777" w:rsidR="00072AD1" w:rsidRDefault="00072AD1" w:rsidP="00AD5AC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27EC96A3" w14:textId="77777777" w:rsidR="00072AD1"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72AD1" w:rsidRPr="003B0FC8" w14:paraId="624777EF" w14:textId="77777777" w:rsidTr="00AD5ACD">
        <w:trPr>
          <w:trHeight w:val="214"/>
        </w:trPr>
        <w:tc>
          <w:tcPr>
            <w:tcW w:w="9802" w:type="dxa"/>
            <w:gridSpan w:val="2"/>
            <w:tcBorders>
              <w:top w:val="nil"/>
              <w:left w:val="single" w:sz="4" w:space="0" w:color="auto"/>
              <w:bottom w:val="single" w:sz="4" w:space="0" w:color="auto"/>
              <w:right w:val="single" w:sz="4" w:space="0" w:color="000000"/>
            </w:tcBorders>
            <w:hideMark/>
          </w:tcPr>
          <w:p w14:paraId="6B255877" w14:textId="77777777" w:rsidR="00072AD1" w:rsidRDefault="00072AD1" w:rsidP="00AD5ACD">
            <w:pPr>
              <w:spacing w:line="240" w:lineRule="auto"/>
              <w:rPr>
                <w:rFonts w:ascii="Segoe UI Light" w:eastAsia="Times New Roman" w:hAnsi="Segoe UI Light" w:cs="Segoe UI Light"/>
                <w:b/>
                <w:bCs/>
                <w:lang w:eastAsia="en-AU"/>
              </w:rPr>
            </w:pPr>
          </w:p>
          <w:p w14:paraId="12BFC724" w14:textId="77777777" w:rsidR="00072AD1" w:rsidRPr="005C0195" w:rsidRDefault="00072AD1" w:rsidP="00AD5ACD">
            <w:pPr>
              <w:spacing w:line="240" w:lineRule="auto"/>
              <w:rPr>
                <w:rFonts w:ascii="Segoe UI Light" w:eastAsia="Times New Roman" w:hAnsi="Segoe UI Light" w:cs="Segoe UI Light"/>
                <w:b/>
                <w:bCs/>
                <w:lang w:eastAsia="en-AU"/>
              </w:rPr>
            </w:pPr>
          </w:p>
        </w:tc>
      </w:tr>
      <w:tr w:rsidR="00072AD1" w:rsidRPr="002A7099" w14:paraId="3E78549A" w14:textId="77777777" w:rsidTr="00AD5AC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6AD0ED14"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6C240FA0" w14:textId="77777777" w:rsidR="00072AD1" w:rsidRPr="002A7099" w:rsidRDefault="00072AD1" w:rsidP="00AD5AC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72AD1" w:rsidRPr="003B0FC8" w14:paraId="5E140538" w14:textId="77777777" w:rsidTr="00AC3923">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29526BF1" w14:textId="77777777" w:rsidR="00072AD1" w:rsidRPr="009E07D2"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5A03C7C7" w14:textId="77777777" w:rsidR="00072AD1" w:rsidRPr="003B0FC8" w:rsidRDefault="00072AD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17695963" w14:textId="77777777" w:rsidR="005E2B9E" w:rsidRDefault="005E2B9E" w:rsidP="00BE64F8">
      <w:pPr>
        <w:tabs>
          <w:tab w:val="left" w:pos="2524"/>
        </w:tabs>
      </w:pPr>
    </w:p>
    <w:p w14:paraId="4CEDDCAF" w14:textId="1DC48685" w:rsidR="00771B97" w:rsidRDefault="00072AD1" w:rsidP="00BE64F8">
      <w:pPr>
        <w:tabs>
          <w:tab w:val="left" w:pos="2524"/>
        </w:tabs>
      </w:pPr>
      <w:r>
        <w:t>{{/</w:t>
      </w:r>
      <w:proofErr w:type="spellStart"/>
      <w:r>
        <w:rPr>
          <w:lang w:val="en-US"/>
        </w:rPr>
        <w:t>jointInvestmentBond</w:t>
      </w:r>
      <w:proofErr w:type="spellEnd"/>
      <w:r>
        <w:t>}}</w:t>
      </w:r>
      <w:r w:rsidR="00BE64F8">
        <w:tab/>
      </w:r>
    </w:p>
    <w:p w14:paraId="6FBC3261" w14:textId="77777777" w:rsidR="00BE64F8" w:rsidRDefault="00BE64F8" w:rsidP="00BE64F8">
      <w:pPr>
        <w:pStyle w:val="Heading1"/>
        <w:jc w:val="both"/>
        <w:rPr>
          <w:rFonts w:ascii="Segoe UI Light" w:hAnsi="Segoe UI Light" w:cs="Segoe UI Light"/>
          <w:b/>
          <w:bCs w:val="0"/>
          <w:color w:val="0066CC"/>
          <w:sz w:val="24"/>
          <w:szCs w:val="24"/>
        </w:rPr>
      </w:pPr>
      <w:r w:rsidRPr="00BE64F8">
        <w:rPr>
          <w:rFonts w:ascii="Segoe UI Light" w:hAnsi="Segoe UI Light" w:cs="Segoe UI Light"/>
          <w:b/>
          <w:bCs w:val="0"/>
          <w:color w:val="0066CC"/>
          <w:sz w:val="24"/>
          <w:szCs w:val="24"/>
        </w:rPr>
        <w:t xml:space="preserve">Superannuation </w:t>
      </w:r>
    </w:p>
    <w:p w14:paraId="1A170445" w14:textId="6352CF27" w:rsidR="005E2B9E" w:rsidRPr="00F8023C" w:rsidRDefault="00BE64F8" w:rsidP="00BE64F8">
      <w:r>
        <w:t>{{#</w:t>
      </w:r>
      <w:proofErr w:type="spellStart"/>
      <w:r>
        <w:rPr>
          <w:lang w:val="en-US"/>
        </w:rPr>
        <w:t>clientSuperFund</w:t>
      </w:r>
      <w:proofErr w:type="spellEnd"/>
      <w:r>
        <w:t>}}</w:t>
      </w:r>
    </w:p>
    <w:tbl>
      <w:tblPr>
        <w:tblW w:w="10201" w:type="dxa"/>
        <w:tblLook w:val="04A0" w:firstRow="1" w:lastRow="0" w:firstColumn="1" w:lastColumn="0" w:noHBand="0" w:noVBand="1"/>
      </w:tblPr>
      <w:tblGrid>
        <w:gridCol w:w="5432"/>
        <w:gridCol w:w="4769"/>
      </w:tblGrid>
      <w:tr w:rsidR="00BE64F8" w:rsidRPr="00BE64F8" w14:paraId="02C31794" w14:textId="77777777" w:rsidTr="007D4339">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21E5AA4D" w14:textId="18974B1D"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BE64F8" w:rsidRPr="00BE64F8" w14:paraId="51540924" w14:textId="77777777" w:rsidTr="00AC3923">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16C46CF"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01E535F7" w14:textId="1F01F6C5" w:rsidR="00BE64F8" w:rsidRPr="00BE64F8" w:rsidRDefault="00BE64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E7381D">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BE64F8" w:rsidRPr="00BE64F8" w14:paraId="033AC2C3"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hideMark/>
          </w:tcPr>
          <w:p w14:paraId="1FEF7DB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41B621C8" w14:textId="4ACA704C" w:rsidR="00BE64F8" w:rsidRPr="00BE64F8" w:rsidRDefault="00BE64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E64F8">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BE64F8" w:rsidRPr="00BE64F8" w14:paraId="216E559C"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tcPr>
          <w:p w14:paraId="004E62CC"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Fund Type </w:t>
            </w:r>
          </w:p>
        </w:tc>
        <w:tc>
          <w:tcPr>
            <w:tcW w:w="4769" w:type="dxa"/>
            <w:tcBorders>
              <w:top w:val="single" w:sz="4" w:space="0" w:color="auto"/>
              <w:left w:val="nil"/>
              <w:bottom w:val="single" w:sz="4" w:space="0" w:color="auto"/>
              <w:right w:val="single" w:sz="4" w:space="0" w:color="000000"/>
            </w:tcBorders>
            <w:vAlign w:val="bottom"/>
          </w:tcPr>
          <w:p w14:paraId="5A30E92D" w14:textId="167EF187"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BE64F8" w:rsidRPr="00BE64F8" w14:paraId="785C8558"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20D70B5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74DA5E31" w14:textId="06611AB4"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BE64F8" w:rsidRPr="00BE64F8" w14:paraId="0ABF7741"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10747170"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5E30A1E3" w14:textId="100FEAE8"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BE64F8" w:rsidRPr="00BE64F8" w14:paraId="42B9CFE8"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E4EC0C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5E461C55" w14:textId="095CD1A1"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BE64F8" w:rsidRPr="00BE64F8" w14:paraId="260CECF5"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D69C7C0"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 free:</w:t>
            </w:r>
          </w:p>
        </w:tc>
        <w:tc>
          <w:tcPr>
            <w:tcW w:w="4769" w:type="dxa"/>
            <w:tcBorders>
              <w:top w:val="single" w:sz="4" w:space="0" w:color="auto"/>
              <w:left w:val="nil"/>
              <w:bottom w:val="single" w:sz="4" w:space="0" w:color="auto"/>
              <w:right w:val="single" w:sz="4" w:space="0" w:color="000000"/>
            </w:tcBorders>
            <w:vAlign w:val="bottom"/>
          </w:tcPr>
          <w:p w14:paraId="0E21141A" w14:textId="756A6BB8"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BE64F8" w:rsidRPr="00BE64F8" w14:paraId="0954F79B"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58EB3FBB"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Taxed:</w:t>
            </w:r>
          </w:p>
        </w:tc>
        <w:tc>
          <w:tcPr>
            <w:tcW w:w="4769" w:type="dxa"/>
            <w:tcBorders>
              <w:top w:val="single" w:sz="4" w:space="0" w:color="auto"/>
              <w:left w:val="nil"/>
              <w:bottom w:val="single" w:sz="4" w:space="0" w:color="auto"/>
              <w:right w:val="single" w:sz="4" w:space="0" w:color="000000"/>
            </w:tcBorders>
            <w:vAlign w:val="bottom"/>
          </w:tcPr>
          <w:p w14:paraId="53F8C2C6" w14:textId="19D5C53B"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BE64F8" w:rsidRPr="00BE64F8" w14:paraId="1088FC59"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1BABA856"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2365B978" w14:textId="7A5DC830"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BE64F8" w:rsidRPr="00BE64F8" w14:paraId="1A7341BA"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245AE4E"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763CED94" w14:textId="6F26C7BE"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BE64F8" w:rsidRPr="00BE64F8" w14:paraId="0FAFDA25"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52AD32E4"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5986491E" w14:textId="388D5FAD"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BE64F8" w:rsidRPr="00BE64F8" w14:paraId="0A502E90" w14:textId="77777777" w:rsidTr="00AC3923">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850738A"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Ongoing Advice Fee </w:t>
            </w:r>
            <w:proofErr w:type="spellStart"/>
            <w:proofErr w:type="gramStart"/>
            <w:r w:rsidRPr="00BE64F8">
              <w:rPr>
                <w:rFonts w:ascii="Segoe UI Light" w:eastAsia="Times New Roman" w:hAnsi="Segoe UI Light" w:cs="Segoe UI Light"/>
                <w:lang w:eastAsia="en-AU"/>
              </w:rPr>
              <w:t>p.a</w:t>
            </w:r>
            <w:proofErr w:type="spellEnd"/>
            <w:proofErr w:type="gramEnd"/>
          </w:p>
        </w:tc>
        <w:tc>
          <w:tcPr>
            <w:tcW w:w="4769" w:type="dxa"/>
            <w:tcBorders>
              <w:top w:val="single" w:sz="4" w:space="0" w:color="auto"/>
              <w:left w:val="nil"/>
              <w:bottom w:val="single" w:sz="4" w:space="0" w:color="auto"/>
              <w:right w:val="single" w:sz="4" w:space="0" w:color="000000"/>
            </w:tcBorders>
            <w:vAlign w:val="bottom"/>
          </w:tcPr>
          <w:p w14:paraId="716D5484" w14:textId="1834D124" w:rsidR="00BE64F8" w:rsidRPr="00BE64F8" w:rsidRDefault="005C4983"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4116FF49" w14:textId="77777777" w:rsidR="00BE64F8" w:rsidRPr="00BE64F8" w:rsidRDefault="00BE64F8" w:rsidP="00BE64F8"/>
    <w:tbl>
      <w:tblPr>
        <w:tblW w:w="10201" w:type="dxa"/>
        <w:tblLook w:val="04A0" w:firstRow="1" w:lastRow="0" w:firstColumn="1" w:lastColumn="0" w:noHBand="0" w:noVBand="1"/>
      </w:tblPr>
      <w:tblGrid>
        <w:gridCol w:w="5432"/>
        <w:gridCol w:w="4769"/>
      </w:tblGrid>
      <w:tr w:rsidR="00BE64F8" w:rsidRPr="00BE64F8" w14:paraId="795A4499" w14:textId="77777777" w:rsidTr="007D4339">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2A4C7D78" w14:textId="5EBAA036"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Investments </w:t>
            </w:r>
          </w:p>
          <w:p w14:paraId="5376384A"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p>
        </w:tc>
      </w:tr>
      <w:tr w:rsidR="00BE64F8" w:rsidRPr="00BE64F8" w14:paraId="24D9D3EF" w14:textId="77777777" w:rsidTr="007D4339">
        <w:trPr>
          <w:trHeight w:val="231"/>
        </w:trPr>
        <w:tc>
          <w:tcPr>
            <w:tcW w:w="5432" w:type="dxa"/>
            <w:tcBorders>
              <w:top w:val="nil"/>
              <w:left w:val="single" w:sz="4" w:space="0" w:color="auto"/>
              <w:bottom w:val="single" w:sz="4" w:space="0" w:color="auto"/>
              <w:right w:val="nil"/>
            </w:tcBorders>
            <w:shd w:val="clear" w:color="auto" w:fill="004898"/>
            <w:vAlign w:val="bottom"/>
            <w:hideMark/>
          </w:tcPr>
          <w:p w14:paraId="170699FF"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734E7B37"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Value </w:t>
            </w:r>
          </w:p>
        </w:tc>
      </w:tr>
      <w:tr w:rsidR="007D4339" w:rsidRPr="00BE64F8" w14:paraId="068FD4F9" w14:textId="77777777" w:rsidTr="00AC3923">
        <w:trPr>
          <w:trHeight w:val="231"/>
        </w:trPr>
        <w:tc>
          <w:tcPr>
            <w:tcW w:w="5432" w:type="dxa"/>
            <w:tcBorders>
              <w:top w:val="nil"/>
              <w:left w:val="single" w:sz="4" w:space="0" w:color="auto"/>
              <w:bottom w:val="single" w:sz="4" w:space="0" w:color="auto"/>
              <w:right w:val="nil"/>
            </w:tcBorders>
            <w:shd w:val="clear" w:color="auto" w:fill="E6E6E6"/>
            <w:vAlign w:val="bottom"/>
            <w:hideMark/>
          </w:tcPr>
          <w:p w14:paraId="53A4417A" w14:textId="149CDF58" w:rsidR="007D4339" w:rsidRPr="00BE64F8" w:rsidRDefault="007D4339" w:rsidP="007D433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5F70D45D" w14:textId="2CE2CB21" w:rsidR="007D4339" w:rsidRPr="00BE64F8" w:rsidRDefault="007D4339" w:rsidP="007D433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70309DFE" w14:textId="77777777" w:rsidR="00BE64F8" w:rsidRPr="00BE64F8" w:rsidRDefault="00BE64F8" w:rsidP="00BE64F8"/>
    <w:tbl>
      <w:tblPr>
        <w:tblW w:w="10201" w:type="dxa"/>
        <w:tblLook w:val="04A0" w:firstRow="1" w:lastRow="0" w:firstColumn="1" w:lastColumn="0" w:noHBand="0" w:noVBand="1"/>
      </w:tblPr>
      <w:tblGrid>
        <w:gridCol w:w="5381"/>
        <w:gridCol w:w="4820"/>
      </w:tblGrid>
      <w:tr w:rsidR="00BE64F8" w:rsidRPr="00BE64F8" w14:paraId="2C710278" w14:textId="77777777" w:rsidTr="007D4339">
        <w:trPr>
          <w:trHeight w:val="458"/>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142A0E3D" w14:textId="5BDDD108"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Details  </w:t>
            </w:r>
          </w:p>
        </w:tc>
      </w:tr>
      <w:tr w:rsidR="00BE64F8" w:rsidRPr="00BE64F8" w14:paraId="56047675" w14:textId="77777777" w:rsidTr="007D4339">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067873F0" w14:textId="26603B89"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Non-Concessional  </w:t>
            </w:r>
          </w:p>
        </w:tc>
      </w:tr>
      <w:tr w:rsidR="001D1674" w:rsidRPr="00BE64F8" w14:paraId="774250E5" w14:textId="77777777" w:rsidTr="00973491">
        <w:trPr>
          <w:trHeight w:val="231"/>
        </w:trPr>
        <w:tc>
          <w:tcPr>
            <w:tcW w:w="5381" w:type="dxa"/>
            <w:tcBorders>
              <w:top w:val="nil"/>
              <w:left w:val="single" w:sz="4" w:space="0" w:color="auto"/>
              <w:bottom w:val="single" w:sz="4" w:space="0" w:color="auto"/>
              <w:right w:val="single" w:sz="4" w:space="0" w:color="auto"/>
            </w:tcBorders>
            <w:shd w:val="clear" w:color="auto" w:fill="E6E6E6"/>
            <w:vAlign w:val="bottom"/>
            <w:hideMark/>
          </w:tcPr>
          <w:p w14:paraId="04415028" w14:textId="3B81DA67" w:rsidR="001D1674" w:rsidRPr="00BE64F8"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nil"/>
              <w:bottom w:val="single" w:sz="4" w:space="0" w:color="auto"/>
              <w:right w:val="single" w:sz="4" w:space="0" w:color="auto"/>
            </w:tcBorders>
            <w:vAlign w:val="bottom"/>
            <w:hideMark/>
          </w:tcPr>
          <w:p w14:paraId="2C8E5B4F" w14:textId="77777777" w:rsidR="001D1674"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nonConcessionalContributions</w:t>
            </w:r>
            <w:proofErr w:type="spellEnd"/>
            <w:r>
              <w:rPr>
                <w:rFonts w:ascii="Segoe UI Light" w:eastAsia="Times New Roman" w:hAnsi="Segoe UI Light" w:cs="Segoe UI Light"/>
                <w:lang w:eastAsia="en-AU"/>
              </w:rPr>
              <w:t>}}</w:t>
            </w:r>
          </w:p>
          <w:p w14:paraId="58ACC65A" w14:textId="4B62E8EB" w:rsidR="001D1674" w:rsidRPr="00BE64F8"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proofErr w:type="spellEnd"/>
            <w:r>
              <w:rPr>
                <w:rFonts w:ascii="Segoe UI Light" w:eastAsia="Times New Roman" w:hAnsi="Segoe UI Light" w:cs="Segoe UI Light"/>
                <w:lang w:eastAsia="en-AU"/>
              </w:rPr>
              <w:t>}}</w:t>
            </w:r>
          </w:p>
        </w:tc>
      </w:tr>
      <w:tr w:rsidR="00D14F88" w:rsidRPr="00BE64F8" w14:paraId="4373FB3F" w14:textId="77777777" w:rsidTr="001D1674">
        <w:trPr>
          <w:trHeight w:val="231"/>
        </w:trPr>
        <w:tc>
          <w:tcPr>
            <w:tcW w:w="5381" w:type="dxa"/>
            <w:tcBorders>
              <w:top w:val="nil"/>
              <w:left w:val="single" w:sz="4" w:space="0" w:color="auto"/>
              <w:bottom w:val="single" w:sz="4" w:space="0" w:color="auto"/>
              <w:right w:val="single" w:sz="4" w:space="0" w:color="auto"/>
            </w:tcBorders>
            <w:vAlign w:val="bottom"/>
          </w:tcPr>
          <w:p w14:paraId="11402183" w14:textId="77777777" w:rsidR="00D14F88" w:rsidRDefault="00D14F88" w:rsidP="001D1674">
            <w:pPr>
              <w:spacing w:line="240" w:lineRule="auto"/>
              <w:rPr>
                <w:rFonts w:ascii="Segoe UI Light" w:eastAsia="Times New Roman" w:hAnsi="Segoe UI Light" w:cs="Segoe UI Light"/>
                <w:lang w:eastAsia="en-AU"/>
              </w:rPr>
            </w:pPr>
          </w:p>
        </w:tc>
        <w:tc>
          <w:tcPr>
            <w:tcW w:w="4820" w:type="dxa"/>
            <w:tcBorders>
              <w:top w:val="single" w:sz="4" w:space="0" w:color="auto"/>
              <w:left w:val="nil"/>
              <w:bottom w:val="single" w:sz="4" w:space="0" w:color="auto"/>
              <w:right w:val="single" w:sz="4" w:space="0" w:color="auto"/>
            </w:tcBorders>
            <w:vAlign w:val="bottom"/>
          </w:tcPr>
          <w:p w14:paraId="645246D3" w14:textId="77777777" w:rsidR="00D14F88" w:rsidRDefault="00D14F88" w:rsidP="001D1674">
            <w:pPr>
              <w:spacing w:line="240" w:lineRule="auto"/>
              <w:rPr>
                <w:rFonts w:ascii="Segoe UI Light" w:eastAsia="Times New Roman" w:hAnsi="Segoe UI Light" w:cs="Segoe UI Light"/>
                <w:lang w:eastAsia="en-AU"/>
              </w:rPr>
            </w:pPr>
          </w:p>
        </w:tc>
      </w:tr>
      <w:tr w:rsidR="00BE64F8" w:rsidRPr="00BE64F8" w14:paraId="756DA395" w14:textId="77777777" w:rsidTr="007D4339">
        <w:trPr>
          <w:trHeight w:val="231"/>
        </w:trPr>
        <w:tc>
          <w:tcPr>
            <w:tcW w:w="10201" w:type="dxa"/>
            <w:gridSpan w:val="2"/>
            <w:tcBorders>
              <w:top w:val="nil"/>
              <w:left w:val="single" w:sz="4" w:space="0" w:color="auto"/>
              <w:bottom w:val="single" w:sz="4" w:space="0" w:color="auto"/>
              <w:right w:val="single" w:sz="4" w:space="0" w:color="auto"/>
            </w:tcBorders>
            <w:shd w:val="clear" w:color="auto" w:fill="004898"/>
            <w:hideMark/>
          </w:tcPr>
          <w:p w14:paraId="62CD34C0" w14:textId="7114BA84"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Concessional</w:t>
            </w:r>
          </w:p>
        </w:tc>
      </w:tr>
      <w:tr w:rsidR="001D1674" w:rsidRPr="00BE64F8" w14:paraId="39E06C01" w14:textId="77777777" w:rsidTr="00973491">
        <w:trPr>
          <w:trHeight w:val="231"/>
        </w:trPr>
        <w:tc>
          <w:tcPr>
            <w:tcW w:w="5381" w:type="dxa"/>
            <w:tcBorders>
              <w:top w:val="nil"/>
              <w:left w:val="single" w:sz="4" w:space="0" w:color="auto"/>
              <w:bottom w:val="single" w:sz="4" w:space="0" w:color="auto"/>
              <w:right w:val="nil"/>
            </w:tcBorders>
            <w:shd w:val="clear" w:color="auto" w:fill="E6E6E6"/>
            <w:vAlign w:val="bottom"/>
            <w:hideMark/>
          </w:tcPr>
          <w:p w14:paraId="0A29724F" w14:textId="78B9FFFB" w:rsidR="001D1674" w:rsidRPr="00BE64F8" w:rsidRDefault="001D1674" w:rsidP="001D1674">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single" w:sz="4" w:space="0" w:color="auto"/>
              <w:bottom w:val="single" w:sz="4" w:space="0" w:color="auto"/>
              <w:right w:val="single" w:sz="4" w:space="0" w:color="auto"/>
            </w:tcBorders>
            <w:vAlign w:val="bottom"/>
            <w:hideMark/>
          </w:tcPr>
          <w:p w14:paraId="422FC745" w14:textId="6E458FEE" w:rsidR="001D1674"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4E2DF0" w:rsidRPr="004E2DF0">
              <w:rPr>
                <w:rFonts w:ascii="Segoe UI Light" w:eastAsia="Times New Roman" w:hAnsi="Segoe UI Light" w:cs="Segoe UI Light"/>
                <w:lang w:eastAsia="en-AU"/>
              </w:rPr>
              <w:t>totalConcessional</w:t>
            </w:r>
            <w:proofErr w:type="spellEnd"/>
            <w:r>
              <w:rPr>
                <w:rFonts w:ascii="Segoe UI Light" w:eastAsia="Times New Roman" w:hAnsi="Segoe UI Light" w:cs="Segoe UI Light"/>
                <w:lang w:eastAsia="en-AU"/>
              </w:rPr>
              <w:t>}}</w:t>
            </w:r>
          </w:p>
          <w:p w14:paraId="7312F8D1" w14:textId="50C0357B" w:rsidR="001D1674" w:rsidRPr="00BE64F8" w:rsidRDefault="001D1674" w:rsidP="001D167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proofErr w:type="spellEnd"/>
            <w:r>
              <w:rPr>
                <w:rFonts w:ascii="Segoe UI Light" w:eastAsia="Times New Roman" w:hAnsi="Segoe UI Light" w:cs="Segoe UI Light"/>
                <w:lang w:eastAsia="en-AU"/>
              </w:rPr>
              <w:t>}}</w:t>
            </w:r>
          </w:p>
        </w:tc>
      </w:tr>
    </w:tbl>
    <w:p w14:paraId="0C6CEE36" w14:textId="77777777" w:rsidR="00BE64F8" w:rsidRPr="00BE64F8" w:rsidRDefault="00BE64F8" w:rsidP="00BE64F8">
      <w:pPr>
        <w:rPr>
          <w:rFonts w:ascii="Segoe UI Light" w:hAnsi="Segoe UI Light" w:cs="Segoe UI Light"/>
        </w:rPr>
      </w:pPr>
      <w:r w:rsidRPr="00BE64F8">
        <w:rPr>
          <w:rFonts w:ascii="Segoe UI Light" w:hAnsi="Segoe UI Light" w:cs="Segoe UI Light"/>
        </w:rPr>
        <w:t xml:space="preserve"> </w:t>
      </w:r>
    </w:p>
    <w:tbl>
      <w:tblPr>
        <w:tblW w:w="10145" w:type="dxa"/>
        <w:tblLook w:val="04A0" w:firstRow="1" w:lastRow="0" w:firstColumn="1" w:lastColumn="0" w:noHBand="0" w:noVBand="1"/>
      </w:tblPr>
      <w:tblGrid>
        <w:gridCol w:w="5472"/>
        <w:gridCol w:w="4673"/>
      </w:tblGrid>
      <w:tr w:rsidR="00BE64F8" w:rsidRPr="00BE64F8" w14:paraId="48E5B168" w14:textId="77777777" w:rsidTr="007D4339">
        <w:trPr>
          <w:trHeight w:val="244"/>
        </w:trPr>
        <w:tc>
          <w:tcPr>
            <w:tcW w:w="10145"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49FB4DD5" w14:textId="12F2BA48"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Details  </w:t>
            </w:r>
          </w:p>
        </w:tc>
      </w:tr>
      <w:tr w:rsidR="00BE64F8" w:rsidRPr="00BE64F8" w14:paraId="73742005"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hideMark/>
          </w:tcPr>
          <w:p w14:paraId="2ED3B222" w14:textId="156373FD"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Life Cover (</w:t>
            </w:r>
            <w:r w:rsidR="00136978">
              <w:rPr>
                <w:rFonts w:ascii="Segoe UI Light" w:eastAsia="Times New Roman" w:hAnsi="Segoe UI Light" w:cs="Segoe UI Light"/>
                <w:lang w:eastAsia="en-AU"/>
              </w:rPr>
              <w:t>{{</w:t>
            </w:r>
            <w:proofErr w:type="spellStart"/>
            <w:r w:rsidR="00136978" w:rsidRPr="00136978">
              <w:rPr>
                <w:rFonts w:ascii="Segoe UI Light" w:eastAsia="Times New Roman" w:hAnsi="Segoe UI Light" w:cs="Segoe UI Light"/>
                <w:lang w:eastAsia="en-AU"/>
              </w:rPr>
              <w:t>coverType</w:t>
            </w:r>
            <w:proofErr w:type="spellEnd"/>
            <w:r w:rsidR="00136978">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0A65838B" w14:textId="60DC4CC5" w:rsidR="00BE64F8" w:rsidRPr="00BE64F8" w:rsidRDefault="00B43AB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lifeCover</w:t>
            </w:r>
            <w:proofErr w:type="spellEnd"/>
            <w:r>
              <w:rPr>
                <w:rFonts w:ascii="Segoe UI Light" w:hAnsi="Segoe UI Light" w:cs="Segoe UI Light"/>
              </w:rPr>
              <w:t>}}</w:t>
            </w:r>
          </w:p>
        </w:tc>
      </w:tr>
      <w:tr w:rsidR="00BE64F8" w:rsidRPr="00BE64F8" w14:paraId="310BC14E"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hideMark/>
          </w:tcPr>
          <w:p w14:paraId="48FD4651" w14:textId="004F1496"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TPD Cover </w:t>
            </w:r>
            <w:r w:rsidR="00136978" w:rsidRPr="00BE64F8">
              <w:rPr>
                <w:rFonts w:ascii="Segoe UI Light" w:eastAsia="Times New Roman" w:hAnsi="Segoe UI Light" w:cs="Segoe UI Light"/>
                <w:lang w:eastAsia="en-AU"/>
              </w:rPr>
              <w:t>(</w:t>
            </w:r>
            <w:r w:rsidR="00136978">
              <w:rPr>
                <w:rFonts w:ascii="Segoe UI Light" w:eastAsia="Times New Roman" w:hAnsi="Segoe UI Light" w:cs="Segoe UI Light"/>
                <w:lang w:eastAsia="en-AU"/>
              </w:rPr>
              <w:t>{{</w:t>
            </w:r>
            <w:proofErr w:type="spellStart"/>
            <w:r w:rsidR="00136978" w:rsidRPr="00136978">
              <w:rPr>
                <w:rFonts w:ascii="Segoe UI Light" w:eastAsia="Times New Roman" w:hAnsi="Segoe UI Light" w:cs="Segoe UI Light"/>
                <w:lang w:eastAsia="en-AU"/>
              </w:rPr>
              <w:t>coverType</w:t>
            </w:r>
            <w:proofErr w:type="spellEnd"/>
            <w:r w:rsidR="00136978">
              <w:rPr>
                <w:rFonts w:ascii="Segoe UI Light" w:eastAsia="Times New Roman" w:hAnsi="Segoe UI Light" w:cs="Segoe UI Light"/>
                <w:lang w:eastAsia="en-AU"/>
              </w:rPr>
              <w:t>}}</w:t>
            </w:r>
            <w:r w:rsidR="00136978"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377F7DD9" w14:textId="658AAD10" w:rsidR="00BE64F8" w:rsidRPr="00BE64F8" w:rsidRDefault="00B43AB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TPDCover</w:t>
            </w:r>
            <w:proofErr w:type="spellEnd"/>
            <w:r>
              <w:rPr>
                <w:rFonts w:ascii="Segoe UI Light" w:hAnsi="Segoe UI Light" w:cs="Segoe UI Light"/>
              </w:rPr>
              <w:t>}}</w:t>
            </w:r>
          </w:p>
        </w:tc>
      </w:tr>
      <w:tr w:rsidR="00BE64F8" w:rsidRPr="00BE64F8" w14:paraId="09D3E0BA"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tcPr>
          <w:p w14:paraId="2B038E27" w14:textId="3A5F3C35"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Income Protection (</w:t>
            </w:r>
            <w:r w:rsidR="00B43AB1">
              <w:rPr>
                <w:rFonts w:ascii="Segoe UI Light" w:eastAsia="Times New Roman" w:hAnsi="Segoe UI Light" w:cs="Segoe UI Light"/>
                <w:lang w:eastAsia="en-AU"/>
              </w:rPr>
              <w:t>{{</w:t>
            </w:r>
            <w:r w:rsidR="00B43AB1" w:rsidRPr="00B43AB1">
              <w:rPr>
                <w:rFonts w:ascii="Segoe UI Light" w:eastAsia="Times New Roman" w:hAnsi="Segoe UI Light" w:cs="Segoe UI Light"/>
                <w:lang w:eastAsia="en-AU"/>
              </w:rPr>
              <w:t>coverType2</w:t>
            </w:r>
            <w:r w:rsidR="00B43AB1">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tcPr>
          <w:p w14:paraId="42712637" w14:textId="7F465016" w:rsidR="00BE64F8" w:rsidRPr="00BE64F8" w:rsidRDefault="00B43AB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monthlyIncome</w:t>
            </w:r>
            <w:proofErr w:type="spellEnd"/>
            <w:r>
              <w:rPr>
                <w:rFonts w:ascii="Segoe UI Light" w:hAnsi="Segoe UI Light" w:cs="Segoe UI Light"/>
              </w:rPr>
              <w:t>}}</w:t>
            </w:r>
            <w:r w:rsidR="00BE64F8" w:rsidRPr="00BE64F8">
              <w:rPr>
                <w:rFonts w:ascii="Segoe UI Light" w:hAnsi="Segoe UI Light" w:cs="Segoe UI Light"/>
              </w:rPr>
              <w:t>/</w:t>
            </w:r>
            <w:r>
              <w:rPr>
                <w:rFonts w:ascii="Segoe UI Light" w:hAnsi="Segoe UI Light" w:cs="Segoe UI Light"/>
              </w:rPr>
              <w:t>{{</w:t>
            </w:r>
            <w:proofErr w:type="spellStart"/>
            <w:r w:rsidRPr="00B43AB1">
              <w:rPr>
                <w:rFonts w:ascii="Segoe UI Light" w:hAnsi="Segoe UI Light" w:cs="Segoe UI Light"/>
              </w:rPr>
              <w:t>waitingPeriod</w:t>
            </w:r>
            <w:proofErr w:type="spellEnd"/>
            <w:r>
              <w:rPr>
                <w:rFonts w:ascii="Segoe UI Light" w:hAnsi="Segoe UI Light" w:cs="Segoe UI Light"/>
              </w:rPr>
              <w:t>}}</w:t>
            </w:r>
            <w:r w:rsidR="00BE64F8" w:rsidRPr="00BE64F8">
              <w:rPr>
                <w:rFonts w:ascii="Segoe UI Light" w:hAnsi="Segoe UI Light" w:cs="Segoe UI Light"/>
              </w:rPr>
              <w:t xml:space="preserve"> Days/</w:t>
            </w:r>
            <w:r>
              <w:rPr>
                <w:rFonts w:ascii="Segoe UI Light" w:hAnsi="Segoe UI Light" w:cs="Segoe UI Light"/>
              </w:rPr>
              <w:t>{{</w:t>
            </w:r>
            <w:proofErr w:type="spellStart"/>
            <w:r w:rsidRPr="00B43AB1">
              <w:rPr>
                <w:rFonts w:ascii="Segoe UI Light" w:hAnsi="Segoe UI Light" w:cs="Segoe UI Light"/>
              </w:rPr>
              <w:t>BenefitPeriod</w:t>
            </w:r>
            <w:proofErr w:type="spellEnd"/>
            <w:r>
              <w:rPr>
                <w:rFonts w:ascii="Segoe UI Light" w:hAnsi="Segoe UI Light" w:cs="Segoe UI Light"/>
              </w:rPr>
              <w:t>}}</w:t>
            </w:r>
          </w:p>
        </w:tc>
      </w:tr>
      <w:tr w:rsidR="00BE64F8" w:rsidRPr="00BE64F8" w14:paraId="7851380C"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tcPr>
          <w:p w14:paraId="206103C2"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Total Cost</w:t>
            </w:r>
          </w:p>
        </w:tc>
        <w:tc>
          <w:tcPr>
            <w:tcW w:w="4673" w:type="dxa"/>
            <w:tcBorders>
              <w:top w:val="single" w:sz="4" w:space="0" w:color="auto"/>
              <w:left w:val="nil"/>
              <w:bottom w:val="single" w:sz="4" w:space="0" w:color="auto"/>
              <w:right w:val="single" w:sz="4" w:space="0" w:color="auto"/>
            </w:tcBorders>
          </w:tcPr>
          <w:p w14:paraId="76AD7AE9" w14:textId="5AFA6302" w:rsidR="00BE64F8" w:rsidRPr="00B43AB1" w:rsidRDefault="00B43AB1" w:rsidP="00AD5ACD">
            <w:pPr>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TotalInsuranceCost</w:t>
            </w:r>
            <w:proofErr w:type="spellEnd"/>
            <w:r>
              <w:rPr>
                <w:rFonts w:ascii="Segoe UI Light" w:hAnsi="Segoe UI Light" w:cs="Segoe UI Light"/>
              </w:rPr>
              <w:t>}}</w:t>
            </w:r>
          </w:p>
        </w:tc>
      </w:tr>
    </w:tbl>
    <w:p w14:paraId="5EE02ADB" w14:textId="77777777" w:rsidR="00BE64F8" w:rsidRPr="00BE64F8" w:rsidRDefault="00BE64F8" w:rsidP="00BE64F8"/>
    <w:tbl>
      <w:tblPr>
        <w:tblW w:w="10190" w:type="dxa"/>
        <w:tblLook w:val="04A0" w:firstRow="1" w:lastRow="0" w:firstColumn="1" w:lastColumn="0" w:noHBand="0" w:noVBand="1"/>
      </w:tblPr>
      <w:tblGrid>
        <w:gridCol w:w="5496"/>
        <w:gridCol w:w="4694"/>
      </w:tblGrid>
      <w:tr w:rsidR="00BE64F8" w:rsidRPr="00BE64F8" w14:paraId="331F2D56" w14:textId="77777777" w:rsidTr="007D4339">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58D8EF32" w14:textId="76784877" w:rsidR="00BE64F8"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BE64F8" w:rsidRPr="007D4339">
              <w:rPr>
                <w:rFonts w:ascii="Segoe UI Light" w:eastAsia="Times New Roman" w:hAnsi="Segoe UI Light" w:cs="Segoe UI Light"/>
                <w:b/>
                <w:bCs/>
                <w:color w:val="FFFFFF" w:themeColor="background1"/>
                <w:lang w:eastAsia="en-AU"/>
              </w:rPr>
              <w:t xml:space="preserve">Beneficiaries </w:t>
            </w:r>
          </w:p>
          <w:p w14:paraId="155D30A0" w14:textId="77777777" w:rsidR="00BE64F8" w:rsidRPr="007D4339" w:rsidRDefault="00BE64F8" w:rsidP="00AD5ACD">
            <w:pPr>
              <w:spacing w:line="240" w:lineRule="auto"/>
              <w:rPr>
                <w:rFonts w:ascii="Segoe UI Light" w:eastAsia="Times New Roman" w:hAnsi="Segoe UI Light" w:cs="Segoe UI Light"/>
                <w:b/>
                <w:bCs/>
                <w:color w:val="FFFFFF" w:themeColor="background1"/>
                <w:lang w:eastAsia="en-AU"/>
              </w:rPr>
            </w:pPr>
          </w:p>
        </w:tc>
      </w:tr>
      <w:tr w:rsidR="00BE64F8" w:rsidRPr="00BE64F8" w14:paraId="7770EA30"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4E1B1375" w14:textId="77777777" w:rsidR="00BE64F8" w:rsidRPr="00BE64F8" w:rsidRDefault="00BE64F8"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7FC659D3" w14:textId="2AA4C893" w:rsidR="00BE64F8" w:rsidRPr="00BE64F8" w:rsidRDefault="00B43AB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0E3C19" w:rsidRPr="00BE64F8" w14:paraId="5E81605F"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41D51B10" w14:textId="4441E840" w:rsidR="000E3C19" w:rsidRPr="00BE64F8" w:rsidRDefault="000E3C19" w:rsidP="000E3C1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tcPr>
          <w:p w14:paraId="330764EB" w14:textId="3977072B" w:rsidR="000E3C19" w:rsidRDefault="000E3C19" w:rsidP="000E3C1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277C16BF" w14:textId="3C318947" w:rsidR="000E3C19" w:rsidRPr="00BE64F8" w:rsidRDefault="000E3C19" w:rsidP="000E3C19">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53B4CFA9" w14:textId="77777777" w:rsidR="005E2B9E" w:rsidRDefault="005E2B9E" w:rsidP="00BE64F8"/>
    <w:p w14:paraId="257439E7" w14:textId="000B7C86" w:rsidR="006250E1" w:rsidRDefault="00BE64F8" w:rsidP="00BE64F8">
      <w:r>
        <w:t>{{/</w:t>
      </w:r>
      <w:proofErr w:type="spellStart"/>
      <w:r>
        <w:rPr>
          <w:lang w:val="en-US"/>
        </w:rPr>
        <w:t>clientSuperFund</w:t>
      </w:r>
      <w:proofErr w:type="spellEnd"/>
      <w:r>
        <w:t>}}</w:t>
      </w:r>
    </w:p>
    <w:p w14:paraId="170FCB49" w14:textId="0C1BFC13" w:rsidR="006250E1" w:rsidRDefault="006250E1" w:rsidP="006250E1">
      <w:r>
        <w:t>{{#</w:t>
      </w:r>
      <w:proofErr w:type="spellStart"/>
      <w:r>
        <w:rPr>
          <w:lang w:val="en-US"/>
        </w:rPr>
        <w:t>partnerSuperFund</w:t>
      </w:r>
      <w:proofErr w:type="spellEnd"/>
      <w:r>
        <w:t>}}</w:t>
      </w:r>
    </w:p>
    <w:p w14:paraId="7D4DE78D" w14:textId="77777777" w:rsidR="006250E1" w:rsidRPr="00BE64F8" w:rsidRDefault="006250E1" w:rsidP="006250E1">
      <w:pPr>
        <w:rPr>
          <w:lang w:val="en-US"/>
        </w:rPr>
      </w:pPr>
    </w:p>
    <w:tbl>
      <w:tblPr>
        <w:tblW w:w="10201" w:type="dxa"/>
        <w:tblLook w:val="04A0" w:firstRow="1" w:lastRow="0" w:firstColumn="1" w:lastColumn="0" w:noHBand="0" w:noVBand="1"/>
      </w:tblPr>
      <w:tblGrid>
        <w:gridCol w:w="5432"/>
        <w:gridCol w:w="4769"/>
      </w:tblGrid>
      <w:tr w:rsidR="006250E1" w:rsidRPr="00BE64F8" w14:paraId="2E4F01AA"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53F6635E" w14:textId="2AC24837"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6250E1" w:rsidRPr="00BE64F8" w14:paraId="36D3EEBA" w14:textId="77777777" w:rsidTr="00973491">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7FF9B8B"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13FEF399"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6250E1" w:rsidRPr="00BE64F8" w14:paraId="13815E18"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hideMark/>
          </w:tcPr>
          <w:p w14:paraId="7B7A2D9C"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1934A3EC"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E64F8">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6250E1" w:rsidRPr="00BE64F8" w14:paraId="07AB4FDE"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tcPr>
          <w:p w14:paraId="65036B86"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Fund Type </w:t>
            </w:r>
          </w:p>
        </w:tc>
        <w:tc>
          <w:tcPr>
            <w:tcW w:w="4769" w:type="dxa"/>
            <w:tcBorders>
              <w:top w:val="single" w:sz="4" w:space="0" w:color="auto"/>
              <w:left w:val="nil"/>
              <w:bottom w:val="single" w:sz="4" w:space="0" w:color="auto"/>
              <w:right w:val="single" w:sz="4" w:space="0" w:color="000000"/>
            </w:tcBorders>
            <w:vAlign w:val="bottom"/>
          </w:tcPr>
          <w:p w14:paraId="4F40E558"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6250E1" w:rsidRPr="00BE64F8" w14:paraId="0DD822A0"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5223A488"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3C6BC7AE"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6250E1" w:rsidRPr="00BE64F8" w14:paraId="26A5E1DD"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37B50162"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3602DB5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6250E1" w:rsidRPr="00BE64F8" w14:paraId="2D0D6558"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44D6B0C7"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7B48A5CB"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6250E1" w:rsidRPr="00BE64F8" w14:paraId="0800651A"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5F59989"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 free:</w:t>
            </w:r>
          </w:p>
        </w:tc>
        <w:tc>
          <w:tcPr>
            <w:tcW w:w="4769" w:type="dxa"/>
            <w:tcBorders>
              <w:top w:val="single" w:sz="4" w:space="0" w:color="auto"/>
              <w:left w:val="nil"/>
              <w:bottom w:val="single" w:sz="4" w:space="0" w:color="auto"/>
              <w:right w:val="single" w:sz="4" w:space="0" w:color="000000"/>
            </w:tcBorders>
            <w:vAlign w:val="bottom"/>
          </w:tcPr>
          <w:p w14:paraId="6A10224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6250E1" w:rsidRPr="00BE64F8" w14:paraId="03F88097"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12333F5C"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Taxed:</w:t>
            </w:r>
          </w:p>
        </w:tc>
        <w:tc>
          <w:tcPr>
            <w:tcW w:w="4769" w:type="dxa"/>
            <w:tcBorders>
              <w:top w:val="single" w:sz="4" w:space="0" w:color="auto"/>
              <w:left w:val="nil"/>
              <w:bottom w:val="single" w:sz="4" w:space="0" w:color="auto"/>
              <w:right w:val="single" w:sz="4" w:space="0" w:color="000000"/>
            </w:tcBorders>
            <w:vAlign w:val="bottom"/>
          </w:tcPr>
          <w:p w14:paraId="531266A4"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6250E1" w:rsidRPr="00BE64F8" w14:paraId="2B35DAD5"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F69E09E"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4BDAFD57"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6250E1" w:rsidRPr="00BE64F8" w14:paraId="092570C3"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4C18EA41"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72DFA763"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6250E1" w:rsidRPr="00BE64F8" w14:paraId="78FABD2E"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C639C9D"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147C2095"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6250E1" w:rsidRPr="00BE64F8" w14:paraId="24A493C4"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463891BC"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 xml:space="preserve">Ongoing Advice Fee </w:t>
            </w:r>
            <w:proofErr w:type="spellStart"/>
            <w:proofErr w:type="gramStart"/>
            <w:r w:rsidRPr="00BE64F8">
              <w:rPr>
                <w:rFonts w:ascii="Segoe UI Light" w:eastAsia="Times New Roman" w:hAnsi="Segoe UI Light" w:cs="Segoe UI Light"/>
                <w:lang w:eastAsia="en-AU"/>
              </w:rPr>
              <w:t>p.a</w:t>
            </w:r>
            <w:proofErr w:type="spellEnd"/>
            <w:proofErr w:type="gramEnd"/>
          </w:p>
        </w:tc>
        <w:tc>
          <w:tcPr>
            <w:tcW w:w="4769" w:type="dxa"/>
            <w:tcBorders>
              <w:top w:val="single" w:sz="4" w:space="0" w:color="auto"/>
              <w:left w:val="nil"/>
              <w:bottom w:val="single" w:sz="4" w:space="0" w:color="auto"/>
              <w:right w:val="single" w:sz="4" w:space="0" w:color="000000"/>
            </w:tcBorders>
            <w:vAlign w:val="bottom"/>
          </w:tcPr>
          <w:p w14:paraId="033BB53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58C59F4B" w14:textId="77777777" w:rsidR="006250E1" w:rsidRPr="00BE64F8" w:rsidRDefault="006250E1" w:rsidP="006250E1"/>
    <w:tbl>
      <w:tblPr>
        <w:tblW w:w="10201" w:type="dxa"/>
        <w:tblLook w:val="04A0" w:firstRow="1" w:lastRow="0" w:firstColumn="1" w:lastColumn="0" w:noHBand="0" w:noVBand="1"/>
      </w:tblPr>
      <w:tblGrid>
        <w:gridCol w:w="5432"/>
        <w:gridCol w:w="4769"/>
      </w:tblGrid>
      <w:tr w:rsidR="006250E1" w:rsidRPr="00BE64F8" w14:paraId="0198CE3A"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307CEFF7" w14:textId="640D9A20"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6250E1" w:rsidRPr="007D4339">
              <w:rPr>
                <w:rFonts w:ascii="Segoe UI Light" w:eastAsia="Times New Roman" w:hAnsi="Segoe UI Light" w:cs="Segoe UI Light"/>
                <w:b/>
                <w:bCs/>
                <w:color w:val="FFFFFF" w:themeColor="background1"/>
                <w:lang w:eastAsia="en-AU"/>
              </w:rPr>
              <w:t xml:space="preserve">Investments </w:t>
            </w:r>
          </w:p>
          <w:p w14:paraId="440EA9E7"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p>
        </w:tc>
      </w:tr>
      <w:tr w:rsidR="006250E1" w:rsidRPr="00BE64F8" w14:paraId="56B25F84" w14:textId="77777777" w:rsidTr="00AD5ACD">
        <w:trPr>
          <w:trHeight w:val="231"/>
        </w:trPr>
        <w:tc>
          <w:tcPr>
            <w:tcW w:w="5432" w:type="dxa"/>
            <w:tcBorders>
              <w:top w:val="nil"/>
              <w:left w:val="single" w:sz="4" w:space="0" w:color="auto"/>
              <w:bottom w:val="single" w:sz="4" w:space="0" w:color="auto"/>
              <w:right w:val="nil"/>
            </w:tcBorders>
            <w:shd w:val="clear" w:color="auto" w:fill="004898"/>
            <w:vAlign w:val="bottom"/>
            <w:hideMark/>
          </w:tcPr>
          <w:p w14:paraId="5E2C293C"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5F36DC68"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Investment Value </w:t>
            </w:r>
          </w:p>
        </w:tc>
      </w:tr>
      <w:tr w:rsidR="006250E1" w:rsidRPr="00BE64F8" w14:paraId="02CA8841" w14:textId="77777777" w:rsidTr="00973491">
        <w:trPr>
          <w:trHeight w:val="231"/>
        </w:trPr>
        <w:tc>
          <w:tcPr>
            <w:tcW w:w="5432" w:type="dxa"/>
            <w:tcBorders>
              <w:top w:val="nil"/>
              <w:left w:val="single" w:sz="4" w:space="0" w:color="auto"/>
              <w:bottom w:val="single" w:sz="4" w:space="0" w:color="auto"/>
              <w:right w:val="nil"/>
            </w:tcBorders>
            <w:shd w:val="clear" w:color="auto" w:fill="E6E6E6"/>
            <w:vAlign w:val="bottom"/>
            <w:hideMark/>
          </w:tcPr>
          <w:p w14:paraId="14072DB6"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72716207"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2ED9D3B2" w14:textId="77777777" w:rsidR="006250E1" w:rsidRPr="00BE64F8" w:rsidRDefault="006250E1" w:rsidP="006250E1"/>
    <w:tbl>
      <w:tblPr>
        <w:tblW w:w="10201" w:type="dxa"/>
        <w:tblLook w:val="04A0" w:firstRow="1" w:lastRow="0" w:firstColumn="1" w:lastColumn="0" w:noHBand="0" w:noVBand="1"/>
      </w:tblPr>
      <w:tblGrid>
        <w:gridCol w:w="5381"/>
        <w:gridCol w:w="4820"/>
      </w:tblGrid>
      <w:tr w:rsidR="006250E1" w:rsidRPr="00BE64F8" w14:paraId="5B8149CE" w14:textId="77777777" w:rsidTr="00AD5ACD">
        <w:trPr>
          <w:trHeight w:val="458"/>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759B2257" w14:textId="125AC448"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r w:rsidR="006250E1" w:rsidRPr="007D4339">
              <w:rPr>
                <w:rFonts w:ascii="Segoe UI Light" w:eastAsia="Times New Roman" w:hAnsi="Segoe UI Light" w:cs="Segoe UI Light"/>
                <w:b/>
                <w:bCs/>
                <w:color w:val="FFFFFF" w:themeColor="background1"/>
                <w:lang w:eastAsia="en-AU"/>
              </w:rPr>
              <w:t xml:space="preserve"> Details  </w:t>
            </w:r>
          </w:p>
        </w:tc>
      </w:tr>
      <w:tr w:rsidR="006250E1" w:rsidRPr="00BE64F8" w14:paraId="3E1B3557"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09F95AC0" w14:textId="60B36E68"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Non-Concessional </w:t>
            </w:r>
          </w:p>
        </w:tc>
      </w:tr>
      <w:tr w:rsidR="006250E1" w:rsidRPr="00BE64F8" w14:paraId="35F881DD" w14:textId="77777777" w:rsidTr="00973491">
        <w:trPr>
          <w:trHeight w:val="231"/>
        </w:trPr>
        <w:tc>
          <w:tcPr>
            <w:tcW w:w="5381" w:type="dxa"/>
            <w:tcBorders>
              <w:top w:val="nil"/>
              <w:left w:val="single" w:sz="4" w:space="0" w:color="auto"/>
              <w:bottom w:val="single" w:sz="4" w:space="0" w:color="auto"/>
              <w:right w:val="single" w:sz="4" w:space="0" w:color="auto"/>
            </w:tcBorders>
            <w:shd w:val="clear" w:color="auto" w:fill="E6E6E6"/>
            <w:vAlign w:val="bottom"/>
            <w:hideMark/>
          </w:tcPr>
          <w:p w14:paraId="34DA3049"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nil"/>
              <w:bottom w:val="single" w:sz="4" w:space="0" w:color="auto"/>
              <w:right w:val="single" w:sz="4" w:space="0" w:color="auto"/>
            </w:tcBorders>
            <w:vAlign w:val="bottom"/>
            <w:hideMark/>
          </w:tcPr>
          <w:p w14:paraId="317B26A7" w14:textId="77777777" w:rsidR="006250E1"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nonConcessionalContributions</w:t>
            </w:r>
            <w:proofErr w:type="spellEnd"/>
            <w:r>
              <w:rPr>
                <w:rFonts w:ascii="Segoe UI Light" w:eastAsia="Times New Roman" w:hAnsi="Segoe UI Light" w:cs="Segoe UI Light"/>
                <w:lang w:eastAsia="en-AU"/>
              </w:rPr>
              <w:t>}}</w:t>
            </w:r>
          </w:p>
          <w:p w14:paraId="5C86AF1B"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NonConcessional</w:t>
            </w:r>
            <w:proofErr w:type="spellEnd"/>
            <w:r>
              <w:rPr>
                <w:rFonts w:ascii="Segoe UI Light" w:eastAsia="Times New Roman" w:hAnsi="Segoe UI Light" w:cs="Segoe UI Light"/>
                <w:lang w:eastAsia="en-AU"/>
              </w:rPr>
              <w:t>}}</w:t>
            </w:r>
          </w:p>
        </w:tc>
      </w:tr>
      <w:tr w:rsidR="00D14F88" w:rsidRPr="00BE64F8" w14:paraId="518274A3" w14:textId="77777777" w:rsidTr="00AD5ACD">
        <w:trPr>
          <w:trHeight w:val="231"/>
        </w:trPr>
        <w:tc>
          <w:tcPr>
            <w:tcW w:w="5381" w:type="dxa"/>
            <w:tcBorders>
              <w:top w:val="nil"/>
              <w:left w:val="single" w:sz="4" w:space="0" w:color="auto"/>
              <w:bottom w:val="single" w:sz="4" w:space="0" w:color="auto"/>
              <w:right w:val="single" w:sz="4" w:space="0" w:color="auto"/>
            </w:tcBorders>
            <w:vAlign w:val="bottom"/>
          </w:tcPr>
          <w:p w14:paraId="1A6DEADF" w14:textId="77777777" w:rsidR="00D14F88" w:rsidRDefault="00D14F88" w:rsidP="00AD5ACD">
            <w:pPr>
              <w:spacing w:line="240" w:lineRule="auto"/>
              <w:rPr>
                <w:rFonts w:ascii="Segoe UI Light" w:eastAsia="Times New Roman" w:hAnsi="Segoe UI Light" w:cs="Segoe UI Light"/>
                <w:lang w:eastAsia="en-AU"/>
              </w:rPr>
            </w:pPr>
          </w:p>
        </w:tc>
        <w:tc>
          <w:tcPr>
            <w:tcW w:w="4820" w:type="dxa"/>
            <w:tcBorders>
              <w:top w:val="single" w:sz="4" w:space="0" w:color="auto"/>
              <w:left w:val="nil"/>
              <w:bottom w:val="single" w:sz="4" w:space="0" w:color="auto"/>
              <w:right w:val="single" w:sz="4" w:space="0" w:color="auto"/>
            </w:tcBorders>
            <w:vAlign w:val="bottom"/>
          </w:tcPr>
          <w:p w14:paraId="05D82EA7" w14:textId="77777777" w:rsidR="00D14F88" w:rsidRDefault="00D14F88" w:rsidP="00AD5ACD">
            <w:pPr>
              <w:spacing w:line="240" w:lineRule="auto"/>
              <w:rPr>
                <w:rFonts w:ascii="Segoe UI Light" w:eastAsia="Times New Roman" w:hAnsi="Segoe UI Light" w:cs="Segoe UI Light"/>
                <w:lang w:eastAsia="en-AU"/>
              </w:rPr>
            </w:pPr>
          </w:p>
        </w:tc>
      </w:tr>
      <w:tr w:rsidR="006250E1" w:rsidRPr="00BE64F8" w14:paraId="64ACB5C2" w14:textId="77777777" w:rsidTr="00AD5ACD">
        <w:trPr>
          <w:trHeight w:val="231"/>
        </w:trPr>
        <w:tc>
          <w:tcPr>
            <w:tcW w:w="10201" w:type="dxa"/>
            <w:gridSpan w:val="2"/>
            <w:tcBorders>
              <w:top w:val="nil"/>
              <w:left w:val="single" w:sz="4" w:space="0" w:color="auto"/>
              <w:bottom w:val="single" w:sz="4" w:space="0" w:color="auto"/>
              <w:right w:val="single" w:sz="4" w:space="0" w:color="auto"/>
            </w:tcBorders>
            <w:shd w:val="clear" w:color="auto" w:fill="004898"/>
            <w:hideMark/>
          </w:tcPr>
          <w:p w14:paraId="199ADA12" w14:textId="3850095E"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r w:rsidRPr="007D4339">
              <w:rPr>
                <w:rFonts w:ascii="Segoe UI Light" w:eastAsia="Times New Roman" w:hAnsi="Segoe UI Light" w:cs="Segoe UI Light"/>
                <w:b/>
                <w:bCs/>
                <w:color w:val="FFFFFF" w:themeColor="background1"/>
                <w:lang w:eastAsia="en-AU"/>
              </w:rPr>
              <w:t xml:space="preserve">Concessional   </w:t>
            </w:r>
          </w:p>
        </w:tc>
      </w:tr>
      <w:tr w:rsidR="006250E1" w:rsidRPr="00BE64F8" w14:paraId="6C540374" w14:textId="77777777" w:rsidTr="00973491">
        <w:trPr>
          <w:trHeight w:val="231"/>
        </w:trPr>
        <w:tc>
          <w:tcPr>
            <w:tcW w:w="5381" w:type="dxa"/>
            <w:tcBorders>
              <w:top w:val="nil"/>
              <w:left w:val="single" w:sz="4" w:space="0" w:color="auto"/>
              <w:bottom w:val="single" w:sz="4" w:space="0" w:color="auto"/>
              <w:right w:val="nil"/>
            </w:tcBorders>
            <w:shd w:val="clear" w:color="auto" w:fill="E6E6E6"/>
            <w:vAlign w:val="bottom"/>
            <w:hideMark/>
          </w:tcPr>
          <w:p w14:paraId="50C5CFC8" w14:textId="77777777" w:rsidR="006250E1" w:rsidRPr="00BE64F8" w:rsidRDefault="006250E1" w:rsidP="00AD5AC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lastRenderedPageBreak/>
              <w:t>{{#</w:t>
            </w:r>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4820" w:type="dxa"/>
            <w:tcBorders>
              <w:top w:val="single" w:sz="4" w:space="0" w:color="auto"/>
              <w:left w:val="single" w:sz="4" w:space="0" w:color="auto"/>
              <w:bottom w:val="single" w:sz="4" w:space="0" w:color="auto"/>
              <w:right w:val="single" w:sz="4" w:space="0" w:color="auto"/>
            </w:tcBorders>
            <w:vAlign w:val="bottom"/>
            <w:hideMark/>
          </w:tcPr>
          <w:p w14:paraId="4FC1129B" w14:textId="77777777" w:rsidR="006250E1"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4E2DF0">
              <w:rPr>
                <w:rFonts w:ascii="Segoe UI Light" w:eastAsia="Times New Roman" w:hAnsi="Segoe UI Light" w:cs="Segoe UI Light"/>
                <w:lang w:eastAsia="en-AU"/>
              </w:rPr>
              <w:t>totalConcessional</w:t>
            </w:r>
            <w:proofErr w:type="spellEnd"/>
            <w:r>
              <w:rPr>
                <w:rFonts w:ascii="Segoe UI Light" w:eastAsia="Times New Roman" w:hAnsi="Segoe UI Light" w:cs="Segoe UI Light"/>
                <w:lang w:eastAsia="en-AU"/>
              </w:rPr>
              <w:t>}}</w:t>
            </w:r>
          </w:p>
          <w:p w14:paraId="3CF3B42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1D1674">
              <w:rPr>
                <w:rFonts w:ascii="Segoe UI Light" w:eastAsia="Times New Roman" w:hAnsi="Segoe UI Light" w:cs="Segoe UI Light"/>
                <w:lang w:eastAsia="en-AU"/>
              </w:rPr>
              <w:t>contributionsArray</w:t>
            </w:r>
            <w:r>
              <w:rPr>
                <w:rFonts w:ascii="Segoe UI Light" w:eastAsia="Times New Roman" w:hAnsi="Segoe UI Light" w:cs="Segoe UI Light"/>
                <w:lang w:eastAsia="en-AU"/>
              </w:rPr>
              <w:t>Concessional</w:t>
            </w:r>
            <w:proofErr w:type="spellEnd"/>
            <w:r>
              <w:rPr>
                <w:rFonts w:ascii="Segoe UI Light" w:eastAsia="Times New Roman" w:hAnsi="Segoe UI Light" w:cs="Segoe UI Light"/>
                <w:lang w:eastAsia="en-AU"/>
              </w:rPr>
              <w:t>}}</w:t>
            </w:r>
          </w:p>
        </w:tc>
      </w:tr>
    </w:tbl>
    <w:p w14:paraId="6E156290" w14:textId="77777777" w:rsidR="006250E1" w:rsidRPr="00BE64F8" w:rsidRDefault="006250E1" w:rsidP="006250E1">
      <w:pPr>
        <w:rPr>
          <w:rFonts w:ascii="Segoe UI Light" w:hAnsi="Segoe UI Light" w:cs="Segoe UI Light"/>
        </w:rPr>
      </w:pPr>
      <w:r w:rsidRPr="00BE64F8">
        <w:rPr>
          <w:rFonts w:ascii="Segoe UI Light" w:hAnsi="Segoe UI Light" w:cs="Segoe UI Light"/>
        </w:rPr>
        <w:t xml:space="preserve"> </w:t>
      </w:r>
    </w:p>
    <w:tbl>
      <w:tblPr>
        <w:tblW w:w="10145" w:type="dxa"/>
        <w:tblLook w:val="04A0" w:firstRow="1" w:lastRow="0" w:firstColumn="1" w:lastColumn="0" w:noHBand="0" w:noVBand="1"/>
      </w:tblPr>
      <w:tblGrid>
        <w:gridCol w:w="5472"/>
        <w:gridCol w:w="4673"/>
      </w:tblGrid>
      <w:tr w:rsidR="006250E1" w:rsidRPr="00BE64F8" w14:paraId="6C53EC26" w14:textId="77777777" w:rsidTr="00AD5ACD">
        <w:trPr>
          <w:trHeight w:val="244"/>
        </w:trPr>
        <w:tc>
          <w:tcPr>
            <w:tcW w:w="10145" w:type="dxa"/>
            <w:gridSpan w:val="2"/>
            <w:tcBorders>
              <w:top w:val="single" w:sz="4" w:space="0" w:color="auto"/>
              <w:left w:val="single" w:sz="4" w:space="0" w:color="auto"/>
              <w:bottom w:val="single" w:sz="4" w:space="0" w:color="auto"/>
              <w:right w:val="single" w:sz="4" w:space="0" w:color="auto"/>
            </w:tcBorders>
            <w:shd w:val="clear" w:color="auto" w:fill="004898"/>
            <w:vAlign w:val="bottom"/>
            <w:hideMark/>
          </w:tcPr>
          <w:p w14:paraId="45731E08" w14:textId="6B40EBF5"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r w:rsidR="006250E1" w:rsidRPr="007D4339">
              <w:rPr>
                <w:rFonts w:ascii="Segoe UI Light" w:eastAsia="Times New Roman" w:hAnsi="Segoe UI Light" w:cs="Segoe UI Light"/>
                <w:b/>
                <w:bCs/>
                <w:color w:val="FFFFFF" w:themeColor="background1"/>
                <w:lang w:eastAsia="en-AU"/>
              </w:rPr>
              <w:t xml:space="preserve"> Details  </w:t>
            </w:r>
          </w:p>
        </w:tc>
      </w:tr>
      <w:tr w:rsidR="006250E1" w:rsidRPr="00BE64F8" w14:paraId="6EAD5F3A"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hideMark/>
          </w:tcPr>
          <w:p w14:paraId="6A976670"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Life Cover (</w:t>
            </w:r>
            <w:r>
              <w:rPr>
                <w:rFonts w:ascii="Segoe UI Light" w:eastAsia="Times New Roman" w:hAnsi="Segoe UI Light" w:cs="Segoe UI Light"/>
                <w:lang w:eastAsia="en-AU"/>
              </w:rPr>
              <w:t>{{</w:t>
            </w:r>
            <w:proofErr w:type="spellStart"/>
            <w:r w:rsidRPr="00136978">
              <w:rPr>
                <w:rFonts w:ascii="Segoe UI Light" w:eastAsia="Times New Roman" w:hAnsi="Segoe UI Light" w:cs="Segoe UI Light"/>
                <w:lang w:eastAsia="en-AU"/>
              </w:rPr>
              <w:t>coverType</w:t>
            </w:r>
            <w:proofErr w:type="spellEnd"/>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4D41C19C"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lifeCover</w:t>
            </w:r>
            <w:proofErr w:type="spellEnd"/>
            <w:r>
              <w:rPr>
                <w:rFonts w:ascii="Segoe UI Light" w:hAnsi="Segoe UI Light" w:cs="Segoe UI Light"/>
              </w:rPr>
              <w:t>}}</w:t>
            </w:r>
          </w:p>
        </w:tc>
      </w:tr>
      <w:tr w:rsidR="006250E1" w:rsidRPr="00BE64F8" w14:paraId="049E6DEB"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hideMark/>
          </w:tcPr>
          <w:p w14:paraId="0C2B20F2"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TPD Cover (</w:t>
            </w:r>
            <w:r>
              <w:rPr>
                <w:rFonts w:ascii="Segoe UI Light" w:eastAsia="Times New Roman" w:hAnsi="Segoe UI Light" w:cs="Segoe UI Light"/>
                <w:lang w:eastAsia="en-AU"/>
              </w:rPr>
              <w:t>{{</w:t>
            </w:r>
            <w:proofErr w:type="spellStart"/>
            <w:r w:rsidRPr="00136978">
              <w:rPr>
                <w:rFonts w:ascii="Segoe UI Light" w:eastAsia="Times New Roman" w:hAnsi="Segoe UI Light" w:cs="Segoe UI Light"/>
                <w:lang w:eastAsia="en-AU"/>
              </w:rPr>
              <w:t>coverType</w:t>
            </w:r>
            <w:proofErr w:type="spellEnd"/>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hideMark/>
          </w:tcPr>
          <w:p w14:paraId="6D9B948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TPDCover</w:t>
            </w:r>
            <w:proofErr w:type="spellEnd"/>
            <w:r>
              <w:rPr>
                <w:rFonts w:ascii="Segoe UI Light" w:hAnsi="Segoe UI Light" w:cs="Segoe UI Light"/>
              </w:rPr>
              <w:t>}}</w:t>
            </w:r>
          </w:p>
        </w:tc>
      </w:tr>
      <w:tr w:rsidR="006250E1" w:rsidRPr="00BE64F8" w14:paraId="38E42B51"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tcPr>
          <w:p w14:paraId="4CEB868B"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Income Protection (</w:t>
            </w:r>
            <w:r>
              <w:rPr>
                <w:rFonts w:ascii="Segoe UI Light" w:eastAsia="Times New Roman" w:hAnsi="Segoe UI Light" w:cs="Segoe UI Light"/>
                <w:lang w:eastAsia="en-AU"/>
              </w:rPr>
              <w:t>{{</w:t>
            </w:r>
            <w:r w:rsidRPr="00B43AB1">
              <w:rPr>
                <w:rFonts w:ascii="Segoe UI Light" w:eastAsia="Times New Roman" w:hAnsi="Segoe UI Light" w:cs="Segoe UI Light"/>
                <w:lang w:eastAsia="en-AU"/>
              </w:rPr>
              <w:t>coverType2</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w:t>
            </w:r>
          </w:p>
        </w:tc>
        <w:tc>
          <w:tcPr>
            <w:tcW w:w="4673" w:type="dxa"/>
            <w:tcBorders>
              <w:top w:val="single" w:sz="4" w:space="0" w:color="auto"/>
              <w:left w:val="nil"/>
              <w:bottom w:val="single" w:sz="4" w:space="0" w:color="auto"/>
              <w:right w:val="single" w:sz="4" w:space="0" w:color="auto"/>
            </w:tcBorders>
          </w:tcPr>
          <w:p w14:paraId="029568DA"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43AB1">
              <w:rPr>
                <w:rFonts w:ascii="Segoe UI Light" w:hAnsi="Segoe UI Light" w:cs="Segoe UI Light"/>
              </w:rPr>
              <w:t>monthlyIncome</w:t>
            </w:r>
            <w:proofErr w:type="spellEnd"/>
            <w:r>
              <w:rPr>
                <w:rFonts w:ascii="Segoe UI Light" w:hAnsi="Segoe UI Light" w:cs="Segoe UI Light"/>
              </w:rPr>
              <w:t>}}</w:t>
            </w:r>
            <w:r w:rsidRPr="00BE64F8">
              <w:rPr>
                <w:rFonts w:ascii="Segoe UI Light" w:hAnsi="Segoe UI Light" w:cs="Segoe UI Light"/>
              </w:rPr>
              <w:t>/</w:t>
            </w:r>
            <w:r>
              <w:rPr>
                <w:rFonts w:ascii="Segoe UI Light" w:hAnsi="Segoe UI Light" w:cs="Segoe UI Light"/>
              </w:rPr>
              <w:t>{{</w:t>
            </w:r>
            <w:proofErr w:type="spellStart"/>
            <w:r w:rsidRPr="00B43AB1">
              <w:rPr>
                <w:rFonts w:ascii="Segoe UI Light" w:hAnsi="Segoe UI Light" w:cs="Segoe UI Light"/>
              </w:rPr>
              <w:t>waitingPeriod</w:t>
            </w:r>
            <w:proofErr w:type="spellEnd"/>
            <w:r>
              <w:rPr>
                <w:rFonts w:ascii="Segoe UI Light" w:hAnsi="Segoe UI Light" w:cs="Segoe UI Light"/>
              </w:rPr>
              <w:t>}}</w:t>
            </w:r>
            <w:r w:rsidRPr="00BE64F8">
              <w:rPr>
                <w:rFonts w:ascii="Segoe UI Light" w:hAnsi="Segoe UI Light" w:cs="Segoe UI Light"/>
              </w:rPr>
              <w:t xml:space="preserve"> Days/</w:t>
            </w:r>
            <w:r>
              <w:rPr>
                <w:rFonts w:ascii="Segoe UI Light" w:hAnsi="Segoe UI Light" w:cs="Segoe UI Light"/>
              </w:rPr>
              <w:t>{{</w:t>
            </w:r>
            <w:proofErr w:type="spellStart"/>
            <w:r w:rsidRPr="00B43AB1">
              <w:rPr>
                <w:rFonts w:ascii="Segoe UI Light" w:hAnsi="Segoe UI Light" w:cs="Segoe UI Light"/>
              </w:rPr>
              <w:t>BenefitPeriod</w:t>
            </w:r>
            <w:proofErr w:type="spellEnd"/>
            <w:r>
              <w:rPr>
                <w:rFonts w:ascii="Segoe UI Light" w:hAnsi="Segoe UI Light" w:cs="Segoe UI Light"/>
              </w:rPr>
              <w:t>}}</w:t>
            </w:r>
          </w:p>
        </w:tc>
      </w:tr>
      <w:tr w:rsidR="006250E1" w:rsidRPr="00BE64F8" w14:paraId="708A41D3" w14:textId="77777777" w:rsidTr="00973491">
        <w:trPr>
          <w:trHeight w:val="185"/>
        </w:trPr>
        <w:tc>
          <w:tcPr>
            <w:tcW w:w="5472" w:type="dxa"/>
            <w:tcBorders>
              <w:top w:val="nil"/>
              <w:left w:val="single" w:sz="4" w:space="0" w:color="auto"/>
              <w:bottom w:val="single" w:sz="4" w:space="0" w:color="auto"/>
              <w:right w:val="single" w:sz="4" w:space="0" w:color="auto"/>
            </w:tcBorders>
            <w:shd w:val="clear" w:color="auto" w:fill="E6E6E6"/>
            <w:vAlign w:val="bottom"/>
          </w:tcPr>
          <w:p w14:paraId="245E9E24"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Total Cost</w:t>
            </w:r>
          </w:p>
        </w:tc>
        <w:tc>
          <w:tcPr>
            <w:tcW w:w="4673" w:type="dxa"/>
            <w:tcBorders>
              <w:top w:val="single" w:sz="4" w:space="0" w:color="auto"/>
              <w:left w:val="nil"/>
              <w:bottom w:val="single" w:sz="4" w:space="0" w:color="auto"/>
              <w:right w:val="single" w:sz="4" w:space="0" w:color="auto"/>
            </w:tcBorders>
          </w:tcPr>
          <w:p w14:paraId="5CE5A225" w14:textId="77777777" w:rsidR="006250E1" w:rsidRPr="00B43AB1" w:rsidRDefault="006250E1" w:rsidP="00AD5ACD">
            <w:pPr>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rPr>
              <w:t>TotalInsuranceCost</w:t>
            </w:r>
            <w:proofErr w:type="spellEnd"/>
            <w:r>
              <w:rPr>
                <w:rFonts w:ascii="Segoe UI Light" w:hAnsi="Segoe UI Light" w:cs="Segoe UI Light"/>
              </w:rPr>
              <w:t>}}</w:t>
            </w:r>
          </w:p>
        </w:tc>
      </w:tr>
    </w:tbl>
    <w:p w14:paraId="030C3A6F" w14:textId="77777777" w:rsidR="006250E1" w:rsidRPr="00BE64F8" w:rsidRDefault="006250E1" w:rsidP="006250E1"/>
    <w:tbl>
      <w:tblPr>
        <w:tblW w:w="10190" w:type="dxa"/>
        <w:tblLook w:val="04A0" w:firstRow="1" w:lastRow="0" w:firstColumn="1" w:lastColumn="0" w:noHBand="0" w:noVBand="1"/>
      </w:tblPr>
      <w:tblGrid>
        <w:gridCol w:w="5496"/>
        <w:gridCol w:w="4694"/>
      </w:tblGrid>
      <w:tr w:rsidR="006250E1" w:rsidRPr="00BE64F8" w14:paraId="4F04A205" w14:textId="77777777" w:rsidTr="00AD5ACD">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8"/>
            <w:hideMark/>
          </w:tcPr>
          <w:p w14:paraId="072A74B1" w14:textId="27557CCC" w:rsidR="006250E1" w:rsidRPr="007D4339"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r w:rsidR="006250E1" w:rsidRPr="007D4339">
              <w:rPr>
                <w:rFonts w:ascii="Segoe UI Light" w:eastAsia="Times New Roman" w:hAnsi="Segoe UI Light" w:cs="Segoe UI Light"/>
                <w:b/>
                <w:bCs/>
                <w:color w:val="FFFFFF" w:themeColor="background1"/>
                <w:lang w:eastAsia="en-AU"/>
              </w:rPr>
              <w:t xml:space="preserve"> Beneficiaries </w:t>
            </w:r>
          </w:p>
          <w:p w14:paraId="02CB5EE8" w14:textId="77777777" w:rsidR="006250E1" w:rsidRPr="007D4339" w:rsidRDefault="006250E1" w:rsidP="00AD5ACD">
            <w:pPr>
              <w:spacing w:line="240" w:lineRule="auto"/>
              <w:rPr>
                <w:rFonts w:ascii="Segoe UI Light" w:eastAsia="Times New Roman" w:hAnsi="Segoe UI Light" w:cs="Segoe UI Light"/>
                <w:b/>
                <w:bCs/>
                <w:color w:val="FFFFFF" w:themeColor="background1"/>
                <w:lang w:eastAsia="en-AU"/>
              </w:rPr>
            </w:pPr>
          </w:p>
        </w:tc>
      </w:tr>
      <w:tr w:rsidR="006250E1" w:rsidRPr="00BE64F8" w14:paraId="0A710635"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7FC869CB" w14:textId="77777777" w:rsidR="006250E1" w:rsidRPr="00BE64F8" w:rsidRDefault="006250E1" w:rsidP="00AD5ACD">
            <w:pPr>
              <w:spacing w:line="240" w:lineRule="auto"/>
              <w:rPr>
                <w:rFonts w:ascii="Segoe UI Light" w:eastAsia="Times New Roman" w:hAnsi="Segoe UI Light" w:cs="Segoe UI Light"/>
                <w:lang w:eastAsia="en-AU"/>
              </w:rPr>
            </w:pPr>
            <w:r w:rsidRPr="00BE64F8">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468F81B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6250E1" w:rsidRPr="00BE64F8" w14:paraId="6DCA8BF6"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2D07CADD"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tcPr>
          <w:p w14:paraId="1EFE4F30" w14:textId="77777777" w:rsidR="006250E1"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D30A22E" w14:textId="77777777" w:rsidR="006250E1" w:rsidRPr="00BE64F8" w:rsidRDefault="006250E1"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48C7E47A" w14:textId="77777777" w:rsidR="005E2B9E" w:rsidRDefault="005E2B9E" w:rsidP="006250E1"/>
    <w:p w14:paraId="0EDB8BF3" w14:textId="179490C4" w:rsidR="00FF219C" w:rsidRDefault="006250E1" w:rsidP="00BE64F8">
      <w:r>
        <w:t>{{/</w:t>
      </w:r>
      <w:proofErr w:type="spellStart"/>
      <w:r>
        <w:rPr>
          <w:lang w:val="en-US"/>
        </w:rPr>
        <w:t>partnerSuperFund</w:t>
      </w:r>
      <w:proofErr w:type="spellEnd"/>
      <w:r>
        <w:t>}}</w:t>
      </w:r>
    </w:p>
    <w:p w14:paraId="66504AFD" w14:textId="3159A8BF" w:rsidR="00112749" w:rsidRDefault="00112749" w:rsidP="00BE64F8">
      <w:r w:rsidRPr="00112749">
        <w:t>{{#SingleClient}}</w:t>
      </w:r>
    </w:p>
    <w:tbl>
      <w:tblPr>
        <w:tblW w:w="10165" w:type="dxa"/>
        <w:tblLayout w:type="fixed"/>
        <w:tblLook w:val="04A0" w:firstRow="1" w:lastRow="0" w:firstColumn="1" w:lastColumn="0" w:noHBand="0" w:noVBand="1"/>
      </w:tblPr>
      <w:tblGrid>
        <w:gridCol w:w="5115"/>
        <w:gridCol w:w="5050"/>
      </w:tblGrid>
      <w:tr w:rsidR="00B11D3F" w:rsidRPr="00B640FD" w14:paraId="7522F931" w14:textId="77777777" w:rsidTr="00B11D3F">
        <w:trPr>
          <w:trHeight w:val="291"/>
        </w:trPr>
        <w:tc>
          <w:tcPr>
            <w:tcW w:w="511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6A2EB2C" w14:textId="77777777" w:rsidR="00B11D3F" w:rsidRPr="00F86E75" w:rsidRDefault="00B11D3F" w:rsidP="005903DC">
            <w:pPr>
              <w:spacing w:line="240" w:lineRule="auto"/>
              <w:rPr>
                <w:rFonts w:ascii="Segoe UI Light" w:eastAsia="Times New Roman" w:hAnsi="Segoe UI Light" w:cs="Segoe UI Light"/>
                <w:b/>
                <w:bCs/>
                <w:color w:val="FFFFFF" w:themeColor="background1"/>
                <w:lang w:eastAsia="en-AU"/>
              </w:rPr>
            </w:pPr>
            <w:r w:rsidRPr="00F86E75">
              <w:rPr>
                <w:rFonts w:ascii="Segoe UI Light" w:eastAsia="Times New Roman" w:hAnsi="Segoe UI Light" w:cs="Segoe UI Light"/>
                <w:b/>
                <w:bCs/>
                <w:color w:val="FFFFFF" w:themeColor="background1"/>
                <w:lang w:eastAsia="en-AU"/>
              </w:rPr>
              <w:t xml:space="preserve">Summary of Super contributions </w:t>
            </w:r>
          </w:p>
        </w:tc>
        <w:tc>
          <w:tcPr>
            <w:tcW w:w="5050" w:type="dxa"/>
            <w:tcBorders>
              <w:top w:val="single" w:sz="4" w:space="0" w:color="auto"/>
              <w:left w:val="single" w:sz="4" w:space="0" w:color="auto"/>
              <w:bottom w:val="single" w:sz="4" w:space="0" w:color="auto"/>
              <w:right w:val="single" w:sz="4" w:space="0" w:color="auto"/>
            </w:tcBorders>
            <w:shd w:val="clear" w:color="auto" w:fill="004898"/>
            <w:vAlign w:val="bottom"/>
          </w:tcPr>
          <w:p w14:paraId="5324B04E" w14:textId="77777777" w:rsidR="00B11D3F" w:rsidRPr="00F86E75" w:rsidRDefault="00B11D3F" w:rsidP="005903DC">
            <w:pPr>
              <w:spacing w:line="240" w:lineRule="auto"/>
              <w:rPr>
                <w:rFonts w:ascii="Segoe UI Light" w:eastAsia="Times New Roman" w:hAnsi="Segoe UI Light" w:cs="Segoe UI Light"/>
                <w:b/>
                <w:bCs/>
                <w:color w:val="FFFFFF" w:themeColor="background1"/>
                <w:lang w:eastAsia="en-AU"/>
              </w:rPr>
            </w:pPr>
          </w:p>
        </w:tc>
      </w:tr>
      <w:tr w:rsidR="00B11D3F" w:rsidRPr="00F86E75" w14:paraId="069FFD1D" w14:textId="77777777" w:rsidTr="00B11D3F">
        <w:trPr>
          <w:trHeight w:val="291"/>
        </w:trPr>
        <w:tc>
          <w:tcPr>
            <w:tcW w:w="5115" w:type="dxa"/>
            <w:tcBorders>
              <w:top w:val="nil"/>
              <w:left w:val="single" w:sz="4" w:space="0" w:color="auto"/>
              <w:bottom w:val="single" w:sz="4" w:space="0" w:color="auto"/>
              <w:right w:val="single" w:sz="4" w:space="0" w:color="auto"/>
            </w:tcBorders>
            <w:shd w:val="clear" w:color="auto" w:fill="004898"/>
            <w:vAlign w:val="bottom"/>
            <w:hideMark/>
          </w:tcPr>
          <w:p w14:paraId="59BED266" w14:textId="77777777" w:rsidR="00B11D3F" w:rsidRPr="00F86E75" w:rsidRDefault="00B11D3F" w:rsidP="005903DC">
            <w:pPr>
              <w:spacing w:line="240" w:lineRule="auto"/>
              <w:rPr>
                <w:rFonts w:ascii="Segoe UI Light" w:eastAsia="Times New Roman" w:hAnsi="Segoe UI Light" w:cs="Segoe UI Light"/>
                <w:color w:val="FFFFFF" w:themeColor="background1"/>
                <w:lang w:eastAsia="en-AU"/>
              </w:rPr>
            </w:pPr>
            <w:r w:rsidRPr="00F86E75">
              <w:rPr>
                <w:rFonts w:ascii="Segoe UI Light" w:eastAsia="Times New Roman" w:hAnsi="Segoe UI Light" w:cs="Segoe UI Light"/>
                <w:b/>
                <w:bCs/>
                <w:color w:val="FFFFFF" w:themeColor="background1"/>
                <w:lang w:eastAsia="en-AU"/>
              </w:rPr>
              <w:t>Non-Concessional contributions</w:t>
            </w:r>
          </w:p>
        </w:tc>
        <w:tc>
          <w:tcPr>
            <w:tcW w:w="5050" w:type="dxa"/>
            <w:tcBorders>
              <w:top w:val="nil"/>
              <w:left w:val="nil"/>
              <w:bottom w:val="single" w:sz="4" w:space="0" w:color="auto"/>
              <w:right w:val="single" w:sz="4" w:space="0" w:color="auto"/>
            </w:tcBorders>
            <w:shd w:val="clear" w:color="auto" w:fill="004898"/>
            <w:vAlign w:val="bottom"/>
            <w:hideMark/>
          </w:tcPr>
          <w:p w14:paraId="089A67CD" w14:textId="77777777" w:rsidR="00B11D3F" w:rsidRPr="00EE49B2" w:rsidRDefault="00B11D3F" w:rsidP="005903DC">
            <w:pPr>
              <w:spacing w:line="240" w:lineRule="auto"/>
              <w:rPr>
                <w:rFonts w:ascii="Segoe UI Light" w:eastAsia="Times New Roman" w:hAnsi="Segoe UI Light" w:cs="Segoe UI Light"/>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p>
        </w:tc>
      </w:tr>
      <w:tr w:rsidR="00B11D3F" w:rsidRPr="00B640FD" w14:paraId="58D7B01B"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42BDF649"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4</w:t>
            </w:r>
          </w:p>
        </w:tc>
        <w:tc>
          <w:tcPr>
            <w:tcW w:w="5050" w:type="dxa"/>
            <w:tcBorders>
              <w:top w:val="nil"/>
              <w:left w:val="nil"/>
              <w:bottom w:val="single" w:sz="4" w:space="0" w:color="auto"/>
              <w:right w:val="single" w:sz="4" w:space="0" w:color="auto"/>
            </w:tcBorders>
            <w:vAlign w:val="bottom"/>
            <w:hideMark/>
          </w:tcPr>
          <w:p w14:paraId="0C9E2391"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{{clientSumOfNCCSuperAndSMSF1}}</w:t>
            </w:r>
          </w:p>
        </w:tc>
      </w:tr>
      <w:tr w:rsidR="00B11D3F" w:rsidRPr="00B640FD" w14:paraId="6AABAF58"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658BD86B"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2025</w:t>
            </w:r>
          </w:p>
        </w:tc>
        <w:tc>
          <w:tcPr>
            <w:tcW w:w="5050" w:type="dxa"/>
            <w:tcBorders>
              <w:top w:val="nil"/>
              <w:left w:val="nil"/>
              <w:bottom w:val="single" w:sz="4" w:space="0" w:color="auto"/>
              <w:right w:val="single" w:sz="4" w:space="0" w:color="auto"/>
            </w:tcBorders>
            <w:vAlign w:val="bottom"/>
            <w:hideMark/>
          </w:tcPr>
          <w:p w14:paraId="40FA6E31"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{{clientSumOfNCCSuperAndSMSF2}}</w:t>
            </w:r>
          </w:p>
        </w:tc>
      </w:tr>
      <w:tr w:rsidR="00B11D3F" w:rsidRPr="00B640FD" w14:paraId="179AEC2E"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5772A5DF"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6</w:t>
            </w:r>
          </w:p>
        </w:tc>
        <w:tc>
          <w:tcPr>
            <w:tcW w:w="5050" w:type="dxa"/>
            <w:tcBorders>
              <w:top w:val="nil"/>
              <w:left w:val="nil"/>
              <w:bottom w:val="single" w:sz="4" w:space="0" w:color="auto"/>
              <w:right w:val="single" w:sz="4" w:space="0" w:color="auto"/>
            </w:tcBorders>
            <w:vAlign w:val="bottom"/>
            <w:hideMark/>
          </w:tcPr>
          <w:p w14:paraId="64525339"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{{clientSumOfNCCSuperAndSMSF3}}</w:t>
            </w:r>
          </w:p>
        </w:tc>
      </w:tr>
      <w:tr w:rsidR="00B11D3F" w:rsidRPr="00F86E75" w14:paraId="59A6C452" w14:textId="77777777" w:rsidTr="00B11D3F">
        <w:trPr>
          <w:trHeight w:val="276"/>
        </w:trPr>
        <w:tc>
          <w:tcPr>
            <w:tcW w:w="511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46333596" w14:textId="77777777" w:rsidR="00B11D3F" w:rsidRPr="00F86E75" w:rsidRDefault="00B11D3F" w:rsidP="005903DC">
            <w:pPr>
              <w:spacing w:line="240" w:lineRule="auto"/>
              <w:rPr>
                <w:rFonts w:ascii="Segoe UI Light" w:eastAsia="Times New Roman" w:hAnsi="Segoe UI Light" w:cs="Segoe UI Light"/>
                <w:b/>
                <w:bCs/>
                <w:color w:val="FFFFFF" w:themeColor="background1"/>
                <w:lang w:eastAsia="en-AU"/>
              </w:rPr>
            </w:pPr>
            <w:r w:rsidRPr="00F86E75">
              <w:rPr>
                <w:rFonts w:ascii="Segoe UI Light" w:eastAsia="Times New Roman" w:hAnsi="Segoe UI Light" w:cs="Segoe UI Light"/>
                <w:b/>
                <w:bCs/>
                <w:color w:val="FFFFFF" w:themeColor="background1"/>
                <w:lang w:eastAsia="en-AU"/>
              </w:rPr>
              <w:t xml:space="preserve">Concessional contributions </w:t>
            </w:r>
          </w:p>
        </w:tc>
        <w:tc>
          <w:tcPr>
            <w:tcW w:w="5050" w:type="dxa"/>
            <w:tcBorders>
              <w:top w:val="single" w:sz="4" w:space="0" w:color="auto"/>
              <w:left w:val="single" w:sz="4" w:space="0" w:color="auto"/>
              <w:bottom w:val="single" w:sz="4" w:space="0" w:color="auto"/>
              <w:right w:val="single" w:sz="4" w:space="0" w:color="auto"/>
            </w:tcBorders>
            <w:shd w:val="clear" w:color="auto" w:fill="004898"/>
            <w:vAlign w:val="bottom"/>
          </w:tcPr>
          <w:p w14:paraId="359B890B" w14:textId="77777777" w:rsidR="00B11D3F" w:rsidRPr="00F86E75" w:rsidRDefault="00B11D3F" w:rsidP="005903DC">
            <w:pPr>
              <w:spacing w:line="240" w:lineRule="auto"/>
              <w:rPr>
                <w:rFonts w:ascii="Segoe UI Light" w:eastAsia="Times New Roman" w:hAnsi="Segoe UI Light" w:cs="Segoe UI Light"/>
                <w:b/>
                <w:bCs/>
                <w:color w:val="FFFFFF" w:themeColor="background1"/>
                <w:lang w:eastAsia="en-AU"/>
              </w:rPr>
            </w:pPr>
          </w:p>
        </w:tc>
      </w:tr>
      <w:tr w:rsidR="00B11D3F" w:rsidRPr="00B640FD" w14:paraId="503B5338"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6DC65B26"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1</w:t>
            </w:r>
          </w:p>
        </w:tc>
        <w:tc>
          <w:tcPr>
            <w:tcW w:w="5050" w:type="dxa"/>
            <w:tcBorders>
              <w:top w:val="nil"/>
              <w:left w:val="nil"/>
              <w:bottom w:val="single" w:sz="4" w:space="0" w:color="auto"/>
              <w:right w:val="single" w:sz="4" w:space="0" w:color="auto"/>
            </w:tcBorders>
            <w:hideMark/>
          </w:tcPr>
          <w:p w14:paraId="6DA3A714"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{{clientSumOfCCSuperAndSMSF1}}</w:t>
            </w:r>
          </w:p>
        </w:tc>
      </w:tr>
      <w:tr w:rsidR="00B11D3F" w:rsidRPr="00B640FD" w14:paraId="40A7E646"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0EF4743F"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2</w:t>
            </w:r>
          </w:p>
        </w:tc>
        <w:tc>
          <w:tcPr>
            <w:tcW w:w="5050" w:type="dxa"/>
            <w:tcBorders>
              <w:top w:val="nil"/>
              <w:left w:val="nil"/>
              <w:bottom w:val="single" w:sz="4" w:space="0" w:color="auto"/>
              <w:right w:val="single" w:sz="4" w:space="0" w:color="auto"/>
            </w:tcBorders>
            <w:hideMark/>
          </w:tcPr>
          <w:p w14:paraId="531C53C0"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2</w:t>
            </w:r>
            <w:r w:rsidRPr="00E533BD">
              <w:rPr>
                <w:rFonts w:ascii="Segoe UI Light" w:eastAsia="Times New Roman" w:hAnsi="Segoe UI Light" w:cs="Segoe UI Light"/>
                <w:lang w:eastAsia="en-AU"/>
              </w:rPr>
              <w:t>}}</w:t>
            </w:r>
          </w:p>
        </w:tc>
      </w:tr>
      <w:tr w:rsidR="00B11D3F" w:rsidRPr="00B640FD" w14:paraId="751A0A13"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0439EC3E"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3</w:t>
            </w:r>
          </w:p>
        </w:tc>
        <w:tc>
          <w:tcPr>
            <w:tcW w:w="5050" w:type="dxa"/>
            <w:tcBorders>
              <w:top w:val="nil"/>
              <w:left w:val="nil"/>
              <w:bottom w:val="single" w:sz="4" w:space="0" w:color="auto"/>
              <w:right w:val="single" w:sz="4" w:space="0" w:color="auto"/>
            </w:tcBorders>
            <w:hideMark/>
          </w:tcPr>
          <w:p w14:paraId="3D28B92D"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3</w:t>
            </w:r>
            <w:r w:rsidRPr="00E533BD">
              <w:rPr>
                <w:rFonts w:ascii="Segoe UI Light" w:eastAsia="Times New Roman" w:hAnsi="Segoe UI Light" w:cs="Segoe UI Light"/>
                <w:lang w:eastAsia="en-AU"/>
              </w:rPr>
              <w:t>}}</w:t>
            </w:r>
          </w:p>
        </w:tc>
      </w:tr>
      <w:tr w:rsidR="00B11D3F" w:rsidRPr="00B640FD" w14:paraId="024F7172"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tcPr>
          <w:p w14:paraId="03016B60"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4</w:t>
            </w:r>
          </w:p>
        </w:tc>
        <w:tc>
          <w:tcPr>
            <w:tcW w:w="5050" w:type="dxa"/>
            <w:tcBorders>
              <w:top w:val="nil"/>
              <w:left w:val="nil"/>
              <w:bottom w:val="single" w:sz="4" w:space="0" w:color="auto"/>
              <w:right w:val="single" w:sz="4" w:space="0" w:color="auto"/>
            </w:tcBorders>
          </w:tcPr>
          <w:p w14:paraId="6880E7B6"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4</w:t>
            </w:r>
            <w:r w:rsidRPr="00E533BD">
              <w:rPr>
                <w:rFonts w:ascii="Segoe UI Light" w:eastAsia="Times New Roman" w:hAnsi="Segoe UI Light" w:cs="Segoe UI Light"/>
                <w:lang w:eastAsia="en-AU"/>
              </w:rPr>
              <w:t>}}</w:t>
            </w:r>
          </w:p>
        </w:tc>
      </w:tr>
      <w:tr w:rsidR="00B11D3F" w:rsidRPr="00B640FD" w14:paraId="4D1A4080" w14:textId="77777777" w:rsidTr="00973491">
        <w:trPr>
          <w:trHeight w:val="291"/>
        </w:trPr>
        <w:tc>
          <w:tcPr>
            <w:tcW w:w="5115" w:type="dxa"/>
            <w:tcBorders>
              <w:top w:val="nil"/>
              <w:left w:val="single" w:sz="4" w:space="0" w:color="auto"/>
              <w:bottom w:val="single" w:sz="4" w:space="0" w:color="auto"/>
              <w:right w:val="single" w:sz="4" w:space="0" w:color="auto"/>
            </w:tcBorders>
            <w:shd w:val="clear" w:color="auto" w:fill="E6E6E6"/>
            <w:vAlign w:val="bottom"/>
          </w:tcPr>
          <w:p w14:paraId="3CBFC9C0"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5</w:t>
            </w:r>
          </w:p>
        </w:tc>
        <w:tc>
          <w:tcPr>
            <w:tcW w:w="5050" w:type="dxa"/>
            <w:tcBorders>
              <w:top w:val="nil"/>
              <w:left w:val="nil"/>
              <w:bottom w:val="single" w:sz="4" w:space="0" w:color="auto"/>
              <w:right w:val="single" w:sz="4" w:space="0" w:color="auto"/>
            </w:tcBorders>
          </w:tcPr>
          <w:p w14:paraId="24ABB275"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5</w:t>
            </w:r>
            <w:r w:rsidRPr="00E533BD">
              <w:rPr>
                <w:rFonts w:ascii="Segoe UI Light" w:eastAsia="Times New Roman" w:hAnsi="Segoe UI Light" w:cs="Segoe UI Light"/>
                <w:lang w:eastAsia="en-AU"/>
              </w:rPr>
              <w:t>}}</w:t>
            </w:r>
          </w:p>
        </w:tc>
      </w:tr>
      <w:tr w:rsidR="00B11D3F" w:rsidRPr="0065340A" w14:paraId="5164FAD9" w14:textId="77777777" w:rsidTr="00973491">
        <w:trPr>
          <w:trHeight w:val="499"/>
        </w:trPr>
        <w:tc>
          <w:tcPr>
            <w:tcW w:w="5115" w:type="dxa"/>
            <w:tcBorders>
              <w:top w:val="nil"/>
              <w:left w:val="single" w:sz="4" w:space="0" w:color="auto"/>
              <w:bottom w:val="single" w:sz="4" w:space="0" w:color="auto"/>
              <w:right w:val="single" w:sz="4" w:space="0" w:color="auto"/>
            </w:tcBorders>
            <w:shd w:val="clear" w:color="auto" w:fill="E6E6E6"/>
            <w:vAlign w:val="bottom"/>
            <w:hideMark/>
          </w:tcPr>
          <w:p w14:paraId="03295C80"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6</w:t>
            </w:r>
          </w:p>
        </w:tc>
        <w:tc>
          <w:tcPr>
            <w:tcW w:w="5050" w:type="dxa"/>
            <w:tcBorders>
              <w:top w:val="nil"/>
              <w:left w:val="nil"/>
              <w:bottom w:val="single" w:sz="4" w:space="0" w:color="auto"/>
              <w:right w:val="single" w:sz="4" w:space="0" w:color="auto"/>
            </w:tcBorders>
            <w:hideMark/>
          </w:tcPr>
          <w:p w14:paraId="64CE407D"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6</w:t>
            </w:r>
            <w:r w:rsidRPr="00E533BD">
              <w:rPr>
                <w:rFonts w:ascii="Segoe UI Light" w:eastAsia="Times New Roman" w:hAnsi="Segoe UI Light" w:cs="Segoe UI Light"/>
                <w:lang w:eastAsia="en-AU"/>
              </w:rPr>
              <w:t>}}</w:t>
            </w:r>
          </w:p>
        </w:tc>
      </w:tr>
    </w:tbl>
    <w:p w14:paraId="69D6FC40" w14:textId="75E5F774" w:rsidR="00112749" w:rsidRDefault="00112749" w:rsidP="00C94F53">
      <w:pPr>
        <w:tabs>
          <w:tab w:val="left" w:pos="7481"/>
        </w:tabs>
      </w:pPr>
      <w:r w:rsidRPr="00112749">
        <w:t>{{</w:t>
      </w:r>
      <w:r>
        <w:t>/</w:t>
      </w:r>
      <w:proofErr w:type="spellStart"/>
      <w:r w:rsidRPr="00112749">
        <w:t>SingleClient</w:t>
      </w:r>
      <w:proofErr w:type="spellEnd"/>
      <w:r w:rsidRPr="00112749">
        <w:t>}}</w:t>
      </w:r>
      <w:r w:rsidR="00C94F53">
        <w:tab/>
      </w:r>
    </w:p>
    <w:p w14:paraId="5F53C8B1" w14:textId="6A256770" w:rsidR="00112749" w:rsidRDefault="00112749" w:rsidP="00BE64F8">
      <w:r w:rsidRPr="00112749">
        <w:t>{{</w:t>
      </w:r>
      <w:r>
        <w:t>^</w:t>
      </w:r>
      <w:proofErr w:type="spellStart"/>
      <w:r w:rsidRPr="00112749">
        <w:t>SingleClient</w:t>
      </w:r>
      <w:proofErr w:type="spellEnd"/>
      <w:r w:rsidRPr="00112749">
        <w:t>}}</w:t>
      </w:r>
    </w:p>
    <w:tbl>
      <w:tblPr>
        <w:tblW w:w="10165" w:type="dxa"/>
        <w:tblLook w:val="04A0" w:firstRow="1" w:lastRow="0" w:firstColumn="1" w:lastColumn="0" w:noHBand="0" w:noVBand="1"/>
      </w:tblPr>
      <w:tblGrid>
        <w:gridCol w:w="3067"/>
        <w:gridCol w:w="3408"/>
        <w:gridCol w:w="3690"/>
      </w:tblGrid>
      <w:tr w:rsidR="00B11D3F" w:rsidRPr="00B640FD" w14:paraId="5D9DBA37" w14:textId="77777777" w:rsidTr="00B11D3F">
        <w:trPr>
          <w:trHeight w:val="284"/>
        </w:trPr>
        <w:tc>
          <w:tcPr>
            <w:tcW w:w="10165" w:type="dxa"/>
            <w:gridSpan w:val="3"/>
            <w:tcBorders>
              <w:top w:val="single" w:sz="4" w:space="0" w:color="auto"/>
              <w:left w:val="single" w:sz="4" w:space="0" w:color="auto"/>
              <w:bottom w:val="single" w:sz="4" w:space="0" w:color="auto"/>
              <w:right w:val="single" w:sz="4" w:space="0" w:color="auto"/>
            </w:tcBorders>
            <w:shd w:val="clear" w:color="auto" w:fill="004898"/>
            <w:vAlign w:val="bottom"/>
            <w:hideMark/>
          </w:tcPr>
          <w:p w14:paraId="285EF304" w14:textId="77777777" w:rsidR="00B11D3F" w:rsidRPr="00F86E75" w:rsidRDefault="00B11D3F" w:rsidP="005903DC">
            <w:pPr>
              <w:spacing w:line="240" w:lineRule="auto"/>
              <w:rPr>
                <w:rFonts w:ascii="Segoe UI Light" w:eastAsia="Times New Roman" w:hAnsi="Segoe UI Light" w:cs="Segoe UI Light"/>
                <w:b/>
                <w:bCs/>
                <w:color w:val="FFFFFF" w:themeColor="background1"/>
                <w:lang w:eastAsia="en-AU"/>
              </w:rPr>
            </w:pPr>
            <w:r w:rsidRPr="00F86E75">
              <w:rPr>
                <w:rFonts w:ascii="Segoe UI Light" w:eastAsia="Times New Roman" w:hAnsi="Segoe UI Light" w:cs="Segoe UI Light"/>
                <w:b/>
                <w:bCs/>
                <w:color w:val="FFFFFF" w:themeColor="background1"/>
                <w:lang w:eastAsia="en-AU"/>
              </w:rPr>
              <w:t xml:space="preserve">Summary of Super contributions </w:t>
            </w:r>
          </w:p>
        </w:tc>
      </w:tr>
      <w:tr w:rsidR="00B11D3F" w:rsidRPr="00F86E75" w14:paraId="744CBB8E" w14:textId="77777777" w:rsidTr="00B11D3F">
        <w:trPr>
          <w:trHeight w:val="284"/>
        </w:trPr>
        <w:tc>
          <w:tcPr>
            <w:tcW w:w="3067" w:type="dxa"/>
            <w:tcBorders>
              <w:top w:val="nil"/>
              <w:left w:val="single" w:sz="4" w:space="0" w:color="auto"/>
              <w:bottom w:val="single" w:sz="4" w:space="0" w:color="auto"/>
              <w:right w:val="single" w:sz="4" w:space="0" w:color="auto"/>
            </w:tcBorders>
            <w:shd w:val="clear" w:color="auto" w:fill="004898"/>
            <w:vAlign w:val="bottom"/>
            <w:hideMark/>
          </w:tcPr>
          <w:p w14:paraId="06FDC10D" w14:textId="77777777" w:rsidR="00B11D3F" w:rsidRPr="00F86E75" w:rsidRDefault="00B11D3F" w:rsidP="005903DC">
            <w:pPr>
              <w:spacing w:line="240" w:lineRule="auto"/>
              <w:rPr>
                <w:rFonts w:ascii="Segoe UI Light" w:eastAsia="Times New Roman" w:hAnsi="Segoe UI Light" w:cs="Segoe UI Light"/>
                <w:color w:val="FFFFFF" w:themeColor="background1"/>
                <w:lang w:eastAsia="en-AU"/>
              </w:rPr>
            </w:pPr>
            <w:r w:rsidRPr="00F86E75">
              <w:rPr>
                <w:rFonts w:ascii="Segoe UI Light" w:eastAsia="Times New Roman" w:hAnsi="Segoe UI Light" w:cs="Segoe UI Light"/>
                <w:b/>
                <w:bCs/>
                <w:color w:val="FFFFFF" w:themeColor="background1"/>
                <w:lang w:eastAsia="en-AU"/>
              </w:rPr>
              <w:t>Non-Concessional contributions</w:t>
            </w:r>
          </w:p>
        </w:tc>
        <w:tc>
          <w:tcPr>
            <w:tcW w:w="3408" w:type="dxa"/>
            <w:tcBorders>
              <w:top w:val="nil"/>
              <w:left w:val="nil"/>
              <w:bottom w:val="single" w:sz="4" w:space="0" w:color="auto"/>
              <w:right w:val="single" w:sz="4" w:space="0" w:color="auto"/>
            </w:tcBorders>
            <w:shd w:val="clear" w:color="auto" w:fill="004898"/>
            <w:vAlign w:val="bottom"/>
            <w:hideMark/>
          </w:tcPr>
          <w:p w14:paraId="4FE3C6DF" w14:textId="77777777" w:rsidR="00B11D3F" w:rsidRPr="00EE49B2" w:rsidRDefault="00B11D3F" w:rsidP="005903DC">
            <w:pPr>
              <w:spacing w:line="240" w:lineRule="auto"/>
              <w:rPr>
                <w:rFonts w:ascii="Segoe UI Light" w:eastAsia="Times New Roman" w:hAnsi="Segoe UI Light" w:cs="Segoe UI Light"/>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p>
        </w:tc>
        <w:tc>
          <w:tcPr>
            <w:tcW w:w="3690" w:type="dxa"/>
            <w:tcBorders>
              <w:top w:val="nil"/>
              <w:left w:val="nil"/>
              <w:bottom w:val="single" w:sz="4" w:space="0" w:color="auto"/>
              <w:right w:val="single" w:sz="4" w:space="0" w:color="auto"/>
            </w:tcBorders>
            <w:shd w:val="clear" w:color="auto" w:fill="004898"/>
            <w:vAlign w:val="bottom"/>
            <w:hideMark/>
          </w:tcPr>
          <w:p w14:paraId="705126DC" w14:textId="77777777" w:rsidR="00B11D3F" w:rsidRPr="00EE49B2" w:rsidRDefault="00B11D3F" w:rsidP="005903DC">
            <w:pPr>
              <w:spacing w:line="240" w:lineRule="auto"/>
              <w:rPr>
                <w:rFonts w:ascii="Segoe UI Light" w:eastAsia="Times New Roman" w:hAnsi="Segoe UI Light" w:cs="Segoe UI Light"/>
                <w:color w:val="FFFFFF" w:themeColor="background1"/>
                <w:lang w:eastAsia="en-AU"/>
              </w:rPr>
            </w:pPr>
            <w:r w:rsidRPr="00EE49B2">
              <w:rPr>
                <w:rFonts w:ascii="Segoe UI Light" w:hAnsi="Segoe UI Light" w:cs="Segoe UI Light"/>
                <w:b/>
                <w:color w:val="FFFFFF" w:themeColor="background1"/>
              </w:rPr>
              <w:t>{{</w:t>
            </w:r>
            <w:proofErr w:type="spellStart"/>
            <w:r>
              <w:rPr>
                <w:rFonts w:ascii="Segoe UI Light" w:hAnsi="Segoe UI Light" w:cs="Segoe UI Light"/>
                <w:b/>
                <w:color w:val="FFFFFF" w:themeColor="background1"/>
              </w:rPr>
              <w:t>partner</w:t>
            </w:r>
            <w:r w:rsidRPr="00EE49B2">
              <w:rPr>
                <w:rFonts w:ascii="Segoe UI Light" w:hAnsi="Segoe UI Light" w:cs="Segoe UI Light"/>
                <w:b/>
                <w:color w:val="FFFFFF" w:themeColor="background1"/>
              </w:rPr>
              <w:t>Preferred</w:t>
            </w:r>
            <w:proofErr w:type="spellEnd"/>
            <w:r w:rsidRPr="00EE49B2">
              <w:rPr>
                <w:rFonts w:ascii="Segoe UI Light" w:hAnsi="Segoe UI Light" w:cs="Segoe UI Light"/>
                <w:b/>
                <w:color w:val="FFFFFF" w:themeColor="background1"/>
              </w:rPr>
              <w:t>}}</w:t>
            </w:r>
          </w:p>
        </w:tc>
      </w:tr>
      <w:tr w:rsidR="00B11D3F" w:rsidRPr="00B640FD" w14:paraId="19015A18"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3EC43DAF"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4</w:t>
            </w:r>
          </w:p>
        </w:tc>
        <w:tc>
          <w:tcPr>
            <w:tcW w:w="3408" w:type="dxa"/>
            <w:tcBorders>
              <w:top w:val="nil"/>
              <w:left w:val="nil"/>
              <w:bottom w:val="single" w:sz="4" w:space="0" w:color="auto"/>
              <w:right w:val="single" w:sz="4" w:space="0" w:color="auto"/>
            </w:tcBorders>
            <w:vAlign w:val="bottom"/>
            <w:hideMark/>
          </w:tcPr>
          <w:p w14:paraId="097F293C"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{{clientSumOfNCCSuperAndSMSF1}}</w:t>
            </w:r>
          </w:p>
        </w:tc>
        <w:tc>
          <w:tcPr>
            <w:tcW w:w="3690" w:type="dxa"/>
            <w:tcBorders>
              <w:top w:val="nil"/>
              <w:left w:val="nil"/>
              <w:bottom w:val="single" w:sz="4" w:space="0" w:color="auto"/>
              <w:right w:val="single" w:sz="4" w:space="0" w:color="auto"/>
            </w:tcBorders>
            <w:vAlign w:val="bottom"/>
            <w:hideMark/>
          </w:tcPr>
          <w:p w14:paraId="6E5DA149"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{{partnerSumOfNCCSuperAndSMSF1}}</w:t>
            </w:r>
          </w:p>
        </w:tc>
      </w:tr>
      <w:tr w:rsidR="00B11D3F" w:rsidRPr="00B640FD" w14:paraId="43F43742"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63EA05D6"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2025</w:t>
            </w:r>
          </w:p>
        </w:tc>
        <w:tc>
          <w:tcPr>
            <w:tcW w:w="3408" w:type="dxa"/>
            <w:tcBorders>
              <w:top w:val="nil"/>
              <w:left w:val="nil"/>
              <w:bottom w:val="single" w:sz="4" w:space="0" w:color="auto"/>
              <w:right w:val="single" w:sz="4" w:space="0" w:color="auto"/>
            </w:tcBorders>
            <w:vAlign w:val="bottom"/>
            <w:hideMark/>
          </w:tcPr>
          <w:p w14:paraId="23EEC8A6"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{{clientSumOfNCCSuperAndSMSF2}}</w:t>
            </w:r>
          </w:p>
        </w:tc>
        <w:tc>
          <w:tcPr>
            <w:tcW w:w="3690" w:type="dxa"/>
            <w:tcBorders>
              <w:top w:val="nil"/>
              <w:left w:val="nil"/>
              <w:bottom w:val="single" w:sz="4" w:space="0" w:color="auto"/>
              <w:right w:val="single" w:sz="4" w:space="0" w:color="auto"/>
            </w:tcBorders>
            <w:vAlign w:val="bottom"/>
            <w:hideMark/>
          </w:tcPr>
          <w:p w14:paraId="1A943CFB"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{{partnerSumOfNCCSuperAndSMSF2}}</w:t>
            </w:r>
          </w:p>
        </w:tc>
      </w:tr>
      <w:tr w:rsidR="00B11D3F" w:rsidRPr="00B640FD" w14:paraId="44D25BAA"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0AF8C329"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6</w:t>
            </w:r>
          </w:p>
        </w:tc>
        <w:tc>
          <w:tcPr>
            <w:tcW w:w="3408" w:type="dxa"/>
            <w:tcBorders>
              <w:top w:val="nil"/>
              <w:left w:val="nil"/>
              <w:bottom w:val="single" w:sz="4" w:space="0" w:color="auto"/>
              <w:right w:val="single" w:sz="4" w:space="0" w:color="auto"/>
            </w:tcBorders>
            <w:vAlign w:val="bottom"/>
            <w:hideMark/>
          </w:tcPr>
          <w:p w14:paraId="0463A9C1"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{{clientSumOfNCCSuperAndSMSF3}}</w:t>
            </w:r>
          </w:p>
        </w:tc>
        <w:tc>
          <w:tcPr>
            <w:tcW w:w="3690" w:type="dxa"/>
            <w:tcBorders>
              <w:top w:val="nil"/>
              <w:left w:val="nil"/>
              <w:bottom w:val="single" w:sz="4" w:space="0" w:color="auto"/>
              <w:right w:val="single" w:sz="4" w:space="0" w:color="auto"/>
            </w:tcBorders>
            <w:vAlign w:val="bottom"/>
            <w:hideMark/>
          </w:tcPr>
          <w:p w14:paraId="7E740AE1" w14:textId="77777777" w:rsidR="00B11D3F" w:rsidRPr="00B640FD" w:rsidRDefault="00B11D3F" w:rsidP="005903D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{{partnerSumOfNCCSuperAndSMSF3}}</w:t>
            </w:r>
          </w:p>
        </w:tc>
      </w:tr>
      <w:tr w:rsidR="00B11D3F" w:rsidRPr="00F86E75" w14:paraId="638C5B52" w14:textId="77777777" w:rsidTr="00B11D3F">
        <w:trPr>
          <w:trHeight w:val="270"/>
        </w:trPr>
        <w:tc>
          <w:tcPr>
            <w:tcW w:w="10165" w:type="dxa"/>
            <w:gridSpan w:val="3"/>
            <w:tcBorders>
              <w:top w:val="single" w:sz="4" w:space="0" w:color="auto"/>
              <w:left w:val="single" w:sz="4" w:space="0" w:color="auto"/>
              <w:bottom w:val="single" w:sz="4" w:space="0" w:color="auto"/>
              <w:right w:val="single" w:sz="4" w:space="0" w:color="auto"/>
            </w:tcBorders>
            <w:shd w:val="clear" w:color="auto" w:fill="004898"/>
            <w:vAlign w:val="bottom"/>
            <w:hideMark/>
          </w:tcPr>
          <w:p w14:paraId="55136166" w14:textId="77777777" w:rsidR="00B11D3F" w:rsidRPr="00F86E75" w:rsidRDefault="00B11D3F" w:rsidP="005903DC">
            <w:pPr>
              <w:spacing w:line="240" w:lineRule="auto"/>
              <w:rPr>
                <w:rFonts w:ascii="Segoe UI Light" w:eastAsia="Times New Roman" w:hAnsi="Segoe UI Light" w:cs="Segoe UI Light"/>
                <w:b/>
                <w:bCs/>
                <w:color w:val="FFFFFF" w:themeColor="background1"/>
                <w:lang w:eastAsia="en-AU"/>
              </w:rPr>
            </w:pPr>
            <w:r w:rsidRPr="00F86E75">
              <w:rPr>
                <w:rFonts w:ascii="Segoe UI Light" w:eastAsia="Times New Roman" w:hAnsi="Segoe UI Light" w:cs="Segoe UI Light"/>
                <w:b/>
                <w:bCs/>
                <w:color w:val="FFFFFF" w:themeColor="background1"/>
                <w:lang w:eastAsia="en-AU"/>
              </w:rPr>
              <w:t xml:space="preserve">Concessional contributions </w:t>
            </w:r>
          </w:p>
        </w:tc>
      </w:tr>
      <w:tr w:rsidR="00B11D3F" w:rsidRPr="00B640FD" w14:paraId="33506A26"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1A984DC1"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1</w:t>
            </w:r>
          </w:p>
        </w:tc>
        <w:tc>
          <w:tcPr>
            <w:tcW w:w="3408" w:type="dxa"/>
            <w:tcBorders>
              <w:top w:val="nil"/>
              <w:left w:val="nil"/>
              <w:bottom w:val="single" w:sz="4" w:space="0" w:color="auto"/>
              <w:right w:val="single" w:sz="4" w:space="0" w:color="auto"/>
            </w:tcBorders>
            <w:hideMark/>
          </w:tcPr>
          <w:p w14:paraId="5FEBAD58"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{{clientSumOfCCSuperAndSMSF1}}</w:t>
            </w:r>
          </w:p>
        </w:tc>
        <w:tc>
          <w:tcPr>
            <w:tcW w:w="3690" w:type="dxa"/>
            <w:tcBorders>
              <w:top w:val="nil"/>
              <w:left w:val="nil"/>
              <w:bottom w:val="single" w:sz="4" w:space="0" w:color="auto"/>
              <w:right w:val="single" w:sz="4" w:space="0" w:color="auto"/>
            </w:tcBorders>
            <w:hideMark/>
          </w:tcPr>
          <w:p w14:paraId="6F65E6B4" w14:textId="77777777" w:rsidR="00B11D3F" w:rsidRPr="00B640FD" w:rsidRDefault="00B11D3F" w:rsidP="005903DC">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{{partnerSumOfCCSuperAndSMSF1}}</w:t>
            </w:r>
          </w:p>
        </w:tc>
      </w:tr>
      <w:tr w:rsidR="00B11D3F" w:rsidRPr="00B640FD" w14:paraId="444F2A42"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2F04F6DE"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2</w:t>
            </w:r>
          </w:p>
        </w:tc>
        <w:tc>
          <w:tcPr>
            <w:tcW w:w="3408" w:type="dxa"/>
            <w:tcBorders>
              <w:top w:val="nil"/>
              <w:left w:val="nil"/>
              <w:bottom w:val="single" w:sz="4" w:space="0" w:color="auto"/>
              <w:right w:val="single" w:sz="4" w:space="0" w:color="auto"/>
            </w:tcBorders>
            <w:hideMark/>
          </w:tcPr>
          <w:p w14:paraId="6C7F6BED"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2</w:t>
            </w:r>
            <w:r w:rsidRPr="00E533BD">
              <w:rPr>
                <w:rFonts w:ascii="Segoe UI Light" w:eastAsia="Times New Roman" w:hAnsi="Segoe UI Light" w:cs="Segoe UI Light"/>
                <w:lang w:eastAsia="en-AU"/>
              </w:rPr>
              <w:t>}}</w:t>
            </w:r>
          </w:p>
        </w:tc>
        <w:tc>
          <w:tcPr>
            <w:tcW w:w="3690" w:type="dxa"/>
            <w:tcBorders>
              <w:top w:val="nil"/>
              <w:left w:val="nil"/>
              <w:bottom w:val="single" w:sz="4" w:space="0" w:color="auto"/>
              <w:right w:val="single" w:sz="4" w:space="0" w:color="auto"/>
            </w:tcBorders>
            <w:hideMark/>
          </w:tcPr>
          <w:p w14:paraId="6F5C55A9" w14:textId="77777777" w:rsidR="00B11D3F" w:rsidRPr="00B640FD" w:rsidRDefault="00B11D3F" w:rsidP="005903DC">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2</w:t>
            </w:r>
            <w:r w:rsidRPr="00945F2C">
              <w:rPr>
                <w:rFonts w:ascii="Segoe UI Light" w:eastAsia="Times New Roman" w:hAnsi="Segoe UI Light" w:cs="Segoe UI Light"/>
                <w:lang w:eastAsia="en-AU"/>
              </w:rPr>
              <w:t>}}</w:t>
            </w:r>
          </w:p>
        </w:tc>
      </w:tr>
      <w:tr w:rsidR="00B11D3F" w:rsidRPr="00B640FD" w14:paraId="6B6005E3"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2C14F52D"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3</w:t>
            </w:r>
          </w:p>
        </w:tc>
        <w:tc>
          <w:tcPr>
            <w:tcW w:w="3408" w:type="dxa"/>
            <w:tcBorders>
              <w:top w:val="nil"/>
              <w:left w:val="nil"/>
              <w:bottom w:val="single" w:sz="4" w:space="0" w:color="auto"/>
              <w:right w:val="single" w:sz="4" w:space="0" w:color="auto"/>
            </w:tcBorders>
            <w:hideMark/>
          </w:tcPr>
          <w:p w14:paraId="3B0E98F6"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3</w:t>
            </w:r>
            <w:r w:rsidRPr="00E533BD">
              <w:rPr>
                <w:rFonts w:ascii="Segoe UI Light" w:eastAsia="Times New Roman" w:hAnsi="Segoe UI Light" w:cs="Segoe UI Light"/>
                <w:lang w:eastAsia="en-AU"/>
              </w:rPr>
              <w:t>}}</w:t>
            </w:r>
          </w:p>
        </w:tc>
        <w:tc>
          <w:tcPr>
            <w:tcW w:w="3690" w:type="dxa"/>
            <w:tcBorders>
              <w:top w:val="nil"/>
              <w:left w:val="nil"/>
              <w:bottom w:val="single" w:sz="4" w:space="0" w:color="auto"/>
              <w:right w:val="single" w:sz="4" w:space="0" w:color="auto"/>
            </w:tcBorders>
            <w:hideMark/>
          </w:tcPr>
          <w:p w14:paraId="3A0EF87F" w14:textId="77777777" w:rsidR="00B11D3F" w:rsidRPr="00B640FD" w:rsidRDefault="00B11D3F" w:rsidP="005903DC">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3</w:t>
            </w:r>
            <w:r w:rsidRPr="00945F2C">
              <w:rPr>
                <w:rFonts w:ascii="Segoe UI Light" w:eastAsia="Times New Roman" w:hAnsi="Segoe UI Light" w:cs="Segoe UI Light"/>
                <w:lang w:eastAsia="en-AU"/>
              </w:rPr>
              <w:t>}}</w:t>
            </w:r>
          </w:p>
        </w:tc>
      </w:tr>
      <w:tr w:rsidR="00B11D3F" w:rsidRPr="00B640FD" w14:paraId="1FAF275D"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tcPr>
          <w:p w14:paraId="5DCEC8EE"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4</w:t>
            </w:r>
          </w:p>
        </w:tc>
        <w:tc>
          <w:tcPr>
            <w:tcW w:w="3408" w:type="dxa"/>
            <w:tcBorders>
              <w:top w:val="nil"/>
              <w:left w:val="nil"/>
              <w:bottom w:val="single" w:sz="4" w:space="0" w:color="auto"/>
              <w:right w:val="single" w:sz="4" w:space="0" w:color="auto"/>
            </w:tcBorders>
          </w:tcPr>
          <w:p w14:paraId="60FF28DA"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4</w:t>
            </w:r>
            <w:r w:rsidRPr="00E533BD">
              <w:rPr>
                <w:rFonts w:ascii="Segoe UI Light" w:eastAsia="Times New Roman" w:hAnsi="Segoe UI Light" w:cs="Segoe UI Light"/>
                <w:lang w:eastAsia="en-AU"/>
              </w:rPr>
              <w:t>}}</w:t>
            </w:r>
          </w:p>
        </w:tc>
        <w:tc>
          <w:tcPr>
            <w:tcW w:w="3690" w:type="dxa"/>
            <w:tcBorders>
              <w:top w:val="nil"/>
              <w:left w:val="nil"/>
              <w:bottom w:val="single" w:sz="4" w:space="0" w:color="auto"/>
              <w:right w:val="single" w:sz="4" w:space="0" w:color="auto"/>
            </w:tcBorders>
          </w:tcPr>
          <w:p w14:paraId="37CF1D98" w14:textId="77777777" w:rsidR="00B11D3F" w:rsidRPr="00B640FD" w:rsidRDefault="00B11D3F" w:rsidP="005903DC">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4</w:t>
            </w:r>
            <w:r w:rsidRPr="00945F2C">
              <w:rPr>
                <w:rFonts w:ascii="Segoe UI Light" w:eastAsia="Times New Roman" w:hAnsi="Segoe UI Light" w:cs="Segoe UI Light"/>
                <w:lang w:eastAsia="en-AU"/>
              </w:rPr>
              <w:t>}}</w:t>
            </w:r>
          </w:p>
        </w:tc>
      </w:tr>
      <w:tr w:rsidR="00B11D3F" w:rsidRPr="00B640FD" w14:paraId="3B0364A9" w14:textId="77777777" w:rsidTr="00973491">
        <w:trPr>
          <w:trHeight w:val="284"/>
        </w:trPr>
        <w:tc>
          <w:tcPr>
            <w:tcW w:w="3067" w:type="dxa"/>
            <w:tcBorders>
              <w:top w:val="nil"/>
              <w:left w:val="single" w:sz="4" w:space="0" w:color="auto"/>
              <w:bottom w:val="single" w:sz="4" w:space="0" w:color="auto"/>
              <w:right w:val="single" w:sz="4" w:space="0" w:color="auto"/>
            </w:tcBorders>
            <w:shd w:val="clear" w:color="auto" w:fill="E6E6E6"/>
            <w:vAlign w:val="bottom"/>
          </w:tcPr>
          <w:p w14:paraId="1D85D7C7"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t>Financial Years Ending 30 June 202</w:t>
            </w:r>
            <w:r>
              <w:rPr>
                <w:rFonts w:ascii="Segoe UI Light" w:eastAsia="Times New Roman" w:hAnsi="Segoe UI Light" w:cs="Segoe UI Light"/>
                <w:lang w:eastAsia="en-AU"/>
              </w:rPr>
              <w:t>5</w:t>
            </w:r>
          </w:p>
        </w:tc>
        <w:tc>
          <w:tcPr>
            <w:tcW w:w="3408" w:type="dxa"/>
            <w:tcBorders>
              <w:top w:val="nil"/>
              <w:left w:val="nil"/>
              <w:bottom w:val="single" w:sz="4" w:space="0" w:color="auto"/>
              <w:right w:val="single" w:sz="4" w:space="0" w:color="auto"/>
            </w:tcBorders>
          </w:tcPr>
          <w:p w14:paraId="32B3C197"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5</w:t>
            </w:r>
            <w:r w:rsidRPr="00E533BD">
              <w:rPr>
                <w:rFonts w:ascii="Segoe UI Light" w:eastAsia="Times New Roman" w:hAnsi="Segoe UI Light" w:cs="Segoe UI Light"/>
                <w:lang w:eastAsia="en-AU"/>
              </w:rPr>
              <w:t>}}</w:t>
            </w:r>
          </w:p>
        </w:tc>
        <w:tc>
          <w:tcPr>
            <w:tcW w:w="3690" w:type="dxa"/>
            <w:tcBorders>
              <w:top w:val="nil"/>
              <w:left w:val="nil"/>
              <w:bottom w:val="single" w:sz="4" w:space="0" w:color="auto"/>
              <w:right w:val="single" w:sz="4" w:space="0" w:color="auto"/>
            </w:tcBorders>
          </w:tcPr>
          <w:p w14:paraId="35167E98" w14:textId="77777777" w:rsidR="00B11D3F" w:rsidRPr="00B640FD" w:rsidRDefault="00B11D3F" w:rsidP="005903DC">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5</w:t>
            </w:r>
            <w:r w:rsidRPr="00945F2C">
              <w:rPr>
                <w:rFonts w:ascii="Segoe UI Light" w:eastAsia="Times New Roman" w:hAnsi="Segoe UI Light" w:cs="Segoe UI Light"/>
                <w:lang w:eastAsia="en-AU"/>
              </w:rPr>
              <w:t>}}</w:t>
            </w:r>
          </w:p>
        </w:tc>
      </w:tr>
      <w:tr w:rsidR="00B11D3F" w:rsidRPr="0065340A" w14:paraId="29D78F23" w14:textId="77777777" w:rsidTr="00973491">
        <w:trPr>
          <w:trHeight w:val="487"/>
        </w:trPr>
        <w:tc>
          <w:tcPr>
            <w:tcW w:w="3067" w:type="dxa"/>
            <w:tcBorders>
              <w:top w:val="nil"/>
              <w:left w:val="single" w:sz="4" w:space="0" w:color="auto"/>
              <w:bottom w:val="single" w:sz="4" w:space="0" w:color="auto"/>
              <w:right w:val="single" w:sz="4" w:space="0" w:color="auto"/>
            </w:tcBorders>
            <w:shd w:val="clear" w:color="auto" w:fill="E6E6E6"/>
            <w:vAlign w:val="bottom"/>
            <w:hideMark/>
          </w:tcPr>
          <w:p w14:paraId="0C398043" w14:textId="77777777" w:rsidR="00B11D3F" w:rsidRPr="00B640FD" w:rsidRDefault="00B11D3F" w:rsidP="005903DC">
            <w:pPr>
              <w:spacing w:line="240" w:lineRule="auto"/>
              <w:rPr>
                <w:rFonts w:ascii="Segoe UI Light" w:eastAsia="Times New Roman" w:hAnsi="Segoe UI Light" w:cs="Segoe UI Light"/>
                <w:lang w:eastAsia="en-AU"/>
              </w:rPr>
            </w:pPr>
            <w:r w:rsidRPr="00B640FD">
              <w:rPr>
                <w:rFonts w:ascii="Segoe UI Light" w:eastAsia="Times New Roman" w:hAnsi="Segoe UI Light" w:cs="Segoe UI Light"/>
                <w:lang w:eastAsia="en-AU"/>
              </w:rPr>
              <w:lastRenderedPageBreak/>
              <w:t>Financial Years Ending 30 June 202</w:t>
            </w:r>
            <w:r>
              <w:rPr>
                <w:rFonts w:ascii="Segoe UI Light" w:eastAsia="Times New Roman" w:hAnsi="Segoe UI Light" w:cs="Segoe UI Light"/>
                <w:lang w:eastAsia="en-AU"/>
              </w:rPr>
              <w:t>6</w:t>
            </w:r>
          </w:p>
        </w:tc>
        <w:tc>
          <w:tcPr>
            <w:tcW w:w="3408" w:type="dxa"/>
            <w:tcBorders>
              <w:top w:val="nil"/>
              <w:left w:val="nil"/>
              <w:bottom w:val="single" w:sz="4" w:space="0" w:color="auto"/>
              <w:right w:val="single" w:sz="4" w:space="0" w:color="auto"/>
            </w:tcBorders>
            <w:hideMark/>
          </w:tcPr>
          <w:p w14:paraId="14FA4E27" w14:textId="77777777" w:rsidR="00B11D3F" w:rsidRPr="00B640FD" w:rsidRDefault="00B11D3F" w:rsidP="005903DC">
            <w:pPr>
              <w:spacing w:line="240" w:lineRule="auto"/>
              <w:rPr>
                <w:rFonts w:ascii="Segoe UI Light" w:eastAsia="Times New Roman" w:hAnsi="Segoe UI Light" w:cs="Segoe UI Light"/>
                <w:lang w:eastAsia="en-AU"/>
              </w:rPr>
            </w:pPr>
            <w:r w:rsidRPr="00E533BD">
              <w:rPr>
                <w:rFonts w:ascii="Segoe UI Light" w:eastAsia="Times New Roman" w:hAnsi="Segoe UI Light" w:cs="Segoe UI Light"/>
                <w:lang w:eastAsia="en-AU"/>
              </w:rPr>
              <w:t>{{clientSumOfCCSuperAndSMSF</w:t>
            </w:r>
            <w:r>
              <w:rPr>
                <w:rFonts w:ascii="Segoe UI Light" w:eastAsia="Times New Roman" w:hAnsi="Segoe UI Light" w:cs="Segoe UI Light"/>
                <w:lang w:eastAsia="en-AU"/>
              </w:rPr>
              <w:t>6</w:t>
            </w:r>
            <w:r w:rsidRPr="00E533BD">
              <w:rPr>
                <w:rFonts w:ascii="Segoe UI Light" w:eastAsia="Times New Roman" w:hAnsi="Segoe UI Light" w:cs="Segoe UI Light"/>
                <w:lang w:eastAsia="en-AU"/>
              </w:rPr>
              <w:t>}}</w:t>
            </w:r>
          </w:p>
        </w:tc>
        <w:tc>
          <w:tcPr>
            <w:tcW w:w="3690" w:type="dxa"/>
            <w:tcBorders>
              <w:top w:val="nil"/>
              <w:left w:val="nil"/>
              <w:bottom w:val="single" w:sz="4" w:space="0" w:color="auto"/>
              <w:right w:val="single" w:sz="4" w:space="0" w:color="auto"/>
            </w:tcBorders>
            <w:hideMark/>
          </w:tcPr>
          <w:p w14:paraId="6194F067" w14:textId="77777777" w:rsidR="00B11D3F" w:rsidRPr="00B640FD" w:rsidRDefault="00B11D3F" w:rsidP="005903DC">
            <w:pPr>
              <w:spacing w:line="240" w:lineRule="auto"/>
              <w:rPr>
                <w:rFonts w:ascii="Segoe UI Light" w:eastAsia="Times New Roman" w:hAnsi="Segoe UI Light" w:cs="Segoe UI Light"/>
                <w:lang w:eastAsia="en-AU"/>
              </w:rPr>
            </w:pPr>
            <w:r w:rsidRPr="00945F2C">
              <w:rPr>
                <w:rFonts w:ascii="Segoe UI Light" w:eastAsia="Times New Roman" w:hAnsi="Segoe UI Light" w:cs="Segoe UI Light"/>
                <w:lang w:eastAsia="en-AU"/>
              </w:rPr>
              <w:t>{{partnerSumOfCCSuperAndSMSF</w:t>
            </w:r>
            <w:r>
              <w:rPr>
                <w:rFonts w:ascii="Segoe UI Light" w:eastAsia="Times New Roman" w:hAnsi="Segoe UI Light" w:cs="Segoe UI Light"/>
                <w:lang w:eastAsia="en-AU"/>
              </w:rPr>
              <w:t>6</w:t>
            </w:r>
            <w:r w:rsidRPr="00945F2C">
              <w:rPr>
                <w:rFonts w:ascii="Segoe UI Light" w:eastAsia="Times New Roman" w:hAnsi="Segoe UI Light" w:cs="Segoe UI Light"/>
                <w:lang w:eastAsia="en-AU"/>
              </w:rPr>
              <w:t>}}</w:t>
            </w:r>
          </w:p>
        </w:tc>
      </w:tr>
    </w:tbl>
    <w:p w14:paraId="451A2865" w14:textId="4543F258" w:rsidR="00112749" w:rsidRDefault="00112749" w:rsidP="00BE64F8">
      <w:r w:rsidRPr="00112749">
        <w:t>{{</w:t>
      </w:r>
      <w:r>
        <w:t>/</w:t>
      </w:r>
      <w:proofErr w:type="spellStart"/>
      <w:r w:rsidRPr="00112749">
        <w:t>SingleClient</w:t>
      </w:r>
      <w:proofErr w:type="spellEnd"/>
      <w:r w:rsidRPr="00112749">
        <w:t>}}</w:t>
      </w:r>
    </w:p>
    <w:p w14:paraId="7620322B" w14:textId="77777777" w:rsidR="00B640FD" w:rsidRDefault="00B640FD" w:rsidP="00BE64F8"/>
    <w:p w14:paraId="26F7369B" w14:textId="77777777" w:rsidR="00B640FD" w:rsidRDefault="00B640FD" w:rsidP="00BE64F8"/>
    <w:p w14:paraId="15EBF2EE" w14:textId="77777777" w:rsidR="00FF219C" w:rsidRDefault="00FF219C" w:rsidP="00FF219C">
      <w:pPr>
        <w:pStyle w:val="Heading1"/>
        <w:jc w:val="both"/>
        <w:rPr>
          <w:rFonts w:ascii="Segoe UI Light" w:hAnsi="Segoe UI Light" w:cs="Segoe UI Light"/>
          <w:b/>
          <w:bCs w:val="0"/>
          <w:color w:val="0066CC"/>
          <w:sz w:val="24"/>
          <w:szCs w:val="24"/>
        </w:rPr>
      </w:pPr>
      <w:r w:rsidRPr="00FF219C">
        <w:rPr>
          <w:rFonts w:ascii="Segoe UI Light" w:hAnsi="Segoe UI Light" w:cs="Segoe UI Light"/>
          <w:b/>
          <w:bCs w:val="0"/>
          <w:color w:val="0066CC"/>
          <w:sz w:val="24"/>
          <w:szCs w:val="24"/>
        </w:rPr>
        <w:t xml:space="preserve">Account Based Pensions </w:t>
      </w:r>
    </w:p>
    <w:p w14:paraId="4BA0EB94" w14:textId="13C74D3D" w:rsidR="0039055F" w:rsidRPr="0039055F" w:rsidRDefault="0039055F" w:rsidP="0039055F">
      <w:r>
        <w:t>{{#</w:t>
      </w:r>
      <w:proofErr w:type="spellStart"/>
      <w:r>
        <w:rPr>
          <w:lang w:val="en-US"/>
        </w:rPr>
        <w:t>clientAccountBasedPensions</w:t>
      </w:r>
      <w:proofErr w:type="spellEnd"/>
      <w:r>
        <w:t>}}</w:t>
      </w:r>
    </w:p>
    <w:tbl>
      <w:tblPr>
        <w:tblW w:w="10201" w:type="dxa"/>
        <w:tblLook w:val="04A0" w:firstRow="1" w:lastRow="0" w:firstColumn="1" w:lastColumn="0" w:noHBand="0" w:noVBand="1"/>
      </w:tblPr>
      <w:tblGrid>
        <w:gridCol w:w="5432"/>
        <w:gridCol w:w="4769"/>
      </w:tblGrid>
      <w:tr w:rsidR="00FF219C" w:rsidRPr="00FF219C" w14:paraId="2152FEA7" w14:textId="77777777" w:rsidTr="0039055F">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17D3543A" w14:textId="375695B5" w:rsidR="00FF219C" w:rsidRPr="00463014" w:rsidRDefault="00463014" w:rsidP="00AD5ACD">
            <w:pPr>
              <w:spacing w:line="240" w:lineRule="auto"/>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FF219C" w:rsidRPr="00FF219C" w14:paraId="4ACD9226" w14:textId="77777777" w:rsidTr="00973491">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8000E62" w14:textId="77777777" w:rsidR="00FF219C" w:rsidRPr="00FF219C" w:rsidRDefault="00FF219C" w:rsidP="00FF219C">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0534848C" w14:textId="56A71C06" w:rsidR="00FF219C" w:rsidRPr="00FF219C" w:rsidRDefault="00FF219C" w:rsidP="00FF219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FF219C" w:rsidRPr="00FF219C" w14:paraId="7F82EB7B"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hideMark/>
          </w:tcPr>
          <w:p w14:paraId="4B6CAAD9" w14:textId="77777777" w:rsidR="00FF219C" w:rsidRPr="00FF219C" w:rsidRDefault="00FF219C" w:rsidP="00FF219C">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22E32804" w14:textId="671494D7" w:rsidR="00FF219C" w:rsidRPr="00FF219C" w:rsidRDefault="0039055F" w:rsidP="00FF219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FF219C" w:rsidRPr="00FF219C" w14:paraId="12FC8128"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tcPr>
          <w:p w14:paraId="5C90B934" w14:textId="77777777" w:rsidR="00FF219C" w:rsidRPr="00FF219C" w:rsidRDefault="00FF219C" w:rsidP="00FF219C">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Pension Type </w:t>
            </w:r>
          </w:p>
        </w:tc>
        <w:tc>
          <w:tcPr>
            <w:tcW w:w="4769" w:type="dxa"/>
            <w:tcBorders>
              <w:top w:val="single" w:sz="4" w:space="0" w:color="auto"/>
              <w:left w:val="nil"/>
              <w:bottom w:val="single" w:sz="4" w:space="0" w:color="auto"/>
              <w:right w:val="single" w:sz="4" w:space="0" w:color="000000"/>
            </w:tcBorders>
            <w:vAlign w:val="bottom"/>
          </w:tcPr>
          <w:p w14:paraId="371DF2E8" w14:textId="65054BC4" w:rsidR="00FF219C" w:rsidRPr="00FF219C" w:rsidRDefault="0039055F" w:rsidP="00FF219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39055F" w:rsidRPr="00FF219C" w14:paraId="7247F958"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BF38AF5"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4926D862" w14:textId="1B9CE3DC"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39055F" w:rsidRPr="00FF219C" w14:paraId="6AAC74A6"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4E35ABB0"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7C086F8D" w14:textId="6CDE1F06"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39055F" w:rsidRPr="00FF219C" w14:paraId="1EC96E45"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503EB07"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325C6CDF" w14:textId="155C3FF5"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39055F" w:rsidRPr="00FF219C" w14:paraId="16875D93"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30981CF1"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 free Component </w:t>
            </w:r>
          </w:p>
        </w:tc>
        <w:tc>
          <w:tcPr>
            <w:tcW w:w="4769" w:type="dxa"/>
            <w:tcBorders>
              <w:top w:val="single" w:sz="4" w:space="0" w:color="auto"/>
              <w:left w:val="nil"/>
              <w:bottom w:val="single" w:sz="4" w:space="0" w:color="auto"/>
              <w:right w:val="single" w:sz="4" w:space="0" w:color="000000"/>
            </w:tcBorders>
            <w:vAlign w:val="bottom"/>
          </w:tcPr>
          <w:p w14:paraId="569B1527" w14:textId="58A63385"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39055F" w:rsidRPr="00FF219C" w14:paraId="5359973A"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21D9329"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Taxable Component </w:t>
            </w:r>
          </w:p>
        </w:tc>
        <w:tc>
          <w:tcPr>
            <w:tcW w:w="4769" w:type="dxa"/>
            <w:tcBorders>
              <w:top w:val="single" w:sz="4" w:space="0" w:color="auto"/>
              <w:left w:val="nil"/>
              <w:bottom w:val="single" w:sz="4" w:space="0" w:color="auto"/>
              <w:right w:val="single" w:sz="4" w:space="0" w:color="000000"/>
            </w:tcBorders>
            <w:vAlign w:val="bottom"/>
          </w:tcPr>
          <w:p w14:paraId="23A38608" w14:textId="7B135CA4"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39055F" w:rsidRPr="00FF219C" w14:paraId="54F39938"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2F0B805C"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67481FAA" w14:textId="7F1F09E9"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39055F" w:rsidRPr="00FF219C" w14:paraId="0C20ABB0"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2049D8BB"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4C0C3A2D" w14:textId="453716FD"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39055F" w:rsidRPr="00FF219C" w14:paraId="5F4C5297"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5C674285"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006FE261" w14:textId="60053E84"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39055F" w:rsidRPr="00FF219C" w14:paraId="2F91763D"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0E096345"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Purchase Price</w:t>
            </w:r>
          </w:p>
        </w:tc>
        <w:tc>
          <w:tcPr>
            <w:tcW w:w="4769" w:type="dxa"/>
            <w:tcBorders>
              <w:top w:val="single" w:sz="4" w:space="0" w:color="auto"/>
              <w:left w:val="nil"/>
              <w:bottom w:val="single" w:sz="4" w:space="0" w:color="auto"/>
              <w:right w:val="single" w:sz="4" w:space="0" w:color="000000"/>
            </w:tcBorders>
            <w:vAlign w:val="bottom"/>
          </w:tcPr>
          <w:p w14:paraId="1932090A" w14:textId="753C42B8"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purchasePrice</w:t>
            </w:r>
            <w:proofErr w:type="spellEnd"/>
            <w:r>
              <w:rPr>
                <w:rFonts w:ascii="Segoe UI Light" w:eastAsia="Times New Roman" w:hAnsi="Segoe UI Light" w:cs="Segoe UI Light"/>
                <w:lang w:eastAsia="en-AU"/>
              </w:rPr>
              <w:t>}}</w:t>
            </w:r>
          </w:p>
        </w:tc>
      </w:tr>
      <w:tr w:rsidR="0039055F" w:rsidRPr="00FF219C" w14:paraId="667A9F13"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A71BF13"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Annual Pension Payment ($450 Fortnightly)</w:t>
            </w:r>
          </w:p>
        </w:tc>
        <w:tc>
          <w:tcPr>
            <w:tcW w:w="4769" w:type="dxa"/>
            <w:tcBorders>
              <w:top w:val="single" w:sz="4" w:space="0" w:color="auto"/>
              <w:left w:val="nil"/>
              <w:bottom w:val="single" w:sz="4" w:space="0" w:color="auto"/>
              <w:right w:val="single" w:sz="4" w:space="0" w:color="000000"/>
            </w:tcBorders>
            <w:vAlign w:val="bottom"/>
          </w:tcPr>
          <w:p w14:paraId="78BC2F97" w14:textId="6425F834"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pensionPayment</w:t>
            </w:r>
            <w:proofErr w:type="spellEnd"/>
            <w:r>
              <w:rPr>
                <w:rFonts w:ascii="Segoe UI Light" w:eastAsia="Times New Roman" w:hAnsi="Segoe UI Light" w:cs="Segoe UI Light"/>
                <w:lang w:eastAsia="en-AU"/>
              </w:rPr>
              <w:t>}}</w:t>
            </w:r>
          </w:p>
        </w:tc>
      </w:tr>
      <w:tr w:rsidR="0039055F" w:rsidRPr="00FF219C" w14:paraId="226A2903"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09359969" w14:textId="77777777" w:rsidR="0039055F" w:rsidRPr="00FF219C" w:rsidRDefault="0039055F" w:rsidP="0039055F">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Ongoing Advice Fee </w:t>
            </w:r>
            <w:proofErr w:type="spellStart"/>
            <w:r w:rsidRPr="00FF219C">
              <w:rPr>
                <w:rFonts w:ascii="Segoe UI Light" w:eastAsia="Times New Roman" w:hAnsi="Segoe UI Light" w:cs="Segoe UI Light"/>
                <w:lang w:eastAsia="en-AU"/>
              </w:rPr>
              <w:t>p.a</w:t>
            </w:r>
            <w:proofErr w:type="spellEnd"/>
            <w:r w:rsidRPr="00FF219C">
              <w:rPr>
                <w:rFonts w:ascii="Segoe UI Light" w:eastAsia="Times New Roman" w:hAnsi="Segoe UI Light" w:cs="Segoe UI Light"/>
                <w:lang w:eastAsia="en-AU"/>
              </w:rPr>
              <w:t xml:space="preserve"> </w:t>
            </w:r>
          </w:p>
        </w:tc>
        <w:tc>
          <w:tcPr>
            <w:tcW w:w="4769" w:type="dxa"/>
            <w:tcBorders>
              <w:top w:val="single" w:sz="4" w:space="0" w:color="auto"/>
              <w:left w:val="nil"/>
              <w:bottom w:val="single" w:sz="4" w:space="0" w:color="auto"/>
              <w:right w:val="single" w:sz="4" w:space="0" w:color="000000"/>
            </w:tcBorders>
            <w:vAlign w:val="bottom"/>
          </w:tcPr>
          <w:p w14:paraId="684B0E22" w14:textId="00A8AD35"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5DB418D4" w14:textId="77777777" w:rsidR="00FF219C" w:rsidRPr="00FF219C" w:rsidRDefault="00FF219C" w:rsidP="00FF219C"/>
    <w:tbl>
      <w:tblPr>
        <w:tblW w:w="10201" w:type="dxa"/>
        <w:tblLook w:val="04A0" w:firstRow="1" w:lastRow="0" w:firstColumn="1" w:lastColumn="0" w:noHBand="0" w:noVBand="1"/>
      </w:tblPr>
      <w:tblGrid>
        <w:gridCol w:w="5432"/>
        <w:gridCol w:w="4769"/>
      </w:tblGrid>
      <w:tr w:rsidR="00FF219C" w:rsidRPr="00FF219C" w14:paraId="70013152" w14:textId="77777777" w:rsidTr="0039055F">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61295475" w14:textId="1862E851" w:rsidR="00FF219C" w:rsidRPr="0039055F"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FF219C" w:rsidRPr="0039055F">
              <w:rPr>
                <w:rFonts w:ascii="Segoe UI Light" w:eastAsia="Times New Roman" w:hAnsi="Segoe UI Light" w:cs="Segoe UI Light"/>
                <w:b/>
                <w:bCs/>
                <w:color w:val="FFFFFF" w:themeColor="background1"/>
                <w:lang w:eastAsia="en-AU"/>
              </w:rPr>
              <w:t xml:space="preserve">Investments </w:t>
            </w:r>
          </w:p>
          <w:p w14:paraId="0999E55F"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p>
        </w:tc>
      </w:tr>
      <w:tr w:rsidR="00FF219C" w:rsidRPr="00FF219C" w14:paraId="437BD4D2" w14:textId="77777777" w:rsidTr="0039055F">
        <w:trPr>
          <w:trHeight w:val="231"/>
        </w:trPr>
        <w:tc>
          <w:tcPr>
            <w:tcW w:w="5432" w:type="dxa"/>
            <w:tcBorders>
              <w:top w:val="nil"/>
              <w:left w:val="single" w:sz="4" w:space="0" w:color="auto"/>
              <w:bottom w:val="single" w:sz="4" w:space="0" w:color="auto"/>
              <w:right w:val="nil"/>
            </w:tcBorders>
            <w:shd w:val="clear" w:color="auto" w:fill="00489E"/>
            <w:vAlign w:val="bottom"/>
            <w:hideMark/>
          </w:tcPr>
          <w:p w14:paraId="78CDFF63"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1CB68B0"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Value </w:t>
            </w:r>
          </w:p>
        </w:tc>
      </w:tr>
      <w:tr w:rsidR="0039055F" w:rsidRPr="00FF219C" w14:paraId="1925C2D5" w14:textId="77777777" w:rsidTr="00973491">
        <w:trPr>
          <w:trHeight w:val="231"/>
        </w:trPr>
        <w:tc>
          <w:tcPr>
            <w:tcW w:w="5432" w:type="dxa"/>
            <w:tcBorders>
              <w:top w:val="nil"/>
              <w:left w:val="single" w:sz="4" w:space="0" w:color="auto"/>
              <w:bottom w:val="single" w:sz="4" w:space="0" w:color="auto"/>
              <w:right w:val="nil"/>
            </w:tcBorders>
            <w:shd w:val="clear" w:color="auto" w:fill="E6E6E6"/>
            <w:vAlign w:val="bottom"/>
            <w:hideMark/>
          </w:tcPr>
          <w:p w14:paraId="00A04E91" w14:textId="299A1E73"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20F2AEB9" w14:textId="3E525C5A"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7F38BB33" w14:textId="77777777" w:rsidR="00FF219C" w:rsidRPr="00FF219C" w:rsidRDefault="00FF219C" w:rsidP="00FF219C"/>
    <w:tbl>
      <w:tblPr>
        <w:tblW w:w="10190" w:type="dxa"/>
        <w:tblLook w:val="04A0" w:firstRow="1" w:lastRow="0" w:firstColumn="1" w:lastColumn="0" w:noHBand="0" w:noVBand="1"/>
      </w:tblPr>
      <w:tblGrid>
        <w:gridCol w:w="5496"/>
        <w:gridCol w:w="4694"/>
      </w:tblGrid>
      <w:tr w:rsidR="00FF219C" w:rsidRPr="00FF219C" w14:paraId="1962EDF2" w14:textId="77777777" w:rsidTr="0039055F">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3E7290BC" w14:textId="3BBDF2B8" w:rsidR="00FF219C" w:rsidRPr="0039055F" w:rsidRDefault="0046301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00FF219C" w:rsidRPr="0039055F">
              <w:rPr>
                <w:rFonts w:ascii="Segoe UI Light" w:eastAsia="Times New Roman" w:hAnsi="Segoe UI Light" w:cs="Segoe UI Light"/>
                <w:b/>
                <w:bCs/>
                <w:color w:val="FFFFFF" w:themeColor="background1"/>
                <w:lang w:eastAsia="en-AU"/>
              </w:rPr>
              <w:t xml:space="preserve">Beneficiaries </w:t>
            </w:r>
          </w:p>
          <w:p w14:paraId="4C2743DA" w14:textId="77777777" w:rsidR="00FF219C" w:rsidRPr="0039055F" w:rsidRDefault="00FF219C" w:rsidP="00AD5ACD">
            <w:pPr>
              <w:spacing w:line="240" w:lineRule="auto"/>
              <w:rPr>
                <w:rFonts w:ascii="Segoe UI Light" w:eastAsia="Times New Roman" w:hAnsi="Segoe UI Light" w:cs="Segoe UI Light"/>
                <w:b/>
                <w:bCs/>
                <w:color w:val="FFFFFF" w:themeColor="background1"/>
                <w:lang w:eastAsia="en-AU"/>
              </w:rPr>
            </w:pPr>
          </w:p>
        </w:tc>
      </w:tr>
      <w:tr w:rsidR="00FF219C" w:rsidRPr="00FF219C" w14:paraId="6CAC703D"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034F1809" w14:textId="77777777" w:rsidR="00FF219C" w:rsidRPr="00FF219C" w:rsidRDefault="00FF219C"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0C59D0D0" w14:textId="12790C99" w:rsidR="00FF219C" w:rsidRPr="00FF219C" w:rsidRDefault="0039055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39055F" w:rsidRPr="00FF219C" w14:paraId="4A19FD36"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hideMark/>
          </w:tcPr>
          <w:p w14:paraId="631C182B" w14:textId="396B103F"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hideMark/>
          </w:tcPr>
          <w:p w14:paraId="4F8215BC" w14:textId="77777777" w:rsidR="0039055F"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47D82541" w14:textId="4C88B48C" w:rsidR="0039055F" w:rsidRPr="00FF219C" w:rsidRDefault="0039055F" w:rsidP="0039055F">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6213EF36" w14:textId="77777777" w:rsidR="00FF219C" w:rsidRPr="00FF219C" w:rsidRDefault="00FF219C" w:rsidP="00FF219C"/>
    <w:p w14:paraId="5E3AEEE7" w14:textId="210623AF" w:rsidR="00FF219C" w:rsidRDefault="0039055F" w:rsidP="00BE64F8">
      <w:r>
        <w:t>{{/</w:t>
      </w:r>
      <w:proofErr w:type="spellStart"/>
      <w:r>
        <w:rPr>
          <w:lang w:val="en-US"/>
        </w:rPr>
        <w:t>clientAccountBasedPensions</w:t>
      </w:r>
      <w:proofErr w:type="spellEnd"/>
      <w:r>
        <w:t>}}</w:t>
      </w:r>
    </w:p>
    <w:p w14:paraId="1D4ED0B3" w14:textId="3A6539DD" w:rsidR="00391524" w:rsidRDefault="00391524" w:rsidP="00391524">
      <w:r>
        <w:t>{{#</w:t>
      </w:r>
      <w:proofErr w:type="spellStart"/>
      <w:r>
        <w:rPr>
          <w:lang w:val="en-US"/>
        </w:rPr>
        <w:t>partnerAccountBasedPensions</w:t>
      </w:r>
      <w:proofErr w:type="spellEnd"/>
      <w:r>
        <w:t>}}</w:t>
      </w:r>
    </w:p>
    <w:p w14:paraId="55F76B21" w14:textId="77777777" w:rsidR="00391524" w:rsidRPr="0039055F" w:rsidRDefault="00391524" w:rsidP="00391524"/>
    <w:tbl>
      <w:tblPr>
        <w:tblW w:w="10201" w:type="dxa"/>
        <w:tblLook w:val="04A0" w:firstRow="1" w:lastRow="0" w:firstColumn="1" w:lastColumn="0" w:noHBand="0" w:noVBand="1"/>
      </w:tblPr>
      <w:tblGrid>
        <w:gridCol w:w="5432"/>
        <w:gridCol w:w="4769"/>
      </w:tblGrid>
      <w:tr w:rsidR="00391524" w:rsidRPr="00FF219C" w14:paraId="3932E024"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73A9190C" w14:textId="77777777" w:rsidR="00391524" w:rsidRPr="00463014" w:rsidRDefault="00391524" w:rsidP="00AD5ACD">
            <w:pPr>
              <w:spacing w:line="240" w:lineRule="auto"/>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w:t>
            </w:r>
          </w:p>
        </w:tc>
      </w:tr>
      <w:tr w:rsidR="00391524" w:rsidRPr="00FF219C" w14:paraId="1F6A2FB6" w14:textId="77777777" w:rsidTr="00973491">
        <w:trPr>
          <w:trHeight w:val="231"/>
        </w:trPr>
        <w:tc>
          <w:tcPr>
            <w:tcW w:w="5432"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FCD8570"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Member Name </w:t>
            </w:r>
          </w:p>
        </w:tc>
        <w:tc>
          <w:tcPr>
            <w:tcW w:w="4769" w:type="dxa"/>
            <w:tcBorders>
              <w:top w:val="single" w:sz="4" w:space="0" w:color="auto"/>
              <w:left w:val="nil"/>
              <w:bottom w:val="single" w:sz="4" w:space="0" w:color="auto"/>
              <w:right w:val="single" w:sz="4" w:space="0" w:color="auto"/>
            </w:tcBorders>
            <w:vAlign w:val="bottom"/>
            <w:hideMark/>
          </w:tcPr>
          <w:p w14:paraId="3A851B04"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391524" w:rsidRPr="00FF219C" w14:paraId="6CEE6CC7"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hideMark/>
          </w:tcPr>
          <w:p w14:paraId="47B528FE"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Account/Member Number</w:t>
            </w:r>
          </w:p>
        </w:tc>
        <w:tc>
          <w:tcPr>
            <w:tcW w:w="4769" w:type="dxa"/>
            <w:tcBorders>
              <w:top w:val="single" w:sz="4" w:space="0" w:color="auto"/>
              <w:left w:val="nil"/>
              <w:bottom w:val="single" w:sz="4" w:space="0" w:color="auto"/>
              <w:right w:val="single" w:sz="4" w:space="0" w:color="000000"/>
            </w:tcBorders>
            <w:vAlign w:val="bottom"/>
            <w:hideMark/>
          </w:tcPr>
          <w:p w14:paraId="0BF263E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memberNumber</w:t>
            </w:r>
            <w:proofErr w:type="spellEnd"/>
            <w:r>
              <w:rPr>
                <w:rFonts w:ascii="Segoe UI Light" w:eastAsia="Times New Roman" w:hAnsi="Segoe UI Light" w:cs="Segoe UI Light"/>
                <w:lang w:eastAsia="en-AU"/>
              </w:rPr>
              <w:t>}}</w:t>
            </w:r>
          </w:p>
        </w:tc>
      </w:tr>
      <w:tr w:rsidR="00391524" w:rsidRPr="00FF219C" w14:paraId="0BF02B23"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vAlign w:val="bottom"/>
          </w:tcPr>
          <w:p w14:paraId="11CFF76C"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Pension Type </w:t>
            </w:r>
          </w:p>
        </w:tc>
        <w:tc>
          <w:tcPr>
            <w:tcW w:w="4769" w:type="dxa"/>
            <w:tcBorders>
              <w:top w:val="single" w:sz="4" w:space="0" w:color="auto"/>
              <w:left w:val="nil"/>
              <w:bottom w:val="single" w:sz="4" w:space="0" w:color="auto"/>
              <w:right w:val="single" w:sz="4" w:space="0" w:color="000000"/>
            </w:tcBorders>
            <w:vAlign w:val="bottom"/>
          </w:tcPr>
          <w:p w14:paraId="725397B7"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fundType</w:t>
            </w:r>
            <w:proofErr w:type="spellEnd"/>
            <w:r>
              <w:rPr>
                <w:rFonts w:ascii="Segoe UI Light" w:eastAsia="Times New Roman" w:hAnsi="Segoe UI Light" w:cs="Segoe UI Light"/>
                <w:lang w:eastAsia="en-AU"/>
              </w:rPr>
              <w:t>}}</w:t>
            </w:r>
          </w:p>
        </w:tc>
      </w:tr>
      <w:tr w:rsidR="00391524" w:rsidRPr="00FF219C" w14:paraId="0715D08D"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17B3A7AC"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Date commenced</w:t>
            </w:r>
          </w:p>
        </w:tc>
        <w:tc>
          <w:tcPr>
            <w:tcW w:w="4769" w:type="dxa"/>
            <w:tcBorders>
              <w:top w:val="single" w:sz="4" w:space="0" w:color="auto"/>
              <w:left w:val="nil"/>
              <w:bottom w:val="single" w:sz="4" w:space="0" w:color="auto"/>
              <w:right w:val="single" w:sz="4" w:space="0" w:color="000000"/>
            </w:tcBorders>
            <w:vAlign w:val="bottom"/>
          </w:tcPr>
          <w:p w14:paraId="62342FAC"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commencementDate</w:t>
            </w:r>
            <w:proofErr w:type="spellEnd"/>
            <w:r>
              <w:rPr>
                <w:rFonts w:ascii="Segoe UI Light" w:eastAsia="Times New Roman" w:hAnsi="Segoe UI Light" w:cs="Segoe UI Light"/>
                <w:lang w:eastAsia="en-AU"/>
              </w:rPr>
              <w:t>}}</w:t>
            </w:r>
          </w:p>
        </w:tc>
      </w:tr>
      <w:tr w:rsidR="00391524" w:rsidRPr="00FF219C" w14:paraId="255DC361"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AEE5663"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Eligible service period</w:t>
            </w:r>
          </w:p>
        </w:tc>
        <w:tc>
          <w:tcPr>
            <w:tcW w:w="4769" w:type="dxa"/>
            <w:tcBorders>
              <w:top w:val="single" w:sz="4" w:space="0" w:color="auto"/>
              <w:left w:val="nil"/>
              <w:bottom w:val="single" w:sz="4" w:space="0" w:color="auto"/>
              <w:right w:val="single" w:sz="4" w:space="0" w:color="000000"/>
            </w:tcBorders>
            <w:vAlign w:val="bottom"/>
          </w:tcPr>
          <w:p w14:paraId="5474F166"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eligibleServiceDate</w:t>
            </w:r>
            <w:proofErr w:type="spellEnd"/>
            <w:r>
              <w:rPr>
                <w:rFonts w:ascii="Segoe UI Light" w:eastAsia="Times New Roman" w:hAnsi="Segoe UI Light" w:cs="Segoe UI Light"/>
                <w:lang w:eastAsia="en-AU"/>
              </w:rPr>
              <w:t>}}</w:t>
            </w:r>
          </w:p>
        </w:tc>
      </w:tr>
      <w:tr w:rsidR="00391524" w:rsidRPr="00FF219C" w14:paraId="51AD07CB"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191D143E"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Current Value</w:t>
            </w:r>
          </w:p>
        </w:tc>
        <w:tc>
          <w:tcPr>
            <w:tcW w:w="4769" w:type="dxa"/>
            <w:tcBorders>
              <w:top w:val="single" w:sz="4" w:space="0" w:color="auto"/>
              <w:left w:val="nil"/>
              <w:bottom w:val="single" w:sz="4" w:space="0" w:color="auto"/>
              <w:right w:val="single" w:sz="4" w:space="0" w:color="000000"/>
            </w:tcBorders>
            <w:vAlign w:val="bottom"/>
          </w:tcPr>
          <w:p w14:paraId="0B9E4440"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391524" w:rsidRPr="00FF219C" w14:paraId="4FEF6DEB"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7610C797"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 free Component </w:t>
            </w:r>
          </w:p>
        </w:tc>
        <w:tc>
          <w:tcPr>
            <w:tcW w:w="4769" w:type="dxa"/>
            <w:tcBorders>
              <w:top w:val="single" w:sz="4" w:space="0" w:color="auto"/>
              <w:left w:val="nil"/>
              <w:bottom w:val="single" w:sz="4" w:space="0" w:color="auto"/>
              <w:right w:val="single" w:sz="4" w:space="0" w:color="000000"/>
            </w:tcBorders>
            <w:vAlign w:val="bottom"/>
          </w:tcPr>
          <w:p w14:paraId="7CC5EBAE"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taxFreeComponent</w:t>
            </w:r>
            <w:proofErr w:type="spellEnd"/>
            <w:r>
              <w:rPr>
                <w:rFonts w:ascii="Segoe UI Light" w:eastAsia="Times New Roman" w:hAnsi="Segoe UI Light" w:cs="Segoe UI Light"/>
                <w:lang w:eastAsia="en-AU"/>
              </w:rPr>
              <w:t>}}</w:t>
            </w:r>
          </w:p>
        </w:tc>
      </w:tr>
      <w:tr w:rsidR="00391524" w:rsidRPr="00FF219C" w14:paraId="64FEE565"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2F58A604"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Taxable Component </w:t>
            </w:r>
          </w:p>
        </w:tc>
        <w:tc>
          <w:tcPr>
            <w:tcW w:w="4769" w:type="dxa"/>
            <w:tcBorders>
              <w:top w:val="single" w:sz="4" w:space="0" w:color="auto"/>
              <w:left w:val="nil"/>
              <w:bottom w:val="single" w:sz="4" w:space="0" w:color="auto"/>
              <w:right w:val="single" w:sz="4" w:space="0" w:color="000000"/>
            </w:tcBorders>
            <w:vAlign w:val="bottom"/>
          </w:tcPr>
          <w:p w14:paraId="76E5B287"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C4983">
              <w:rPr>
                <w:rFonts w:ascii="Segoe UI Light" w:eastAsia="Times New Roman" w:hAnsi="Segoe UI Light" w:cs="Segoe UI Light"/>
                <w:lang w:eastAsia="en-AU"/>
              </w:rPr>
              <w:t>taxableComponent</w:t>
            </w:r>
            <w:proofErr w:type="spellEnd"/>
            <w:r>
              <w:rPr>
                <w:rFonts w:ascii="Segoe UI Light" w:eastAsia="Times New Roman" w:hAnsi="Segoe UI Light" w:cs="Segoe UI Light"/>
                <w:lang w:eastAsia="en-AU"/>
              </w:rPr>
              <w:t>}}</w:t>
            </w:r>
          </w:p>
        </w:tc>
      </w:tr>
      <w:tr w:rsidR="00391524" w:rsidRPr="00FF219C" w14:paraId="4E0CF820"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21B33361"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Unrestricted non-preserved</w:t>
            </w:r>
          </w:p>
        </w:tc>
        <w:tc>
          <w:tcPr>
            <w:tcW w:w="4769" w:type="dxa"/>
            <w:tcBorders>
              <w:top w:val="single" w:sz="4" w:space="0" w:color="auto"/>
              <w:left w:val="nil"/>
              <w:bottom w:val="single" w:sz="4" w:space="0" w:color="auto"/>
              <w:right w:val="single" w:sz="4" w:space="0" w:color="000000"/>
            </w:tcBorders>
            <w:vAlign w:val="bottom"/>
          </w:tcPr>
          <w:p w14:paraId="72C6C1FD"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unrestrictedNonPreserved</w:t>
            </w:r>
            <w:proofErr w:type="spellEnd"/>
            <w:r>
              <w:rPr>
                <w:rFonts w:ascii="Segoe UI Light" w:eastAsia="Times New Roman" w:hAnsi="Segoe UI Light" w:cs="Segoe UI Light"/>
                <w:lang w:eastAsia="en-AU"/>
              </w:rPr>
              <w:t>}}</w:t>
            </w:r>
          </w:p>
        </w:tc>
      </w:tr>
      <w:tr w:rsidR="00391524" w:rsidRPr="00FF219C" w14:paraId="1D8BC882"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297CF25"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Restricted non-preserved</w:t>
            </w:r>
          </w:p>
        </w:tc>
        <w:tc>
          <w:tcPr>
            <w:tcW w:w="4769" w:type="dxa"/>
            <w:tcBorders>
              <w:top w:val="single" w:sz="4" w:space="0" w:color="auto"/>
              <w:left w:val="nil"/>
              <w:bottom w:val="single" w:sz="4" w:space="0" w:color="auto"/>
              <w:right w:val="single" w:sz="4" w:space="0" w:color="000000"/>
            </w:tcBorders>
            <w:vAlign w:val="bottom"/>
          </w:tcPr>
          <w:p w14:paraId="74F2B16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restrictedNonPreserved</w:t>
            </w:r>
            <w:proofErr w:type="spellEnd"/>
            <w:r>
              <w:rPr>
                <w:rFonts w:ascii="Segoe UI Light" w:eastAsia="Times New Roman" w:hAnsi="Segoe UI Light" w:cs="Segoe UI Light"/>
                <w:lang w:eastAsia="en-AU"/>
              </w:rPr>
              <w:t>}}</w:t>
            </w:r>
          </w:p>
        </w:tc>
      </w:tr>
      <w:tr w:rsidR="00391524" w:rsidRPr="00FF219C" w14:paraId="3D67D7FC"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1697D6DB"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Preserved Amount</w:t>
            </w:r>
          </w:p>
        </w:tc>
        <w:tc>
          <w:tcPr>
            <w:tcW w:w="4769" w:type="dxa"/>
            <w:tcBorders>
              <w:top w:val="single" w:sz="4" w:space="0" w:color="auto"/>
              <w:left w:val="nil"/>
              <w:bottom w:val="single" w:sz="4" w:space="0" w:color="auto"/>
              <w:right w:val="single" w:sz="4" w:space="0" w:color="000000"/>
            </w:tcBorders>
            <w:vAlign w:val="bottom"/>
          </w:tcPr>
          <w:p w14:paraId="5A1A48CD"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preservedAmount</w:t>
            </w:r>
            <w:proofErr w:type="spellEnd"/>
            <w:r>
              <w:rPr>
                <w:rFonts w:ascii="Segoe UI Light" w:eastAsia="Times New Roman" w:hAnsi="Segoe UI Light" w:cs="Segoe UI Light"/>
                <w:lang w:eastAsia="en-AU"/>
              </w:rPr>
              <w:t>}}</w:t>
            </w:r>
          </w:p>
        </w:tc>
      </w:tr>
      <w:tr w:rsidR="00391524" w:rsidRPr="00FF219C" w14:paraId="7CBE6F74"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53D5AD85"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Purchase Price</w:t>
            </w:r>
          </w:p>
        </w:tc>
        <w:tc>
          <w:tcPr>
            <w:tcW w:w="4769" w:type="dxa"/>
            <w:tcBorders>
              <w:top w:val="single" w:sz="4" w:space="0" w:color="auto"/>
              <w:left w:val="nil"/>
              <w:bottom w:val="single" w:sz="4" w:space="0" w:color="auto"/>
              <w:right w:val="single" w:sz="4" w:space="0" w:color="000000"/>
            </w:tcBorders>
            <w:vAlign w:val="bottom"/>
          </w:tcPr>
          <w:p w14:paraId="476EB264"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purchasePrice</w:t>
            </w:r>
            <w:proofErr w:type="spellEnd"/>
            <w:r>
              <w:rPr>
                <w:rFonts w:ascii="Segoe UI Light" w:eastAsia="Times New Roman" w:hAnsi="Segoe UI Light" w:cs="Segoe UI Light"/>
                <w:lang w:eastAsia="en-AU"/>
              </w:rPr>
              <w:t>}}</w:t>
            </w:r>
          </w:p>
        </w:tc>
      </w:tr>
      <w:tr w:rsidR="00391524" w:rsidRPr="00FF219C" w14:paraId="62015718"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30C6C022"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lastRenderedPageBreak/>
              <w:t>Annual Pension Payment ($450 Fortnightly)</w:t>
            </w:r>
          </w:p>
        </w:tc>
        <w:tc>
          <w:tcPr>
            <w:tcW w:w="4769" w:type="dxa"/>
            <w:tcBorders>
              <w:top w:val="single" w:sz="4" w:space="0" w:color="auto"/>
              <w:left w:val="nil"/>
              <w:bottom w:val="single" w:sz="4" w:space="0" w:color="auto"/>
              <w:right w:val="single" w:sz="4" w:space="0" w:color="000000"/>
            </w:tcBorders>
            <w:vAlign w:val="bottom"/>
          </w:tcPr>
          <w:p w14:paraId="53C5B017"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pensionPayment</w:t>
            </w:r>
            <w:proofErr w:type="spellEnd"/>
            <w:r>
              <w:rPr>
                <w:rFonts w:ascii="Segoe UI Light" w:eastAsia="Times New Roman" w:hAnsi="Segoe UI Light" w:cs="Segoe UI Light"/>
                <w:lang w:eastAsia="en-AU"/>
              </w:rPr>
              <w:t>}}</w:t>
            </w:r>
          </w:p>
        </w:tc>
      </w:tr>
      <w:tr w:rsidR="00391524" w:rsidRPr="00FF219C" w14:paraId="4C74F15F" w14:textId="77777777" w:rsidTr="00973491">
        <w:trPr>
          <w:trHeight w:val="231"/>
        </w:trPr>
        <w:tc>
          <w:tcPr>
            <w:tcW w:w="5432" w:type="dxa"/>
            <w:tcBorders>
              <w:top w:val="nil"/>
              <w:left w:val="single" w:sz="4" w:space="0" w:color="auto"/>
              <w:bottom w:val="single" w:sz="4" w:space="0" w:color="auto"/>
              <w:right w:val="single" w:sz="4" w:space="0" w:color="auto"/>
            </w:tcBorders>
            <w:shd w:val="clear" w:color="auto" w:fill="E6E6E6"/>
          </w:tcPr>
          <w:p w14:paraId="68770D68"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 xml:space="preserve">Ongoing Advice Fee </w:t>
            </w:r>
            <w:proofErr w:type="spellStart"/>
            <w:r w:rsidRPr="00FF219C">
              <w:rPr>
                <w:rFonts w:ascii="Segoe UI Light" w:eastAsia="Times New Roman" w:hAnsi="Segoe UI Light" w:cs="Segoe UI Light"/>
                <w:lang w:eastAsia="en-AU"/>
              </w:rPr>
              <w:t>p.a</w:t>
            </w:r>
            <w:proofErr w:type="spellEnd"/>
            <w:r w:rsidRPr="00FF219C">
              <w:rPr>
                <w:rFonts w:ascii="Segoe UI Light" w:eastAsia="Times New Roman" w:hAnsi="Segoe UI Light" w:cs="Segoe UI Light"/>
                <w:lang w:eastAsia="en-AU"/>
              </w:rPr>
              <w:t xml:space="preserve"> </w:t>
            </w:r>
          </w:p>
        </w:tc>
        <w:tc>
          <w:tcPr>
            <w:tcW w:w="4769" w:type="dxa"/>
            <w:tcBorders>
              <w:top w:val="single" w:sz="4" w:space="0" w:color="auto"/>
              <w:left w:val="nil"/>
              <w:bottom w:val="single" w:sz="4" w:space="0" w:color="auto"/>
              <w:right w:val="single" w:sz="4" w:space="0" w:color="000000"/>
            </w:tcBorders>
            <w:vAlign w:val="bottom"/>
          </w:tcPr>
          <w:p w14:paraId="3A4A38E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39055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3D5C96FD" w14:textId="77777777" w:rsidR="00391524" w:rsidRPr="00FF219C" w:rsidRDefault="00391524" w:rsidP="00391524"/>
    <w:tbl>
      <w:tblPr>
        <w:tblW w:w="10201" w:type="dxa"/>
        <w:tblLook w:val="04A0" w:firstRow="1" w:lastRow="0" w:firstColumn="1" w:lastColumn="0" w:noHBand="0" w:noVBand="1"/>
      </w:tblPr>
      <w:tblGrid>
        <w:gridCol w:w="5432"/>
        <w:gridCol w:w="4769"/>
      </w:tblGrid>
      <w:tr w:rsidR="00391524" w:rsidRPr="00FF219C" w14:paraId="23990AE7" w14:textId="77777777" w:rsidTr="00AD5ACD">
        <w:trPr>
          <w:trHeight w:val="231"/>
        </w:trPr>
        <w:tc>
          <w:tcPr>
            <w:tcW w:w="10201"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24193AB5"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Investments </w:t>
            </w:r>
          </w:p>
          <w:p w14:paraId="76EE0093"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p>
        </w:tc>
      </w:tr>
      <w:tr w:rsidR="00391524" w:rsidRPr="00FF219C" w14:paraId="1E40AC71" w14:textId="77777777" w:rsidTr="00AD5ACD">
        <w:trPr>
          <w:trHeight w:val="231"/>
        </w:trPr>
        <w:tc>
          <w:tcPr>
            <w:tcW w:w="5432" w:type="dxa"/>
            <w:tcBorders>
              <w:top w:val="nil"/>
              <w:left w:val="single" w:sz="4" w:space="0" w:color="auto"/>
              <w:bottom w:val="single" w:sz="4" w:space="0" w:color="auto"/>
              <w:right w:val="nil"/>
            </w:tcBorders>
            <w:shd w:val="clear" w:color="auto" w:fill="00489E"/>
            <w:vAlign w:val="bottom"/>
            <w:hideMark/>
          </w:tcPr>
          <w:p w14:paraId="4144115E"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Option </w:t>
            </w:r>
          </w:p>
        </w:tc>
        <w:tc>
          <w:tcPr>
            <w:tcW w:w="476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B5B07A1"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sidRPr="0039055F">
              <w:rPr>
                <w:rFonts w:ascii="Segoe UI Light" w:eastAsia="Times New Roman" w:hAnsi="Segoe UI Light" w:cs="Segoe UI Light"/>
                <w:b/>
                <w:bCs/>
                <w:color w:val="FFFFFF" w:themeColor="background1"/>
                <w:lang w:eastAsia="en-AU"/>
              </w:rPr>
              <w:t xml:space="preserve">Investment Value </w:t>
            </w:r>
          </w:p>
        </w:tc>
      </w:tr>
      <w:tr w:rsidR="00391524" w:rsidRPr="00FF219C" w14:paraId="51B769FA" w14:textId="77777777" w:rsidTr="00973491">
        <w:trPr>
          <w:trHeight w:val="231"/>
        </w:trPr>
        <w:tc>
          <w:tcPr>
            <w:tcW w:w="5432" w:type="dxa"/>
            <w:tcBorders>
              <w:top w:val="nil"/>
              <w:left w:val="single" w:sz="4" w:space="0" w:color="auto"/>
              <w:bottom w:val="single" w:sz="4" w:space="0" w:color="auto"/>
              <w:right w:val="nil"/>
            </w:tcBorders>
            <w:shd w:val="clear" w:color="auto" w:fill="E6E6E6"/>
            <w:vAlign w:val="bottom"/>
            <w:hideMark/>
          </w:tcPr>
          <w:p w14:paraId="322435C1"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769" w:type="dxa"/>
            <w:tcBorders>
              <w:top w:val="single" w:sz="4" w:space="0" w:color="auto"/>
              <w:left w:val="single" w:sz="4" w:space="0" w:color="auto"/>
              <w:bottom w:val="single" w:sz="4" w:space="0" w:color="auto"/>
              <w:right w:val="single" w:sz="4" w:space="0" w:color="auto"/>
            </w:tcBorders>
            <w:vAlign w:val="bottom"/>
            <w:hideMark/>
          </w:tcPr>
          <w:p w14:paraId="322F0AA0"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04696B19" w14:textId="77777777" w:rsidR="00391524" w:rsidRPr="00FF219C" w:rsidRDefault="00391524" w:rsidP="00391524"/>
    <w:tbl>
      <w:tblPr>
        <w:tblW w:w="10190" w:type="dxa"/>
        <w:tblLook w:val="04A0" w:firstRow="1" w:lastRow="0" w:firstColumn="1" w:lastColumn="0" w:noHBand="0" w:noVBand="1"/>
      </w:tblPr>
      <w:tblGrid>
        <w:gridCol w:w="5496"/>
        <w:gridCol w:w="4694"/>
      </w:tblGrid>
      <w:tr w:rsidR="00391524" w:rsidRPr="00FF219C" w14:paraId="656B634F" w14:textId="77777777" w:rsidTr="00AD5ACD">
        <w:trPr>
          <w:trHeight w:val="226"/>
        </w:trPr>
        <w:tc>
          <w:tcPr>
            <w:tcW w:w="10190"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5B3E584D"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463014">
              <w:rPr>
                <w:rFonts w:ascii="Segoe UI Light" w:eastAsia="Times New Roman" w:hAnsi="Segoe UI Light" w:cs="Segoe UI Light"/>
                <w:b/>
                <w:bCs/>
                <w:color w:val="FFFFFF" w:themeColor="background1"/>
                <w:lang w:eastAsia="en-AU"/>
              </w:rPr>
              <w:t>platformName</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Beneficiaries </w:t>
            </w:r>
          </w:p>
          <w:p w14:paraId="01CE60FC" w14:textId="77777777" w:rsidR="00391524" w:rsidRPr="0039055F" w:rsidRDefault="00391524" w:rsidP="00AD5ACD">
            <w:pPr>
              <w:spacing w:line="240" w:lineRule="auto"/>
              <w:rPr>
                <w:rFonts w:ascii="Segoe UI Light" w:eastAsia="Times New Roman" w:hAnsi="Segoe UI Light" w:cs="Segoe UI Light"/>
                <w:b/>
                <w:bCs/>
                <w:color w:val="FFFFFF" w:themeColor="background1"/>
                <w:lang w:eastAsia="en-AU"/>
              </w:rPr>
            </w:pPr>
          </w:p>
        </w:tc>
      </w:tr>
      <w:tr w:rsidR="00391524" w:rsidRPr="00FF219C" w14:paraId="4F8A7844"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63CDBDA4" w14:textId="77777777" w:rsidR="00391524" w:rsidRPr="00FF219C" w:rsidRDefault="00391524"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694" w:type="dxa"/>
            <w:tcBorders>
              <w:top w:val="single" w:sz="4" w:space="0" w:color="auto"/>
              <w:left w:val="single" w:sz="4" w:space="0" w:color="auto"/>
              <w:bottom w:val="single" w:sz="4" w:space="0" w:color="auto"/>
              <w:right w:val="single" w:sz="4" w:space="0" w:color="auto"/>
            </w:tcBorders>
            <w:vAlign w:val="bottom"/>
          </w:tcPr>
          <w:p w14:paraId="66F13BA8"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391524" w:rsidRPr="00FF219C" w14:paraId="2D462E91"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hideMark/>
          </w:tcPr>
          <w:p w14:paraId="0E34B98C"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694" w:type="dxa"/>
            <w:tcBorders>
              <w:top w:val="single" w:sz="4" w:space="0" w:color="auto"/>
              <w:left w:val="single" w:sz="4" w:space="0" w:color="auto"/>
              <w:bottom w:val="single" w:sz="4" w:space="0" w:color="auto"/>
              <w:right w:val="single" w:sz="4" w:space="0" w:color="auto"/>
            </w:tcBorders>
            <w:vAlign w:val="bottom"/>
            <w:hideMark/>
          </w:tcPr>
          <w:p w14:paraId="17BEF878" w14:textId="77777777" w:rsidR="00391524"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44EC772" w14:textId="77777777" w:rsidR="00391524" w:rsidRPr="00FF219C" w:rsidRDefault="00391524"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78753575" w14:textId="77777777" w:rsidR="00391524" w:rsidRPr="00FF219C" w:rsidRDefault="00391524" w:rsidP="00391524"/>
    <w:p w14:paraId="4390BFF7" w14:textId="023B8961" w:rsidR="00391524" w:rsidRPr="0039055F" w:rsidRDefault="00391524" w:rsidP="00391524">
      <w:r>
        <w:t>{{/</w:t>
      </w:r>
      <w:proofErr w:type="spellStart"/>
      <w:r>
        <w:rPr>
          <w:lang w:val="en-US"/>
        </w:rPr>
        <w:t>partnerAccountBasedPensions</w:t>
      </w:r>
      <w:proofErr w:type="spellEnd"/>
      <w:r>
        <w:t>}}</w:t>
      </w:r>
    </w:p>
    <w:p w14:paraId="6E2F8B9C" w14:textId="77777777" w:rsidR="00F9255C" w:rsidRDefault="00F9255C" w:rsidP="00F9255C">
      <w:pPr>
        <w:pStyle w:val="Heading1"/>
        <w:jc w:val="both"/>
        <w:rPr>
          <w:rFonts w:ascii="Segoe UI Light" w:hAnsi="Segoe UI Light" w:cs="Segoe UI Light"/>
          <w:b/>
          <w:bCs w:val="0"/>
          <w:color w:val="0066CC"/>
          <w:sz w:val="24"/>
          <w:szCs w:val="24"/>
        </w:rPr>
      </w:pPr>
      <w:r w:rsidRPr="00F9255C">
        <w:rPr>
          <w:rFonts w:ascii="Segoe UI Light" w:hAnsi="Segoe UI Light" w:cs="Segoe UI Light"/>
          <w:b/>
          <w:bCs w:val="0"/>
          <w:color w:val="0066CC"/>
          <w:sz w:val="24"/>
          <w:szCs w:val="24"/>
        </w:rPr>
        <w:t xml:space="preserve">ANNUTIES </w:t>
      </w:r>
    </w:p>
    <w:p w14:paraId="08906382" w14:textId="79D0033D" w:rsidR="00F9255C" w:rsidRPr="00220B11" w:rsidRDefault="00F9255C" w:rsidP="00F9255C">
      <w:pPr>
        <w:rPr>
          <w:lang w:val="en-US"/>
        </w:rPr>
      </w:pPr>
      <w:r>
        <w:t>{{#client</w:t>
      </w:r>
      <w:r w:rsidR="00220B11" w:rsidRPr="00220B11">
        <w:rPr>
          <w:lang w:val="en-US"/>
        </w:rPr>
        <w:t>Annuities</w:t>
      </w:r>
      <w:r>
        <w:t>}}</w:t>
      </w:r>
    </w:p>
    <w:p w14:paraId="2459BC06" w14:textId="77777777" w:rsidR="00F9255C" w:rsidRPr="00F9255C" w:rsidRDefault="00F9255C" w:rsidP="00F9255C"/>
    <w:tbl>
      <w:tblPr>
        <w:tblW w:w="10260" w:type="dxa"/>
        <w:tblInd w:w="-5" w:type="dxa"/>
        <w:tblLook w:val="04A0" w:firstRow="1" w:lastRow="0" w:firstColumn="1" w:lastColumn="0" w:noHBand="0" w:noVBand="1"/>
      </w:tblPr>
      <w:tblGrid>
        <w:gridCol w:w="7415"/>
        <w:gridCol w:w="2845"/>
      </w:tblGrid>
      <w:tr w:rsidR="00F9255C" w:rsidRPr="00F9255C" w14:paraId="2E31165D" w14:textId="77777777" w:rsidTr="006B412F">
        <w:trPr>
          <w:trHeight w:val="240"/>
        </w:trPr>
        <w:tc>
          <w:tcPr>
            <w:tcW w:w="10260"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310BD682" w14:textId="4A91875C" w:rsidR="00F9255C" w:rsidRPr="00F9255C" w:rsidRDefault="00F9255C"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w:t>
            </w:r>
            <w:r w:rsidRPr="00F9255C">
              <w:rPr>
                <w:rFonts w:ascii="Segoe UI Light" w:eastAsia="Times New Roman" w:hAnsi="Segoe UI Light" w:cs="Segoe UI Light"/>
                <w:b/>
                <w:bCs/>
                <w:color w:val="FFFFFF" w:themeColor="background1"/>
                <w:lang w:eastAsia="en-AU"/>
              </w:rPr>
              <w:t xml:space="preserve"> </w:t>
            </w:r>
          </w:p>
        </w:tc>
      </w:tr>
      <w:tr w:rsidR="00F9255C" w:rsidRPr="00F9255C" w14:paraId="2828ABDB"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hideMark/>
          </w:tcPr>
          <w:p w14:paraId="2C33BF29"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Investor </w:t>
            </w:r>
          </w:p>
        </w:tc>
        <w:tc>
          <w:tcPr>
            <w:tcW w:w="2845" w:type="dxa"/>
            <w:tcBorders>
              <w:top w:val="nil"/>
              <w:left w:val="nil"/>
              <w:bottom w:val="single" w:sz="4" w:space="0" w:color="auto"/>
              <w:right w:val="single" w:sz="4" w:space="0" w:color="auto"/>
            </w:tcBorders>
            <w:shd w:val="clear" w:color="000000" w:fill="FFFFFF"/>
            <w:vAlign w:val="bottom"/>
            <w:hideMark/>
          </w:tcPr>
          <w:p w14:paraId="58394569" w14:textId="5E4E67C5"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F9255C" w:rsidRPr="00F9255C" w14:paraId="2981BBB4"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3B55BAD0"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Account Number </w:t>
            </w:r>
          </w:p>
        </w:tc>
        <w:tc>
          <w:tcPr>
            <w:tcW w:w="2845" w:type="dxa"/>
            <w:tcBorders>
              <w:top w:val="nil"/>
              <w:left w:val="nil"/>
              <w:bottom w:val="single" w:sz="4" w:space="0" w:color="auto"/>
              <w:right w:val="single" w:sz="4" w:space="0" w:color="auto"/>
            </w:tcBorders>
            <w:shd w:val="clear" w:color="000000" w:fill="FFFFFF"/>
            <w:vAlign w:val="bottom"/>
          </w:tcPr>
          <w:p w14:paraId="62EC97A0" w14:textId="1179C92E"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F9255C" w:rsidRPr="00F9255C" w14:paraId="70A8E0F8"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710AB56A"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Source of Funds </w:t>
            </w:r>
          </w:p>
        </w:tc>
        <w:tc>
          <w:tcPr>
            <w:tcW w:w="2845" w:type="dxa"/>
            <w:tcBorders>
              <w:top w:val="nil"/>
              <w:left w:val="nil"/>
              <w:bottom w:val="single" w:sz="4" w:space="0" w:color="auto"/>
              <w:right w:val="single" w:sz="4" w:space="0" w:color="auto"/>
            </w:tcBorders>
            <w:shd w:val="clear" w:color="000000" w:fill="FFFFFF"/>
            <w:vAlign w:val="bottom"/>
          </w:tcPr>
          <w:p w14:paraId="42DE9938" w14:textId="31E50AF1"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sourceFunds</w:t>
            </w:r>
            <w:proofErr w:type="spellEnd"/>
            <w:r>
              <w:rPr>
                <w:rFonts w:ascii="Segoe UI Light" w:eastAsia="Times New Roman" w:hAnsi="Segoe UI Light" w:cs="Segoe UI Light"/>
                <w:lang w:eastAsia="en-AU"/>
              </w:rPr>
              <w:t>}}</w:t>
            </w:r>
          </w:p>
        </w:tc>
      </w:tr>
      <w:tr w:rsidR="00F9255C" w:rsidRPr="00F9255C" w14:paraId="11127892"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19CB6BF4"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Annuity Type</w:t>
            </w:r>
          </w:p>
        </w:tc>
        <w:tc>
          <w:tcPr>
            <w:tcW w:w="2845" w:type="dxa"/>
            <w:tcBorders>
              <w:top w:val="nil"/>
              <w:left w:val="nil"/>
              <w:bottom w:val="single" w:sz="4" w:space="0" w:color="auto"/>
              <w:right w:val="single" w:sz="4" w:space="0" w:color="auto"/>
            </w:tcBorders>
            <w:shd w:val="clear" w:color="000000" w:fill="FFFFFF"/>
            <w:vAlign w:val="bottom"/>
          </w:tcPr>
          <w:p w14:paraId="2BF92BCF" w14:textId="5541639D"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annuityType</w:t>
            </w:r>
            <w:proofErr w:type="spellEnd"/>
            <w:r>
              <w:rPr>
                <w:rFonts w:ascii="Segoe UI Light" w:eastAsia="Times New Roman" w:hAnsi="Segoe UI Light" w:cs="Segoe UI Light"/>
                <w:lang w:eastAsia="en-AU"/>
              </w:rPr>
              <w:t>}}</w:t>
            </w:r>
          </w:p>
        </w:tc>
      </w:tr>
      <w:tr w:rsidR="00F9255C" w:rsidRPr="00F9255C" w14:paraId="077CA2FF"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0CA840C0"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Term</w:t>
            </w:r>
          </w:p>
        </w:tc>
        <w:tc>
          <w:tcPr>
            <w:tcW w:w="2845" w:type="dxa"/>
            <w:tcBorders>
              <w:top w:val="nil"/>
              <w:left w:val="nil"/>
              <w:bottom w:val="single" w:sz="4" w:space="0" w:color="auto"/>
              <w:right w:val="single" w:sz="4" w:space="0" w:color="auto"/>
            </w:tcBorders>
            <w:shd w:val="clear" w:color="000000" w:fill="FFFFFF"/>
            <w:vAlign w:val="bottom"/>
          </w:tcPr>
          <w:p w14:paraId="2DC8B2B5" w14:textId="5AC80893" w:rsidR="00F9255C" w:rsidRPr="00F9255C" w:rsidRDefault="00F9255C"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{{term}}</w:t>
            </w:r>
          </w:p>
        </w:tc>
      </w:tr>
      <w:tr w:rsidR="00F9255C" w:rsidRPr="00F9255C" w14:paraId="3750ABF3"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5385D0ED"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Years Until Maturity</w:t>
            </w:r>
          </w:p>
        </w:tc>
        <w:tc>
          <w:tcPr>
            <w:tcW w:w="2845" w:type="dxa"/>
            <w:tcBorders>
              <w:top w:val="nil"/>
              <w:left w:val="nil"/>
              <w:bottom w:val="single" w:sz="4" w:space="0" w:color="auto"/>
              <w:right w:val="single" w:sz="4" w:space="0" w:color="auto"/>
            </w:tcBorders>
            <w:shd w:val="clear" w:color="000000" w:fill="FFFFFF"/>
            <w:vAlign w:val="bottom"/>
          </w:tcPr>
          <w:p w14:paraId="4FACE817" w14:textId="6550BCD6"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yearsMaturity</w:t>
            </w:r>
            <w:proofErr w:type="spellEnd"/>
            <w:r>
              <w:rPr>
                <w:rFonts w:ascii="Segoe UI Light" w:eastAsia="Times New Roman" w:hAnsi="Segoe UI Light" w:cs="Segoe UI Light"/>
                <w:lang w:eastAsia="en-AU"/>
              </w:rPr>
              <w:t>}}</w:t>
            </w:r>
          </w:p>
        </w:tc>
      </w:tr>
      <w:tr w:rsidR="00F9255C" w:rsidRPr="00F9255C" w14:paraId="713C80DA"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hideMark/>
          </w:tcPr>
          <w:p w14:paraId="2CE14AD7"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Initial Investment </w:t>
            </w:r>
          </w:p>
        </w:tc>
        <w:tc>
          <w:tcPr>
            <w:tcW w:w="2845" w:type="dxa"/>
            <w:tcBorders>
              <w:top w:val="nil"/>
              <w:left w:val="nil"/>
              <w:bottom w:val="single" w:sz="4" w:space="0" w:color="auto"/>
              <w:right w:val="single" w:sz="4" w:space="0" w:color="auto"/>
            </w:tcBorders>
            <w:shd w:val="clear" w:color="000000" w:fill="FFFFFF"/>
            <w:vAlign w:val="bottom"/>
            <w:hideMark/>
          </w:tcPr>
          <w:p w14:paraId="5A00F178" w14:textId="21E0A492"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originalInvestmentAmount</w:t>
            </w:r>
            <w:proofErr w:type="spellEnd"/>
            <w:r>
              <w:rPr>
                <w:rFonts w:ascii="Segoe UI Light" w:eastAsia="Times New Roman" w:hAnsi="Segoe UI Light" w:cs="Segoe UI Light"/>
                <w:lang w:eastAsia="en-AU"/>
              </w:rPr>
              <w:t>}}</w:t>
            </w:r>
          </w:p>
        </w:tc>
      </w:tr>
      <w:tr w:rsidR="00F9255C" w:rsidRPr="00F9255C" w14:paraId="49C61217"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3928197E"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Return of Capital Value (RCV)</w:t>
            </w:r>
          </w:p>
        </w:tc>
        <w:tc>
          <w:tcPr>
            <w:tcW w:w="2845" w:type="dxa"/>
            <w:tcBorders>
              <w:top w:val="nil"/>
              <w:left w:val="nil"/>
              <w:bottom w:val="single" w:sz="4" w:space="0" w:color="auto"/>
              <w:right w:val="single" w:sz="4" w:space="0" w:color="auto"/>
            </w:tcBorders>
            <w:shd w:val="clear" w:color="000000" w:fill="FFFFFF"/>
            <w:vAlign w:val="bottom"/>
            <w:hideMark/>
          </w:tcPr>
          <w:p w14:paraId="5266B8A2" w14:textId="369B3FCF"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returnCapitalValue</w:t>
            </w:r>
            <w:proofErr w:type="spellEnd"/>
            <w:r>
              <w:rPr>
                <w:rFonts w:ascii="Segoe UI Light" w:eastAsia="Times New Roman" w:hAnsi="Segoe UI Light" w:cs="Segoe UI Light"/>
                <w:lang w:eastAsia="en-AU"/>
              </w:rPr>
              <w:t>}}</w:t>
            </w:r>
          </w:p>
        </w:tc>
      </w:tr>
      <w:tr w:rsidR="00F9255C" w:rsidRPr="00F9255C" w14:paraId="154693CC"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4EB0E421"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Annuity Payment ($450 Monthly)</w:t>
            </w:r>
          </w:p>
        </w:tc>
        <w:tc>
          <w:tcPr>
            <w:tcW w:w="2845" w:type="dxa"/>
            <w:tcBorders>
              <w:top w:val="nil"/>
              <w:left w:val="nil"/>
              <w:bottom w:val="single" w:sz="4" w:space="0" w:color="auto"/>
              <w:right w:val="single" w:sz="4" w:space="0" w:color="auto"/>
            </w:tcBorders>
            <w:shd w:val="clear" w:color="000000" w:fill="FFFFFF"/>
            <w:vAlign w:val="bottom"/>
          </w:tcPr>
          <w:p w14:paraId="732CB5C7" w14:textId="60216E91"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annualAnnuityPayment</w:t>
            </w:r>
            <w:proofErr w:type="spellEnd"/>
            <w:r>
              <w:rPr>
                <w:rFonts w:ascii="Segoe UI Light" w:eastAsia="Times New Roman" w:hAnsi="Segoe UI Light" w:cs="Segoe UI Light"/>
                <w:lang w:eastAsia="en-AU"/>
              </w:rPr>
              <w:t>}}</w:t>
            </w:r>
          </w:p>
        </w:tc>
      </w:tr>
      <w:tr w:rsidR="00F9255C" w:rsidRPr="00F9255C" w14:paraId="64EDFFC8" w14:textId="77777777" w:rsidTr="00973491">
        <w:trPr>
          <w:trHeight w:val="253"/>
        </w:trPr>
        <w:tc>
          <w:tcPr>
            <w:tcW w:w="7415" w:type="dxa"/>
            <w:tcBorders>
              <w:top w:val="nil"/>
              <w:left w:val="single" w:sz="4" w:space="0" w:color="auto"/>
              <w:bottom w:val="single" w:sz="4" w:space="0" w:color="auto"/>
              <w:right w:val="single" w:sz="4" w:space="0" w:color="auto"/>
            </w:tcBorders>
            <w:shd w:val="clear" w:color="auto" w:fill="E6E6E6"/>
            <w:vAlign w:val="bottom"/>
          </w:tcPr>
          <w:p w14:paraId="4FA0C05E" w14:textId="77777777" w:rsidR="00F9255C" w:rsidRPr="00F9255C" w:rsidRDefault="00F9255C"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Advice Fee</w:t>
            </w:r>
          </w:p>
        </w:tc>
        <w:tc>
          <w:tcPr>
            <w:tcW w:w="2845" w:type="dxa"/>
            <w:tcBorders>
              <w:top w:val="nil"/>
              <w:left w:val="nil"/>
              <w:bottom w:val="single" w:sz="4" w:space="0" w:color="auto"/>
              <w:right w:val="single" w:sz="4" w:space="0" w:color="auto"/>
            </w:tcBorders>
            <w:shd w:val="clear" w:color="000000" w:fill="FFFFFF"/>
            <w:vAlign w:val="bottom"/>
          </w:tcPr>
          <w:p w14:paraId="6500A605" w14:textId="7E253AB1" w:rsidR="00F9255C" w:rsidRPr="00F9255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197A8010" w14:textId="77777777" w:rsidR="00F9255C" w:rsidRPr="00F9255C" w:rsidRDefault="00F9255C" w:rsidP="00F9255C">
      <w:pPr>
        <w:suppressAutoHyphens w:val="0"/>
        <w:spacing w:line="240" w:lineRule="auto"/>
        <w:rPr>
          <w:rFonts w:ascii="Segoe UI Light" w:hAnsi="Segoe UI Light" w:cs="Segoe UI Light"/>
        </w:rPr>
      </w:pPr>
    </w:p>
    <w:tbl>
      <w:tblPr>
        <w:tblW w:w="10255" w:type="dxa"/>
        <w:tblLook w:val="04A0" w:firstRow="1" w:lastRow="0" w:firstColumn="1" w:lastColumn="0" w:noHBand="0" w:noVBand="1"/>
      </w:tblPr>
      <w:tblGrid>
        <w:gridCol w:w="5496"/>
        <w:gridCol w:w="4759"/>
      </w:tblGrid>
      <w:tr w:rsidR="006B412F" w:rsidRPr="00FF219C" w14:paraId="78E90709" w14:textId="77777777" w:rsidTr="00982253">
        <w:trPr>
          <w:trHeight w:val="226"/>
        </w:trPr>
        <w:tc>
          <w:tcPr>
            <w:tcW w:w="10255"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73BB75E1" w14:textId="14F652DB" w:rsidR="006B412F" w:rsidRPr="0039055F" w:rsidRDefault="006B412F"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00196CEA"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Beneficiaries </w:t>
            </w:r>
          </w:p>
          <w:p w14:paraId="79A63916" w14:textId="77777777" w:rsidR="006B412F" w:rsidRPr="0039055F" w:rsidRDefault="006B412F" w:rsidP="00AD5ACD">
            <w:pPr>
              <w:spacing w:line="240" w:lineRule="auto"/>
              <w:rPr>
                <w:rFonts w:ascii="Segoe UI Light" w:eastAsia="Times New Roman" w:hAnsi="Segoe UI Light" w:cs="Segoe UI Light"/>
                <w:b/>
                <w:bCs/>
                <w:color w:val="FFFFFF" w:themeColor="background1"/>
                <w:lang w:eastAsia="en-AU"/>
              </w:rPr>
            </w:pPr>
          </w:p>
        </w:tc>
      </w:tr>
      <w:tr w:rsidR="006B412F" w:rsidRPr="00FF219C" w14:paraId="7F690B26"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1EBFE2D3" w14:textId="77777777" w:rsidR="006B412F" w:rsidRPr="00FF219C" w:rsidRDefault="006B412F"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759" w:type="dxa"/>
            <w:tcBorders>
              <w:top w:val="single" w:sz="4" w:space="0" w:color="auto"/>
              <w:left w:val="single" w:sz="4" w:space="0" w:color="auto"/>
              <w:bottom w:val="single" w:sz="4" w:space="0" w:color="auto"/>
              <w:right w:val="single" w:sz="4" w:space="0" w:color="auto"/>
            </w:tcBorders>
            <w:vAlign w:val="bottom"/>
          </w:tcPr>
          <w:p w14:paraId="426D8A8D" w14:textId="77777777" w:rsidR="006B412F" w:rsidRPr="00FF219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6B412F" w:rsidRPr="00FF219C" w14:paraId="57F6B155"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hideMark/>
          </w:tcPr>
          <w:p w14:paraId="7BDDBF64" w14:textId="77777777" w:rsidR="006B412F" w:rsidRPr="00FF219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759" w:type="dxa"/>
            <w:tcBorders>
              <w:top w:val="single" w:sz="4" w:space="0" w:color="auto"/>
              <w:left w:val="single" w:sz="4" w:space="0" w:color="auto"/>
              <w:bottom w:val="single" w:sz="4" w:space="0" w:color="auto"/>
              <w:right w:val="single" w:sz="4" w:space="0" w:color="auto"/>
            </w:tcBorders>
            <w:vAlign w:val="bottom"/>
            <w:hideMark/>
          </w:tcPr>
          <w:p w14:paraId="050452A6" w14:textId="77777777" w:rsidR="006B412F"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1E34C66" w14:textId="77777777" w:rsidR="006B412F" w:rsidRPr="00FF219C" w:rsidRDefault="006B412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0EB6AA9A" w14:textId="77777777" w:rsidR="00F9255C" w:rsidRDefault="00F9255C" w:rsidP="00F9255C">
      <w:pPr>
        <w:suppressAutoHyphens w:val="0"/>
        <w:spacing w:line="240" w:lineRule="auto"/>
        <w:rPr>
          <w:rFonts w:ascii="Segoe UI Light" w:hAnsi="Segoe UI Light" w:cs="Segoe UI Light"/>
        </w:rPr>
      </w:pPr>
    </w:p>
    <w:p w14:paraId="55C324F7" w14:textId="2A026759" w:rsidR="00F9255C" w:rsidRDefault="00F9255C" w:rsidP="00F9255C">
      <w:pPr>
        <w:suppressAutoHyphens w:val="0"/>
        <w:spacing w:line="240" w:lineRule="auto"/>
        <w:rPr>
          <w:rFonts w:ascii="Segoe UI Light" w:hAnsi="Segoe UI Light" w:cs="Segoe UI Light"/>
        </w:rPr>
      </w:pPr>
      <w:r>
        <w:rPr>
          <w:rFonts w:ascii="Segoe UI Light" w:hAnsi="Segoe UI Light" w:cs="Segoe UI Light"/>
        </w:rPr>
        <w:t>{{</w:t>
      </w:r>
      <w:r>
        <w:t>/</w:t>
      </w:r>
      <w:r w:rsidR="00220B11">
        <w:t>client</w:t>
      </w:r>
      <w:r w:rsidR="00220B11" w:rsidRPr="00220B11">
        <w:rPr>
          <w:lang w:val="en-US"/>
        </w:rPr>
        <w:t>Annuities</w:t>
      </w:r>
      <w:r>
        <w:rPr>
          <w:rFonts w:ascii="Segoe UI Light" w:hAnsi="Segoe UI Light" w:cs="Segoe UI Light"/>
        </w:rPr>
        <w:t>}}</w:t>
      </w:r>
    </w:p>
    <w:p w14:paraId="1EE799F3" w14:textId="13C4EF97" w:rsidR="00E8199A" w:rsidRPr="00F9255C" w:rsidRDefault="00E8199A" w:rsidP="00E8199A">
      <w:r>
        <w:t>{{#partner</w:t>
      </w:r>
      <w:r w:rsidR="00F67AC7" w:rsidRPr="00220B11">
        <w:rPr>
          <w:lang w:val="en-US"/>
        </w:rPr>
        <w:t>Annuities</w:t>
      </w:r>
      <w:r>
        <w:t>}}</w:t>
      </w:r>
    </w:p>
    <w:tbl>
      <w:tblPr>
        <w:tblW w:w="10260" w:type="dxa"/>
        <w:tblInd w:w="-5" w:type="dxa"/>
        <w:tblLook w:val="04A0" w:firstRow="1" w:lastRow="0" w:firstColumn="1" w:lastColumn="0" w:noHBand="0" w:noVBand="1"/>
      </w:tblPr>
      <w:tblGrid>
        <w:gridCol w:w="7415"/>
        <w:gridCol w:w="2845"/>
      </w:tblGrid>
      <w:tr w:rsidR="00E8199A" w:rsidRPr="00F9255C" w14:paraId="2FB08A0B" w14:textId="77777777" w:rsidTr="00AD5ACD">
        <w:trPr>
          <w:trHeight w:val="240"/>
        </w:trPr>
        <w:tc>
          <w:tcPr>
            <w:tcW w:w="10260"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3609C3FD" w14:textId="77777777" w:rsidR="00E8199A" w:rsidRPr="00F9255C" w:rsidRDefault="00E8199A"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w:t>
            </w:r>
            <w:r w:rsidRPr="00F9255C">
              <w:rPr>
                <w:rFonts w:ascii="Segoe UI Light" w:eastAsia="Times New Roman" w:hAnsi="Segoe UI Light" w:cs="Segoe UI Light"/>
                <w:b/>
                <w:bCs/>
                <w:color w:val="FFFFFF" w:themeColor="background1"/>
                <w:lang w:eastAsia="en-AU"/>
              </w:rPr>
              <w:t xml:space="preserve"> </w:t>
            </w:r>
          </w:p>
        </w:tc>
      </w:tr>
      <w:tr w:rsidR="00E8199A" w:rsidRPr="00F9255C" w14:paraId="6A4C6422"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hideMark/>
          </w:tcPr>
          <w:p w14:paraId="22AC8643"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Investor </w:t>
            </w:r>
          </w:p>
        </w:tc>
        <w:tc>
          <w:tcPr>
            <w:tcW w:w="2845" w:type="dxa"/>
            <w:tcBorders>
              <w:top w:val="nil"/>
              <w:left w:val="nil"/>
              <w:bottom w:val="single" w:sz="4" w:space="0" w:color="auto"/>
              <w:right w:val="single" w:sz="4" w:space="0" w:color="auto"/>
            </w:tcBorders>
            <w:shd w:val="clear" w:color="000000" w:fill="FFFFFF"/>
            <w:vAlign w:val="bottom"/>
            <w:hideMark/>
          </w:tcPr>
          <w:p w14:paraId="4FA79001"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memberName</w:t>
            </w:r>
            <w:proofErr w:type="spellEnd"/>
            <w:r>
              <w:rPr>
                <w:rFonts w:ascii="Segoe UI Light" w:eastAsia="Times New Roman" w:hAnsi="Segoe UI Light" w:cs="Segoe UI Light"/>
                <w:lang w:eastAsia="en-AU"/>
              </w:rPr>
              <w:t>}}</w:t>
            </w:r>
          </w:p>
        </w:tc>
      </w:tr>
      <w:tr w:rsidR="00E8199A" w:rsidRPr="00F9255C" w14:paraId="007AC28E"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0FAA4A2A"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Account Number </w:t>
            </w:r>
          </w:p>
        </w:tc>
        <w:tc>
          <w:tcPr>
            <w:tcW w:w="2845" w:type="dxa"/>
            <w:tcBorders>
              <w:top w:val="nil"/>
              <w:left w:val="nil"/>
              <w:bottom w:val="single" w:sz="4" w:space="0" w:color="auto"/>
              <w:right w:val="single" w:sz="4" w:space="0" w:color="auto"/>
            </w:tcBorders>
            <w:shd w:val="clear" w:color="000000" w:fill="FFFFFF"/>
            <w:vAlign w:val="bottom"/>
          </w:tcPr>
          <w:p w14:paraId="12EBF09F"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E8199A" w:rsidRPr="00F9255C" w14:paraId="0D04D1E9"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00867D4F"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Source of Funds </w:t>
            </w:r>
          </w:p>
        </w:tc>
        <w:tc>
          <w:tcPr>
            <w:tcW w:w="2845" w:type="dxa"/>
            <w:tcBorders>
              <w:top w:val="nil"/>
              <w:left w:val="nil"/>
              <w:bottom w:val="single" w:sz="4" w:space="0" w:color="auto"/>
              <w:right w:val="single" w:sz="4" w:space="0" w:color="auto"/>
            </w:tcBorders>
            <w:shd w:val="clear" w:color="000000" w:fill="FFFFFF"/>
            <w:vAlign w:val="bottom"/>
          </w:tcPr>
          <w:p w14:paraId="4281EA43"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sourceFunds</w:t>
            </w:r>
            <w:proofErr w:type="spellEnd"/>
            <w:r>
              <w:rPr>
                <w:rFonts w:ascii="Segoe UI Light" w:eastAsia="Times New Roman" w:hAnsi="Segoe UI Light" w:cs="Segoe UI Light"/>
                <w:lang w:eastAsia="en-AU"/>
              </w:rPr>
              <w:t>}}</w:t>
            </w:r>
          </w:p>
        </w:tc>
      </w:tr>
      <w:tr w:rsidR="00E8199A" w:rsidRPr="00F9255C" w14:paraId="0793242A"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0CF5A067"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Annuity Type</w:t>
            </w:r>
          </w:p>
        </w:tc>
        <w:tc>
          <w:tcPr>
            <w:tcW w:w="2845" w:type="dxa"/>
            <w:tcBorders>
              <w:top w:val="nil"/>
              <w:left w:val="nil"/>
              <w:bottom w:val="single" w:sz="4" w:space="0" w:color="auto"/>
              <w:right w:val="single" w:sz="4" w:space="0" w:color="auto"/>
            </w:tcBorders>
            <w:shd w:val="clear" w:color="000000" w:fill="FFFFFF"/>
            <w:vAlign w:val="bottom"/>
          </w:tcPr>
          <w:p w14:paraId="46175134"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F9255C">
              <w:rPr>
                <w:rFonts w:ascii="Segoe UI Light" w:eastAsia="Times New Roman" w:hAnsi="Segoe UI Light" w:cs="Segoe UI Light"/>
                <w:lang w:eastAsia="en-AU"/>
              </w:rPr>
              <w:t>annuityType</w:t>
            </w:r>
            <w:proofErr w:type="spellEnd"/>
            <w:r>
              <w:rPr>
                <w:rFonts w:ascii="Segoe UI Light" w:eastAsia="Times New Roman" w:hAnsi="Segoe UI Light" w:cs="Segoe UI Light"/>
                <w:lang w:eastAsia="en-AU"/>
              </w:rPr>
              <w:t>}}</w:t>
            </w:r>
          </w:p>
        </w:tc>
      </w:tr>
      <w:tr w:rsidR="00E8199A" w:rsidRPr="00F9255C" w14:paraId="6E5CBE21"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32DF24CB"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Term</w:t>
            </w:r>
          </w:p>
        </w:tc>
        <w:tc>
          <w:tcPr>
            <w:tcW w:w="2845" w:type="dxa"/>
            <w:tcBorders>
              <w:top w:val="nil"/>
              <w:left w:val="nil"/>
              <w:bottom w:val="single" w:sz="4" w:space="0" w:color="auto"/>
              <w:right w:val="single" w:sz="4" w:space="0" w:color="auto"/>
            </w:tcBorders>
            <w:shd w:val="clear" w:color="000000" w:fill="FFFFFF"/>
            <w:vAlign w:val="bottom"/>
          </w:tcPr>
          <w:p w14:paraId="359348CD"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{{term}}</w:t>
            </w:r>
          </w:p>
        </w:tc>
      </w:tr>
      <w:tr w:rsidR="00E8199A" w:rsidRPr="00F9255C" w14:paraId="67B23972"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76F6FA23"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Years Until Maturity</w:t>
            </w:r>
          </w:p>
        </w:tc>
        <w:tc>
          <w:tcPr>
            <w:tcW w:w="2845" w:type="dxa"/>
            <w:tcBorders>
              <w:top w:val="nil"/>
              <w:left w:val="nil"/>
              <w:bottom w:val="single" w:sz="4" w:space="0" w:color="auto"/>
              <w:right w:val="single" w:sz="4" w:space="0" w:color="auto"/>
            </w:tcBorders>
            <w:shd w:val="clear" w:color="000000" w:fill="FFFFFF"/>
            <w:vAlign w:val="bottom"/>
          </w:tcPr>
          <w:p w14:paraId="7BE6FE2F"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yearsMaturity</w:t>
            </w:r>
            <w:proofErr w:type="spellEnd"/>
            <w:r>
              <w:rPr>
                <w:rFonts w:ascii="Segoe UI Light" w:eastAsia="Times New Roman" w:hAnsi="Segoe UI Light" w:cs="Segoe UI Light"/>
                <w:lang w:eastAsia="en-AU"/>
              </w:rPr>
              <w:t>}}</w:t>
            </w:r>
          </w:p>
        </w:tc>
      </w:tr>
      <w:tr w:rsidR="00E8199A" w:rsidRPr="00F9255C" w14:paraId="53281366"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hideMark/>
          </w:tcPr>
          <w:p w14:paraId="3B52CBAA"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 xml:space="preserve">Initial Investment </w:t>
            </w:r>
          </w:p>
        </w:tc>
        <w:tc>
          <w:tcPr>
            <w:tcW w:w="2845" w:type="dxa"/>
            <w:tcBorders>
              <w:top w:val="nil"/>
              <w:left w:val="nil"/>
              <w:bottom w:val="single" w:sz="4" w:space="0" w:color="auto"/>
              <w:right w:val="single" w:sz="4" w:space="0" w:color="auto"/>
            </w:tcBorders>
            <w:shd w:val="clear" w:color="000000" w:fill="FFFFFF"/>
            <w:vAlign w:val="bottom"/>
            <w:hideMark/>
          </w:tcPr>
          <w:p w14:paraId="725C1F42"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originalInvestmentAmount</w:t>
            </w:r>
            <w:proofErr w:type="spellEnd"/>
            <w:r>
              <w:rPr>
                <w:rFonts w:ascii="Segoe UI Light" w:eastAsia="Times New Roman" w:hAnsi="Segoe UI Light" w:cs="Segoe UI Light"/>
                <w:lang w:eastAsia="en-AU"/>
              </w:rPr>
              <w:t>}}</w:t>
            </w:r>
          </w:p>
        </w:tc>
      </w:tr>
      <w:tr w:rsidR="00E8199A" w:rsidRPr="00F9255C" w14:paraId="4F0FA3DC"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437D039A"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Return of Capital Value (RCV)</w:t>
            </w:r>
          </w:p>
        </w:tc>
        <w:tc>
          <w:tcPr>
            <w:tcW w:w="2845" w:type="dxa"/>
            <w:tcBorders>
              <w:top w:val="nil"/>
              <w:left w:val="nil"/>
              <w:bottom w:val="single" w:sz="4" w:space="0" w:color="auto"/>
              <w:right w:val="single" w:sz="4" w:space="0" w:color="auto"/>
            </w:tcBorders>
            <w:shd w:val="clear" w:color="000000" w:fill="FFFFFF"/>
            <w:vAlign w:val="bottom"/>
            <w:hideMark/>
          </w:tcPr>
          <w:p w14:paraId="2DFFF2BA"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returnCapitalValue</w:t>
            </w:r>
            <w:proofErr w:type="spellEnd"/>
            <w:r>
              <w:rPr>
                <w:rFonts w:ascii="Segoe UI Light" w:eastAsia="Times New Roman" w:hAnsi="Segoe UI Light" w:cs="Segoe UI Light"/>
                <w:lang w:eastAsia="en-AU"/>
              </w:rPr>
              <w:t>}}</w:t>
            </w:r>
          </w:p>
        </w:tc>
      </w:tr>
      <w:tr w:rsidR="00E8199A" w:rsidRPr="00F9255C" w14:paraId="487A55DE" w14:textId="77777777" w:rsidTr="00973491">
        <w:trPr>
          <w:trHeight w:val="265"/>
        </w:trPr>
        <w:tc>
          <w:tcPr>
            <w:tcW w:w="7415" w:type="dxa"/>
            <w:tcBorders>
              <w:top w:val="nil"/>
              <w:left w:val="single" w:sz="4" w:space="0" w:color="auto"/>
              <w:bottom w:val="single" w:sz="4" w:space="0" w:color="auto"/>
              <w:right w:val="single" w:sz="4" w:space="0" w:color="auto"/>
            </w:tcBorders>
            <w:shd w:val="clear" w:color="auto" w:fill="E6E6E6"/>
            <w:vAlign w:val="bottom"/>
          </w:tcPr>
          <w:p w14:paraId="260E040B"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Annuity Payment ($450 Monthly)</w:t>
            </w:r>
          </w:p>
        </w:tc>
        <w:tc>
          <w:tcPr>
            <w:tcW w:w="2845" w:type="dxa"/>
            <w:tcBorders>
              <w:top w:val="nil"/>
              <w:left w:val="nil"/>
              <w:bottom w:val="single" w:sz="4" w:space="0" w:color="auto"/>
              <w:right w:val="single" w:sz="4" w:space="0" w:color="auto"/>
            </w:tcBorders>
            <w:shd w:val="clear" w:color="000000" w:fill="FFFFFF"/>
            <w:vAlign w:val="bottom"/>
          </w:tcPr>
          <w:p w14:paraId="02BDDAAA"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annualAnnuityPayment</w:t>
            </w:r>
            <w:proofErr w:type="spellEnd"/>
            <w:r>
              <w:rPr>
                <w:rFonts w:ascii="Segoe UI Light" w:eastAsia="Times New Roman" w:hAnsi="Segoe UI Light" w:cs="Segoe UI Light"/>
                <w:lang w:eastAsia="en-AU"/>
              </w:rPr>
              <w:t>}}</w:t>
            </w:r>
          </w:p>
        </w:tc>
      </w:tr>
      <w:tr w:rsidR="00E8199A" w:rsidRPr="00F9255C" w14:paraId="109B46BA" w14:textId="77777777" w:rsidTr="00973491">
        <w:trPr>
          <w:trHeight w:val="253"/>
        </w:trPr>
        <w:tc>
          <w:tcPr>
            <w:tcW w:w="7415" w:type="dxa"/>
            <w:tcBorders>
              <w:top w:val="nil"/>
              <w:left w:val="single" w:sz="4" w:space="0" w:color="auto"/>
              <w:bottom w:val="single" w:sz="4" w:space="0" w:color="auto"/>
              <w:right w:val="single" w:sz="4" w:space="0" w:color="auto"/>
            </w:tcBorders>
            <w:shd w:val="clear" w:color="auto" w:fill="E6E6E6"/>
            <w:vAlign w:val="bottom"/>
          </w:tcPr>
          <w:p w14:paraId="183D02A4" w14:textId="77777777" w:rsidR="00E8199A" w:rsidRPr="00F9255C" w:rsidRDefault="00E8199A" w:rsidP="00AD5ACD">
            <w:pPr>
              <w:spacing w:line="240" w:lineRule="auto"/>
              <w:rPr>
                <w:rFonts w:ascii="Segoe UI Light" w:eastAsia="Times New Roman" w:hAnsi="Segoe UI Light" w:cs="Segoe UI Light"/>
                <w:lang w:eastAsia="en-AU"/>
              </w:rPr>
            </w:pPr>
            <w:r w:rsidRPr="00F9255C">
              <w:rPr>
                <w:rFonts w:ascii="Segoe UI Light" w:eastAsia="Times New Roman" w:hAnsi="Segoe UI Light" w:cs="Segoe UI Light"/>
                <w:lang w:eastAsia="en-AU"/>
              </w:rPr>
              <w:t>Annual Advice Fee</w:t>
            </w:r>
          </w:p>
        </w:tc>
        <w:tc>
          <w:tcPr>
            <w:tcW w:w="2845" w:type="dxa"/>
            <w:tcBorders>
              <w:top w:val="nil"/>
              <w:left w:val="nil"/>
              <w:bottom w:val="single" w:sz="4" w:space="0" w:color="auto"/>
              <w:right w:val="single" w:sz="4" w:space="0" w:color="auto"/>
            </w:tcBorders>
            <w:shd w:val="clear" w:color="000000" w:fill="FFFFFF"/>
            <w:vAlign w:val="bottom"/>
          </w:tcPr>
          <w:p w14:paraId="779B01A6" w14:textId="77777777" w:rsidR="00E8199A" w:rsidRPr="00F9255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B412F">
              <w:rPr>
                <w:rFonts w:ascii="Segoe UI Light" w:eastAsia="Times New Roman" w:hAnsi="Segoe UI Light" w:cs="Segoe UI Light"/>
                <w:lang w:eastAsia="en-AU"/>
              </w:rPr>
              <w:t>annualAdvice</w:t>
            </w:r>
            <w:proofErr w:type="spellEnd"/>
            <w:r>
              <w:rPr>
                <w:rFonts w:ascii="Segoe UI Light" w:eastAsia="Times New Roman" w:hAnsi="Segoe UI Light" w:cs="Segoe UI Light"/>
                <w:lang w:eastAsia="en-AU"/>
              </w:rPr>
              <w:t>}}</w:t>
            </w:r>
          </w:p>
        </w:tc>
      </w:tr>
    </w:tbl>
    <w:p w14:paraId="2FF50624" w14:textId="77777777" w:rsidR="00E8199A" w:rsidRPr="00F9255C" w:rsidRDefault="00E8199A" w:rsidP="00E8199A">
      <w:pPr>
        <w:suppressAutoHyphens w:val="0"/>
        <w:spacing w:line="240" w:lineRule="auto"/>
        <w:rPr>
          <w:rFonts w:ascii="Segoe UI Light" w:hAnsi="Segoe UI Light" w:cs="Segoe UI Light"/>
        </w:rPr>
      </w:pPr>
    </w:p>
    <w:tbl>
      <w:tblPr>
        <w:tblW w:w="10255" w:type="dxa"/>
        <w:tblLook w:val="04A0" w:firstRow="1" w:lastRow="0" w:firstColumn="1" w:lastColumn="0" w:noHBand="0" w:noVBand="1"/>
      </w:tblPr>
      <w:tblGrid>
        <w:gridCol w:w="5496"/>
        <w:gridCol w:w="4759"/>
      </w:tblGrid>
      <w:tr w:rsidR="00E8199A" w:rsidRPr="00FF219C" w14:paraId="7BF0EE9F" w14:textId="77777777" w:rsidTr="00982253">
        <w:trPr>
          <w:trHeight w:val="226"/>
        </w:trPr>
        <w:tc>
          <w:tcPr>
            <w:tcW w:w="10255" w:type="dxa"/>
            <w:gridSpan w:val="2"/>
            <w:tcBorders>
              <w:top w:val="single" w:sz="4" w:space="0" w:color="auto"/>
              <w:left w:val="single" w:sz="4" w:space="0" w:color="auto"/>
              <w:bottom w:val="single" w:sz="4" w:space="0" w:color="auto"/>
              <w:right w:val="single" w:sz="4" w:space="0" w:color="auto"/>
            </w:tcBorders>
            <w:shd w:val="clear" w:color="auto" w:fill="00489E"/>
            <w:hideMark/>
          </w:tcPr>
          <w:p w14:paraId="65F9723C" w14:textId="46E8E0A2" w:rsidR="00E8199A" w:rsidRPr="0039055F" w:rsidRDefault="00E8199A" w:rsidP="00AD5ACD">
            <w:pPr>
              <w:spacing w:line="240" w:lineRule="auto"/>
              <w:rPr>
                <w:rFonts w:ascii="Segoe UI Light" w:eastAsia="Times New Roman" w:hAnsi="Segoe UI Light" w:cs="Segoe UI Light"/>
                <w:b/>
                <w:bCs/>
                <w:color w:val="FFFFFF" w:themeColor="background1"/>
                <w:lang w:eastAsia="en-AU"/>
              </w:rPr>
            </w:pPr>
            <w:r>
              <w:rPr>
                <w:rFonts w:ascii="Segoe UI Light" w:eastAsia="Times New Roman" w:hAnsi="Segoe UI Light" w:cs="Segoe UI Light"/>
                <w:b/>
                <w:bCs/>
                <w:color w:val="FFFFFF" w:themeColor="background1"/>
                <w:lang w:eastAsia="en-AU"/>
              </w:rPr>
              <w:t>{{</w:t>
            </w:r>
            <w:proofErr w:type="spellStart"/>
            <w:r w:rsidR="005353E8" w:rsidRPr="00F9255C">
              <w:rPr>
                <w:rFonts w:ascii="Segoe UI Light" w:eastAsia="Times New Roman" w:hAnsi="Segoe UI Light" w:cs="Segoe UI Light"/>
                <w:b/>
                <w:bCs/>
                <w:color w:val="FFFFFF" w:themeColor="background1"/>
                <w:lang w:eastAsia="en-AU"/>
              </w:rPr>
              <w:t>productProvider</w:t>
            </w:r>
            <w:proofErr w:type="spellEnd"/>
            <w:r>
              <w:rPr>
                <w:rFonts w:ascii="Segoe UI Light" w:eastAsia="Times New Roman" w:hAnsi="Segoe UI Light" w:cs="Segoe UI Light"/>
                <w:b/>
                <w:bCs/>
                <w:color w:val="FFFFFF" w:themeColor="background1"/>
                <w:lang w:eastAsia="en-AU"/>
              </w:rPr>
              <w:t xml:space="preserve">}} </w:t>
            </w:r>
            <w:r w:rsidRPr="0039055F">
              <w:rPr>
                <w:rFonts w:ascii="Segoe UI Light" w:eastAsia="Times New Roman" w:hAnsi="Segoe UI Light" w:cs="Segoe UI Light"/>
                <w:b/>
                <w:bCs/>
                <w:color w:val="FFFFFF" w:themeColor="background1"/>
                <w:lang w:eastAsia="en-AU"/>
              </w:rPr>
              <w:t xml:space="preserve">Beneficiaries </w:t>
            </w:r>
          </w:p>
          <w:p w14:paraId="2DA05BDD" w14:textId="77777777" w:rsidR="00E8199A" w:rsidRPr="0039055F" w:rsidRDefault="00E8199A" w:rsidP="00AD5ACD">
            <w:pPr>
              <w:spacing w:line="240" w:lineRule="auto"/>
              <w:rPr>
                <w:rFonts w:ascii="Segoe UI Light" w:eastAsia="Times New Roman" w:hAnsi="Segoe UI Light" w:cs="Segoe UI Light"/>
                <w:b/>
                <w:bCs/>
                <w:color w:val="FFFFFF" w:themeColor="background1"/>
                <w:lang w:eastAsia="en-AU"/>
              </w:rPr>
            </w:pPr>
          </w:p>
        </w:tc>
      </w:tr>
      <w:tr w:rsidR="00E8199A" w:rsidRPr="00FF219C" w14:paraId="385BCCCB"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tcPr>
          <w:p w14:paraId="64FF3296" w14:textId="77777777" w:rsidR="00E8199A" w:rsidRPr="00FF219C" w:rsidRDefault="00E8199A" w:rsidP="00AD5ACD">
            <w:pPr>
              <w:spacing w:line="240" w:lineRule="auto"/>
              <w:rPr>
                <w:rFonts w:ascii="Segoe UI Light" w:eastAsia="Times New Roman" w:hAnsi="Segoe UI Light" w:cs="Segoe UI Light"/>
                <w:lang w:eastAsia="en-AU"/>
              </w:rPr>
            </w:pPr>
            <w:r w:rsidRPr="00FF219C">
              <w:rPr>
                <w:rFonts w:ascii="Segoe UI Light" w:eastAsia="Times New Roman" w:hAnsi="Segoe UI Light" w:cs="Segoe UI Light"/>
                <w:lang w:eastAsia="en-AU"/>
              </w:rPr>
              <w:t>Nomination Type</w:t>
            </w:r>
          </w:p>
        </w:tc>
        <w:tc>
          <w:tcPr>
            <w:tcW w:w="4759" w:type="dxa"/>
            <w:tcBorders>
              <w:top w:val="single" w:sz="4" w:space="0" w:color="auto"/>
              <w:left w:val="single" w:sz="4" w:space="0" w:color="auto"/>
              <w:bottom w:val="single" w:sz="4" w:space="0" w:color="auto"/>
              <w:right w:val="single" w:sz="4" w:space="0" w:color="auto"/>
            </w:tcBorders>
            <w:vAlign w:val="bottom"/>
          </w:tcPr>
          <w:p w14:paraId="2D4482D4" w14:textId="77777777" w:rsidR="00E8199A" w:rsidRPr="00FF219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43AB1">
              <w:rPr>
                <w:rFonts w:ascii="Segoe UI Light" w:eastAsia="Times New Roman" w:hAnsi="Segoe UI Light" w:cs="Segoe UI Light"/>
                <w:lang w:eastAsia="en-AU"/>
              </w:rPr>
              <w:t>nominationType</w:t>
            </w:r>
            <w:proofErr w:type="spellEnd"/>
            <w:r>
              <w:rPr>
                <w:rFonts w:ascii="Segoe UI Light" w:eastAsia="Times New Roman" w:hAnsi="Segoe UI Light" w:cs="Segoe UI Light"/>
                <w:lang w:eastAsia="en-AU"/>
              </w:rPr>
              <w:t>}}</w:t>
            </w:r>
          </w:p>
        </w:tc>
      </w:tr>
      <w:tr w:rsidR="00E8199A" w:rsidRPr="00FF219C" w14:paraId="7D490414" w14:textId="77777777" w:rsidTr="00973491">
        <w:trPr>
          <w:trHeight w:val="226"/>
        </w:trPr>
        <w:tc>
          <w:tcPr>
            <w:tcW w:w="5496" w:type="dxa"/>
            <w:tcBorders>
              <w:top w:val="nil"/>
              <w:left w:val="single" w:sz="4" w:space="0" w:color="auto"/>
              <w:bottom w:val="single" w:sz="4" w:space="0" w:color="auto"/>
              <w:right w:val="nil"/>
            </w:tcBorders>
            <w:shd w:val="clear" w:color="auto" w:fill="E6E6E6"/>
            <w:vAlign w:val="bottom"/>
            <w:hideMark/>
          </w:tcPr>
          <w:p w14:paraId="34CC500E" w14:textId="77777777" w:rsidR="00E8199A" w:rsidRPr="00FF219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lastRenderedPageBreak/>
              <w:t>{{#</w:t>
            </w:r>
            <w:r w:rsidRPr="000E3C19">
              <w:rPr>
                <w:rFonts w:ascii="Segoe UI Light" w:eastAsia="Times New Roman" w:hAnsi="Segoe UI Light" w:cs="Segoe UI Light"/>
                <w:lang w:eastAsia="en-AU"/>
              </w:rPr>
              <w:t>nominatedBeneficiariesArray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w:t>
            </w: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relationshipStatus</w:t>
            </w:r>
            <w:proofErr w:type="spellEnd"/>
            <w:r>
              <w:rPr>
                <w:rFonts w:ascii="Segoe UI Light" w:eastAsia="Times New Roman" w:hAnsi="Segoe UI Light" w:cs="Segoe UI Light"/>
                <w:lang w:eastAsia="en-AU"/>
              </w:rPr>
              <w:t xml:space="preserve">}} </w:t>
            </w:r>
          </w:p>
        </w:tc>
        <w:tc>
          <w:tcPr>
            <w:tcW w:w="4759" w:type="dxa"/>
            <w:tcBorders>
              <w:top w:val="single" w:sz="4" w:space="0" w:color="auto"/>
              <w:left w:val="single" w:sz="4" w:space="0" w:color="auto"/>
              <w:bottom w:val="single" w:sz="4" w:space="0" w:color="auto"/>
              <w:right w:val="single" w:sz="4" w:space="0" w:color="auto"/>
            </w:tcBorders>
            <w:vAlign w:val="bottom"/>
            <w:hideMark/>
          </w:tcPr>
          <w:p w14:paraId="1D27E76E" w14:textId="77777777" w:rsidR="00E8199A"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shareBenefit</w:t>
            </w:r>
            <w:proofErr w:type="spellEnd"/>
            <w:r>
              <w:rPr>
                <w:rFonts w:ascii="Segoe UI Light" w:eastAsia="Times New Roman" w:hAnsi="Segoe UI Light" w:cs="Segoe UI Light"/>
                <w:lang w:eastAsia="en-AU"/>
              </w:rPr>
              <w:t>}}</w:t>
            </w:r>
          </w:p>
          <w:p w14:paraId="1EE61F3C" w14:textId="77777777" w:rsidR="00E8199A" w:rsidRPr="00FF219C" w:rsidRDefault="00E8199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E3C19">
              <w:rPr>
                <w:rFonts w:ascii="Segoe UI Light" w:eastAsia="Times New Roman" w:hAnsi="Segoe UI Light" w:cs="Segoe UI Light"/>
                <w:lang w:eastAsia="en-AU"/>
              </w:rPr>
              <w:t>nominatedBeneficiariesArray</w:t>
            </w:r>
            <w:proofErr w:type="spellEnd"/>
            <w:r>
              <w:rPr>
                <w:rFonts w:ascii="Segoe UI Light" w:eastAsia="Times New Roman" w:hAnsi="Segoe UI Light" w:cs="Segoe UI Light"/>
                <w:lang w:eastAsia="en-AU"/>
              </w:rPr>
              <w:t>}}</w:t>
            </w:r>
          </w:p>
        </w:tc>
      </w:tr>
    </w:tbl>
    <w:p w14:paraId="752E77D0" w14:textId="77777777" w:rsidR="00E8199A" w:rsidRDefault="00E8199A" w:rsidP="00E8199A">
      <w:pPr>
        <w:suppressAutoHyphens w:val="0"/>
        <w:spacing w:line="240" w:lineRule="auto"/>
        <w:rPr>
          <w:rFonts w:ascii="Segoe UI Light" w:hAnsi="Segoe UI Light" w:cs="Segoe UI Light"/>
        </w:rPr>
      </w:pPr>
    </w:p>
    <w:p w14:paraId="3A6DED99" w14:textId="3D83B3D6" w:rsidR="00F9255C" w:rsidRDefault="00E8199A" w:rsidP="00F9255C">
      <w:pPr>
        <w:suppressAutoHyphens w:val="0"/>
        <w:spacing w:line="240" w:lineRule="auto"/>
        <w:rPr>
          <w:rFonts w:ascii="Segoe UI Light" w:hAnsi="Segoe UI Light" w:cs="Segoe UI Light"/>
        </w:rPr>
      </w:pPr>
      <w:r>
        <w:rPr>
          <w:rFonts w:ascii="Segoe UI Light" w:hAnsi="Segoe UI Light" w:cs="Segoe UI Light"/>
        </w:rPr>
        <w:t>{{</w:t>
      </w:r>
      <w:r>
        <w:t>/partner</w:t>
      </w:r>
      <w:r w:rsidR="00F67AC7" w:rsidRPr="00220B11">
        <w:rPr>
          <w:lang w:val="en-US"/>
        </w:rPr>
        <w:t>Annuities</w:t>
      </w:r>
      <w:r>
        <w:rPr>
          <w:rFonts w:ascii="Segoe UI Light" w:hAnsi="Segoe UI Light" w:cs="Segoe UI Light"/>
        </w:rPr>
        <w:t>}}</w:t>
      </w:r>
    </w:p>
    <w:p w14:paraId="2D865DBF" w14:textId="77777777" w:rsidR="00E8199A" w:rsidRDefault="00E8199A" w:rsidP="00E8199A">
      <w:pPr>
        <w:pStyle w:val="Heading1"/>
        <w:suppressAutoHyphens w:val="0"/>
        <w:spacing w:line="240" w:lineRule="auto"/>
        <w:jc w:val="both"/>
        <w:rPr>
          <w:rFonts w:ascii="Segoe UI Light" w:hAnsi="Segoe UI Light" w:cs="Segoe UI Light"/>
          <w:color w:val="0066CC"/>
        </w:rPr>
      </w:pPr>
      <w:r w:rsidRPr="00E8199A">
        <w:rPr>
          <w:rFonts w:ascii="Segoe UI Light" w:hAnsi="Segoe UI Light" w:cs="Segoe UI Light"/>
          <w:color w:val="0066CC"/>
        </w:rPr>
        <w:t xml:space="preserve">Personal Insurnaces </w:t>
      </w:r>
    </w:p>
    <w:p w14:paraId="7DF0ED8C" w14:textId="77777777" w:rsidR="00011467" w:rsidRDefault="00011467" w:rsidP="00011467">
      <w:r>
        <w:t>{{#clientLifeTPDTraumaArray}}</w:t>
      </w:r>
    </w:p>
    <w:p w14:paraId="1ED60993" w14:textId="77777777" w:rsidR="00011467" w:rsidRDefault="00011467" w:rsidP="00011467">
      <w:r>
        <w:t>{{#showPolicy1}}</w:t>
      </w:r>
    </w:p>
    <w:p w14:paraId="143A0DAB" w14:textId="77777777" w:rsidR="00011467" w:rsidRDefault="00011467" w:rsidP="00011467">
      <w:r>
        <w:t>{{#showPolicy2}}</w:t>
      </w:r>
    </w:p>
    <w:p w14:paraId="1CF62D0B" w14:textId="77777777" w:rsidR="00011467" w:rsidRDefault="00011467" w:rsidP="00011467">
      <w:r>
        <w:t>{{#showPolicy3}}</w:t>
      </w:r>
    </w:p>
    <w:p w14:paraId="38E57BFB" w14:textId="77777777" w:rsidR="00011467" w:rsidRDefault="00011467" w:rsidP="00011467">
      <w:r>
        <w:t>{{#showPolicy4}}</w:t>
      </w:r>
    </w:p>
    <w:tbl>
      <w:tblPr>
        <w:tblW w:w="1015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159"/>
        <w:gridCol w:w="2250"/>
        <w:gridCol w:w="1800"/>
        <w:gridCol w:w="1890"/>
      </w:tblGrid>
      <w:tr w:rsidR="00011467" w14:paraId="468E8AC8" w14:textId="55C38D0B" w:rsidTr="00AB0E01">
        <w:trPr>
          <w:trHeight w:val="143"/>
        </w:trPr>
        <w:tc>
          <w:tcPr>
            <w:tcW w:w="10157" w:type="dxa"/>
            <w:gridSpan w:val="5"/>
            <w:tcBorders>
              <w:top w:val="single" w:sz="4" w:space="0" w:color="auto"/>
              <w:left w:val="single" w:sz="4" w:space="0" w:color="auto"/>
              <w:bottom w:val="single" w:sz="4" w:space="0" w:color="auto"/>
              <w:right w:val="single" w:sz="4" w:space="0" w:color="auto"/>
            </w:tcBorders>
            <w:shd w:val="clear" w:color="auto" w:fill="00489E"/>
            <w:vAlign w:val="bottom"/>
            <w:hideMark/>
          </w:tcPr>
          <w:p w14:paraId="57CC5261" w14:textId="7E125FCE" w:rsidR="00011467" w:rsidRDefault="00011467" w:rsidP="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011467" w14:paraId="3A4A2C89" w14:textId="02ADD039" w:rsidTr="00011467">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56EF731" w14:textId="612B57FE" w:rsidR="00011467" w:rsidRDefault="00BD3DC4" w:rsidP="00011467">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p>
        </w:tc>
        <w:tc>
          <w:tcPr>
            <w:tcW w:w="21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D0DF927" w14:textId="7F0BDF42" w:rsidR="00011467" w:rsidRDefault="00011467" w:rsidP="00011467">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00373C58"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25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4C1C2BA7" w14:textId="7F00F5BC" w:rsidR="00011467" w:rsidRDefault="00011467" w:rsidP="00011467">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00373C58" w:rsidRPr="00373C58">
              <w:rPr>
                <w:rFonts w:ascii="Segoe UI Light" w:eastAsia="Times New Roman" w:hAnsi="Segoe UI Light" w:cs="Segoe UI Light"/>
                <w:b/>
                <w:bCs/>
                <w:color w:val="FFFFFF" w:themeColor="background1"/>
                <w:lang w:val="en-US" w:eastAsia="en-AU"/>
              </w:rPr>
              <w:t>policyCount</w:t>
            </w:r>
            <w:r w:rsidR="00373C58">
              <w:rPr>
                <w:rFonts w:ascii="Segoe UI Light" w:eastAsia="Times New Roman" w:hAnsi="Segoe UI Light" w:cs="Segoe UI Light"/>
                <w:b/>
                <w:bCs/>
                <w:color w:val="FFFFFF" w:themeColor="background1"/>
                <w:lang w:val="en-US" w:eastAsia="en-AU"/>
              </w:rPr>
              <w:t>2</w:t>
            </w:r>
            <w:r>
              <w:rPr>
                <w:rFonts w:ascii="Segoe UI Light" w:eastAsia="Times New Roman" w:hAnsi="Segoe UI Light" w:cs="Segoe UI Light"/>
                <w:b/>
                <w:bCs/>
                <w:color w:val="FFFFFF" w:themeColor="background1"/>
                <w:lang w:val="en-US" w:eastAsia="en-AU"/>
              </w:rPr>
              <w:t>}}</w:t>
            </w:r>
          </w:p>
        </w:tc>
        <w:tc>
          <w:tcPr>
            <w:tcW w:w="180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FC38174" w14:textId="3355EEB8" w:rsidR="00011467" w:rsidRDefault="00011467" w:rsidP="00011467">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w:t>
            </w:r>
            <w:r w:rsidR="00373C58">
              <w:rPr>
                <w:rFonts w:ascii="Segoe UI Light" w:eastAsia="Times New Roman" w:hAnsi="Segoe UI Light" w:cs="Segoe UI Light"/>
                <w:b/>
                <w:bCs/>
                <w:color w:val="FFFFFF" w:themeColor="background1"/>
                <w:lang w:val="en-US" w:eastAsia="en-AU"/>
              </w:rPr>
              <w:t xml:space="preserve"> </w:t>
            </w:r>
            <w:r>
              <w:rPr>
                <w:rFonts w:ascii="Segoe UI Light" w:eastAsia="Times New Roman" w:hAnsi="Segoe UI Light" w:cs="Segoe UI Light"/>
                <w:b/>
                <w:bCs/>
                <w:color w:val="FFFFFF" w:themeColor="background1"/>
                <w:lang w:val="en-US" w:eastAsia="en-AU"/>
              </w:rPr>
              <w:t>{{</w:t>
            </w:r>
            <w:r w:rsidR="00373C58" w:rsidRPr="00373C58">
              <w:rPr>
                <w:rFonts w:ascii="Segoe UI Light" w:eastAsia="Times New Roman" w:hAnsi="Segoe UI Light" w:cs="Segoe UI Light"/>
                <w:b/>
                <w:bCs/>
                <w:color w:val="FFFFFF" w:themeColor="background1"/>
                <w:lang w:val="en-US" w:eastAsia="en-AU"/>
              </w:rPr>
              <w:t>policyCount</w:t>
            </w:r>
            <w:r w:rsidR="00373C58">
              <w:rPr>
                <w:rFonts w:ascii="Segoe UI Light" w:eastAsia="Times New Roman" w:hAnsi="Segoe UI Light" w:cs="Segoe UI Light"/>
                <w:b/>
                <w:bCs/>
                <w:color w:val="FFFFFF" w:themeColor="background1"/>
                <w:lang w:val="en-US" w:eastAsia="en-AU"/>
              </w:rPr>
              <w:t>3</w:t>
            </w:r>
            <w:r>
              <w:rPr>
                <w:rFonts w:ascii="Segoe UI Light" w:eastAsia="Times New Roman" w:hAnsi="Segoe UI Light" w:cs="Segoe UI Light"/>
                <w:b/>
                <w:bCs/>
                <w:color w:val="FFFFFF" w:themeColor="background1"/>
                <w:lang w:val="en-US" w:eastAsia="en-AU"/>
              </w:rPr>
              <w:t>}}</w:t>
            </w:r>
          </w:p>
        </w:tc>
        <w:tc>
          <w:tcPr>
            <w:tcW w:w="1890" w:type="dxa"/>
            <w:tcBorders>
              <w:top w:val="single" w:sz="4" w:space="0" w:color="auto"/>
              <w:left w:val="single" w:sz="4" w:space="0" w:color="auto"/>
              <w:bottom w:val="single" w:sz="4" w:space="0" w:color="auto"/>
              <w:right w:val="single" w:sz="4" w:space="0" w:color="auto"/>
            </w:tcBorders>
            <w:shd w:val="clear" w:color="auto" w:fill="00489E"/>
            <w:vAlign w:val="bottom"/>
          </w:tcPr>
          <w:p w14:paraId="7B7D007E" w14:textId="4B39F7AB" w:rsidR="00011467" w:rsidRDefault="00011467" w:rsidP="00011467">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w:t>
            </w:r>
            <w:r w:rsidR="00373C58">
              <w:rPr>
                <w:rFonts w:ascii="Segoe UI Light" w:eastAsia="Times New Roman" w:hAnsi="Segoe UI Light" w:cs="Segoe UI Light"/>
                <w:b/>
                <w:bCs/>
                <w:color w:val="FFFFFF" w:themeColor="background1"/>
                <w:lang w:val="en-US" w:eastAsia="en-AU"/>
              </w:rPr>
              <w:t xml:space="preserve"> </w:t>
            </w:r>
            <w:r>
              <w:rPr>
                <w:rFonts w:ascii="Segoe UI Light" w:eastAsia="Times New Roman" w:hAnsi="Segoe UI Light" w:cs="Segoe UI Light"/>
                <w:b/>
                <w:bCs/>
                <w:color w:val="FFFFFF" w:themeColor="background1"/>
                <w:lang w:val="en-US" w:eastAsia="en-AU"/>
              </w:rPr>
              <w:t>{{</w:t>
            </w:r>
            <w:r w:rsidR="00373C58" w:rsidRPr="00373C58">
              <w:rPr>
                <w:rFonts w:ascii="Segoe UI Light" w:eastAsia="Times New Roman" w:hAnsi="Segoe UI Light" w:cs="Segoe UI Light"/>
                <w:b/>
                <w:bCs/>
                <w:color w:val="FFFFFF" w:themeColor="background1"/>
                <w:lang w:val="en-US" w:eastAsia="en-AU"/>
              </w:rPr>
              <w:t>policyCount</w:t>
            </w:r>
            <w:r w:rsidR="00373C58">
              <w:rPr>
                <w:rFonts w:ascii="Segoe UI Light" w:eastAsia="Times New Roman" w:hAnsi="Segoe UI Light" w:cs="Segoe UI Light"/>
                <w:b/>
                <w:bCs/>
                <w:color w:val="FFFFFF" w:themeColor="background1"/>
                <w:lang w:val="en-US" w:eastAsia="en-AU"/>
              </w:rPr>
              <w:t>4</w:t>
            </w:r>
            <w:r>
              <w:rPr>
                <w:rFonts w:ascii="Segoe UI Light" w:eastAsia="Times New Roman" w:hAnsi="Segoe UI Light" w:cs="Segoe UI Light"/>
                <w:b/>
                <w:bCs/>
                <w:color w:val="FFFFFF" w:themeColor="background1"/>
                <w:lang w:val="en-US" w:eastAsia="en-AU"/>
              </w:rPr>
              <w:t>}}</w:t>
            </w:r>
          </w:p>
        </w:tc>
      </w:tr>
      <w:tr w:rsidR="00011467" w14:paraId="44299FF5" w14:textId="36A8AB82"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A9B651A"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6826E6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4D2956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DBB43EC"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c>
          <w:tcPr>
            <w:tcW w:w="1890" w:type="dxa"/>
            <w:tcBorders>
              <w:top w:val="single" w:sz="4" w:space="0" w:color="auto"/>
              <w:left w:val="single" w:sz="4" w:space="0" w:color="auto"/>
              <w:bottom w:val="single" w:sz="4" w:space="0" w:color="auto"/>
              <w:right w:val="single" w:sz="4" w:space="0" w:color="auto"/>
            </w:tcBorders>
            <w:vAlign w:val="bottom"/>
          </w:tcPr>
          <w:p w14:paraId="70299BF1" w14:textId="43A5E220"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{{policyOwner4}}</w:t>
            </w:r>
          </w:p>
        </w:tc>
      </w:tr>
      <w:tr w:rsidR="00011467" w14:paraId="5AC060C2" w14:textId="45A3FE2C"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BEA5126"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3737DBCC"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74F7F56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78E578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c>
          <w:tcPr>
            <w:tcW w:w="1890" w:type="dxa"/>
            <w:tcBorders>
              <w:top w:val="single" w:sz="4" w:space="0" w:color="auto"/>
              <w:left w:val="single" w:sz="4" w:space="0" w:color="auto"/>
              <w:bottom w:val="single" w:sz="4" w:space="0" w:color="auto"/>
              <w:right w:val="single" w:sz="4" w:space="0" w:color="auto"/>
            </w:tcBorders>
            <w:vAlign w:val="bottom"/>
          </w:tcPr>
          <w:p w14:paraId="2F5B489F" w14:textId="4417F324"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{{lifeInsured4}}</w:t>
            </w:r>
          </w:p>
        </w:tc>
      </w:tr>
      <w:tr w:rsidR="00011467" w14:paraId="2AB0C408" w14:textId="13820B66"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14CCB58"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A21B2C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9D464E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42F6E8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c>
          <w:tcPr>
            <w:tcW w:w="1890" w:type="dxa"/>
            <w:tcBorders>
              <w:top w:val="single" w:sz="4" w:space="0" w:color="auto"/>
              <w:left w:val="single" w:sz="4" w:space="0" w:color="auto"/>
              <w:bottom w:val="single" w:sz="4" w:space="0" w:color="auto"/>
              <w:right w:val="single" w:sz="4" w:space="0" w:color="auto"/>
            </w:tcBorders>
            <w:vAlign w:val="bottom"/>
          </w:tcPr>
          <w:p w14:paraId="34B8DDF4" w14:textId="18B2149D"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{{provider4}}</w:t>
            </w:r>
          </w:p>
        </w:tc>
      </w:tr>
      <w:tr w:rsidR="00011467" w14:paraId="44FFCE0C" w14:textId="278AF870"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A5D3235"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45C0A26"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9FE270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462CEFFE"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c>
          <w:tcPr>
            <w:tcW w:w="1890" w:type="dxa"/>
            <w:tcBorders>
              <w:top w:val="single" w:sz="4" w:space="0" w:color="auto"/>
              <w:left w:val="single" w:sz="4" w:space="0" w:color="auto"/>
              <w:bottom w:val="single" w:sz="4" w:space="0" w:color="auto"/>
              <w:right w:val="single" w:sz="4" w:space="0" w:color="auto"/>
            </w:tcBorders>
            <w:vAlign w:val="bottom"/>
          </w:tcPr>
          <w:p w14:paraId="13E9B532" w14:textId="233899B5"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{{policyNumber4}}</w:t>
            </w:r>
          </w:p>
        </w:tc>
      </w:tr>
      <w:tr w:rsidR="00011467" w14:paraId="5DFC65B5" w14:textId="04B0468D"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49075FB"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50AECEF"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F3062FE"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E527FC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c>
          <w:tcPr>
            <w:tcW w:w="1890" w:type="dxa"/>
            <w:tcBorders>
              <w:top w:val="single" w:sz="4" w:space="0" w:color="auto"/>
              <w:left w:val="single" w:sz="4" w:space="0" w:color="auto"/>
              <w:bottom w:val="single" w:sz="4" w:space="0" w:color="auto"/>
              <w:right w:val="single" w:sz="4" w:space="0" w:color="auto"/>
            </w:tcBorders>
            <w:vAlign w:val="bottom"/>
          </w:tcPr>
          <w:p w14:paraId="2BA74F4F" w14:textId="7DBC94A2"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{{startDate4}}</w:t>
            </w:r>
          </w:p>
        </w:tc>
      </w:tr>
      <w:tr w:rsidR="00011467" w14:paraId="0996F61F" w14:textId="086BD9CA"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6D6B2FC"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59D4C6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E8909F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4A50674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c>
          <w:tcPr>
            <w:tcW w:w="1890" w:type="dxa"/>
            <w:tcBorders>
              <w:top w:val="single" w:sz="4" w:space="0" w:color="auto"/>
              <w:left w:val="single" w:sz="4" w:space="0" w:color="auto"/>
              <w:bottom w:val="single" w:sz="4" w:space="0" w:color="auto"/>
              <w:right w:val="single" w:sz="4" w:space="0" w:color="auto"/>
            </w:tcBorders>
            <w:vAlign w:val="bottom"/>
          </w:tcPr>
          <w:p w14:paraId="56C77AE3" w14:textId="5E750A09"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{{renewalMonth4}}</w:t>
            </w:r>
          </w:p>
        </w:tc>
      </w:tr>
      <w:tr w:rsidR="00011467" w14:paraId="2731C008" w14:textId="7CF248CC"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F6CC93E"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B71426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30CBB5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A7BB73E"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c>
          <w:tcPr>
            <w:tcW w:w="1890" w:type="dxa"/>
            <w:tcBorders>
              <w:top w:val="single" w:sz="4" w:space="0" w:color="auto"/>
              <w:left w:val="single" w:sz="4" w:space="0" w:color="auto"/>
              <w:bottom w:val="single" w:sz="4" w:space="0" w:color="auto"/>
              <w:right w:val="single" w:sz="4" w:space="0" w:color="auto"/>
            </w:tcBorders>
            <w:vAlign w:val="bottom"/>
          </w:tcPr>
          <w:p w14:paraId="5D8794B9" w14:textId="15B5E674"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{{smoker4}}</w:t>
            </w:r>
          </w:p>
        </w:tc>
      </w:tr>
      <w:tr w:rsidR="00011467" w14:paraId="53B4BD4F" w14:textId="23D0173E"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AA0CC12"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5C1AE3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24598D3"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3304A18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c>
          <w:tcPr>
            <w:tcW w:w="1890" w:type="dxa"/>
            <w:tcBorders>
              <w:top w:val="single" w:sz="4" w:space="0" w:color="auto"/>
              <w:left w:val="single" w:sz="4" w:space="0" w:color="auto"/>
              <w:bottom w:val="single" w:sz="4" w:space="0" w:color="auto"/>
              <w:right w:val="single" w:sz="4" w:space="0" w:color="auto"/>
            </w:tcBorders>
            <w:vAlign w:val="bottom"/>
          </w:tcPr>
          <w:p w14:paraId="73BC88DD" w14:textId="6116E4CC"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{{lifeCover4}}</w:t>
            </w:r>
          </w:p>
        </w:tc>
      </w:tr>
      <w:tr w:rsidR="00011467" w14:paraId="67EE85A8" w14:textId="1F62D7EE"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7CF6BAB"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B62758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B42D5C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E0F9C5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c>
          <w:tcPr>
            <w:tcW w:w="1890" w:type="dxa"/>
            <w:tcBorders>
              <w:top w:val="single" w:sz="4" w:space="0" w:color="auto"/>
              <w:left w:val="single" w:sz="4" w:space="0" w:color="auto"/>
              <w:bottom w:val="single" w:sz="4" w:space="0" w:color="auto"/>
              <w:right w:val="single" w:sz="4" w:space="0" w:color="auto"/>
            </w:tcBorders>
            <w:vAlign w:val="bottom"/>
          </w:tcPr>
          <w:p w14:paraId="583C7854" w14:textId="29821AD0"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{{TPDCover4}}</w:t>
            </w:r>
          </w:p>
        </w:tc>
      </w:tr>
      <w:tr w:rsidR="00011467" w14:paraId="525D1F7A" w14:textId="342ABB38"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48A7132"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E256BFA"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CABFD0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D160F7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c>
          <w:tcPr>
            <w:tcW w:w="1890" w:type="dxa"/>
            <w:tcBorders>
              <w:top w:val="single" w:sz="4" w:space="0" w:color="auto"/>
              <w:left w:val="single" w:sz="4" w:space="0" w:color="auto"/>
              <w:bottom w:val="single" w:sz="4" w:space="0" w:color="auto"/>
              <w:right w:val="single" w:sz="4" w:space="0" w:color="auto"/>
            </w:tcBorders>
            <w:vAlign w:val="bottom"/>
          </w:tcPr>
          <w:p w14:paraId="3109DA34" w14:textId="0A9B59D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{{Trauma4}}</w:t>
            </w:r>
          </w:p>
        </w:tc>
      </w:tr>
      <w:tr w:rsidR="00011467" w14:paraId="7D81749E" w14:textId="1D04A38F"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98D68E8"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159" w:type="dxa"/>
            <w:tcBorders>
              <w:top w:val="single" w:sz="4" w:space="0" w:color="auto"/>
              <w:left w:val="single" w:sz="4" w:space="0" w:color="auto"/>
              <w:bottom w:val="single" w:sz="4" w:space="0" w:color="auto"/>
              <w:right w:val="single" w:sz="4" w:space="0" w:color="auto"/>
            </w:tcBorders>
            <w:vAlign w:val="bottom"/>
            <w:hideMark/>
          </w:tcPr>
          <w:p w14:paraId="20FE611A"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9DFED9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EAAE78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c>
          <w:tcPr>
            <w:tcW w:w="1890" w:type="dxa"/>
            <w:tcBorders>
              <w:top w:val="single" w:sz="4" w:space="0" w:color="auto"/>
              <w:left w:val="single" w:sz="4" w:space="0" w:color="auto"/>
              <w:bottom w:val="single" w:sz="4" w:space="0" w:color="auto"/>
              <w:right w:val="single" w:sz="4" w:space="0" w:color="auto"/>
            </w:tcBorders>
            <w:vAlign w:val="bottom"/>
          </w:tcPr>
          <w:p w14:paraId="6AB22384" w14:textId="0F43F9FB"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{{premiumPa4}}</w:t>
            </w:r>
          </w:p>
        </w:tc>
      </w:tr>
      <w:tr w:rsidR="00011467" w14:paraId="3F97290A" w14:textId="5AD12ED8"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A63C95B"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130A0EC"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19A30B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34A9731"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c>
          <w:tcPr>
            <w:tcW w:w="1890" w:type="dxa"/>
            <w:tcBorders>
              <w:top w:val="single" w:sz="4" w:space="0" w:color="auto"/>
              <w:left w:val="single" w:sz="4" w:space="0" w:color="auto"/>
              <w:bottom w:val="single" w:sz="4" w:space="0" w:color="auto"/>
              <w:right w:val="single" w:sz="4" w:space="0" w:color="auto"/>
            </w:tcBorders>
            <w:vAlign w:val="bottom"/>
          </w:tcPr>
          <w:p w14:paraId="35554D45" w14:textId="650B06E0"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{{payeeOfPremiums4}}</w:t>
            </w:r>
          </w:p>
        </w:tc>
      </w:tr>
      <w:tr w:rsidR="00011467" w14:paraId="14582660" w14:textId="4205E77B"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50E303D"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C5D523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32757A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75A757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c>
          <w:tcPr>
            <w:tcW w:w="1890" w:type="dxa"/>
            <w:tcBorders>
              <w:top w:val="single" w:sz="4" w:space="0" w:color="auto"/>
              <w:left w:val="single" w:sz="4" w:space="0" w:color="auto"/>
              <w:bottom w:val="single" w:sz="4" w:space="0" w:color="auto"/>
              <w:right w:val="single" w:sz="4" w:space="0" w:color="auto"/>
            </w:tcBorders>
            <w:vAlign w:val="bottom"/>
          </w:tcPr>
          <w:p w14:paraId="31D34C57" w14:textId="5764658A"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{{premiumtype4}}</w:t>
            </w:r>
          </w:p>
        </w:tc>
      </w:tr>
      <w:tr w:rsidR="00011467" w14:paraId="18FBEB6F" w14:textId="25360F09"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4C4FECE"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46FD4B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1404CF1"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AD498F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c>
          <w:tcPr>
            <w:tcW w:w="1890" w:type="dxa"/>
            <w:tcBorders>
              <w:top w:val="single" w:sz="4" w:space="0" w:color="auto"/>
              <w:left w:val="single" w:sz="4" w:space="0" w:color="auto"/>
              <w:bottom w:val="single" w:sz="4" w:space="0" w:color="auto"/>
              <w:right w:val="single" w:sz="4" w:space="0" w:color="auto"/>
            </w:tcBorders>
            <w:vAlign w:val="bottom"/>
          </w:tcPr>
          <w:p w14:paraId="1C5CB40C" w14:textId="0B15D45F"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{{TPDDefinition4}}</w:t>
            </w:r>
          </w:p>
        </w:tc>
      </w:tr>
      <w:tr w:rsidR="00011467" w14:paraId="494A3871" w14:textId="58C9BA73"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383B64D"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3EF56B8F"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82C20A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FED2FA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c>
          <w:tcPr>
            <w:tcW w:w="1890" w:type="dxa"/>
            <w:tcBorders>
              <w:top w:val="single" w:sz="4" w:space="0" w:color="auto"/>
              <w:left w:val="single" w:sz="4" w:space="0" w:color="auto"/>
              <w:bottom w:val="single" w:sz="4" w:space="0" w:color="auto"/>
              <w:right w:val="single" w:sz="4" w:space="0" w:color="auto"/>
            </w:tcBorders>
            <w:vAlign w:val="bottom"/>
          </w:tcPr>
          <w:p w14:paraId="1976A937" w14:textId="6EEF5BAB"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{{traumaPlus4}}</w:t>
            </w:r>
          </w:p>
        </w:tc>
      </w:tr>
      <w:tr w:rsidR="00011467" w14:paraId="40260586" w14:textId="5B06FA7A"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F641CFE"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7EB92339"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F89319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D3FB595"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c>
          <w:tcPr>
            <w:tcW w:w="1890" w:type="dxa"/>
            <w:tcBorders>
              <w:top w:val="single" w:sz="4" w:space="0" w:color="auto"/>
              <w:left w:val="single" w:sz="4" w:space="0" w:color="auto"/>
              <w:bottom w:val="single" w:sz="4" w:space="0" w:color="auto"/>
              <w:right w:val="single" w:sz="4" w:space="0" w:color="auto"/>
            </w:tcBorders>
            <w:vAlign w:val="bottom"/>
          </w:tcPr>
          <w:p w14:paraId="417789BF" w14:textId="6801E04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{{CPI4}}</w:t>
            </w:r>
          </w:p>
        </w:tc>
      </w:tr>
      <w:tr w:rsidR="00011467" w14:paraId="20C506F1" w14:textId="3C1B3C4E" w:rsidTr="00973491">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DAEAAD8"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0DCC6B0"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0BEF37A"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288F693D"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c>
          <w:tcPr>
            <w:tcW w:w="1890" w:type="dxa"/>
            <w:tcBorders>
              <w:top w:val="single" w:sz="4" w:space="0" w:color="auto"/>
              <w:left w:val="single" w:sz="4" w:space="0" w:color="auto"/>
              <w:bottom w:val="single" w:sz="4" w:space="0" w:color="auto"/>
              <w:right w:val="single" w:sz="4" w:space="0" w:color="auto"/>
            </w:tcBorders>
            <w:vAlign w:val="bottom"/>
          </w:tcPr>
          <w:p w14:paraId="018EAC8E" w14:textId="1EAC3824"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{{superLinked4}}</w:t>
            </w:r>
          </w:p>
        </w:tc>
      </w:tr>
      <w:tr w:rsidR="00011467" w14:paraId="111BB07E" w14:textId="274D57DA"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1A8091B"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6721FD2"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33B96B4"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01141F1"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c>
          <w:tcPr>
            <w:tcW w:w="1890" w:type="dxa"/>
            <w:tcBorders>
              <w:top w:val="single" w:sz="4" w:space="0" w:color="auto"/>
              <w:left w:val="single" w:sz="4" w:space="0" w:color="auto"/>
              <w:bottom w:val="single" w:sz="4" w:space="0" w:color="auto"/>
              <w:right w:val="single" w:sz="4" w:space="0" w:color="auto"/>
            </w:tcBorders>
            <w:vAlign w:val="bottom"/>
          </w:tcPr>
          <w:p w14:paraId="61320EEF" w14:textId="265B60A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{{loadingOrExclusions4}}</w:t>
            </w:r>
          </w:p>
        </w:tc>
      </w:tr>
      <w:tr w:rsidR="00011467" w14:paraId="42A1C780" w14:textId="157002D0"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E4E8180" w14:textId="77777777" w:rsidR="00011467" w:rsidRDefault="00011467" w:rsidP="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4CB0063"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0ADABD98"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4A82BB7" w14:textId="77777777"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c>
          <w:tcPr>
            <w:tcW w:w="1890" w:type="dxa"/>
            <w:tcBorders>
              <w:top w:val="single" w:sz="4" w:space="0" w:color="auto"/>
              <w:left w:val="single" w:sz="4" w:space="0" w:color="auto"/>
              <w:bottom w:val="single" w:sz="4" w:space="0" w:color="auto"/>
              <w:right w:val="single" w:sz="4" w:space="0" w:color="auto"/>
            </w:tcBorders>
            <w:vAlign w:val="bottom"/>
          </w:tcPr>
          <w:p w14:paraId="70FCEE84" w14:textId="467CBE0B" w:rsidR="00011467" w:rsidRDefault="00011467" w:rsidP="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{{beneficiaryType4}}</w:t>
            </w:r>
          </w:p>
        </w:tc>
      </w:tr>
    </w:tbl>
    <w:p w14:paraId="7FD14D47" w14:textId="34DD14F4" w:rsidR="00011467" w:rsidRDefault="00011467" w:rsidP="00011467">
      <w:r>
        <w:t>{{/showPolicy4}}</w:t>
      </w:r>
    </w:p>
    <w:p w14:paraId="09376277" w14:textId="511104FC" w:rsidR="00011467" w:rsidRDefault="00011467" w:rsidP="00011467">
      <w:r>
        <w:t>{{^showPolicy4}}</w:t>
      </w:r>
    </w:p>
    <w:tbl>
      <w:tblPr>
        <w:tblW w:w="1024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611"/>
        <w:gridCol w:w="2881"/>
        <w:gridCol w:w="2695"/>
      </w:tblGrid>
      <w:tr w:rsidR="00011467" w14:paraId="7832F1A3" w14:textId="77777777" w:rsidTr="002E0F6F">
        <w:trPr>
          <w:trHeight w:val="143"/>
        </w:trPr>
        <w:tc>
          <w:tcPr>
            <w:tcW w:w="10245" w:type="dxa"/>
            <w:gridSpan w:val="4"/>
            <w:tcBorders>
              <w:top w:val="single" w:sz="4" w:space="0" w:color="auto"/>
              <w:left w:val="single" w:sz="4" w:space="0" w:color="auto"/>
              <w:bottom w:val="single" w:sz="4" w:space="0" w:color="auto"/>
              <w:right w:val="single" w:sz="4" w:space="0" w:color="auto"/>
            </w:tcBorders>
            <w:shd w:val="clear" w:color="auto" w:fill="00489E"/>
            <w:vAlign w:val="bottom"/>
            <w:hideMark/>
          </w:tcPr>
          <w:p w14:paraId="44652B17" w14:textId="455D10B6" w:rsidR="00011467" w:rsidRDefault="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373C58" w14:paraId="698EE43F" w14:textId="77777777" w:rsidTr="00011467">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556CE3B7" w14:textId="1B690AD1" w:rsidR="00373C58" w:rsidRDefault="00BD3DC4" w:rsidP="00373C58">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r w:rsidR="00373C58">
              <w:rPr>
                <w:rFonts w:ascii="Segoe UI Light" w:eastAsia="Times New Roman" w:hAnsi="Segoe UI Light" w:cs="Segoe UI Light"/>
                <w:b/>
                <w:bCs/>
                <w:color w:val="FFFFFF" w:themeColor="background1"/>
                <w:lang w:eastAsia="en-AU"/>
              </w:rPr>
              <w:t xml:space="preserve"> </w:t>
            </w:r>
          </w:p>
        </w:tc>
        <w:tc>
          <w:tcPr>
            <w:tcW w:w="26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4D68B3BA" w14:textId="79608B4B" w:rsidR="00373C58" w:rsidRDefault="00373C58" w:rsidP="00373C58">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88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44C3D504" w14:textId="515E3C71" w:rsidR="00373C58" w:rsidRDefault="00373C58" w:rsidP="00373C58">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c>
          <w:tcPr>
            <w:tcW w:w="269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27CFCA41" w14:textId="1AF994FE" w:rsidR="00373C58" w:rsidRDefault="00373C58" w:rsidP="00373C58">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3}}</w:t>
            </w:r>
          </w:p>
        </w:tc>
      </w:tr>
      <w:tr w:rsidR="00011467" w14:paraId="0DB61EE0"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9D72D6A"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EF5FDE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E1A117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91D8CF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r>
      <w:tr w:rsidR="00011467" w14:paraId="122D52AE"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ECB38D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55146A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A117D9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C0BF7C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r>
      <w:tr w:rsidR="00011467" w14:paraId="0F300E07"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FC99854"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3E5B46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E4747E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F9E83B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r>
      <w:tr w:rsidR="00011467" w14:paraId="2695F31B"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196D06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1C5B93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95E420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016D27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r>
      <w:tr w:rsidR="00011467" w14:paraId="1569E577"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19C29A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EF6B32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9439D9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20142B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r>
      <w:tr w:rsidR="00011467" w14:paraId="552CBEB7"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A94BE6E"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75A3E4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C140C1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82100E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r>
      <w:tr w:rsidR="00011467" w14:paraId="599ECC01"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09D44AE"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1C6084A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DCDD26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1C0DD48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r>
      <w:tr w:rsidR="00011467" w14:paraId="4DAFD039"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C052C7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D878C8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425D7F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ADB649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r>
      <w:tr w:rsidR="00011467" w14:paraId="38752103"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CD3F7D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1AD7EAD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68591E2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DE5EAF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r>
      <w:tr w:rsidR="00011467" w14:paraId="03722804"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0804AE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4C65F7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948AF5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47ABB5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r>
      <w:tr w:rsidR="00011467" w14:paraId="17F1F7B4"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D75DD6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611" w:type="dxa"/>
            <w:tcBorders>
              <w:top w:val="single" w:sz="4" w:space="0" w:color="auto"/>
              <w:left w:val="single" w:sz="4" w:space="0" w:color="auto"/>
              <w:bottom w:val="single" w:sz="4" w:space="0" w:color="auto"/>
              <w:right w:val="single" w:sz="4" w:space="0" w:color="auto"/>
            </w:tcBorders>
            <w:vAlign w:val="bottom"/>
            <w:hideMark/>
          </w:tcPr>
          <w:p w14:paraId="3DBB518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6332F6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4ADBB2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r>
      <w:tr w:rsidR="00011467" w14:paraId="21D3DE9C"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8B865C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611" w:type="dxa"/>
            <w:tcBorders>
              <w:top w:val="single" w:sz="4" w:space="0" w:color="auto"/>
              <w:left w:val="single" w:sz="4" w:space="0" w:color="auto"/>
              <w:bottom w:val="single" w:sz="4" w:space="0" w:color="auto"/>
              <w:right w:val="single" w:sz="4" w:space="0" w:color="auto"/>
            </w:tcBorders>
            <w:vAlign w:val="bottom"/>
            <w:hideMark/>
          </w:tcPr>
          <w:p w14:paraId="152504F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83B6B3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A8DED4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r>
      <w:tr w:rsidR="00011467" w14:paraId="3CD47EC3"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80FD42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24A889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0674AC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5AC44B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r>
      <w:tr w:rsidR="00011467" w14:paraId="3162F233"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F0FE2B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F798B8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4EB90D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C20622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r>
      <w:tr w:rsidR="00011467" w14:paraId="3D2A50B6"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BF25BA1"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BB205C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7959344"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03F72F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r>
      <w:tr w:rsidR="00011467" w14:paraId="420751D4"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B672DF0"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059FF2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79EEA3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268B1DE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r>
      <w:tr w:rsidR="00011467" w14:paraId="6878E95F" w14:textId="77777777" w:rsidTr="00973491">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DDB183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93CECE4"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158CAC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668405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r>
      <w:tr w:rsidR="00011467" w14:paraId="692A2D33"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19DE251"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0FFFA1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72B2FB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ED1294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r>
      <w:tr w:rsidR="00011467" w14:paraId="67181198"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214E502"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6A22B4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66353C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B91E55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r>
    </w:tbl>
    <w:p w14:paraId="2167F001" w14:textId="737872EC" w:rsidR="00011467" w:rsidRDefault="00011467" w:rsidP="00011467">
      <w:r>
        <w:t>{{/showPolicy4}}</w:t>
      </w:r>
    </w:p>
    <w:p w14:paraId="2B6F0C8A" w14:textId="77777777" w:rsidR="00011467" w:rsidRDefault="00011467" w:rsidP="00011467">
      <w:r>
        <w:t>{{/showPolicy3}}</w:t>
      </w:r>
    </w:p>
    <w:p w14:paraId="5E40CA1F" w14:textId="77777777" w:rsidR="00011467" w:rsidRDefault="00011467" w:rsidP="00011467">
      <w:r>
        <w:t>{{^showPolicy3}}</w:t>
      </w:r>
    </w:p>
    <w:tbl>
      <w:tblPr>
        <w:tblW w:w="1018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9"/>
        <w:gridCol w:w="3711"/>
        <w:gridCol w:w="3715"/>
      </w:tblGrid>
      <w:tr w:rsidR="00011467" w14:paraId="13E55DAF" w14:textId="77777777" w:rsidTr="008E76E3">
        <w:trPr>
          <w:trHeight w:val="142"/>
        </w:trPr>
        <w:tc>
          <w:tcPr>
            <w:tcW w:w="10185" w:type="dxa"/>
            <w:gridSpan w:val="3"/>
            <w:tcBorders>
              <w:top w:val="single" w:sz="4" w:space="0" w:color="auto"/>
              <w:left w:val="single" w:sz="4" w:space="0" w:color="auto"/>
              <w:bottom w:val="single" w:sz="4" w:space="0" w:color="auto"/>
              <w:right w:val="single" w:sz="4" w:space="0" w:color="auto"/>
            </w:tcBorders>
            <w:shd w:val="clear" w:color="auto" w:fill="00489E"/>
            <w:vAlign w:val="bottom"/>
            <w:hideMark/>
          </w:tcPr>
          <w:p w14:paraId="7FEF2181" w14:textId="391EBE24" w:rsidR="00011467" w:rsidRDefault="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373C58" w14:paraId="0F2C2C2E" w14:textId="77777777" w:rsidTr="00011467">
        <w:trPr>
          <w:trHeight w:val="142"/>
        </w:trPr>
        <w:tc>
          <w:tcPr>
            <w:tcW w:w="27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147B3F3" w14:textId="3ED7129D" w:rsidR="00373C58" w:rsidRDefault="00BD3DC4" w:rsidP="00373C58">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p>
        </w:tc>
        <w:tc>
          <w:tcPr>
            <w:tcW w:w="37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6CF6605" w14:textId="04E890F9" w:rsidR="00373C58" w:rsidRDefault="00373C58" w:rsidP="00373C58">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371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2D898125" w14:textId="67717594" w:rsidR="00373C58" w:rsidRDefault="00373C58" w:rsidP="00373C58">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r>
      <w:tr w:rsidR="00011467" w14:paraId="5BC935A0"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CA79BF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517B9A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A3A5B3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r>
      <w:tr w:rsidR="00011467" w14:paraId="00C8655A"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11B1843"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77E93B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DF590F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r>
      <w:tr w:rsidR="00011467" w14:paraId="4F8C1378"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2E4D19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F49418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864D6A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r>
      <w:tr w:rsidR="00011467" w14:paraId="6A1843D5"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BD3C90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6D3AA4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137F0A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r>
      <w:tr w:rsidR="00011467" w14:paraId="2A3E5E98"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FEF244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450D40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BE3B90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r>
      <w:tr w:rsidR="00011467" w14:paraId="20DFB9B2"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5BFBC4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7A66EB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6F35A6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r>
      <w:tr w:rsidR="00011467" w14:paraId="26C7DDB6"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1E3B5C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7C29F5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068927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r>
      <w:tr w:rsidR="00011467" w14:paraId="295407D5"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C9159F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F356A8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F451C1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r>
      <w:tr w:rsidR="00011467" w14:paraId="64824BE2"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7BD4FEC"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4AFC68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660394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r>
      <w:tr w:rsidR="00011467" w14:paraId="20001620"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5A5F6F0"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7AFF4D3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F425D3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r>
      <w:tr w:rsidR="00011467" w14:paraId="60AF2B5B"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E5D941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3711" w:type="dxa"/>
            <w:tcBorders>
              <w:top w:val="single" w:sz="4" w:space="0" w:color="auto"/>
              <w:left w:val="single" w:sz="4" w:space="0" w:color="auto"/>
              <w:bottom w:val="single" w:sz="4" w:space="0" w:color="auto"/>
              <w:right w:val="single" w:sz="4" w:space="0" w:color="auto"/>
            </w:tcBorders>
            <w:vAlign w:val="bottom"/>
            <w:hideMark/>
          </w:tcPr>
          <w:p w14:paraId="2707986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696EF4B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r>
      <w:tr w:rsidR="00011467" w14:paraId="0C02D5EF" w14:textId="77777777" w:rsidTr="00973491">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B1F2D3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6161A5A"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8FDCF3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r>
      <w:tr w:rsidR="00011467" w14:paraId="513E7A82" w14:textId="77777777" w:rsidTr="00973491">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3D5F5B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240105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EBF0564"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r>
      <w:tr w:rsidR="00011467" w14:paraId="3E27ADE2" w14:textId="77777777" w:rsidTr="00973491">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4EEBB5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59705C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DC65E9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r>
      <w:tr w:rsidR="00011467" w14:paraId="01767F2B"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34687A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3CECF4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FF1FCA7"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r>
      <w:tr w:rsidR="00011467" w14:paraId="6D1479EC"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9F948B2"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B66B7B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1EA2F81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r>
      <w:tr w:rsidR="00011467" w14:paraId="33BE3287" w14:textId="77777777" w:rsidTr="00973491">
        <w:trPr>
          <w:cantSplit/>
          <w:trHeight w:val="39"/>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5963E5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FE2166D"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F831B6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r>
      <w:tr w:rsidR="00011467" w14:paraId="3906493E"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2A53A2A"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7B51DEC"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A49B735"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r>
      <w:tr w:rsidR="00011467" w14:paraId="5A0A85CA"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13492F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8F6AD2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A5C829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r>
    </w:tbl>
    <w:p w14:paraId="1242E714" w14:textId="1978ADF1" w:rsidR="00011467" w:rsidRDefault="00011467" w:rsidP="00011467">
      <w:r>
        <w:t>{{/showPolicy3}}</w:t>
      </w:r>
    </w:p>
    <w:p w14:paraId="299AF670" w14:textId="03195B65" w:rsidR="005614CB" w:rsidRDefault="005614CB" w:rsidP="00011467">
      <w:r>
        <w:t>{{/showPolicy2}}</w:t>
      </w:r>
    </w:p>
    <w:p w14:paraId="2BA7B426" w14:textId="77777777" w:rsidR="00011467" w:rsidRDefault="00011467" w:rsidP="00011467">
      <w:r>
        <w:t>{{^showPolicy2}}</w:t>
      </w:r>
    </w:p>
    <w:tbl>
      <w:tblPr>
        <w:tblW w:w="1015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9"/>
        <w:gridCol w:w="5826"/>
      </w:tblGrid>
      <w:tr w:rsidR="00011467" w14:paraId="696B6CF0" w14:textId="77777777" w:rsidTr="007B51C6">
        <w:trPr>
          <w:trHeight w:val="142"/>
        </w:trPr>
        <w:tc>
          <w:tcPr>
            <w:tcW w:w="10155"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0EE45A5D" w14:textId="57887F73" w:rsidR="00011467" w:rsidRDefault="00011467">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011467" w14:paraId="20ACB800" w14:textId="77777777" w:rsidTr="00011467">
        <w:trPr>
          <w:trHeight w:val="142"/>
        </w:trPr>
        <w:tc>
          <w:tcPr>
            <w:tcW w:w="432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593F1425" w14:textId="1C504EC5" w:rsidR="00011467" w:rsidRDefault="00BD3DC4">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sidRPr="00EE49B2">
              <w:rPr>
                <w:rFonts w:ascii="Segoe UI Light" w:hAnsi="Segoe UI Light" w:cs="Segoe UI Light"/>
                <w:b/>
                <w:color w:val="FFFFFF" w:themeColor="background1"/>
              </w:rPr>
              <w:t>clientPreferred</w:t>
            </w:r>
            <w:proofErr w:type="spellEnd"/>
            <w:r w:rsidRPr="00EE49B2">
              <w:rPr>
                <w:rFonts w:ascii="Segoe UI Light" w:hAnsi="Segoe UI Light" w:cs="Segoe UI Light"/>
                <w:b/>
                <w:color w:val="FFFFFF" w:themeColor="background1"/>
              </w:rPr>
              <w:t>}}</w:t>
            </w:r>
          </w:p>
        </w:tc>
        <w:tc>
          <w:tcPr>
            <w:tcW w:w="5826" w:type="dxa"/>
            <w:tcBorders>
              <w:top w:val="single" w:sz="4" w:space="0" w:color="auto"/>
              <w:left w:val="single" w:sz="4" w:space="0" w:color="auto"/>
              <w:bottom w:val="single" w:sz="4" w:space="0" w:color="auto"/>
              <w:right w:val="single" w:sz="4" w:space="0" w:color="auto"/>
            </w:tcBorders>
            <w:shd w:val="clear" w:color="auto" w:fill="00489E"/>
            <w:vAlign w:val="bottom"/>
          </w:tcPr>
          <w:p w14:paraId="3C4E3DFC" w14:textId="02ED8CA6" w:rsidR="00011467" w:rsidRDefault="00373C58">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r>
      <w:tr w:rsidR="00011467" w14:paraId="22E74C9B"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D1BAE7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A00FC9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r>
      <w:tr w:rsidR="00011467" w14:paraId="63C1BA42"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E7293A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2C98249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r>
      <w:tr w:rsidR="00011467" w14:paraId="2EED9FBD"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A134F4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1D5B780"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r>
      <w:tr w:rsidR="00011467" w14:paraId="62A95514"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D15E169"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B756B7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r>
      <w:tr w:rsidR="00011467" w14:paraId="09529665"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531C2C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5826" w:type="dxa"/>
            <w:tcBorders>
              <w:top w:val="single" w:sz="4" w:space="0" w:color="auto"/>
              <w:left w:val="single" w:sz="4" w:space="0" w:color="auto"/>
              <w:bottom w:val="single" w:sz="4" w:space="0" w:color="auto"/>
              <w:right w:val="single" w:sz="4" w:space="0" w:color="auto"/>
            </w:tcBorders>
            <w:vAlign w:val="bottom"/>
            <w:hideMark/>
          </w:tcPr>
          <w:p w14:paraId="310AE07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r>
      <w:tr w:rsidR="00011467" w14:paraId="28C16526"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0604DA6"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98FB28B"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r>
      <w:tr w:rsidR="00011467" w14:paraId="39D2B7F4"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E5236C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30D21B3"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r>
      <w:tr w:rsidR="00011467" w14:paraId="6204E30E"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3E7E301"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1FC959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r>
      <w:tr w:rsidR="00011467" w14:paraId="06FD1C1E"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087784F"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181F61F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r>
      <w:tr w:rsidR="00011467" w14:paraId="7BE3DFDB"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72C5BE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3BCE7ED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r>
      <w:tr w:rsidR="00011467" w14:paraId="36D213EA"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00FBCC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5826" w:type="dxa"/>
            <w:tcBorders>
              <w:top w:val="single" w:sz="4" w:space="0" w:color="auto"/>
              <w:left w:val="single" w:sz="4" w:space="0" w:color="auto"/>
              <w:bottom w:val="single" w:sz="4" w:space="0" w:color="auto"/>
              <w:right w:val="single" w:sz="4" w:space="0" w:color="auto"/>
            </w:tcBorders>
            <w:vAlign w:val="bottom"/>
            <w:hideMark/>
          </w:tcPr>
          <w:p w14:paraId="26CA37F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r>
      <w:tr w:rsidR="00011467" w14:paraId="65E6A70A" w14:textId="77777777" w:rsidTr="00973491">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452C44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640FAE9"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r>
      <w:tr w:rsidR="00011467" w14:paraId="2A5448D6" w14:textId="77777777" w:rsidTr="00973491">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CA32823"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A47AA11"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r>
      <w:tr w:rsidR="00011467" w14:paraId="2738C662" w14:textId="77777777" w:rsidTr="00973491">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E7AFA8D"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EEAF7F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r>
      <w:tr w:rsidR="00011467" w14:paraId="06893733"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81F61C9"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Trauma Plus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6F74118"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r>
      <w:tr w:rsidR="00011467" w14:paraId="6290FCA8"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9174E35"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E20274F"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r>
      <w:tr w:rsidR="00011467" w14:paraId="794C38CE" w14:textId="77777777" w:rsidTr="00973491">
        <w:trPr>
          <w:cantSplit/>
          <w:trHeight w:val="39"/>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F3995B7"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0F3181C6"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r>
      <w:tr w:rsidR="00011467" w14:paraId="4F4A5FB7"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C2C39A8"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7ACE7EE"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r>
      <w:tr w:rsidR="00011467" w14:paraId="340B6601"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346C98B" w14:textId="77777777" w:rsidR="00011467" w:rsidRDefault="00011467">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DAEC012" w14:textId="77777777" w:rsidR="00011467" w:rsidRDefault="0001146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r>
    </w:tbl>
    <w:p w14:paraId="34550AC2" w14:textId="77777777" w:rsidR="00011467" w:rsidRDefault="00011467" w:rsidP="00011467">
      <w:r>
        <w:t>{{/showPolicy2}}</w:t>
      </w:r>
    </w:p>
    <w:p w14:paraId="2BB352B5" w14:textId="44F74875" w:rsidR="00F95B31" w:rsidRDefault="00011467" w:rsidP="00011467">
      <w:r>
        <w:t>{{/showPolicy1}}</w:t>
      </w:r>
    </w:p>
    <w:p w14:paraId="040D1197" w14:textId="77777777" w:rsidR="00C601D3" w:rsidRDefault="00C601D3" w:rsidP="00011467"/>
    <w:p w14:paraId="66AB9BE1" w14:textId="76E44988" w:rsidR="00C601D3" w:rsidRDefault="00011467" w:rsidP="00011467">
      <w:r>
        <w:t>{{/</w:t>
      </w:r>
      <w:proofErr w:type="spellStart"/>
      <w:r w:rsidR="00F95B31">
        <w:t>clientLifeTPDTraumaArray</w:t>
      </w:r>
      <w:proofErr w:type="spellEnd"/>
      <w:r>
        <w:t>}}</w:t>
      </w:r>
    </w:p>
    <w:p w14:paraId="046875DF" w14:textId="665542AF" w:rsidR="00C601D3" w:rsidRDefault="00C601D3" w:rsidP="00C601D3">
      <w:r>
        <w:t>{{#partnerLifeTPDTraumaArray}}</w:t>
      </w:r>
    </w:p>
    <w:p w14:paraId="367E9F57" w14:textId="77777777" w:rsidR="00C601D3" w:rsidRDefault="00C601D3" w:rsidP="00C601D3">
      <w:r>
        <w:t>{{#showPolicy1}}</w:t>
      </w:r>
    </w:p>
    <w:p w14:paraId="32B39057" w14:textId="77777777" w:rsidR="00C601D3" w:rsidRDefault="00C601D3" w:rsidP="00C601D3">
      <w:r>
        <w:t>{{#showPolicy2}}</w:t>
      </w:r>
    </w:p>
    <w:p w14:paraId="2DB53B3D" w14:textId="77777777" w:rsidR="00C601D3" w:rsidRDefault="00C601D3" w:rsidP="00C601D3">
      <w:r>
        <w:t>{{#showPolicy3}}</w:t>
      </w:r>
    </w:p>
    <w:p w14:paraId="1CAE60A3" w14:textId="77777777" w:rsidR="00C601D3" w:rsidRDefault="00C601D3" w:rsidP="00C601D3">
      <w:r>
        <w:t>{{#showPolicy4}}</w:t>
      </w:r>
    </w:p>
    <w:tbl>
      <w:tblPr>
        <w:tblW w:w="1015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159"/>
        <w:gridCol w:w="2250"/>
        <w:gridCol w:w="1800"/>
        <w:gridCol w:w="1890"/>
      </w:tblGrid>
      <w:tr w:rsidR="00C601D3" w14:paraId="60DEE1EA" w14:textId="77777777" w:rsidTr="00AB75D4">
        <w:trPr>
          <w:trHeight w:val="143"/>
        </w:trPr>
        <w:tc>
          <w:tcPr>
            <w:tcW w:w="10157" w:type="dxa"/>
            <w:gridSpan w:val="5"/>
            <w:tcBorders>
              <w:top w:val="single" w:sz="4" w:space="0" w:color="auto"/>
              <w:left w:val="single" w:sz="4" w:space="0" w:color="auto"/>
              <w:bottom w:val="single" w:sz="4" w:space="0" w:color="auto"/>
              <w:right w:val="single" w:sz="4" w:space="0" w:color="auto"/>
            </w:tcBorders>
            <w:shd w:val="clear" w:color="auto" w:fill="00489E"/>
            <w:vAlign w:val="bottom"/>
            <w:hideMark/>
          </w:tcPr>
          <w:p w14:paraId="68BE2002"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54D534DB" w14:textId="77777777" w:rsidTr="00AB75D4">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18DAB24" w14:textId="5594982C" w:rsidR="00C601D3" w:rsidRDefault="00BD3DC4" w:rsidP="00AB75D4">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Pr>
                <w:rFonts w:ascii="Segoe UI Light" w:hAnsi="Segoe UI Light" w:cs="Segoe UI Light"/>
                <w:b/>
                <w:color w:val="FFFFFF" w:themeColor="background1"/>
              </w:rPr>
              <w:t>partner</w:t>
            </w:r>
            <w:r w:rsidRPr="00EE49B2">
              <w:rPr>
                <w:rFonts w:ascii="Segoe UI Light" w:hAnsi="Segoe UI Light" w:cs="Segoe UI Light"/>
                <w:b/>
                <w:color w:val="FFFFFF" w:themeColor="background1"/>
              </w:rPr>
              <w:t>Preferred</w:t>
            </w:r>
            <w:proofErr w:type="spellEnd"/>
            <w:r w:rsidRPr="00EE49B2">
              <w:rPr>
                <w:rFonts w:ascii="Segoe UI Light" w:hAnsi="Segoe UI Light" w:cs="Segoe UI Light"/>
                <w:b/>
                <w:color w:val="FFFFFF" w:themeColor="background1"/>
              </w:rPr>
              <w:t>}}</w:t>
            </w:r>
            <w:r w:rsidR="00C601D3">
              <w:rPr>
                <w:rFonts w:ascii="Segoe UI Light" w:eastAsia="Times New Roman" w:hAnsi="Segoe UI Light" w:cs="Segoe UI Light"/>
                <w:b/>
                <w:bCs/>
                <w:color w:val="FFFFFF" w:themeColor="background1"/>
                <w:lang w:eastAsia="en-AU"/>
              </w:rPr>
              <w:t xml:space="preserve"> </w:t>
            </w:r>
          </w:p>
        </w:tc>
        <w:tc>
          <w:tcPr>
            <w:tcW w:w="21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2EB7BD1"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25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EF9BE70"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c>
          <w:tcPr>
            <w:tcW w:w="1800"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E0BD3C2"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3}}</w:t>
            </w:r>
          </w:p>
        </w:tc>
        <w:tc>
          <w:tcPr>
            <w:tcW w:w="1890" w:type="dxa"/>
            <w:tcBorders>
              <w:top w:val="single" w:sz="4" w:space="0" w:color="auto"/>
              <w:left w:val="single" w:sz="4" w:space="0" w:color="auto"/>
              <w:bottom w:val="single" w:sz="4" w:space="0" w:color="auto"/>
              <w:right w:val="single" w:sz="4" w:space="0" w:color="auto"/>
            </w:tcBorders>
            <w:shd w:val="clear" w:color="auto" w:fill="00489E"/>
            <w:vAlign w:val="bottom"/>
          </w:tcPr>
          <w:p w14:paraId="26C7AA18"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4}}</w:t>
            </w:r>
          </w:p>
        </w:tc>
      </w:tr>
      <w:tr w:rsidR="00C601D3" w14:paraId="5DF75AD4"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259A31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3D30BB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22753B3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66D1DE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c>
          <w:tcPr>
            <w:tcW w:w="1890" w:type="dxa"/>
            <w:tcBorders>
              <w:top w:val="single" w:sz="4" w:space="0" w:color="auto"/>
              <w:left w:val="single" w:sz="4" w:space="0" w:color="auto"/>
              <w:bottom w:val="single" w:sz="4" w:space="0" w:color="auto"/>
              <w:right w:val="single" w:sz="4" w:space="0" w:color="auto"/>
            </w:tcBorders>
            <w:vAlign w:val="bottom"/>
          </w:tcPr>
          <w:p w14:paraId="2321AD0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{{policyOwner4}}</w:t>
            </w:r>
          </w:p>
        </w:tc>
      </w:tr>
      <w:tr w:rsidR="00C601D3" w14:paraId="76F359BC"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56451D3"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4A4118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542187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3B1DA6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c>
          <w:tcPr>
            <w:tcW w:w="1890" w:type="dxa"/>
            <w:tcBorders>
              <w:top w:val="single" w:sz="4" w:space="0" w:color="auto"/>
              <w:left w:val="single" w:sz="4" w:space="0" w:color="auto"/>
              <w:bottom w:val="single" w:sz="4" w:space="0" w:color="auto"/>
              <w:right w:val="single" w:sz="4" w:space="0" w:color="auto"/>
            </w:tcBorders>
            <w:vAlign w:val="bottom"/>
          </w:tcPr>
          <w:p w14:paraId="2913C82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{{lifeInsured4}}</w:t>
            </w:r>
          </w:p>
        </w:tc>
      </w:tr>
      <w:tr w:rsidR="00C601D3" w14:paraId="033C6941"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0C6770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8D06F5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F4CB1A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7C47307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c>
          <w:tcPr>
            <w:tcW w:w="1890" w:type="dxa"/>
            <w:tcBorders>
              <w:top w:val="single" w:sz="4" w:space="0" w:color="auto"/>
              <w:left w:val="single" w:sz="4" w:space="0" w:color="auto"/>
              <w:bottom w:val="single" w:sz="4" w:space="0" w:color="auto"/>
              <w:right w:val="single" w:sz="4" w:space="0" w:color="auto"/>
            </w:tcBorders>
            <w:vAlign w:val="bottom"/>
          </w:tcPr>
          <w:p w14:paraId="521B7AA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{{provider4}}</w:t>
            </w:r>
          </w:p>
        </w:tc>
      </w:tr>
      <w:tr w:rsidR="00C601D3" w14:paraId="1C2CA652"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F9E924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15E28A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4495E8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DBBA00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c>
          <w:tcPr>
            <w:tcW w:w="1890" w:type="dxa"/>
            <w:tcBorders>
              <w:top w:val="single" w:sz="4" w:space="0" w:color="auto"/>
              <w:left w:val="single" w:sz="4" w:space="0" w:color="auto"/>
              <w:bottom w:val="single" w:sz="4" w:space="0" w:color="auto"/>
              <w:right w:val="single" w:sz="4" w:space="0" w:color="auto"/>
            </w:tcBorders>
            <w:vAlign w:val="bottom"/>
          </w:tcPr>
          <w:p w14:paraId="41F62D1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{{policyNumber4}}</w:t>
            </w:r>
          </w:p>
        </w:tc>
      </w:tr>
      <w:tr w:rsidR="00C601D3" w14:paraId="139ECC31"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7F55EE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B465F7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75CA389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9EAE90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c>
          <w:tcPr>
            <w:tcW w:w="1890" w:type="dxa"/>
            <w:tcBorders>
              <w:top w:val="single" w:sz="4" w:space="0" w:color="auto"/>
              <w:left w:val="single" w:sz="4" w:space="0" w:color="auto"/>
              <w:bottom w:val="single" w:sz="4" w:space="0" w:color="auto"/>
              <w:right w:val="single" w:sz="4" w:space="0" w:color="auto"/>
            </w:tcBorders>
            <w:vAlign w:val="bottom"/>
          </w:tcPr>
          <w:p w14:paraId="73FB880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{{startDate4}}</w:t>
            </w:r>
          </w:p>
        </w:tc>
      </w:tr>
      <w:tr w:rsidR="00C601D3" w14:paraId="54C718F7"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E0C1E4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1F2AFF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6562BB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2D8DFA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c>
          <w:tcPr>
            <w:tcW w:w="1890" w:type="dxa"/>
            <w:tcBorders>
              <w:top w:val="single" w:sz="4" w:space="0" w:color="auto"/>
              <w:left w:val="single" w:sz="4" w:space="0" w:color="auto"/>
              <w:bottom w:val="single" w:sz="4" w:space="0" w:color="auto"/>
              <w:right w:val="single" w:sz="4" w:space="0" w:color="auto"/>
            </w:tcBorders>
            <w:vAlign w:val="bottom"/>
          </w:tcPr>
          <w:p w14:paraId="5508FC6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{{renewalMonth4}}</w:t>
            </w:r>
          </w:p>
        </w:tc>
      </w:tr>
      <w:tr w:rsidR="00C601D3" w14:paraId="5322C405"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51592A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7A7B8C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867A4D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B2BDF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c>
          <w:tcPr>
            <w:tcW w:w="1890" w:type="dxa"/>
            <w:tcBorders>
              <w:top w:val="single" w:sz="4" w:space="0" w:color="auto"/>
              <w:left w:val="single" w:sz="4" w:space="0" w:color="auto"/>
              <w:bottom w:val="single" w:sz="4" w:space="0" w:color="auto"/>
              <w:right w:val="single" w:sz="4" w:space="0" w:color="auto"/>
            </w:tcBorders>
            <w:vAlign w:val="bottom"/>
          </w:tcPr>
          <w:p w14:paraId="7D26C36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{{smoker4}}</w:t>
            </w:r>
          </w:p>
        </w:tc>
      </w:tr>
      <w:tr w:rsidR="00C601D3" w14:paraId="5C9170F5"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7C6D4D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1E06B4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3980C3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1BD6531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c>
          <w:tcPr>
            <w:tcW w:w="1890" w:type="dxa"/>
            <w:tcBorders>
              <w:top w:val="single" w:sz="4" w:space="0" w:color="auto"/>
              <w:left w:val="single" w:sz="4" w:space="0" w:color="auto"/>
              <w:bottom w:val="single" w:sz="4" w:space="0" w:color="auto"/>
              <w:right w:val="single" w:sz="4" w:space="0" w:color="auto"/>
            </w:tcBorders>
            <w:vAlign w:val="bottom"/>
          </w:tcPr>
          <w:p w14:paraId="083E641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{{lifeCover4}}</w:t>
            </w:r>
          </w:p>
        </w:tc>
      </w:tr>
      <w:tr w:rsidR="00C601D3" w14:paraId="1B86E5CE"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2A75B3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7963429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FFF87F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3910874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c>
          <w:tcPr>
            <w:tcW w:w="1890" w:type="dxa"/>
            <w:tcBorders>
              <w:top w:val="single" w:sz="4" w:space="0" w:color="auto"/>
              <w:left w:val="single" w:sz="4" w:space="0" w:color="auto"/>
              <w:bottom w:val="single" w:sz="4" w:space="0" w:color="auto"/>
              <w:right w:val="single" w:sz="4" w:space="0" w:color="auto"/>
            </w:tcBorders>
            <w:vAlign w:val="bottom"/>
          </w:tcPr>
          <w:p w14:paraId="4A2228E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{{TPDCover4}}</w:t>
            </w:r>
          </w:p>
        </w:tc>
      </w:tr>
      <w:tr w:rsidR="00C601D3" w14:paraId="25203968"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12ACDC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022613A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09CBDF6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D45688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c>
          <w:tcPr>
            <w:tcW w:w="1890" w:type="dxa"/>
            <w:tcBorders>
              <w:top w:val="single" w:sz="4" w:space="0" w:color="auto"/>
              <w:left w:val="single" w:sz="4" w:space="0" w:color="auto"/>
              <w:bottom w:val="single" w:sz="4" w:space="0" w:color="auto"/>
              <w:right w:val="single" w:sz="4" w:space="0" w:color="auto"/>
            </w:tcBorders>
            <w:vAlign w:val="bottom"/>
          </w:tcPr>
          <w:p w14:paraId="1AC8D1A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{{Trauma4}}</w:t>
            </w:r>
          </w:p>
        </w:tc>
      </w:tr>
      <w:tr w:rsidR="00C601D3" w14:paraId="542D783B"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0470BA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159" w:type="dxa"/>
            <w:tcBorders>
              <w:top w:val="single" w:sz="4" w:space="0" w:color="auto"/>
              <w:left w:val="single" w:sz="4" w:space="0" w:color="auto"/>
              <w:bottom w:val="single" w:sz="4" w:space="0" w:color="auto"/>
              <w:right w:val="single" w:sz="4" w:space="0" w:color="auto"/>
            </w:tcBorders>
            <w:vAlign w:val="bottom"/>
            <w:hideMark/>
          </w:tcPr>
          <w:p w14:paraId="2097848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FC2F31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24F5D73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c>
          <w:tcPr>
            <w:tcW w:w="1890" w:type="dxa"/>
            <w:tcBorders>
              <w:top w:val="single" w:sz="4" w:space="0" w:color="auto"/>
              <w:left w:val="single" w:sz="4" w:space="0" w:color="auto"/>
              <w:bottom w:val="single" w:sz="4" w:space="0" w:color="auto"/>
              <w:right w:val="single" w:sz="4" w:space="0" w:color="auto"/>
            </w:tcBorders>
            <w:vAlign w:val="bottom"/>
          </w:tcPr>
          <w:p w14:paraId="064D07B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{{premiumPa4}}</w:t>
            </w:r>
          </w:p>
        </w:tc>
      </w:tr>
      <w:tr w:rsidR="00C601D3" w14:paraId="0E98A19C"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F6A423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A7BA04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53BFE11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32BE6E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c>
          <w:tcPr>
            <w:tcW w:w="1890" w:type="dxa"/>
            <w:tcBorders>
              <w:top w:val="single" w:sz="4" w:space="0" w:color="auto"/>
              <w:left w:val="single" w:sz="4" w:space="0" w:color="auto"/>
              <w:bottom w:val="single" w:sz="4" w:space="0" w:color="auto"/>
              <w:right w:val="single" w:sz="4" w:space="0" w:color="auto"/>
            </w:tcBorders>
            <w:vAlign w:val="bottom"/>
          </w:tcPr>
          <w:p w14:paraId="4646362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{{payeeOfPremiums4}}</w:t>
            </w:r>
          </w:p>
        </w:tc>
      </w:tr>
      <w:tr w:rsidR="00C601D3" w14:paraId="68A8FCCA"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07C989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6F5C3A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D6084E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2AD6C5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c>
          <w:tcPr>
            <w:tcW w:w="1890" w:type="dxa"/>
            <w:tcBorders>
              <w:top w:val="single" w:sz="4" w:space="0" w:color="auto"/>
              <w:left w:val="single" w:sz="4" w:space="0" w:color="auto"/>
              <w:bottom w:val="single" w:sz="4" w:space="0" w:color="auto"/>
              <w:right w:val="single" w:sz="4" w:space="0" w:color="auto"/>
            </w:tcBorders>
            <w:vAlign w:val="bottom"/>
          </w:tcPr>
          <w:p w14:paraId="0C60625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{{premiumtype4}}</w:t>
            </w:r>
          </w:p>
        </w:tc>
      </w:tr>
      <w:tr w:rsidR="00C601D3" w14:paraId="1C5A1F2E"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5F6CE24"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84EFF1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699DD2A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6A81A3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c>
          <w:tcPr>
            <w:tcW w:w="1890" w:type="dxa"/>
            <w:tcBorders>
              <w:top w:val="single" w:sz="4" w:space="0" w:color="auto"/>
              <w:left w:val="single" w:sz="4" w:space="0" w:color="auto"/>
              <w:bottom w:val="single" w:sz="4" w:space="0" w:color="auto"/>
              <w:right w:val="single" w:sz="4" w:space="0" w:color="auto"/>
            </w:tcBorders>
            <w:vAlign w:val="bottom"/>
          </w:tcPr>
          <w:p w14:paraId="5A02112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{{TPDDefinition4}}</w:t>
            </w:r>
          </w:p>
        </w:tc>
      </w:tr>
      <w:tr w:rsidR="00C601D3" w14:paraId="7F17C36F"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86AD8CA"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460B963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458FD90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3A86FD0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c>
          <w:tcPr>
            <w:tcW w:w="1890" w:type="dxa"/>
            <w:tcBorders>
              <w:top w:val="single" w:sz="4" w:space="0" w:color="auto"/>
              <w:left w:val="single" w:sz="4" w:space="0" w:color="auto"/>
              <w:bottom w:val="single" w:sz="4" w:space="0" w:color="auto"/>
              <w:right w:val="single" w:sz="4" w:space="0" w:color="auto"/>
            </w:tcBorders>
            <w:vAlign w:val="bottom"/>
          </w:tcPr>
          <w:p w14:paraId="67A6A51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{{traumaPlus4}}</w:t>
            </w:r>
          </w:p>
        </w:tc>
      </w:tr>
      <w:tr w:rsidR="00C601D3" w14:paraId="29CCBEA8"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DB16AF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2A625AE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A4543F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E4CB5C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c>
          <w:tcPr>
            <w:tcW w:w="1890" w:type="dxa"/>
            <w:tcBorders>
              <w:top w:val="single" w:sz="4" w:space="0" w:color="auto"/>
              <w:left w:val="single" w:sz="4" w:space="0" w:color="auto"/>
              <w:bottom w:val="single" w:sz="4" w:space="0" w:color="auto"/>
              <w:right w:val="single" w:sz="4" w:space="0" w:color="auto"/>
            </w:tcBorders>
            <w:vAlign w:val="bottom"/>
          </w:tcPr>
          <w:p w14:paraId="0FE6F18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{{CPI4}}</w:t>
            </w:r>
          </w:p>
        </w:tc>
      </w:tr>
      <w:tr w:rsidR="00C601D3" w14:paraId="55E3927F" w14:textId="77777777" w:rsidTr="00973491">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EBAFB1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5640575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7D6342E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640973E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c>
          <w:tcPr>
            <w:tcW w:w="1890" w:type="dxa"/>
            <w:tcBorders>
              <w:top w:val="single" w:sz="4" w:space="0" w:color="auto"/>
              <w:left w:val="single" w:sz="4" w:space="0" w:color="auto"/>
              <w:bottom w:val="single" w:sz="4" w:space="0" w:color="auto"/>
              <w:right w:val="single" w:sz="4" w:space="0" w:color="auto"/>
            </w:tcBorders>
            <w:vAlign w:val="bottom"/>
          </w:tcPr>
          <w:p w14:paraId="59B0276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{{superLinked4}}</w:t>
            </w:r>
          </w:p>
        </w:tc>
      </w:tr>
      <w:tr w:rsidR="00C601D3" w14:paraId="10A87151"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677FF4F"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148A462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17B11DF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00D6FBC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c>
          <w:tcPr>
            <w:tcW w:w="1890" w:type="dxa"/>
            <w:tcBorders>
              <w:top w:val="single" w:sz="4" w:space="0" w:color="auto"/>
              <w:left w:val="single" w:sz="4" w:space="0" w:color="auto"/>
              <w:bottom w:val="single" w:sz="4" w:space="0" w:color="auto"/>
              <w:right w:val="single" w:sz="4" w:space="0" w:color="auto"/>
            </w:tcBorders>
            <w:vAlign w:val="bottom"/>
          </w:tcPr>
          <w:p w14:paraId="5286990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{{loadingOrExclusions4}}</w:t>
            </w:r>
          </w:p>
        </w:tc>
      </w:tr>
      <w:tr w:rsidR="00C601D3" w14:paraId="32D24D06"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90FE6FA"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159" w:type="dxa"/>
            <w:tcBorders>
              <w:top w:val="single" w:sz="4" w:space="0" w:color="auto"/>
              <w:left w:val="single" w:sz="4" w:space="0" w:color="auto"/>
              <w:bottom w:val="single" w:sz="4" w:space="0" w:color="auto"/>
              <w:right w:val="single" w:sz="4" w:space="0" w:color="auto"/>
            </w:tcBorders>
            <w:vAlign w:val="bottom"/>
            <w:hideMark/>
          </w:tcPr>
          <w:p w14:paraId="621CC14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250" w:type="dxa"/>
            <w:tcBorders>
              <w:top w:val="single" w:sz="4" w:space="0" w:color="auto"/>
              <w:left w:val="single" w:sz="4" w:space="0" w:color="auto"/>
              <w:bottom w:val="single" w:sz="4" w:space="0" w:color="auto"/>
              <w:right w:val="single" w:sz="4" w:space="0" w:color="auto"/>
            </w:tcBorders>
            <w:vAlign w:val="bottom"/>
            <w:hideMark/>
          </w:tcPr>
          <w:p w14:paraId="042FFDC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1800" w:type="dxa"/>
            <w:tcBorders>
              <w:top w:val="single" w:sz="4" w:space="0" w:color="auto"/>
              <w:left w:val="single" w:sz="4" w:space="0" w:color="auto"/>
              <w:bottom w:val="single" w:sz="4" w:space="0" w:color="auto"/>
              <w:right w:val="single" w:sz="4" w:space="0" w:color="auto"/>
            </w:tcBorders>
            <w:vAlign w:val="bottom"/>
            <w:hideMark/>
          </w:tcPr>
          <w:p w14:paraId="4026FF6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c>
          <w:tcPr>
            <w:tcW w:w="1890" w:type="dxa"/>
            <w:tcBorders>
              <w:top w:val="single" w:sz="4" w:space="0" w:color="auto"/>
              <w:left w:val="single" w:sz="4" w:space="0" w:color="auto"/>
              <w:bottom w:val="single" w:sz="4" w:space="0" w:color="auto"/>
              <w:right w:val="single" w:sz="4" w:space="0" w:color="auto"/>
            </w:tcBorders>
            <w:vAlign w:val="bottom"/>
          </w:tcPr>
          <w:p w14:paraId="3321CD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{{beneficiaryType4}}</w:t>
            </w:r>
          </w:p>
        </w:tc>
      </w:tr>
    </w:tbl>
    <w:p w14:paraId="48E1C023" w14:textId="77777777" w:rsidR="00C601D3" w:rsidRDefault="00C601D3" w:rsidP="00C601D3">
      <w:r>
        <w:t>{{/showPolicy4}}</w:t>
      </w:r>
    </w:p>
    <w:p w14:paraId="1794DA35" w14:textId="77777777" w:rsidR="00C601D3" w:rsidRDefault="00C601D3" w:rsidP="00C601D3">
      <w:r>
        <w:t>{{^showPolicy4}}</w:t>
      </w:r>
    </w:p>
    <w:tbl>
      <w:tblPr>
        <w:tblW w:w="1024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2611"/>
        <w:gridCol w:w="2881"/>
        <w:gridCol w:w="2695"/>
      </w:tblGrid>
      <w:tr w:rsidR="00C601D3" w14:paraId="0F9283F7" w14:textId="77777777" w:rsidTr="00AB75D4">
        <w:trPr>
          <w:trHeight w:val="143"/>
        </w:trPr>
        <w:tc>
          <w:tcPr>
            <w:tcW w:w="10245" w:type="dxa"/>
            <w:gridSpan w:val="4"/>
            <w:tcBorders>
              <w:top w:val="single" w:sz="4" w:space="0" w:color="auto"/>
              <w:left w:val="single" w:sz="4" w:space="0" w:color="auto"/>
              <w:bottom w:val="single" w:sz="4" w:space="0" w:color="auto"/>
              <w:right w:val="single" w:sz="4" w:space="0" w:color="auto"/>
            </w:tcBorders>
            <w:shd w:val="clear" w:color="auto" w:fill="00489E"/>
            <w:vAlign w:val="bottom"/>
            <w:hideMark/>
          </w:tcPr>
          <w:p w14:paraId="4483CE6A"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33C7F79B" w14:textId="77777777" w:rsidTr="00AB75D4">
        <w:trPr>
          <w:trHeight w:val="143"/>
        </w:trPr>
        <w:tc>
          <w:tcPr>
            <w:tcW w:w="2058"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02DD4AD7" w14:textId="165CAF45" w:rsidR="00C601D3" w:rsidRDefault="00BD3DC4" w:rsidP="00AB75D4">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Pr>
                <w:rFonts w:ascii="Segoe UI Light" w:hAnsi="Segoe UI Light" w:cs="Segoe UI Light"/>
                <w:b/>
                <w:color w:val="FFFFFF" w:themeColor="background1"/>
              </w:rPr>
              <w:t>partner</w:t>
            </w:r>
            <w:r w:rsidRPr="00EE49B2">
              <w:rPr>
                <w:rFonts w:ascii="Segoe UI Light" w:hAnsi="Segoe UI Light" w:cs="Segoe UI Light"/>
                <w:b/>
                <w:color w:val="FFFFFF" w:themeColor="background1"/>
              </w:rPr>
              <w:t>Preferred</w:t>
            </w:r>
            <w:proofErr w:type="spellEnd"/>
            <w:r w:rsidRPr="00EE49B2">
              <w:rPr>
                <w:rFonts w:ascii="Segoe UI Light" w:hAnsi="Segoe UI Light" w:cs="Segoe UI Light"/>
                <w:b/>
                <w:color w:val="FFFFFF" w:themeColor="background1"/>
              </w:rPr>
              <w:t>}}</w:t>
            </w:r>
          </w:p>
        </w:tc>
        <w:tc>
          <w:tcPr>
            <w:tcW w:w="26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E8CBEBE"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288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87E7868"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c>
          <w:tcPr>
            <w:tcW w:w="269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26DE2897"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3}}</w:t>
            </w:r>
          </w:p>
        </w:tc>
      </w:tr>
      <w:tr w:rsidR="00C601D3" w14:paraId="5B5E7DA4"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972CB7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3F4DCD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3C7FB1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9F79D6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{{policyOwner3}}</w:t>
            </w:r>
          </w:p>
        </w:tc>
      </w:tr>
      <w:tr w:rsidR="00C601D3" w14:paraId="223BE6F0"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306D4C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81D5B6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947CC4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2751F3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{{lifeInsured3}}</w:t>
            </w:r>
          </w:p>
        </w:tc>
      </w:tr>
      <w:tr w:rsidR="00C601D3" w14:paraId="7B034639"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F174A1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B83654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AD1ECF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27C061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{{provider3}}</w:t>
            </w:r>
          </w:p>
        </w:tc>
      </w:tr>
      <w:tr w:rsidR="00C601D3" w14:paraId="6B65C7BB"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7A9E1A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B43BC7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0A2A69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0ADD6B3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{{policyNumber3}}</w:t>
            </w:r>
          </w:p>
        </w:tc>
      </w:tr>
      <w:tr w:rsidR="00C601D3" w14:paraId="0929D113"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AAC531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FFC3A1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0A4DB96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2CDB87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{{startDate3}}</w:t>
            </w:r>
          </w:p>
        </w:tc>
      </w:tr>
      <w:tr w:rsidR="00C601D3" w14:paraId="02DF64EE"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446695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C442B9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E48F2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F89571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{{renewalMonth3}}</w:t>
            </w:r>
          </w:p>
        </w:tc>
      </w:tr>
      <w:tr w:rsidR="00C601D3" w14:paraId="60DED6EB"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F2FA1E7"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162F18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BD904B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F96A25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{{smoker3}}</w:t>
            </w:r>
          </w:p>
        </w:tc>
      </w:tr>
      <w:tr w:rsidR="00C601D3" w14:paraId="7BFDEBBB"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FE7E41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E27183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CD883C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943E03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{{lifeCover3}}</w:t>
            </w:r>
          </w:p>
        </w:tc>
      </w:tr>
      <w:tr w:rsidR="00C601D3" w14:paraId="1300BAE3"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7495CE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TPD Cover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47D8FB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FFE2C40"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4F480D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{{TPDCover3}}</w:t>
            </w:r>
          </w:p>
        </w:tc>
      </w:tr>
      <w:tr w:rsidR="00C601D3" w14:paraId="0EAD8846"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E0E621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28D50A9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1003B8E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9D8D69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{{Trauma3}}</w:t>
            </w:r>
          </w:p>
        </w:tc>
      </w:tr>
      <w:tr w:rsidR="00C601D3" w14:paraId="43356FAC"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2518D11"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2611" w:type="dxa"/>
            <w:tcBorders>
              <w:top w:val="single" w:sz="4" w:space="0" w:color="auto"/>
              <w:left w:val="single" w:sz="4" w:space="0" w:color="auto"/>
              <w:bottom w:val="single" w:sz="4" w:space="0" w:color="auto"/>
              <w:right w:val="single" w:sz="4" w:space="0" w:color="auto"/>
            </w:tcBorders>
            <w:vAlign w:val="bottom"/>
            <w:hideMark/>
          </w:tcPr>
          <w:p w14:paraId="7D9DA26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236B884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F58F82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{{premiumPa3}}</w:t>
            </w:r>
          </w:p>
        </w:tc>
      </w:tr>
      <w:tr w:rsidR="00C601D3" w14:paraId="5DF2CD84"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40A029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F12EE7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45241E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2B67D5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{{payeeOfPremiums3}}</w:t>
            </w:r>
          </w:p>
        </w:tc>
      </w:tr>
      <w:tr w:rsidR="00C601D3" w14:paraId="5D2B8E67"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6C31E3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66BE97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4E87C3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5F2C2E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{{premiumtype3}}</w:t>
            </w:r>
          </w:p>
        </w:tc>
      </w:tr>
      <w:tr w:rsidR="00C601D3" w14:paraId="6509198E" w14:textId="77777777" w:rsidTr="00973491">
        <w:trPr>
          <w:cantSplit/>
          <w:trHeight w:val="172"/>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B02DCA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67D71D2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4287179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3A110A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{{TPDDefinition3}}</w:t>
            </w:r>
          </w:p>
        </w:tc>
      </w:tr>
      <w:tr w:rsidR="00C601D3" w14:paraId="426D4030"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926479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3C9507A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C537A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698C322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{{traumaPlus3}}</w:t>
            </w:r>
          </w:p>
        </w:tc>
      </w:tr>
      <w:tr w:rsidR="00C601D3" w14:paraId="53B43C6B"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4443D7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8F7CC4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5563F6E3"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7703467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{{CPI3}}</w:t>
            </w:r>
          </w:p>
        </w:tc>
      </w:tr>
      <w:tr w:rsidR="00C601D3" w14:paraId="58F10F9B" w14:textId="77777777" w:rsidTr="00973491">
        <w:trPr>
          <w:cantSplit/>
          <w:trHeight w:val="39"/>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47EBD6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4D34B47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79FB2A5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33943CE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{{superLinked3}}</w:t>
            </w:r>
          </w:p>
        </w:tc>
      </w:tr>
      <w:tr w:rsidR="00C601D3" w14:paraId="5C5040B9"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2F0952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5297164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093F114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5386254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{{loadingOrExclusions3}}</w:t>
            </w:r>
          </w:p>
        </w:tc>
      </w:tr>
      <w:tr w:rsidR="00C601D3" w14:paraId="30821F01" w14:textId="77777777" w:rsidTr="00973491">
        <w:trPr>
          <w:cantSplit/>
          <w:trHeight w:val="143"/>
        </w:trPr>
        <w:tc>
          <w:tcPr>
            <w:tcW w:w="2058"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DCFDAB1"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2611" w:type="dxa"/>
            <w:tcBorders>
              <w:top w:val="single" w:sz="4" w:space="0" w:color="auto"/>
              <w:left w:val="single" w:sz="4" w:space="0" w:color="auto"/>
              <w:bottom w:val="single" w:sz="4" w:space="0" w:color="auto"/>
              <w:right w:val="single" w:sz="4" w:space="0" w:color="auto"/>
            </w:tcBorders>
            <w:vAlign w:val="bottom"/>
            <w:hideMark/>
          </w:tcPr>
          <w:p w14:paraId="7A0577D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2881" w:type="dxa"/>
            <w:tcBorders>
              <w:top w:val="single" w:sz="4" w:space="0" w:color="auto"/>
              <w:left w:val="single" w:sz="4" w:space="0" w:color="auto"/>
              <w:bottom w:val="single" w:sz="4" w:space="0" w:color="auto"/>
              <w:right w:val="single" w:sz="4" w:space="0" w:color="auto"/>
            </w:tcBorders>
            <w:vAlign w:val="bottom"/>
            <w:hideMark/>
          </w:tcPr>
          <w:p w14:paraId="3ED34E2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c>
          <w:tcPr>
            <w:tcW w:w="2695" w:type="dxa"/>
            <w:tcBorders>
              <w:top w:val="single" w:sz="4" w:space="0" w:color="auto"/>
              <w:left w:val="single" w:sz="4" w:space="0" w:color="auto"/>
              <w:bottom w:val="single" w:sz="4" w:space="0" w:color="auto"/>
              <w:right w:val="single" w:sz="4" w:space="0" w:color="auto"/>
            </w:tcBorders>
            <w:vAlign w:val="bottom"/>
            <w:hideMark/>
          </w:tcPr>
          <w:p w14:paraId="4B69AF9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{{beneficiaryType3}}</w:t>
            </w:r>
          </w:p>
        </w:tc>
      </w:tr>
    </w:tbl>
    <w:p w14:paraId="0AEC3977" w14:textId="77777777" w:rsidR="00C601D3" w:rsidRDefault="00C601D3" w:rsidP="00C601D3">
      <w:r>
        <w:t>{{/showPolicy4}}</w:t>
      </w:r>
    </w:p>
    <w:p w14:paraId="23654460" w14:textId="77777777" w:rsidR="00C601D3" w:rsidRDefault="00C601D3" w:rsidP="00C601D3">
      <w:r>
        <w:t>{{/showPolicy3}}</w:t>
      </w:r>
    </w:p>
    <w:p w14:paraId="7EFCEEEA" w14:textId="77777777" w:rsidR="00C601D3" w:rsidRDefault="00C601D3" w:rsidP="00C601D3">
      <w:r>
        <w:t>{{^showPolicy3}}</w:t>
      </w:r>
    </w:p>
    <w:tbl>
      <w:tblPr>
        <w:tblW w:w="1018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9"/>
        <w:gridCol w:w="3711"/>
        <w:gridCol w:w="3715"/>
      </w:tblGrid>
      <w:tr w:rsidR="00C601D3" w14:paraId="1D13BA55" w14:textId="77777777" w:rsidTr="00AB75D4">
        <w:trPr>
          <w:trHeight w:val="142"/>
        </w:trPr>
        <w:tc>
          <w:tcPr>
            <w:tcW w:w="10185" w:type="dxa"/>
            <w:gridSpan w:val="3"/>
            <w:tcBorders>
              <w:top w:val="single" w:sz="4" w:space="0" w:color="auto"/>
              <w:left w:val="single" w:sz="4" w:space="0" w:color="auto"/>
              <w:bottom w:val="single" w:sz="4" w:space="0" w:color="auto"/>
              <w:right w:val="single" w:sz="4" w:space="0" w:color="auto"/>
            </w:tcBorders>
            <w:shd w:val="clear" w:color="auto" w:fill="00489E"/>
            <w:vAlign w:val="bottom"/>
            <w:hideMark/>
          </w:tcPr>
          <w:p w14:paraId="48667142"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7C7DE525" w14:textId="77777777" w:rsidTr="00AB75D4">
        <w:trPr>
          <w:trHeight w:val="142"/>
        </w:trPr>
        <w:tc>
          <w:tcPr>
            <w:tcW w:w="275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18E0220D" w14:textId="39D66F55" w:rsidR="00C601D3" w:rsidRDefault="00BD3DC4" w:rsidP="00AB75D4">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Pr>
                <w:rFonts w:ascii="Segoe UI Light" w:hAnsi="Segoe UI Light" w:cs="Segoe UI Light"/>
                <w:b/>
                <w:color w:val="FFFFFF" w:themeColor="background1"/>
              </w:rPr>
              <w:t>partner</w:t>
            </w:r>
            <w:r w:rsidRPr="00EE49B2">
              <w:rPr>
                <w:rFonts w:ascii="Segoe UI Light" w:hAnsi="Segoe UI Light" w:cs="Segoe UI Light"/>
                <w:b/>
                <w:color w:val="FFFFFF" w:themeColor="background1"/>
              </w:rPr>
              <w:t>Preferred</w:t>
            </w:r>
            <w:proofErr w:type="spellEnd"/>
            <w:r w:rsidRPr="00EE49B2">
              <w:rPr>
                <w:rFonts w:ascii="Segoe UI Light" w:hAnsi="Segoe UI Light" w:cs="Segoe UI Light"/>
                <w:b/>
                <w:color w:val="FFFFFF" w:themeColor="background1"/>
              </w:rPr>
              <w:t>}}</w:t>
            </w:r>
          </w:p>
        </w:tc>
        <w:tc>
          <w:tcPr>
            <w:tcW w:w="3711"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9871806"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c>
          <w:tcPr>
            <w:tcW w:w="3715"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7EB18D12" w14:textId="77777777" w:rsidR="00C601D3" w:rsidRDefault="00C601D3" w:rsidP="00AB75D4">
            <w:pPr>
              <w:suppressAutoHyphens w:val="0"/>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w:t>
            </w:r>
            <w:r>
              <w:rPr>
                <w:rFonts w:ascii="Segoe UI Light" w:eastAsia="Times New Roman" w:hAnsi="Segoe UI Light" w:cs="Segoe UI Light"/>
                <w:b/>
                <w:bCs/>
                <w:color w:val="FFFFFF" w:themeColor="background1"/>
                <w:lang w:val="en-US" w:eastAsia="en-AU"/>
              </w:rPr>
              <w:t>2}}</w:t>
            </w:r>
          </w:p>
        </w:tc>
      </w:tr>
      <w:tr w:rsidR="00C601D3" w14:paraId="3E03E870"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4CCB52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C4E649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676FE3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{{policyOwner2}}</w:t>
            </w:r>
          </w:p>
        </w:tc>
      </w:tr>
      <w:tr w:rsidR="00C601D3" w14:paraId="5567C5C9"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6F8E3B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5447A7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F1BB7D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{{lifeInsured2}}</w:t>
            </w:r>
          </w:p>
        </w:tc>
      </w:tr>
      <w:tr w:rsidR="00C601D3" w14:paraId="60A89B7A"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91B895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0706F8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472515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{{provider2}}</w:t>
            </w:r>
          </w:p>
        </w:tc>
      </w:tr>
      <w:tr w:rsidR="00C601D3" w14:paraId="3484356C"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F618757"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B91DD4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5E31AB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{{policyNumber2}}</w:t>
            </w:r>
          </w:p>
        </w:tc>
      </w:tr>
      <w:tr w:rsidR="00C601D3" w14:paraId="0E7A0E03"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F02356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3711" w:type="dxa"/>
            <w:tcBorders>
              <w:top w:val="single" w:sz="4" w:space="0" w:color="auto"/>
              <w:left w:val="single" w:sz="4" w:space="0" w:color="auto"/>
              <w:bottom w:val="single" w:sz="4" w:space="0" w:color="auto"/>
              <w:right w:val="single" w:sz="4" w:space="0" w:color="auto"/>
            </w:tcBorders>
            <w:vAlign w:val="bottom"/>
            <w:hideMark/>
          </w:tcPr>
          <w:p w14:paraId="22C7304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E9392F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{{startDate2}}</w:t>
            </w:r>
          </w:p>
        </w:tc>
      </w:tr>
      <w:tr w:rsidR="00C601D3" w14:paraId="319B6EEE"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B783B5D"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E8A5A6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CBB899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{{renewalMonth2}}</w:t>
            </w:r>
          </w:p>
        </w:tc>
      </w:tr>
      <w:tr w:rsidR="00C601D3" w14:paraId="76CF9B6A"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2FB75F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73E8F52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4B116EA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{{smoker2}}</w:t>
            </w:r>
          </w:p>
        </w:tc>
      </w:tr>
      <w:tr w:rsidR="00C601D3" w14:paraId="006F767D"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58A370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726DFBC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06010C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{{lifeCover2}}</w:t>
            </w:r>
          </w:p>
        </w:tc>
      </w:tr>
      <w:tr w:rsidR="00C601D3" w14:paraId="3B3CD53C"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F2139A1"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8ACC1B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6919CE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{{TPDCover2}}</w:t>
            </w:r>
          </w:p>
        </w:tc>
      </w:tr>
      <w:tr w:rsidR="00C601D3" w14:paraId="7D6FE35F"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7CD22AF"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3B85CC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2CC29E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{{Trauma2}}</w:t>
            </w:r>
          </w:p>
        </w:tc>
      </w:tr>
      <w:tr w:rsidR="00C601D3" w14:paraId="525C093D"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872A1A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3711" w:type="dxa"/>
            <w:tcBorders>
              <w:top w:val="single" w:sz="4" w:space="0" w:color="auto"/>
              <w:left w:val="single" w:sz="4" w:space="0" w:color="auto"/>
              <w:bottom w:val="single" w:sz="4" w:space="0" w:color="auto"/>
              <w:right w:val="single" w:sz="4" w:space="0" w:color="auto"/>
            </w:tcBorders>
            <w:vAlign w:val="bottom"/>
            <w:hideMark/>
          </w:tcPr>
          <w:p w14:paraId="70B08478"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ED6D2A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{{premiumPa2}}</w:t>
            </w:r>
          </w:p>
        </w:tc>
      </w:tr>
      <w:tr w:rsidR="00C601D3" w14:paraId="34F7C8FF" w14:textId="77777777" w:rsidTr="00973491">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FDB485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3711" w:type="dxa"/>
            <w:tcBorders>
              <w:top w:val="single" w:sz="4" w:space="0" w:color="auto"/>
              <w:left w:val="single" w:sz="4" w:space="0" w:color="auto"/>
              <w:bottom w:val="single" w:sz="4" w:space="0" w:color="auto"/>
              <w:right w:val="single" w:sz="4" w:space="0" w:color="auto"/>
            </w:tcBorders>
            <w:vAlign w:val="bottom"/>
            <w:hideMark/>
          </w:tcPr>
          <w:p w14:paraId="0A723F7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BFA861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{{payeeOfPremiums2}}</w:t>
            </w:r>
          </w:p>
        </w:tc>
      </w:tr>
      <w:tr w:rsidR="00C601D3" w14:paraId="41F2A1F2" w14:textId="77777777" w:rsidTr="00973491">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0E6BCE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EE98A5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706DDE36"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{{premiumtype2}}</w:t>
            </w:r>
          </w:p>
        </w:tc>
      </w:tr>
      <w:tr w:rsidR="00C601D3" w14:paraId="56B42014" w14:textId="77777777" w:rsidTr="00973491">
        <w:trPr>
          <w:cantSplit/>
          <w:trHeight w:val="171"/>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43BA32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EEEA14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3AEDF2A"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{{TPDDefinition2}}</w:t>
            </w:r>
          </w:p>
        </w:tc>
      </w:tr>
      <w:tr w:rsidR="00C601D3" w14:paraId="07F115A1"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73F8697"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B1B3B3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1EBB066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{{traumaPlus2}}</w:t>
            </w:r>
          </w:p>
        </w:tc>
      </w:tr>
      <w:tr w:rsidR="00C601D3" w14:paraId="400A07C8"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6D7792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534FF22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3D09E7A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{{CPI2}}</w:t>
            </w:r>
          </w:p>
        </w:tc>
      </w:tr>
      <w:tr w:rsidR="00C601D3" w14:paraId="1CA2D25D" w14:textId="77777777" w:rsidTr="00973491">
        <w:trPr>
          <w:cantSplit/>
          <w:trHeight w:val="39"/>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BD94A03"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39F944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2AC32D0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{{superLinked2}}</w:t>
            </w:r>
          </w:p>
        </w:tc>
      </w:tr>
      <w:tr w:rsidR="00C601D3" w14:paraId="513369D1"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D6D007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49B6D3E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05EC317E"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{{loadingOrExclusions2}}</w:t>
            </w:r>
          </w:p>
        </w:tc>
      </w:tr>
      <w:tr w:rsidR="00C601D3" w14:paraId="1D443D38" w14:textId="77777777" w:rsidTr="00973491">
        <w:trPr>
          <w:cantSplit/>
          <w:trHeight w:val="142"/>
        </w:trPr>
        <w:tc>
          <w:tcPr>
            <w:tcW w:w="275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C6F55D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3711" w:type="dxa"/>
            <w:tcBorders>
              <w:top w:val="single" w:sz="4" w:space="0" w:color="auto"/>
              <w:left w:val="single" w:sz="4" w:space="0" w:color="auto"/>
              <w:bottom w:val="single" w:sz="4" w:space="0" w:color="auto"/>
              <w:right w:val="single" w:sz="4" w:space="0" w:color="auto"/>
            </w:tcBorders>
            <w:vAlign w:val="bottom"/>
            <w:hideMark/>
          </w:tcPr>
          <w:p w14:paraId="163DB81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c>
          <w:tcPr>
            <w:tcW w:w="3715" w:type="dxa"/>
            <w:tcBorders>
              <w:top w:val="single" w:sz="4" w:space="0" w:color="auto"/>
              <w:left w:val="single" w:sz="4" w:space="0" w:color="auto"/>
              <w:bottom w:val="single" w:sz="4" w:space="0" w:color="auto"/>
              <w:right w:val="single" w:sz="4" w:space="0" w:color="auto"/>
            </w:tcBorders>
            <w:vAlign w:val="bottom"/>
            <w:hideMark/>
          </w:tcPr>
          <w:p w14:paraId="58CBCB5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{{beneficiaryType2}}</w:t>
            </w:r>
          </w:p>
        </w:tc>
      </w:tr>
    </w:tbl>
    <w:p w14:paraId="5DED4FCE" w14:textId="77777777" w:rsidR="00C601D3" w:rsidRDefault="00C601D3" w:rsidP="00C601D3">
      <w:r>
        <w:t>{{/showPolicy3}}</w:t>
      </w:r>
    </w:p>
    <w:p w14:paraId="741B7018" w14:textId="77777777" w:rsidR="00C601D3" w:rsidRDefault="00C601D3" w:rsidP="00C601D3">
      <w:r>
        <w:t>{{/showPolicy2}}</w:t>
      </w:r>
    </w:p>
    <w:p w14:paraId="5BA835E3" w14:textId="77777777" w:rsidR="00C601D3" w:rsidRDefault="00C601D3" w:rsidP="00C601D3">
      <w:r>
        <w:t>{{^showPolicy2}}</w:t>
      </w:r>
    </w:p>
    <w:tbl>
      <w:tblPr>
        <w:tblW w:w="10155"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9"/>
        <w:gridCol w:w="5826"/>
      </w:tblGrid>
      <w:tr w:rsidR="00C601D3" w14:paraId="2505D9D1" w14:textId="77777777" w:rsidTr="00AB75D4">
        <w:trPr>
          <w:trHeight w:val="142"/>
        </w:trPr>
        <w:tc>
          <w:tcPr>
            <w:tcW w:w="10155" w:type="dxa"/>
            <w:gridSpan w:val="2"/>
            <w:tcBorders>
              <w:top w:val="single" w:sz="4" w:space="0" w:color="auto"/>
              <w:left w:val="single" w:sz="4" w:space="0" w:color="auto"/>
              <w:bottom w:val="single" w:sz="4" w:space="0" w:color="auto"/>
              <w:right w:val="single" w:sz="4" w:space="0" w:color="auto"/>
            </w:tcBorders>
            <w:shd w:val="clear" w:color="auto" w:fill="00489E"/>
            <w:vAlign w:val="bottom"/>
            <w:hideMark/>
          </w:tcPr>
          <w:p w14:paraId="5F283854" w14:textId="77777777" w:rsidR="00C601D3" w:rsidRDefault="00C601D3" w:rsidP="00AB75D4">
            <w:pPr>
              <w:suppressAutoHyphens w:val="0"/>
              <w:spacing w:line="240" w:lineRule="auto"/>
              <w:rPr>
                <w:rFonts w:ascii="Segoe UI Light" w:eastAsia="Times New Roman" w:hAnsi="Segoe UI Light" w:cs="Segoe UI Light"/>
                <w:color w:val="FFFFFF" w:themeColor="background1"/>
                <w:lang w:eastAsia="en-AU"/>
              </w:rPr>
            </w:pPr>
            <w:r>
              <w:rPr>
                <w:rFonts w:ascii="Segoe UI Light" w:eastAsia="Times New Roman" w:hAnsi="Segoe UI Light" w:cs="Segoe UI Light"/>
                <w:b/>
                <w:bCs/>
                <w:color w:val="FFFFFF" w:themeColor="background1"/>
                <w:lang w:eastAsia="en-AU"/>
              </w:rPr>
              <w:t>Life/TPD/Trauma</w:t>
            </w:r>
          </w:p>
        </w:tc>
      </w:tr>
      <w:tr w:rsidR="00C601D3" w14:paraId="7B473CC5" w14:textId="77777777" w:rsidTr="00AB75D4">
        <w:trPr>
          <w:trHeight w:val="142"/>
        </w:trPr>
        <w:tc>
          <w:tcPr>
            <w:tcW w:w="4329" w:type="dxa"/>
            <w:tcBorders>
              <w:top w:val="single" w:sz="4" w:space="0" w:color="auto"/>
              <w:left w:val="single" w:sz="4" w:space="0" w:color="auto"/>
              <w:bottom w:val="single" w:sz="4" w:space="0" w:color="auto"/>
              <w:right w:val="single" w:sz="4" w:space="0" w:color="auto"/>
            </w:tcBorders>
            <w:shd w:val="clear" w:color="auto" w:fill="00489E"/>
            <w:vAlign w:val="bottom"/>
            <w:hideMark/>
          </w:tcPr>
          <w:p w14:paraId="6C81DE98" w14:textId="53104B6C" w:rsidR="00C601D3" w:rsidRDefault="00BD3DC4" w:rsidP="00AB75D4">
            <w:pPr>
              <w:spacing w:line="240" w:lineRule="auto"/>
              <w:rPr>
                <w:rFonts w:ascii="Segoe UI Light" w:eastAsia="Times New Roman" w:hAnsi="Segoe UI Light" w:cs="Segoe UI Light"/>
                <w:b/>
                <w:bCs/>
                <w:color w:val="FFFFFF" w:themeColor="background1"/>
                <w:lang w:eastAsia="en-AU"/>
              </w:rPr>
            </w:pPr>
            <w:r w:rsidRPr="00EE49B2">
              <w:rPr>
                <w:rFonts w:ascii="Segoe UI Light" w:hAnsi="Segoe UI Light" w:cs="Segoe UI Light"/>
                <w:b/>
                <w:color w:val="FFFFFF" w:themeColor="background1"/>
              </w:rPr>
              <w:t>{{</w:t>
            </w:r>
            <w:proofErr w:type="spellStart"/>
            <w:r>
              <w:rPr>
                <w:rFonts w:ascii="Segoe UI Light" w:hAnsi="Segoe UI Light" w:cs="Segoe UI Light"/>
                <w:b/>
                <w:color w:val="FFFFFF" w:themeColor="background1"/>
              </w:rPr>
              <w:t>partner</w:t>
            </w:r>
            <w:r w:rsidRPr="00EE49B2">
              <w:rPr>
                <w:rFonts w:ascii="Segoe UI Light" w:hAnsi="Segoe UI Light" w:cs="Segoe UI Light"/>
                <w:b/>
                <w:color w:val="FFFFFF" w:themeColor="background1"/>
              </w:rPr>
              <w:t>Preferred</w:t>
            </w:r>
            <w:proofErr w:type="spellEnd"/>
            <w:r w:rsidRPr="00EE49B2">
              <w:rPr>
                <w:rFonts w:ascii="Segoe UI Light" w:hAnsi="Segoe UI Light" w:cs="Segoe UI Light"/>
                <w:b/>
                <w:color w:val="FFFFFF" w:themeColor="background1"/>
              </w:rPr>
              <w:t>}}</w:t>
            </w:r>
          </w:p>
        </w:tc>
        <w:tc>
          <w:tcPr>
            <w:tcW w:w="5826" w:type="dxa"/>
            <w:tcBorders>
              <w:top w:val="single" w:sz="4" w:space="0" w:color="auto"/>
              <w:left w:val="single" w:sz="4" w:space="0" w:color="auto"/>
              <w:bottom w:val="single" w:sz="4" w:space="0" w:color="auto"/>
              <w:right w:val="single" w:sz="4" w:space="0" w:color="auto"/>
            </w:tcBorders>
            <w:shd w:val="clear" w:color="auto" w:fill="00489E"/>
            <w:vAlign w:val="bottom"/>
          </w:tcPr>
          <w:p w14:paraId="4D456BD9" w14:textId="77777777" w:rsidR="00C601D3" w:rsidRDefault="00C601D3" w:rsidP="00AB75D4">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val="en-US" w:eastAsia="en-AU"/>
              </w:rPr>
              <w:t>Policy {{</w:t>
            </w:r>
            <w:r w:rsidRPr="00373C58">
              <w:rPr>
                <w:rFonts w:ascii="Segoe UI Light" w:eastAsia="Times New Roman" w:hAnsi="Segoe UI Light" w:cs="Segoe UI Light"/>
                <w:b/>
                <w:bCs/>
                <w:color w:val="FFFFFF" w:themeColor="background1"/>
                <w:lang w:val="en-US" w:eastAsia="en-AU"/>
              </w:rPr>
              <w:t>policyCount1</w:t>
            </w:r>
            <w:r>
              <w:rPr>
                <w:rFonts w:ascii="Segoe UI Light" w:eastAsia="Times New Roman" w:hAnsi="Segoe UI Light" w:cs="Segoe UI Light"/>
                <w:b/>
                <w:bCs/>
                <w:color w:val="FFFFFF" w:themeColor="background1"/>
                <w:lang w:val="en-US" w:eastAsia="en-AU"/>
              </w:rPr>
              <w:t>}}</w:t>
            </w:r>
          </w:p>
        </w:tc>
      </w:tr>
      <w:tr w:rsidR="00C601D3" w14:paraId="23F5CD58"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6F342B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owner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D52FE6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{{policyOwner1}}</w:t>
            </w:r>
          </w:p>
        </w:tc>
      </w:tr>
      <w:tr w:rsidR="00C601D3" w14:paraId="6C1B3505"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27D3776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insured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699248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{{lifeInsured1}}</w:t>
            </w:r>
          </w:p>
        </w:tc>
      </w:tr>
      <w:tr w:rsidR="00C601D3" w14:paraId="797FA2B2"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ACDE2E5"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Provider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786628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{{provider1}}</w:t>
            </w:r>
          </w:p>
        </w:tc>
      </w:tr>
      <w:tr w:rsidR="00C601D3" w14:paraId="44D9F394"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091810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Policy number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90F8E7B"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{{policyNumber1}}</w:t>
            </w:r>
          </w:p>
        </w:tc>
      </w:tr>
      <w:tr w:rsidR="00C601D3" w14:paraId="337D4D58"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862480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Start Date</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D716D5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{{startDate1}}</w:t>
            </w:r>
          </w:p>
        </w:tc>
      </w:tr>
      <w:tr w:rsidR="00C601D3" w14:paraId="5C2A9907"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90D0A9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Renewal Month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345C836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{{renewalMonth1}}</w:t>
            </w:r>
          </w:p>
        </w:tc>
      </w:tr>
      <w:tr w:rsidR="00C601D3" w14:paraId="0DB4C0EA"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93D96BB"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Smoker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7ACC6111"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{{smoker1}}</w:t>
            </w:r>
          </w:p>
        </w:tc>
      </w:tr>
      <w:tr w:rsidR="00C601D3" w14:paraId="46D95F5D"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6A598EA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Life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08C34922"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{{lifeCover1}}</w:t>
            </w:r>
          </w:p>
        </w:tc>
      </w:tr>
      <w:tr w:rsidR="00C601D3" w14:paraId="0E223715"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C2C4D9A"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Cover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AA9C61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{{TPDCover1}}</w:t>
            </w:r>
          </w:p>
        </w:tc>
      </w:tr>
      <w:tr w:rsidR="00C601D3" w14:paraId="5C95CAE9"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1A7CD5C"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2D7E2D1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{{Trauma1}}</w:t>
            </w:r>
          </w:p>
        </w:tc>
      </w:tr>
      <w:tr w:rsidR="00C601D3" w14:paraId="46E5A07F"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99645E0"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Premium </w:t>
            </w:r>
            <w:proofErr w:type="spellStart"/>
            <w:proofErr w:type="gramStart"/>
            <w:r>
              <w:rPr>
                <w:rFonts w:ascii="Segoe UI Light" w:eastAsia="Times New Roman" w:hAnsi="Segoe UI Light" w:cs="Segoe UI Light"/>
                <w:bCs/>
                <w:lang w:eastAsia="en-AU"/>
              </w:rPr>
              <w:t>p.a</w:t>
            </w:r>
            <w:proofErr w:type="spellEnd"/>
            <w:proofErr w:type="gramEnd"/>
          </w:p>
        </w:tc>
        <w:tc>
          <w:tcPr>
            <w:tcW w:w="5826" w:type="dxa"/>
            <w:tcBorders>
              <w:top w:val="single" w:sz="4" w:space="0" w:color="auto"/>
              <w:left w:val="single" w:sz="4" w:space="0" w:color="auto"/>
              <w:bottom w:val="single" w:sz="4" w:space="0" w:color="auto"/>
              <w:right w:val="single" w:sz="4" w:space="0" w:color="auto"/>
            </w:tcBorders>
            <w:vAlign w:val="bottom"/>
            <w:hideMark/>
          </w:tcPr>
          <w:p w14:paraId="15039E8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{{premiumPa1}}</w:t>
            </w:r>
          </w:p>
        </w:tc>
      </w:tr>
      <w:tr w:rsidR="00C601D3" w14:paraId="589477E0" w14:textId="77777777" w:rsidTr="00973491">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24B00D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 of Premiums</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26C876F"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{{payeeOfPremiums1}}</w:t>
            </w:r>
          </w:p>
        </w:tc>
      </w:tr>
      <w:tr w:rsidR="00C601D3" w14:paraId="597AC60E" w14:textId="77777777" w:rsidTr="00973491">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2C7C250"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lastRenderedPageBreak/>
              <w:t xml:space="preserve">Premium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54764D2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{{premiumtype1}}</w:t>
            </w:r>
          </w:p>
        </w:tc>
      </w:tr>
      <w:tr w:rsidR="00C601D3" w14:paraId="1C6F3BD7" w14:textId="77777777" w:rsidTr="00973491">
        <w:trPr>
          <w:cantSplit/>
          <w:trHeight w:val="171"/>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560CEEB6"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TPD Definition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92E9DF9"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{{TPDDefinition1}}</w:t>
            </w:r>
          </w:p>
        </w:tc>
      </w:tr>
      <w:tr w:rsidR="00C601D3" w14:paraId="140C5347"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2576D89"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Trauma Plus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1F121715"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{{traumaPlus1}}</w:t>
            </w:r>
          </w:p>
        </w:tc>
      </w:tr>
      <w:tr w:rsidR="00C601D3" w14:paraId="5562AC7A"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37E38BAF"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CPI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2F727797"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{{CPI1}}</w:t>
            </w:r>
          </w:p>
        </w:tc>
      </w:tr>
      <w:tr w:rsidR="00C601D3" w14:paraId="23194F23" w14:textId="77777777" w:rsidTr="00973491">
        <w:trPr>
          <w:cantSplit/>
          <w:trHeight w:val="39"/>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457FAF3E"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Super Linked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E72BF14"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{{superLinked1}}</w:t>
            </w:r>
          </w:p>
        </w:tc>
      </w:tr>
      <w:tr w:rsidR="00C601D3" w14:paraId="509913A1"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CFDC8A2"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Loading Or Exclusions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4F06BD4D"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{{loadingOrExclusions1}}</w:t>
            </w:r>
          </w:p>
        </w:tc>
      </w:tr>
      <w:tr w:rsidR="00C601D3" w14:paraId="76BD7E1D" w14:textId="77777777" w:rsidTr="00973491">
        <w:trPr>
          <w:cantSplit/>
          <w:trHeight w:val="142"/>
        </w:trPr>
        <w:tc>
          <w:tcPr>
            <w:tcW w:w="4329"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1B92ED78" w14:textId="77777777" w:rsid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 xml:space="preserve">Beneficiary Type </w:t>
            </w:r>
          </w:p>
        </w:tc>
        <w:tc>
          <w:tcPr>
            <w:tcW w:w="5826" w:type="dxa"/>
            <w:tcBorders>
              <w:top w:val="single" w:sz="4" w:space="0" w:color="auto"/>
              <w:left w:val="single" w:sz="4" w:space="0" w:color="auto"/>
              <w:bottom w:val="single" w:sz="4" w:space="0" w:color="auto"/>
              <w:right w:val="single" w:sz="4" w:space="0" w:color="auto"/>
            </w:tcBorders>
            <w:vAlign w:val="bottom"/>
            <w:hideMark/>
          </w:tcPr>
          <w:p w14:paraId="6EACD03C" w14:textId="77777777" w:rsid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{{beneficiaryType1}}</w:t>
            </w:r>
          </w:p>
        </w:tc>
      </w:tr>
    </w:tbl>
    <w:p w14:paraId="5E9C032A" w14:textId="77777777" w:rsidR="00C601D3" w:rsidRDefault="00C601D3" w:rsidP="00C601D3">
      <w:r>
        <w:t>{{/showPolicy2}}</w:t>
      </w:r>
    </w:p>
    <w:p w14:paraId="22323A00" w14:textId="77777777" w:rsidR="00C601D3" w:rsidRDefault="00C601D3" w:rsidP="00C601D3">
      <w:r>
        <w:t>{{/showPolicy1}}</w:t>
      </w:r>
    </w:p>
    <w:p w14:paraId="69EAE572" w14:textId="77777777" w:rsidR="00C601D3" w:rsidRDefault="00C601D3" w:rsidP="00C601D3"/>
    <w:p w14:paraId="18519CF3" w14:textId="348BA7D2" w:rsidR="00C601D3" w:rsidRDefault="00C601D3" w:rsidP="00564E66">
      <w:r>
        <w:t>{{/</w:t>
      </w:r>
      <w:proofErr w:type="spellStart"/>
      <w:r>
        <w:t>partnerLifeTPDTraumaArray</w:t>
      </w:r>
      <w:proofErr w:type="spellEnd"/>
      <w:r>
        <w:t>}}</w:t>
      </w:r>
    </w:p>
    <w:p w14:paraId="243422AF" w14:textId="77777777" w:rsidR="00C601D3" w:rsidRPr="00C601D3" w:rsidRDefault="00C601D3" w:rsidP="00C601D3">
      <w:pPr>
        <w:pStyle w:val="Heading1"/>
        <w:suppressAutoHyphens w:val="0"/>
        <w:spacing w:line="240" w:lineRule="auto"/>
        <w:jc w:val="both"/>
        <w:rPr>
          <w:rFonts w:ascii="Segoe UI Light" w:hAnsi="Segoe UI Light" w:cs="Segoe UI Light"/>
          <w:color w:val="0066CC"/>
        </w:rPr>
      </w:pPr>
      <w:r w:rsidRPr="00C601D3">
        <w:rPr>
          <w:rFonts w:ascii="Segoe UI Light" w:hAnsi="Segoe UI Light" w:cs="Segoe UI Light"/>
          <w:color w:val="0066CC"/>
        </w:rPr>
        <w:t>BUSINESS ENTITIES</w:t>
      </w:r>
    </w:p>
    <w:p w14:paraId="7F2356DB" w14:textId="77777777" w:rsidR="00C601D3" w:rsidRDefault="00C601D3" w:rsidP="00C601D3">
      <w:pPr>
        <w:pStyle w:val="Heading1"/>
        <w:jc w:val="both"/>
        <w:rPr>
          <w:rFonts w:ascii="Segoe UI Light" w:hAnsi="Segoe UI Light" w:cs="Segoe UI Light"/>
          <w:b/>
          <w:bCs w:val="0"/>
          <w:color w:val="0066CC"/>
          <w:sz w:val="24"/>
          <w:szCs w:val="24"/>
        </w:rPr>
      </w:pPr>
      <w:r w:rsidRPr="00C601D3">
        <w:rPr>
          <w:rFonts w:ascii="Segoe UI Light" w:hAnsi="Segoe UI Light" w:cs="Segoe UI Light"/>
          <w:b/>
          <w:bCs w:val="0"/>
          <w:color w:val="0066CC"/>
          <w:sz w:val="24"/>
          <w:szCs w:val="24"/>
        </w:rPr>
        <w:t>TRading Company</w:t>
      </w:r>
    </w:p>
    <w:p w14:paraId="1B6246E0" w14:textId="6B2F061F" w:rsidR="00C601D3" w:rsidRPr="00C601D3" w:rsidRDefault="00C601D3" w:rsidP="00C601D3">
      <w:r>
        <w:t>{{#clientTradingCompany}}</w:t>
      </w:r>
    </w:p>
    <w:tbl>
      <w:tblPr>
        <w:tblW w:w="9765" w:type="dxa"/>
        <w:tblLook w:val="04A0" w:firstRow="1" w:lastRow="0" w:firstColumn="1" w:lastColumn="0" w:noHBand="0" w:noVBand="1"/>
      </w:tblPr>
      <w:tblGrid>
        <w:gridCol w:w="6965"/>
        <w:gridCol w:w="2800"/>
      </w:tblGrid>
      <w:tr w:rsidR="00B55B11" w:rsidRPr="00B55B11" w14:paraId="44FFC182" w14:textId="77777777" w:rsidTr="00B55B1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09C8141C" w14:textId="44286736" w:rsidR="00C601D3" w:rsidRPr="00B55B11" w:rsidRDefault="00C601D3"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5BB83616" w14:textId="77777777" w:rsidR="00C601D3" w:rsidRPr="00B55B11" w:rsidRDefault="00C601D3" w:rsidP="00AB75D4">
            <w:pPr>
              <w:spacing w:line="240" w:lineRule="auto"/>
              <w:rPr>
                <w:rFonts w:ascii="Segoe UI Light" w:eastAsia="Times New Roman" w:hAnsi="Segoe UI Light" w:cs="Segoe UI Light"/>
                <w:bCs/>
                <w:color w:val="FFFFFF" w:themeColor="background1"/>
                <w:lang w:eastAsia="en-AU"/>
              </w:rPr>
            </w:pPr>
          </w:p>
        </w:tc>
      </w:tr>
      <w:tr w:rsidR="00C601D3" w:rsidRPr="00C601D3" w14:paraId="7E7BC079" w14:textId="77777777" w:rsidTr="0097349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E6E6E6"/>
            <w:vAlign w:val="bottom"/>
          </w:tcPr>
          <w:p w14:paraId="22AF7810"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409DBD80" w14:textId="20D967E0" w:rsidR="00C601D3" w:rsidRPr="00C601D3" w:rsidRDefault="00C601D3"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C601D3" w:rsidRPr="00C601D3" w14:paraId="4A0FF355"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6C93CE27"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ABN/ACN</w:t>
            </w:r>
          </w:p>
        </w:tc>
        <w:tc>
          <w:tcPr>
            <w:tcW w:w="2800" w:type="dxa"/>
            <w:tcBorders>
              <w:top w:val="nil"/>
              <w:left w:val="nil"/>
              <w:bottom w:val="single" w:sz="4" w:space="0" w:color="auto"/>
              <w:right w:val="single" w:sz="4" w:space="0" w:color="auto"/>
            </w:tcBorders>
            <w:shd w:val="clear" w:color="000000" w:fill="FFFFFF"/>
          </w:tcPr>
          <w:p w14:paraId="7D589318" w14:textId="02763B1B" w:rsidR="00C601D3" w:rsidRP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aBNACN</w:t>
            </w:r>
            <w:proofErr w:type="spellEnd"/>
            <w:r>
              <w:rPr>
                <w:rFonts w:ascii="Segoe UI Light" w:eastAsia="Times New Roman" w:hAnsi="Segoe UI Light" w:cs="Segoe UI Light"/>
                <w:lang w:eastAsia="en-AU"/>
              </w:rPr>
              <w:t>}}</w:t>
            </w:r>
          </w:p>
        </w:tc>
      </w:tr>
      <w:tr w:rsidR="00C601D3" w:rsidRPr="00C601D3" w14:paraId="0C23630A"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60F6E835" w14:textId="42E65A6C"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7B371B68" w14:textId="7818E385" w:rsidR="00C601D3" w:rsidRPr="00C601D3" w:rsidRDefault="005F0F8C"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 {{</w:t>
            </w:r>
            <w:proofErr w:type="spellStart"/>
            <w:r w:rsidRPr="005F0F8C">
              <w:rPr>
                <w:rFonts w:ascii="Segoe UI Light" w:eastAsia="Times New Roman" w:hAnsi="Segoe UI Light" w:cs="Segoe UI Light"/>
                <w:lang w:val="en-US" w:eastAsia="en-AU"/>
              </w:rPr>
              <w:t>postcodeSuburb</w:t>
            </w:r>
            <w:proofErr w:type="spellEnd"/>
            <w:r>
              <w:rPr>
                <w:rFonts w:ascii="Segoe UI Light" w:eastAsia="Times New Roman" w:hAnsi="Segoe UI Light" w:cs="Segoe UI Light"/>
                <w:lang w:eastAsia="en-AU"/>
              </w:rPr>
              <w:t>}}</w:t>
            </w:r>
          </w:p>
        </w:tc>
      </w:tr>
      <w:tr w:rsidR="00C601D3" w:rsidRPr="00C601D3" w14:paraId="5DFD5924"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449B2CA8"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Number of Directors </w:t>
            </w:r>
          </w:p>
        </w:tc>
        <w:tc>
          <w:tcPr>
            <w:tcW w:w="2800" w:type="dxa"/>
            <w:tcBorders>
              <w:top w:val="nil"/>
              <w:left w:val="nil"/>
              <w:bottom w:val="single" w:sz="4" w:space="0" w:color="auto"/>
              <w:right w:val="single" w:sz="4" w:space="0" w:color="auto"/>
            </w:tcBorders>
            <w:shd w:val="clear" w:color="000000" w:fill="FFFFFF"/>
            <w:vAlign w:val="bottom"/>
          </w:tcPr>
          <w:p w14:paraId="100D0173" w14:textId="2CE301DC" w:rsidR="00C601D3" w:rsidRPr="00C601D3" w:rsidRDefault="00C601D3"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numberOfDirectors</w:t>
            </w:r>
            <w:proofErr w:type="spellEnd"/>
            <w:r>
              <w:rPr>
                <w:rFonts w:ascii="Segoe UI Light" w:eastAsia="Times New Roman" w:hAnsi="Segoe UI Light" w:cs="Segoe UI Light"/>
                <w:lang w:eastAsia="en-AU"/>
              </w:rPr>
              <w:t>}}</w:t>
            </w:r>
          </w:p>
        </w:tc>
      </w:tr>
      <w:tr w:rsidR="00C601D3" w:rsidRPr="00C601D3" w14:paraId="2C8B63BF"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5B51950A"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Directorship</w:t>
            </w:r>
          </w:p>
        </w:tc>
        <w:tc>
          <w:tcPr>
            <w:tcW w:w="2800" w:type="dxa"/>
            <w:tcBorders>
              <w:top w:val="nil"/>
              <w:left w:val="nil"/>
              <w:bottom w:val="single" w:sz="4" w:space="0" w:color="auto"/>
              <w:right w:val="single" w:sz="4" w:space="0" w:color="auto"/>
            </w:tcBorders>
            <w:shd w:val="clear" w:color="000000" w:fill="FFFFFF"/>
          </w:tcPr>
          <w:p w14:paraId="63CF8E1A" w14:textId="4DC6A879"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directorship</w:t>
            </w:r>
            <w:r>
              <w:rPr>
                <w:rFonts w:ascii="Segoe UI Light" w:eastAsia="Times New Roman" w:hAnsi="Segoe UI Light" w:cs="Segoe UI Light"/>
                <w:lang w:eastAsia="en-AU"/>
              </w:rPr>
              <w:t>}}</w:t>
            </w:r>
          </w:p>
        </w:tc>
      </w:tr>
      <w:tr w:rsidR="00C601D3" w:rsidRPr="00C601D3" w14:paraId="433A654F"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7A7E6A3A"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Shareholding</w:t>
            </w:r>
          </w:p>
        </w:tc>
        <w:tc>
          <w:tcPr>
            <w:tcW w:w="2800" w:type="dxa"/>
            <w:tcBorders>
              <w:top w:val="nil"/>
              <w:left w:val="nil"/>
              <w:bottom w:val="single" w:sz="4" w:space="0" w:color="auto"/>
              <w:right w:val="single" w:sz="4" w:space="0" w:color="auto"/>
            </w:tcBorders>
            <w:shd w:val="clear" w:color="000000" w:fill="FFFFFF"/>
          </w:tcPr>
          <w:p w14:paraId="5EBE3D16" w14:textId="4DA31112"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shareholding</w:t>
            </w:r>
            <w:r>
              <w:rPr>
                <w:rFonts w:ascii="Segoe UI Light" w:eastAsia="Times New Roman" w:hAnsi="Segoe UI Light" w:cs="Segoe UI Light"/>
                <w:lang w:eastAsia="en-AU"/>
              </w:rPr>
              <w:t>}}</w:t>
            </w:r>
          </w:p>
        </w:tc>
      </w:tr>
      <w:tr w:rsidR="00C601D3" w:rsidRPr="00C601D3" w14:paraId="06E42A98"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324D6C41"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Dividend Received</w:t>
            </w:r>
          </w:p>
        </w:tc>
        <w:tc>
          <w:tcPr>
            <w:tcW w:w="2800" w:type="dxa"/>
            <w:tcBorders>
              <w:top w:val="nil"/>
              <w:left w:val="nil"/>
              <w:bottom w:val="single" w:sz="4" w:space="0" w:color="auto"/>
              <w:right w:val="single" w:sz="4" w:space="0" w:color="auto"/>
            </w:tcBorders>
            <w:shd w:val="clear" w:color="000000" w:fill="FFFFFF"/>
          </w:tcPr>
          <w:p w14:paraId="5F3ECA4F" w14:textId="1DADD130"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dividendReceived</w:t>
            </w:r>
            <w:proofErr w:type="spellEnd"/>
            <w:r>
              <w:rPr>
                <w:rFonts w:ascii="Segoe UI Light" w:eastAsia="Times New Roman" w:hAnsi="Segoe UI Light" w:cs="Segoe UI Light"/>
                <w:lang w:eastAsia="en-AU"/>
              </w:rPr>
              <w:t>}}</w:t>
            </w:r>
          </w:p>
        </w:tc>
      </w:tr>
      <w:tr w:rsidR="00C601D3" w:rsidRPr="0065340A" w14:paraId="098BF989" w14:textId="77777777" w:rsidTr="00973491">
        <w:trPr>
          <w:trHeight w:val="230"/>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7A42C04A" w14:textId="77777777" w:rsidR="00C601D3" w:rsidRPr="00C601D3" w:rsidRDefault="00C601D3"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Equity Position</w:t>
            </w:r>
          </w:p>
        </w:tc>
        <w:tc>
          <w:tcPr>
            <w:tcW w:w="2800" w:type="dxa"/>
            <w:tcBorders>
              <w:top w:val="nil"/>
              <w:left w:val="nil"/>
              <w:bottom w:val="single" w:sz="4" w:space="0" w:color="auto"/>
              <w:right w:val="single" w:sz="4" w:space="0" w:color="auto"/>
            </w:tcBorders>
            <w:shd w:val="clear" w:color="000000" w:fill="FFFFFF"/>
            <w:vAlign w:val="bottom"/>
            <w:hideMark/>
          </w:tcPr>
          <w:p w14:paraId="6DD7C420" w14:textId="4B83AF8E" w:rsidR="00C601D3" w:rsidRPr="00C601D3" w:rsidRDefault="00C601D3"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equityPosition</w:t>
            </w:r>
            <w:proofErr w:type="spellEnd"/>
            <w:r>
              <w:rPr>
                <w:rFonts w:ascii="Segoe UI Light" w:eastAsia="Times New Roman" w:hAnsi="Segoe UI Light" w:cs="Segoe UI Light"/>
                <w:lang w:eastAsia="en-AU"/>
              </w:rPr>
              <w:t>}}</w:t>
            </w:r>
          </w:p>
        </w:tc>
      </w:tr>
    </w:tbl>
    <w:p w14:paraId="676B2D23" w14:textId="77777777" w:rsidR="00B55B11" w:rsidRDefault="00B55B11" w:rsidP="00C601D3"/>
    <w:p w14:paraId="0C56F38D" w14:textId="07EB42B7" w:rsidR="00C601D3" w:rsidRDefault="00C601D3" w:rsidP="00C601D3">
      <w:r>
        <w:t>{{</w:t>
      </w:r>
      <w:r w:rsidR="00B55B11">
        <w:t>/</w:t>
      </w:r>
      <w:proofErr w:type="spellStart"/>
      <w:r>
        <w:t>clientTradingCompany</w:t>
      </w:r>
      <w:proofErr w:type="spellEnd"/>
      <w:r>
        <w:t>}}</w:t>
      </w:r>
    </w:p>
    <w:p w14:paraId="15AF7C92" w14:textId="1E514F5C" w:rsidR="00B55B11" w:rsidRPr="00C601D3" w:rsidRDefault="00B55B11" w:rsidP="00B55B11">
      <w:r>
        <w:t>{{#partnerTradingCompany}}</w:t>
      </w:r>
    </w:p>
    <w:tbl>
      <w:tblPr>
        <w:tblW w:w="9765" w:type="dxa"/>
        <w:tblLook w:val="04A0" w:firstRow="1" w:lastRow="0" w:firstColumn="1" w:lastColumn="0" w:noHBand="0" w:noVBand="1"/>
      </w:tblPr>
      <w:tblGrid>
        <w:gridCol w:w="6965"/>
        <w:gridCol w:w="2800"/>
      </w:tblGrid>
      <w:tr w:rsidR="00B55B11" w:rsidRPr="00B55B11" w14:paraId="782D712D" w14:textId="77777777" w:rsidTr="00B55B1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084AB340" w14:textId="77777777" w:rsidR="00B55B11" w:rsidRPr="00B55B11" w:rsidRDefault="00B55B11"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34CB594B" w14:textId="77777777" w:rsidR="00B55B11" w:rsidRPr="00B55B11" w:rsidRDefault="00B55B11" w:rsidP="00AB75D4">
            <w:pPr>
              <w:spacing w:line="240" w:lineRule="auto"/>
              <w:rPr>
                <w:rFonts w:ascii="Segoe UI Light" w:eastAsia="Times New Roman" w:hAnsi="Segoe UI Light" w:cs="Segoe UI Light"/>
                <w:bCs/>
                <w:color w:val="FFFFFF" w:themeColor="background1"/>
                <w:lang w:eastAsia="en-AU"/>
              </w:rPr>
            </w:pPr>
          </w:p>
        </w:tc>
      </w:tr>
      <w:tr w:rsidR="00B55B11" w:rsidRPr="00C601D3" w14:paraId="29EE9590" w14:textId="77777777" w:rsidTr="0097349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E6E6E6"/>
            <w:vAlign w:val="bottom"/>
          </w:tcPr>
          <w:p w14:paraId="025BD0E0"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1768C8DD" w14:textId="77777777" w:rsidR="00B55B11" w:rsidRPr="00C601D3" w:rsidRDefault="00B55B11"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B55B11" w:rsidRPr="00C601D3" w14:paraId="7CB82C11"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40EC8689"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ABN/ACN</w:t>
            </w:r>
          </w:p>
        </w:tc>
        <w:tc>
          <w:tcPr>
            <w:tcW w:w="2800" w:type="dxa"/>
            <w:tcBorders>
              <w:top w:val="nil"/>
              <w:left w:val="nil"/>
              <w:bottom w:val="single" w:sz="4" w:space="0" w:color="auto"/>
              <w:right w:val="single" w:sz="4" w:space="0" w:color="auto"/>
            </w:tcBorders>
            <w:shd w:val="clear" w:color="000000" w:fill="FFFFFF"/>
          </w:tcPr>
          <w:p w14:paraId="4CF20BB6" w14:textId="77777777" w:rsidR="00B55B11" w:rsidRPr="00C601D3" w:rsidRDefault="00B55B11"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aBNACN</w:t>
            </w:r>
            <w:proofErr w:type="spellEnd"/>
            <w:r>
              <w:rPr>
                <w:rFonts w:ascii="Segoe UI Light" w:eastAsia="Times New Roman" w:hAnsi="Segoe UI Light" w:cs="Segoe UI Light"/>
                <w:lang w:eastAsia="en-AU"/>
              </w:rPr>
              <w:t>}}</w:t>
            </w:r>
          </w:p>
        </w:tc>
      </w:tr>
      <w:tr w:rsidR="00B55B11" w:rsidRPr="00C601D3" w14:paraId="5F11F1BD"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407F780B"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752D1F2D" w14:textId="1AF43DFD" w:rsidR="00B55B11" w:rsidRPr="00916CD9"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5F0F8C"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w:t>
            </w:r>
            <w:r w:rsidR="00916CD9">
              <w:rPr>
                <w:rFonts w:ascii="Segoe UI Light" w:eastAsia="Times New Roman" w:hAnsi="Segoe UI Light" w:cs="Segoe UI Light"/>
                <w:lang w:eastAsia="en-AU"/>
              </w:rPr>
              <w:t xml:space="preserve"> {{</w:t>
            </w:r>
            <w:proofErr w:type="spellStart"/>
            <w:r w:rsidR="005F0F8C" w:rsidRPr="005F0F8C">
              <w:rPr>
                <w:rFonts w:ascii="Segoe UI Light" w:eastAsia="Times New Roman" w:hAnsi="Segoe UI Light" w:cs="Segoe UI Light"/>
                <w:lang w:val="en-US" w:eastAsia="en-AU"/>
              </w:rPr>
              <w:t>postcodeSuburb</w:t>
            </w:r>
            <w:proofErr w:type="spellEnd"/>
            <w:r w:rsidR="00916CD9">
              <w:rPr>
                <w:rFonts w:ascii="Segoe UI Light" w:eastAsia="Times New Roman" w:hAnsi="Segoe UI Light" w:cs="Segoe UI Light"/>
                <w:lang w:eastAsia="en-AU"/>
              </w:rPr>
              <w:t>}}</w:t>
            </w:r>
          </w:p>
        </w:tc>
      </w:tr>
      <w:tr w:rsidR="00B55B11" w:rsidRPr="00C601D3" w14:paraId="6E0E5091"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4E73CB2F"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 xml:space="preserve">Number of Directors </w:t>
            </w:r>
          </w:p>
        </w:tc>
        <w:tc>
          <w:tcPr>
            <w:tcW w:w="2800" w:type="dxa"/>
            <w:tcBorders>
              <w:top w:val="nil"/>
              <w:left w:val="nil"/>
              <w:bottom w:val="single" w:sz="4" w:space="0" w:color="auto"/>
              <w:right w:val="single" w:sz="4" w:space="0" w:color="auto"/>
            </w:tcBorders>
            <w:shd w:val="clear" w:color="000000" w:fill="FFFFFF"/>
            <w:vAlign w:val="bottom"/>
          </w:tcPr>
          <w:p w14:paraId="4B4696A7" w14:textId="77777777" w:rsidR="00B55B11" w:rsidRPr="00C601D3" w:rsidRDefault="00B55B11"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eastAsia="en-AU"/>
              </w:rPr>
              <w:t>numberOfDirectors</w:t>
            </w:r>
            <w:proofErr w:type="spellEnd"/>
            <w:r>
              <w:rPr>
                <w:rFonts w:ascii="Segoe UI Light" w:eastAsia="Times New Roman" w:hAnsi="Segoe UI Light" w:cs="Segoe UI Light"/>
                <w:lang w:eastAsia="en-AU"/>
              </w:rPr>
              <w:t>}}</w:t>
            </w:r>
          </w:p>
        </w:tc>
      </w:tr>
      <w:tr w:rsidR="00B55B11" w:rsidRPr="00C601D3" w14:paraId="4DFE5E6D"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3635CAF4"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Directorship</w:t>
            </w:r>
          </w:p>
        </w:tc>
        <w:tc>
          <w:tcPr>
            <w:tcW w:w="2800" w:type="dxa"/>
            <w:tcBorders>
              <w:top w:val="nil"/>
              <w:left w:val="nil"/>
              <w:bottom w:val="single" w:sz="4" w:space="0" w:color="auto"/>
              <w:right w:val="single" w:sz="4" w:space="0" w:color="auto"/>
            </w:tcBorders>
            <w:shd w:val="clear" w:color="000000" w:fill="FFFFFF"/>
          </w:tcPr>
          <w:p w14:paraId="48B7CB48"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directorship</w:t>
            </w:r>
            <w:r>
              <w:rPr>
                <w:rFonts w:ascii="Segoe UI Light" w:eastAsia="Times New Roman" w:hAnsi="Segoe UI Light" w:cs="Segoe UI Light"/>
                <w:lang w:eastAsia="en-AU"/>
              </w:rPr>
              <w:t>}}</w:t>
            </w:r>
          </w:p>
        </w:tc>
      </w:tr>
      <w:tr w:rsidR="00B55B11" w:rsidRPr="00C601D3" w14:paraId="5C7A4636"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32794A33"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Shareholding</w:t>
            </w:r>
          </w:p>
        </w:tc>
        <w:tc>
          <w:tcPr>
            <w:tcW w:w="2800" w:type="dxa"/>
            <w:tcBorders>
              <w:top w:val="nil"/>
              <w:left w:val="nil"/>
              <w:bottom w:val="single" w:sz="4" w:space="0" w:color="auto"/>
              <w:right w:val="single" w:sz="4" w:space="0" w:color="auto"/>
            </w:tcBorders>
            <w:shd w:val="clear" w:color="000000" w:fill="FFFFFF"/>
          </w:tcPr>
          <w:p w14:paraId="72204EC1"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Pr="00C601D3">
              <w:rPr>
                <w:rFonts w:ascii="Segoe UI Light" w:eastAsia="Times New Roman" w:hAnsi="Segoe UI Light" w:cs="Segoe UI Light"/>
                <w:lang w:val="en-US" w:eastAsia="en-AU"/>
              </w:rPr>
              <w:t>shareholding</w:t>
            </w:r>
            <w:r>
              <w:rPr>
                <w:rFonts w:ascii="Segoe UI Light" w:eastAsia="Times New Roman" w:hAnsi="Segoe UI Light" w:cs="Segoe UI Light"/>
                <w:lang w:eastAsia="en-AU"/>
              </w:rPr>
              <w:t>}}</w:t>
            </w:r>
          </w:p>
        </w:tc>
      </w:tr>
      <w:tr w:rsidR="00B55B11" w:rsidRPr="00C601D3" w14:paraId="36E9839E"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59E46872"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Dividend Received</w:t>
            </w:r>
          </w:p>
        </w:tc>
        <w:tc>
          <w:tcPr>
            <w:tcW w:w="2800" w:type="dxa"/>
            <w:tcBorders>
              <w:top w:val="nil"/>
              <w:left w:val="nil"/>
              <w:bottom w:val="single" w:sz="4" w:space="0" w:color="auto"/>
              <w:right w:val="single" w:sz="4" w:space="0" w:color="auto"/>
            </w:tcBorders>
            <w:shd w:val="clear" w:color="000000" w:fill="FFFFFF"/>
          </w:tcPr>
          <w:p w14:paraId="2A87CDA9"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dividendReceived</w:t>
            </w:r>
            <w:proofErr w:type="spellEnd"/>
            <w:r>
              <w:rPr>
                <w:rFonts w:ascii="Segoe UI Light" w:eastAsia="Times New Roman" w:hAnsi="Segoe UI Light" w:cs="Segoe UI Light"/>
                <w:lang w:eastAsia="en-AU"/>
              </w:rPr>
              <w:t>}}</w:t>
            </w:r>
          </w:p>
        </w:tc>
      </w:tr>
      <w:tr w:rsidR="00B55B11" w:rsidRPr="0065340A" w14:paraId="52579D18" w14:textId="77777777" w:rsidTr="00973491">
        <w:trPr>
          <w:trHeight w:val="230"/>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376B1938" w14:textId="77777777" w:rsidR="00B55B11" w:rsidRPr="00C601D3" w:rsidRDefault="00B55B11" w:rsidP="00AB75D4">
            <w:pPr>
              <w:spacing w:line="240" w:lineRule="auto"/>
              <w:rPr>
                <w:rFonts w:ascii="Segoe UI Light" w:eastAsia="Times New Roman" w:hAnsi="Segoe UI Light" w:cs="Segoe UI Light"/>
                <w:lang w:eastAsia="en-AU"/>
              </w:rPr>
            </w:pPr>
            <w:r w:rsidRPr="00C601D3">
              <w:rPr>
                <w:rFonts w:ascii="Segoe UI Light" w:eastAsia="Times New Roman" w:hAnsi="Segoe UI Light" w:cs="Segoe UI Light"/>
                <w:lang w:eastAsia="en-AU"/>
              </w:rPr>
              <w:t>Equity Position</w:t>
            </w:r>
          </w:p>
        </w:tc>
        <w:tc>
          <w:tcPr>
            <w:tcW w:w="2800" w:type="dxa"/>
            <w:tcBorders>
              <w:top w:val="nil"/>
              <w:left w:val="nil"/>
              <w:bottom w:val="single" w:sz="4" w:space="0" w:color="auto"/>
              <w:right w:val="single" w:sz="4" w:space="0" w:color="auto"/>
            </w:tcBorders>
            <w:shd w:val="clear" w:color="000000" w:fill="FFFFFF"/>
            <w:vAlign w:val="bottom"/>
            <w:hideMark/>
          </w:tcPr>
          <w:p w14:paraId="22B34480" w14:textId="77777777" w:rsidR="00B55B11" w:rsidRPr="00C601D3" w:rsidRDefault="00B55B11"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C601D3">
              <w:rPr>
                <w:rFonts w:ascii="Segoe UI Light" w:eastAsia="Times New Roman" w:hAnsi="Segoe UI Light" w:cs="Segoe UI Light"/>
                <w:lang w:val="en-US" w:eastAsia="en-AU"/>
              </w:rPr>
              <w:t>equityPosition</w:t>
            </w:r>
            <w:proofErr w:type="spellEnd"/>
            <w:r>
              <w:rPr>
                <w:rFonts w:ascii="Segoe UI Light" w:eastAsia="Times New Roman" w:hAnsi="Segoe UI Light" w:cs="Segoe UI Light"/>
                <w:lang w:eastAsia="en-AU"/>
              </w:rPr>
              <w:t>}}</w:t>
            </w:r>
          </w:p>
        </w:tc>
      </w:tr>
    </w:tbl>
    <w:p w14:paraId="322975BB" w14:textId="77777777" w:rsidR="00B55B11" w:rsidRDefault="00B55B11" w:rsidP="00B55B11"/>
    <w:p w14:paraId="06327D36" w14:textId="4B2B82F4" w:rsidR="00B55B11" w:rsidRPr="00C601D3" w:rsidRDefault="00B55B11" w:rsidP="00B55B11">
      <w:r>
        <w:t>{{/</w:t>
      </w:r>
      <w:proofErr w:type="spellStart"/>
      <w:r>
        <w:t>partnerTradingCompany</w:t>
      </w:r>
      <w:proofErr w:type="spellEnd"/>
      <w:r>
        <w:t>}}</w:t>
      </w:r>
    </w:p>
    <w:p w14:paraId="52C8697F" w14:textId="77777777" w:rsidR="000F5993" w:rsidRDefault="000F5993" w:rsidP="000F5993">
      <w:pPr>
        <w:pStyle w:val="Heading1"/>
        <w:jc w:val="both"/>
        <w:rPr>
          <w:rFonts w:ascii="Segoe UI Light" w:hAnsi="Segoe UI Light" w:cs="Segoe UI Light"/>
          <w:b/>
          <w:bCs w:val="0"/>
          <w:color w:val="0066CC"/>
          <w:sz w:val="24"/>
          <w:szCs w:val="24"/>
        </w:rPr>
      </w:pPr>
      <w:r w:rsidRPr="000F5993">
        <w:rPr>
          <w:rFonts w:ascii="Segoe UI Light" w:hAnsi="Segoe UI Light" w:cs="Segoe UI Light"/>
          <w:b/>
          <w:bCs w:val="0"/>
          <w:color w:val="0066CC"/>
          <w:sz w:val="24"/>
          <w:szCs w:val="24"/>
        </w:rPr>
        <w:t xml:space="preserve">business trust </w:t>
      </w:r>
    </w:p>
    <w:p w14:paraId="096FE5C8" w14:textId="77777777" w:rsidR="000F5993" w:rsidRDefault="000F5993" w:rsidP="000F5993">
      <w:r>
        <w:t>{{#clientBusinessTrust}}</w:t>
      </w:r>
    </w:p>
    <w:tbl>
      <w:tblPr>
        <w:tblW w:w="9765" w:type="dxa"/>
        <w:tblLook w:val="04A0" w:firstRow="1" w:lastRow="0" w:firstColumn="1" w:lastColumn="0" w:noHBand="0" w:noVBand="1"/>
      </w:tblPr>
      <w:tblGrid>
        <w:gridCol w:w="6668"/>
        <w:gridCol w:w="3097"/>
      </w:tblGrid>
      <w:tr w:rsidR="000F5993" w:rsidRPr="000F5993" w14:paraId="15BFB840"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4CEDC16" w14:textId="58BB9B67" w:rsidR="000F5993" w:rsidRPr="000F5993" w:rsidRDefault="000F5993"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2EDE0056" w14:textId="77777777" w:rsidR="000F5993" w:rsidRPr="000F5993" w:rsidRDefault="000F5993" w:rsidP="00AB75D4">
            <w:pPr>
              <w:spacing w:line="240" w:lineRule="auto"/>
              <w:rPr>
                <w:rFonts w:ascii="Segoe UI Light" w:eastAsia="Times New Roman" w:hAnsi="Segoe UI Light" w:cs="Segoe UI Light"/>
                <w:bCs/>
                <w:color w:val="FFFFFF" w:themeColor="background1"/>
                <w:lang w:eastAsia="en-AU"/>
              </w:rPr>
            </w:pPr>
          </w:p>
        </w:tc>
      </w:tr>
      <w:tr w:rsidR="000F5993" w:rsidRPr="000F5993" w14:paraId="4E39200B" w14:textId="77777777" w:rsidTr="0097349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E6E6E6"/>
            <w:vAlign w:val="bottom"/>
          </w:tcPr>
          <w:p w14:paraId="770C38A4"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2AE5D56A" w14:textId="25304326" w:rsidR="000F5993" w:rsidRPr="000F5993" w:rsidRDefault="000F5993" w:rsidP="000F5993">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0F5993" w:rsidRPr="000F5993" w14:paraId="4F4E9DA3"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008F2C5A"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tcPr>
          <w:p w14:paraId="0FA530D2" w14:textId="734D1790"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aBN</w:t>
            </w:r>
            <w:proofErr w:type="spellEnd"/>
            <w:r>
              <w:rPr>
                <w:rFonts w:ascii="Segoe UI Light" w:eastAsia="Times New Roman" w:hAnsi="Segoe UI Light" w:cs="Segoe UI Light"/>
                <w:lang w:eastAsia="en-AU"/>
              </w:rPr>
              <w:t>}}</w:t>
            </w:r>
          </w:p>
        </w:tc>
      </w:tr>
      <w:tr w:rsidR="000F5993" w:rsidRPr="000F5993" w14:paraId="50A129A6"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16026825"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lastRenderedPageBreak/>
              <w:t xml:space="preserve">Business Address </w:t>
            </w:r>
          </w:p>
        </w:tc>
        <w:tc>
          <w:tcPr>
            <w:tcW w:w="2800" w:type="dxa"/>
            <w:tcBorders>
              <w:top w:val="nil"/>
              <w:left w:val="nil"/>
              <w:bottom w:val="single" w:sz="4" w:space="0" w:color="auto"/>
              <w:right w:val="single" w:sz="4" w:space="0" w:color="auto"/>
            </w:tcBorders>
            <w:shd w:val="clear" w:color="000000" w:fill="FFFFFF"/>
          </w:tcPr>
          <w:p w14:paraId="75622137" w14:textId="0C464CCD"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 {{</w:t>
            </w:r>
            <w:proofErr w:type="spellStart"/>
            <w:r w:rsidRPr="005F0F8C">
              <w:rPr>
                <w:rFonts w:ascii="Segoe UI Light" w:eastAsia="Times New Roman" w:hAnsi="Segoe UI Light" w:cs="Segoe UI Light"/>
                <w:lang w:val="en-US" w:eastAsia="en-AU"/>
              </w:rPr>
              <w:t>postcodeSuburb</w:t>
            </w:r>
            <w:proofErr w:type="spellEnd"/>
            <w:r>
              <w:rPr>
                <w:rFonts w:ascii="Segoe UI Light" w:eastAsia="Times New Roman" w:hAnsi="Segoe UI Light" w:cs="Segoe UI Light"/>
                <w:lang w:eastAsia="en-AU"/>
              </w:rPr>
              <w:t>}}</w:t>
            </w:r>
          </w:p>
        </w:tc>
      </w:tr>
      <w:tr w:rsidR="000F5993" w:rsidRPr="000F5993" w14:paraId="45D235F6"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51C7AA15"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Trustee type</w:t>
            </w:r>
          </w:p>
        </w:tc>
        <w:tc>
          <w:tcPr>
            <w:tcW w:w="2800" w:type="dxa"/>
            <w:tcBorders>
              <w:top w:val="nil"/>
              <w:left w:val="nil"/>
              <w:bottom w:val="single" w:sz="4" w:space="0" w:color="auto"/>
              <w:right w:val="single" w:sz="4" w:space="0" w:color="auto"/>
            </w:tcBorders>
            <w:shd w:val="clear" w:color="000000" w:fill="FFFFFF"/>
            <w:vAlign w:val="bottom"/>
          </w:tcPr>
          <w:p w14:paraId="73D4CD3B" w14:textId="4AA3616A"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trusteeType</w:t>
            </w:r>
            <w:proofErr w:type="spellEnd"/>
            <w:r>
              <w:rPr>
                <w:rFonts w:ascii="Segoe UI Light" w:eastAsia="Times New Roman" w:hAnsi="Segoe UI Light" w:cs="Segoe UI Light"/>
                <w:lang w:eastAsia="en-AU"/>
              </w:rPr>
              <w:t>}}</w:t>
            </w:r>
          </w:p>
        </w:tc>
      </w:tr>
      <w:tr w:rsidR="000F5993" w:rsidRPr="000F5993" w14:paraId="74C8087D"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2C6CFD01"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Name of Trustee/s</w:t>
            </w:r>
          </w:p>
        </w:tc>
        <w:tc>
          <w:tcPr>
            <w:tcW w:w="2800" w:type="dxa"/>
            <w:tcBorders>
              <w:top w:val="nil"/>
              <w:left w:val="nil"/>
              <w:bottom w:val="single" w:sz="4" w:space="0" w:color="auto"/>
              <w:right w:val="single" w:sz="4" w:space="0" w:color="auto"/>
            </w:tcBorders>
            <w:shd w:val="clear" w:color="000000" w:fill="FFFFFF"/>
          </w:tcPr>
          <w:p w14:paraId="6C32D2A6" w14:textId="0C3B212A"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trusteeName</w:t>
            </w:r>
            <w:proofErr w:type="spellEnd"/>
            <w:r>
              <w:rPr>
                <w:rFonts w:ascii="Segoe UI Light" w:eastAsia="Times New Roman" w:hAnsi="Segoe UI Light" w:cs="Segoe UI Light"/>
                <w:lang w:eastAsia="en-AU"/>
              </w:rPr>
              <w:t>}}</w:t>
            </w:r>
          </w:p>
        </w:tc>
      </w:tr>
      <w:tr w:rsidR="000F5993" w:rsidRPr="000F5993" w14:paraId="3564ADD8"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38FA89B0" w14:textId="6F6F5D88"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ACN</w:t>
            </w:r>
            <w:proofErr w:type="gramEnd"/>
          </w:p>
        </w:tc>
        <w:tc>
          <w:tcPr>
            <w:tcW w:w="2800" w:type="dxa"/>
            <w:tcBorders>
              <w:top w:val="nil"/>
              <w:left w:val="nil"/>
              <w:bottom w:val="single" w:sz="4" w:space="0" w:color="auto"/>
              <w:right w:val="single" w:sz="4" w:space="0" w:color="auto"/>
            </w:tcBorders>
            <w:shd w:val="clear" w:color="000000" w:fill="FFFFFF"/>
          </w:tcPr>
          <w:p w14:paraId="7E80FC86" w14:textId="6AF53E06" w:rsidR="000F5993" w:rsidRPr="000F5993" w:rsidRDefault="000F5993" w:rsidP="000F5993">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aNC</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0F5993" w:rsidRPr="000F5993" w14:paraId="6BAD233E"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726E1966" w14:textId="6190D25A"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Names</w:t>
            </w:r>
            <w:proofErr w:type="gramEnd"/>
            <w:r w:rsidRPr="000F5993">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tcPr>
          <w:p w14:paraId="44EEE19B" w14:textId="0D4FE484" w:rsid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directorsOfCorporateTrustee</w:t>
            </w:r>
            <w:r>
              <w:rPr>
                <w:rFonts w:ascii="Segoe UI Light" w:eastAsia="Times New Roman" w:hAnsi="Segoe UI Light" w:cs="Segoe UI Light"/>
                <w:lang w:eastAsia="en-AU"/>
              </w:rPr>
              <w:t>}}</w:t>
            </w:r>
          </w:p>
          <w:p w14:paraId="561CBF65" w14:textId="05E63DB1" w:rsid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directorName</w:t>
            </w:r>
            <w:proofErr w:type="spellEnd"/>
            <w:r>
              <w:rPr>
                <w:rFonts w:ascii="Segoe UI Light" w:eastAsia="Times New Roman" w:hAnsi="Segoe UI Light" w:cs="Segoe UI Light"/>
                <w:lang w:eastAsia="en-AU"/>
              </w:rPr>
              <w:t>}}</w:t>
            </w:r>
          </w:p>
          <w:p w14:paraId="04D14768" w14:textId="13D3DD8C"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directorsOfCorporateTrustee</w:t>
            </w:r>
            <w:proofErr w:type="spellEnd"/>
            <w:r>
              <w:rPr>
                <w:rFonts w:ascii="Segoe UI Light" w:eastAsia="Times New Roman" w:hAnsi="Segoe UI Light" w:cs="Segoe UI Light"/>
                <w:lang w:eastAsia="en-AU"/>
              </w:rPr>
              <w:t>}}</w:t>
            </w:r>
            <w:r>
              <w:rPr>
                <w:rFonts w:ascii="Segoe UI Light" w:eastAsia="Times New Roman" w:hAnsi="Segoe UI Light" w:cs="Segoe UI Light"/>
                <w:lang w:eastAsia="en-AU"/>
              </w:rPr>
              <w:b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0F5993" w:rsidRPr="000F5993" w14:paraId="066C9943"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6C2DDFC8"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Distribution Received</w:t>
            </w:r>
          </w:p>
        </w:tc>
        <w:tc>
          <w:tcPr>
            <w:tcW w:w="2800" w:type="dxa"/>
            <w:tcBorders>
              <w:top w:val="nil"/>
              <w:left w:val="nil"/>
              <w:bottom w:val="single" w:sz="4" w:space="0" w:color="auto"/>
              <w:right w:val="single" w:sz="4" w:space="0" w:color="auto"/>
            </w:tcBorders>
            <w:shd w:val="clear" w:color="000000" w:fill="FFFFFF"/>
            <w:vAlign w:val="bottom"/>
          </w:tcPr>
          <w:p w14:paraId="36EEE8FA" w14:textId="6B95B546"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distributionReceived</w:t>
            </w:r>
            <w:proofErr w:type="spellEnd"/>
            <w:r>
              <w:rPr>
                <w:rFonts w:ascii="Segoe UI Light" w:eastAsia="Times New Roman" w:hAnsi="Segoe UI Light" w:cs="Segoe UI Light"/>
                <w:lang w:eastAsia="en-AU"/>
              </w:rPr>
              <w:t>}}</w:t>
            </w:r>
          </w:p>
        </w:tc>
      </w:tr>
      <w:tr w:rsidR="000F5993" w:rsidRPr="0065340A" w14:paraId="273DC086" w14:textId="77777777" w:rsidTr="00973491">
        <w:trPr>
          <w:trHeight w:val="230"/>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0F405C09" w14:textId="77777777" w:rsidR="000F5993" w:rsidRPr="000F5993" w:rsidRDefault="000F5993" w:rsidP="000F5993">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Valuation</w:t>
            </w:r>
          </w:p>
        </w:tc>
        <w:tc>
          <w:tcPr>
            <w:tcW w:w="2800" w:type="dxa"/>
            <w:tcBorders>
              <w:top w:val="nil"/>
              <w:left w:val="nil"/>
              <w:bottom w:val="single" w:sz="4" w:space="0" w:color="auto"/>
              <w:right w:val="single" w:sz="4" w:space="0" w:color="auto"/>
            </w:tcBorders>
            <w:shd w:val="clear" w:color="000000" w:fill="FFFFFF"/>
            <w:vAlign w:val="bottom"/>
            <w:hideMark/>
          </w:tcPr>
          <w:p w14:paraId="33177DB1" w14:textId="3E24550D" w:rsidR="000F5993" w:rsidRPr="000F5993" w:rsidRDefault="000F5993" w:rsidP="000F5993">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sidR="006C0695" w:rsidRPr="006C0695">
              <w:rPr>
                <w:rFonts w:ascii="Segoe UI Light" w:eastAsia="Times New Roman" w:hAnsi="Segoe UI Light" w:cs="Segoe UI Light"/>
                <w:bCs/>
                <w:lang w:eastAsia="en-AU"/>
              </w:rPr>
              <w:t>businessValuation</w:t>
            </w:r>
            <w:proofErr w:type="spellEnd"/>
            <w:r>
              <w:rPr>
                <w:rFonts w:ascii="Segoe UI Light" w:eastAsia="Times New Roman" w:hAnsi="Segoe UI Light" w:cs="Segoe UI Light"/>
                <w:bCs/>
                <w:lang w:eastAsia="en-AU"/>
              </w:rPr>
              <w:t>}}</w:t>
            </w:r>
          </w:p>
        </w:tc>
      </w:tr>
    </w:tbl>
    <w:p w14:paraId="69874D36" w14:textId="00990560" w:rsidR="000F5993" w:rsidRDefault="000F5993" w:rsidP="000F5993"/>
    <w:p w14:paraId="0DF27FF6" w14:textId="39442D1C" w:rsidR="000F5993" w:rsidRPr="000F5993" w:rsidRDefault="000F5993" w:rsidP="000F5993">
      <w:r>
        <w:t>{{/</w:t>
      </w:r>
      <w:proofErr w:type="spellStart"/>
      <w:r>
        <w:t>clientBusinessTrust</w:t>
      </w:r>
      <w:proofErr w:type="spellEnd"/>
      <w:r>
        <w:t>}}</w:t>
      </w:r>
    </w:p>
    <w:p w14:paraId="55A43DA7" w14:textId="287B0055" w:rsidR="006C0695" w:rsidRDefault="006C0695" w:rsidP="006C0695">
      <w:r>
        <w:t>{{#partnerBusinessTrust}}</w:t>
      </w:r>
    </w:p>
    <w:tbl>
      <w:tblPr>
        <w:tblW w:w="9765" w:type="dxa"/>
        <w:tblLook w:val="04A0" w:firstRow="1" w:lastRow="0" w:firstColumn="1" w:lastColumn="0" w:noHBand="0" w:noVBand="1"/>
      </w:tblPr>
      <w:tblGrid>
        <w:gridCol w:w="6668"/>
        <w:gridCol w:w="3097"/>
      </w:tblGrid>
      <w:tr w:rsidR="006C0695" w:rsidRPr="000F5993" w14:paraId="651AFA6E" w14:textId="77777777" w:rsidTr="00AB75D4">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18DE1007" w14:textId="77777777" w:rsidR="006C0695" w:rsidRPr="000F5993" w:rsidRDefault="006C0695" w:rsidP="00AB75D4">
            <w:pPr>
              <w:spacing w:line="240" w:lineRule="auto"/>
              <w:rPr>
                <w:rFonts w:ascii="Segoe UI Light" w:eastAsia="Times New Roman" w:hAnsi="Segoe UI Light" w:cs="Segoe UI Light"/>
                <w:b/>
                <w:bCs/>
                <w:color w:val="FFFFFF" w:themeColor="background1"/>
                <w:lang w:eastAsia="en-AU"/>
              </w:rPr>
            </w:pPr>
            <w:r w:rsidRPr="00B55B11">
              <w:rPr>
                <w:rFonts w:ascii="Segoe UI Light" w:eastAsia="Times New Roman" w:hAnsi="Segoe UI Light" w:cs="Segoe UI Light"/>
                <w:b/>
                <w:bCs/>
                <w:color w:val="FFFFFF" w:themeColor="background1"/>
                <w:lang w:eastAsia="en-AU"/>
              </w:rPr>
              <w:t>{{owner}}</w:t>
            </w:r>
          </w:p>
        </w:tc>
        <w:tc>
          <w:tcPr>
            <w:tcW w:w="2800" w:type="dxa"/>
            <w:tcBorders>
              <w:top w:val="single" w:sz="4" w:space="0" w:color="auto"/>
              <w:left w:val="nil"/>
              <w:bottom w:val="single" w:sz="4" w:space="0" w:color="auto"/>
              <w:right w:val="single" w:sz="4" w:space="0" w:color="auto"/>
            </w:tcBorders>
            <w:shd w:val="clear" w:color="auto" w:fill="004898"/>
            <w:vAlign w:val="bottom"/>
          </w:tcPr>
          <w:p w14:paraId="1A19A6A6" w14:textId="77777777" w:rsidR="006C0695" w:rsidRPr="000F5993" w:rsidRDefault="006C0695" w:rsidP="00AB75D4">
            <w:pPr>
              <w:spacing w:line="240" w:lineRule="auto"/>
              <w:rPr>
                <w:rFonts w:ascii="Segoe UI Light" w:eastAsia="Times New Roman" w:hAnsi="Segoe UI Light" w:cs="Segoe UI Light"/>
                <w:bCs/>
                <w:color w:val="FFFFFF" w:themeColor="background1"/>
                <w:lang w:eastAsia="en-AU"/>
              </w:rPr>
            </w:pPr>
          </w:p>
        </w:tc>
      </w:tr>
      <w:tr w:rsidR="006C0695" w:rsidRPr="000F5993" w14:paraId="0502F738" w14:textId="77777777" w:rsidTr="0097349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E6E6E6"/>
            <w:vAlign w:val="bottom"/>
          </w:tcPr>
          <w:p w14:paraId="57063CC7"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Name</w:t>
            </w:r>
          </w:p>
        </w:tc>
        <w:tc>
          <w:tcPr>
            <w:tcW w:w="2800" w:type="dxa"/>
            <w:tcBorders>
              <w:top w:val="single" w:sz="4" w:space="0" w:color="auto"/>
              <w:left w:val="nil"/>
              <w:bottom w:val="single" w:sz="4" w:space="0" w:color="auto"/>
              <w:right w:val="single" w:sz="4" w:space="0" w:color="auto"/>
            </w:tcBorders>
            <w:shd w:val="clear" w:color="000000" w:fill="FFFFFF"/>
            <w:vAlign w:val="bottom"/>
          </w:tcPr>
          <w:p w14:paraId="255690EF" w14:textId="77777777" w:rsidR="006C0695" w:rsidRPr="000F5993" w:rsidRDefault="006C0695" w:rsidP="00AB75D4">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sidRPr="00C601D3">
              <w:rPr>
                <w:rFonts w:ascii="Segoe UI Light" w:eastAsia="Times New Roman" w:hAnsi="Segoe UI Light" w:cs="Segoe UI Light"/>
                <w:bCs/>
                <w:lang w:eastAsia="en-AU"/>
              </w:rPr>
              <w:t>businessName</w:t>
            </w:r>
            <w:proofErr w:type="spellEnd"/>
            <w:r>
              <w:rPr>
                <w:rFonts w:ascii="Segoe UI Light" w:eastAsia="Times New Roman" w:hAnsi="Segoe UI Light" w:cs="Segoe UI Light"/>
                <w:bCs/>
                <w:lang w:eastAsia="en-AU"/>
              </w:rPr>
              <w:t>}}</w:t>
            </w:r>
          </w:p>
        </w:tc>
      </w:tr>
      <w:tr w:rsidR="006C0695" w:rsidRPr="000F5993" w14:paraId="3D788798"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5DD2E361"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tcPr>
          <w:p w14:paraId="7E69D760"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aBN</w:t>
            </w:r>
            <w:proofErr w:type="spellEnd"/>
            <w:r>
              <w:rPr>
                <w:rFonts w:ascii="Segoe UI Light" w:eastAsia="Times New Roman" w:hAnsi="Segoe UI Light" w:cs="Segoe UI Light"/>
                <w:lang w:eastAsia="en-AU"/>
              </w:rPr>
              <w:t>}}</w:t>
            </w:r>
          </w:p>
        </w:tc>
      </w:tr>
      <w:tr w:rsidR="006C0695" w:rsidRPr="000F5993" w14:paraId="05EBEF87"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53F6A6A9"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 xml:space="preserve">Business Address </w:t>
            </w:r>
          </w:p>
        </w:tc>
        <w:tc>
          <w:tcPr>
            <w:tcW w:w="2800" w:type="dxa"/>
            <w:tcBorders>
              <w:top w:val="nil"/>
              <w:left w:val="nil"/>
              <w:bottom w:val="single" w:sz="4" w:space="0" w:color="auto"/>
              <w:right w:val="single" w:sz="4" w:space="0" w:color="auto"/>
            </w:tcBorders>
            <w:shd w:val="clear" w:color="000000" w:fill="FFFFFF"/>
          </w:tcPr>
          <w:p w14:paraId="3864966F"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5F0F8C">
              <w:rPr>
                <w:rFonts w:ascii="Segoe UI Light" w:eastAsia="Times New Roman" w:hAnsi="Segoe UI Light" w:cs="Segoe UI Light"/>
                <w:lang w:val="en-US" w:eastAsia="en-AU"/>
              </w:rPr>
              <w:t>businessAddress</w:t>
            </w:r>
            <w:proofErr w:type="spellEnd"/>
            <w:r>
              <w:rPr>
                <w:rFonts w:ascii="Segoe UI Light" w:eastAsia="Times New Roman" w:hAnsi="Segoe UI Light" w:cs="Segoe UI Light"/>
                <w:lang w:eastAsia="en-AU"/>
              </w:rPr>
              <w:t>}} {{</w:t>
            </w:r>
            <w:proofErr w:type="spellStart"/>
            <w:r w:rsidRPr="005F0F8C">
              <w:rPr>
                <w:rFonts w:ascii="Segoe UI Light" w:eastAsia="Times New Roman" w:hAnsi="Segoe UI Light" w:cs="Segoe UI Light"/>
                <w:lang w:val="en-US" w:eastAsia="en-AU"/>
              </w:rPr>
              <w:t>postcodeSuburb</w:t>
            </w:r>
            <w:proofErr w:type="spellEnd"/>
            <w:r>
              <w:rPr>
                <w:rFonts w:ascii="Segoe UI Light" w:eastAsia="Times New Roman" w:hAnsi="Segoe UI Light" w:cs="Segoe UI Light"/>
                <w:lang w:eastAsia="en-AU"/>
              </w:rPr>
              <w:t>}}</w:t>
            </w:r>
          </w:p>
        </w:tc>
      </w:tr>
      <w:tr w:rsidR="006C0695" w:rsidRPr="000F5993" w14:paraId="238371A1"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4750C14B"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Trustee type</w:t>
            </w:r>
          </w:p>
        </w:tc>
        <w:tc>
          <w:tcPr>
            <w:tcW w:w="2800" w:type="dxa"/>
            <w:tcBorders>
              <w:top w:val="nil"/>
              <w:left w:val="nil"/>
              <w:bottom w:val="single" w:sz="4" w:space="0" w:color="auto"/>
              <w:right w:val="single" w:sz="4" w:space="0" w:color="auto"/>
            </w:tcBorders>
            <w:shd w:val="clear" w:color="000000" w:fill="FFFFFF"/>
            <w:vAlign w:val="bottom"/>
          </w:tcPr>
          <w:p w14:paraId="00143D61"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trusteeType</w:t>
            </w:r>
            <w:proofErr w:type="spellEnd"/>
            <w:r>
              <w:rPr>
                <w:rFonts w:ascii="Segoe UI Light" w:eastAsia="Times New Roman" w:hAnsi="Segoe UI Light" w:cs="Segoe UI Light"/>
                <w:lang w:eastAsia="en-AU"/>
              </w:rPr>
              <w:t>}}</w:t>
            </w:r>
          </w:p>
        </w:tc>
      </w:tr>
      <w:tr w:rsidR="006C0695" w:rsidRPr="000F5993" w14:paraId="277B28E1"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04AAFA98"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Name of Trustee/s</w:t>
            </w:r>
          </w:p>
        </w:tc>
        <w:tc>
          <w:tcPr>
            <w:tcW w:w="2800" w:type="dxa"/>
            <w:tcBorders>
              <w:top w:val="nil"/>
              <w:left w:val="nil"/>
              <w:bottom w:val="single" w:sz="4" w:space="0" w:color="auto"/>
              <w:right w:val="single" w:sz="4" w:space="0" w:color="auto"/>
            </w:tcBorders>
            <w:shd w:val="clear" w:color="000000" w:fill="FFFFFF"/>
          </w:tcPr>
          <w:p w14:paraId="2E5C56D0"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trusteeName</w:t>
            </w:r>
            <w:proofErr w:type="spellEnd"/>
            <w:r>
              <w:rPr>
                <w:rFonts w:ascii="Segoe UI Light" w:eastAsia="Times New Roman" w:hAnsi="Segoe UI Light" w:cs="Segoe UI Light"/>
                <w:lang w:eastAsia="en-AU"/>
              </w:rPr>
              <w:t>}}</w:t>
            </w:r>
          </w:p>
        </w:tc>
      </w:tr>
      <w:tr w:rsidR="006C0695" w:rsidRPr="000F5993" w14:paraId="3A9C1CD5"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3ADC05DF"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ACN</w:t>
            </w:r>
            <w:proofErr w:type="gramEnd"/>
          </w:p>
        </w:tc>
        <w:tc>
          <w:tcPr>
            <w:tcW w:w="2800" w:type="dxa"/>
            <w:tcBorders>
              <w:top w:val="nil"/>
              <w:left w:val="nil"/>
              <w:bottom w:val="single" w:sz="4" w:space="0" w:color="auto"/>
              <w:right w:val="single" w:sz="4" w:space="0" w:color="auto"/>
            </w:tcBorders>
            <w:shd w:val="clear" w:color="000000" w:fill="FFFFFF"/>
          </w:tcPr>
          <w:p w14:paraId="25DA1674" w14:textId="77777777" w:rsidR="006C0695" w:rsidRPr="000F5993" w:rsidRDefault="006C0695"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aNC</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6C0695" w:rsidRPr="000F5993" w14:paraId="7AC84BC4"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120AF62B" w14:textId="50519985"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{{#isT</w:t>
            </w:r>
            <w:proofErr w:type="spellStart"/>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proofErr w:type="gramStart"/>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Names</w:t>
            </w:r>
            <w:proofErr w:type="gramEnd"/>
            <w:r w:rsidRPr="000F5993">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tcPr>
          <w:p w14:paraId="49927A7B" w14:textId="77777777" w:rsidR="006C0695"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0F5993">
              <w:rPr>
                <w:rFonts w:ascii="Segoe UI Light" w:eastAsia="Times New Roman" w:hAnsi="Segoe UI Light" w:cs="Segoe UI Light"/>
                <w:lang w:eastAsia="en-AU"/>
              </w:rPr>
              <w:t>directorsOfCorporateTrustee</w:t>
            </w:r>
            <w:r>
              <w:rPr>
                <w:rFonts w:ascii="Segoe UI Light" w:eastAsia="Times New Roman" w:hAnsi="Segoe UI Light" w:cs="Segoe UI Light"/>
                <w:lang w:eastAsia="en-AU"/>
              </w:rPr>
              <w:t>}}</w:t>
            </w:r>
          </w:p>
          <w:p w14:paraId="137196A1" w14:textId="77777777" w:rsidR="006C0695"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directorName</w:t>
            </w:r>
            <w:proofErr w:type="spellEnd"/>
            <w:r>
              <w:rPr>
                <w:rFonts w:ascii="Segoe UI Light" w:eastAsia="Times New Roman" w:hAnsi="Segoe UI Light" w:cs="Segoe UI Light"/>
                <w:lang w:eastAsia="en-AU"/>
              </w:rPr>
              <w:t>}}</w:t>
            </w:r>
          </w:p>
          <w:p w14:paraId="07AC5F15"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eastAsia="en-AU"/>
              </w:rPr>
              <w:t>directorsOfCorporateTrustee</w:t>
            </w:r>
            <w:proofErr w:type="spellEnd"/>
            <w:r>
              <w:rPr>
                <w:rFonts w:ascii="Segoe UI Light" w:eastAsia="Times New Roman" w:hAnsi="Segoe UI Light" w:cs="Segoe UI Light"/>
                <w:lang w:eastAsia="en-AU"/>
              </w:rPr>
              <w:t>}}</w:t>
            </w:r>
            <w:r>
              <w:rPr>
                <w:rFonts w:ascii="Segoe UI Light" w:eastAsia="Times New Roman" w:hAnsi="Segoe UI Light" w:cs="Segoe UI Light"/>
                <w:lang w:eastAsia="en-AU"/>
              </w:rPr>
              <w:br/>
              <w:t>{{/</w:t>
            </w:r>
            <w:proofErr w:type="spellStart"/>
            <w:r>
              <w:rPr>
                <w:rFonts w:ascii="Segoe UI Light" w:eastAsia="Times New Roman" w:hAnsi="Segoe UI Light" w:cs="Segoe UI Light"/>
                <w:lang w:eastAsia="en-AU"/>
              </w:rPr>
              <w:t>isT</w:t>
            </w:r>
            <w:r w:rsidRPr="000F5993">
              <w:rPr>
                <w:rFonts w:ascii="Segoe UI Light" w:eastAsia="Times New Roman" w:hAnsi="Segoe UI Light" w:cs="Segoe UI Light"/>
                <w:lang w:val="en-US" w:eastAsia="en-AU"/>
              </w:rPr>
              <w:t>rusteeType</w:t>
            </w:r>
            <w:r>
              <w:rPr>
                <w:rFonts w:ascii="Segoe UI Light" w:eastAsia="Times New Roman" w:hAnsi="Segoe UI Light" w:cs="Segoe UI Light"/>
                <w:lang w:val="en-US" w:eastAsia="en-AU"/>
              </w:rPr>
              <w:t>Corporate</w:t>
            </w:r>
            <w:proofErr w:type="spellEnd"/>
            <w:r>
              <w:rPr>
                <w:rFonts w:ascii="Segoe UI Light" w:eastAsia="Times New Roman" w:hAnsi="Segoe UI Light" w:cs="Segoe UI Light"/>
                <w:lang w:eastAsia="en-AU"/>
              </w:rPr>
              <w:t>}}</w:t>
            </w:r>
          </w:p>
        </w:tc>
      </w:tr>
      <w:tr w:rsidR="006C0695" w:rsidRPr="000F5993" w14:paraId="2350D400"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710FA5AC"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Distribution Received</w:t>
            </w:r>
          </w:p>
        </w:tc>
        <w:tc>
          <w:tcPr>
            <w:tcW w:w="2800" w:type="dxa"/>
            <w:tcBorders>
              <w:top w:val="nil"/>
              <w:left w:val="nil"/>
              <w:bottom w:val="single" w:sz="4" w:space="0" w:color="auto"/>
              <w:right w:val="single" w:sz="4" w:space="0" w:color="auto"/>
            </w:tcBorders>
            <w:shd w:val="clear" w:color="000000" w:fill="FFFFFF"/>
            <w:vAlign w:val="bottom"/>
          </w:tcPr>
          <w:p w14:paraId="0053A0EA"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0F5993">
              <w:rPr>
                <w:rFonts w:ascii="Segoe UI Light" w:eastAsia="Times New Roman" w:hAnsi="Segoe UI Light" w:cs="Segoe UI Light"/>
                <w:lang w:val="en-US" w:eastAsia="en-AU"/>
              </w:rPr>
              <w:t>distributionReceived</w:t>
            </w:r>
            <w:proofErr w:type="spellEnd"/>
            <w:r>
              <w:rPr>
                <w:rFonts w:ascii="Segoe UI Light" w:eastAsia="Times New Roman" w:hAnsi="Segoe UI Light" w:cs="Segoe UI Light"/>
                <w:lang w:eastAsia="en-AU"/>
              </w:rPr>
              <w:t>}}</w:t>
            </w:r>
          </w:p>
        </w:tc>
      </w:tr>
      <w:tr w:rsidR="006C0695" w:rsidRPr="0065340A" w14:paraId="08098CA9" w14:textId="77777777" w:rsidTr="00973491">
        <w:trPr>
          <w:trHeight w:val="230"/>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6EE1D72B" w14:textId="77777777" w:rsidR="006C0695" w:rsidRPr="000F5993" w:rsidRDefault="006C0695" w:rsidP="00AB75D4">
            <w:pPr>
              <w:spacing w:line="240" w:lineRule="auto"/>
              <w:rPr>
                <w:rFonts w:ascii="Segoe UI Light" w:eastAsia="Times New Roman" w:hAnsi="Segoe UI Light" w:cs="Segoe UI Light"/>
                <w:lang w:eastAsia="en-AU"/>
              </w:rPr>
            </w:pPr>
            <w:r w:rsidRPr="000F5993">
              <w:rPr>
                <w:rFonts w:ascii="Segoe UI Light" w:eastAsia="Times New Roman" w:hAnsi="Segoe UI Light" w:cs="Segoe UI Light"/>
                <w:lang w:eastAsia="en-AU"/>
              </w:rPr>
              <w:t>Business Valuation</w:t>
            </w:r>
          </w:p>
        </w:tc>
        <w:tc>
          <w:tcPr>
            <w:tcW w:w="2800" w:type="dxa"/>
            <w:tcBorders>
              <w:top w:val="nil"/>
              <w:left w:val="nil"/>
              <w:bottom w:val="single" w:sz="4" w:space="0" w:color="auto"/>
              <w:right w:val="single" w:sz="4" w:space="0" w:color="auto"/>
            </w:tcBorders>
            <w:shd w:val="clear" w:color="000000" w:fill="FFFFFF"/>
            <w:vAlign w:val="bottom"/>
            <w:hideMark/>
          </w:tcPr>
          <w:p w14:paraId="69088CAC" w14:textId="77777777" w:rsidR="006C0695" w:rsidRPr="000F5993" w:rsidRDefault="006C0695"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sidRPr="006C0695">
              <w:rPr>
                <w:rFonts w:ascii="Segoe UI Light" w:eastAsia="Times New Roman" w:hAnsi="Segoe UI Light" w:cs="Segoe UI Light"/>
                <w:bCs/>
                <w:lang w:eastAsia="en-AU"/>
              </w:rPr>
              <w:t>businessValuation</w:t>
            </w:r>
            <w:proofErr w:type="spellEnd"/>
            <w:r>
              <w:rPr>
                <w:rFonts w:ascii="Segoe UI Light" w:eastAsia="Times New Roman" w:hAnsi="Segoe UI Light" w:cs="Segoe UI Light"/>
                <w:bCs/>
                <w:lang w:eastAsia="en-AU"/>
              </w:rPr>
              <w:t>}}</w:t>
            </w:r>
          </w:p>
        </w:tc>
      </w:tr>
    </w:tbl>
    <w:p w14:paraId="7165F1A1" w14:textId="77777777" w:rsidR="006C0695" w:rsidRDefault="006C0695" w:rsidP="006C0695"/>
    <w:p w14:paraId="6EF39D34" w14:textId="5979B9BD" w:rsidR="006C0695" w:rsidRPr="000F5993" w:rsidRDefault="006C0695" w:rsidP="006C0695">
      <w:r>
        <w:t>{{/</w:t>
      </w:r>
      <w:proofErr w:type="spellStart"/>
      <w:r>
        <w:t>partnerBusinessTrust</w:t>
      </w:r>
      <w:proofErr w:type="spellEnd"/>
      <w:r>
        <w:t>}}</w:t>
      </w:r>
    </w:p>
    <w:p w14:paraId="4D2E6526" w14:textId="77777777" w:rsidR="00B55B11" w:rsidRPr="00C601D3" w:rsidRDefault="00B55B11" w:rsidP="00C601D3"/>
    <w:p w14:paraId="174D5232" w14:textId="2E222C23" w:rsidR="00C601D3" w:rsidRPr="00011467" w:rsidRDefault="00FF2F27" w:rsidP="00011467">
      <w:r>
        <w:rPr>
          <w:rFonts w:ascii="Segoe UI Light" w:hAnsi="Segoe UI Light" w:cs="Segoe UI Light"/>
          <w:color w:val="3C3C3B"/>
        </w:rPr>
        <w:t>{{@PageBreak}}</w:t>
      </w:r>
    </w:p>
    <w:p w14:paraId="4B65C273" w14:textId="0B8C595D" w:rsidR="00175EC5" w:rsidRDefault="00175EC5" w:rsidP="006163FD">
      <w:pPr>
        <w:pStyle w:val="Heading1"/>
        <w:numPr>
          <w:ilvl w:val="0"/>
          <w:numId w:val="0"/>
        </w:numPr>
        <w:suppressAutoHyphens w:val="0"/>
        <w:spacing w:line="240" w:lineRule="auto"/>
        <w:jc w:val="both"/>
        <w:rPr>
          <w:rFonts w:ascii="Segoe UI Light" w:hAnsi="Segoe UI Light" w:cs="Segoe UI Light"/>
          <w:color w:val="0066CC"/>
        </w:rPr>
      </w:pPr>
      <w:r>
        <w:rPr>
          <w:rFonts w:ascii="Segoe UI Light" w:hAnsi="Segoe UI Light" w:cs="Segoe UI Light"/>
          <w:color w:val="0066CC"/>
        </w:rPr>
        <w:t>Self Managed Super fund (SMSF)</w:t>
      </w:r>
    </w:p>
    <w:p w14:paraId="19E18CB2" w14:textId="2F21AA99" w:rsidR="00175EC5" w:rsidRDefault="00175EC5" w:rsidP="00175EC5">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FUND DETAILS</w:t>
      </w:r>
    </w:p>
    <w:tbl>
      <w:tblPr>
        <w:tblW w:w="9765" w:type="dxa"/>
        <w:tblLook w:val="04A0" w:firstRow="1" w:lastRow="0" w:firstColumn="1" w:lastColumn="0" w:noHBand="0" w:noVBand="1"/>
      </w:tblPr>
      <w:tblGrid>
        <w:gridCol w:w="5835"/>
        <w:gridCol w:w="4621"/>
      </w:tblGrid>
      <w:tr w:rsidR="00175EC5" w:rsidRPr="00486BBF" w14:paraId="566241ED" w14:textId="77777777" w:rsidTr="0097349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7CDF571C"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Name of Fund</w:t>
            </w:r>
          </w:p>
        </w:tc>
        <w:tc>
          <w:tcPr>
            <w:tcW w:w="2800" w:type="dxa"/>
            <w:tcBorders>
              <w:top w:val="single" w:sz="4" w:space="0" w:color="auto"/>
              <w:left w:val="nil"/>
              <w:bottom w:val="single" w:sz="4" w:space="0" w:color="auto"/>
              <w:right w:val="single" w:sz="4" w:space="0" w:color="auto"/>
            </w:tcBorders>
            <w:shd w:val="clear" w:color="000000" w:fill="FFFFFF"/>
            <w:vAlign w:val="bottom"/>
            <w:hideMark/>
          </w:tcPr>
          <w:p w14:paraId="1F1DD432" w14:textId="3C99CEA7" w:rsidR="00175EC5" w:rsidRPr="00486BBF" w:rsidRDefault="00175EC5" w:rsidP="00AD5ACD">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SMSFfund</w:t>
            </w:r>
            <w:r w:rsidR="007A01F0">
              <w:rPr>
                <w:rFonts w:ascii="Segoe UI Light" w:eastAsia="Times New Roman" w:hAnsi="Segoe UI Light" w:cs="Segoe UI Light"/>
                <w:bCs/>
                <w:lang w:eastAsia="en-AU"/>
              </w:rPr>
              <w:t>N</w:t>
            </w:r>
            <w:r>
              <w:rPr>
                <w:rFonts w:ascii="Segoe UI Light" w:eastAsia="Times New Roman" w:hAnsi="Segoe UI Light" w:cs="Segoe UI Light"/>
                <w:bCs/>
                <w:lang w:eastAsia="en-AU"/>
              </w:rPr>
              <w:t>ame</w:t>
            </w:r>
            <w:proofErr w:type="spellEnd"/>
            <w:r>
              <w:rPr>
                <w:rFonts w:ascii="Segoe UI Light" w:eastAsia="Times New Roman" w:hAnsi="Segoe UI Light" w:cs="Segoe UI Light"/>
                <w:bCs/>
                <w:lang w:eastAsia="en-AU"/>
              </w:rPr>
              <w:t>}}</w:t>
            </w:r>
            <w:r w:rsidRPr="00486BBF">
              <w:rPr>
                <w:rFonts w:ascii="Segoe UI Light" w:eastAsia="Times New Roman" w:hAnsi="Segoe UI Light" w:cs="Segoe UI Light"/>
                <w:bCs/>
                <w:lang w:eastAsia="en-AU"/>
              </w:rPr>
              <w:t xml:space="preserve"> </w:t>
            </w:r>
          </w:p>
        </w:tc>
      </w:tr>
      <w:tr w:rsidR="00175EC5" w:rsidRPr="00486BBF" w14:paraId="430FC90F"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1288110B"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hideMark/>
          </w:tcPr>
          <w:p w14:paraId="090294B6" w14:textId="72385602"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{{SMSFABN}}</w:t>
            </w:r>
          </w:p>
        </w:tc>
      </w:tr>
      <w:tr w:rsidR="00175EC5" w:rsidRPr="00486BBF" w14:paraId="4E7E9E97"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4FA10E1A" w14:textId="77777777" w:rsidR="00175EC5" w:rsidRPr="004C0364" w:rsidRDefault="00175EC5"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Registered Office</w:t>
            </w:r>
          </w:p>
        </w:tc>
        <w:tc>
          <w:tcPr>
            <w:tcW w:w="2800" w:type="dxa"/>
            <w:tcBorders>
              <w:top w:val="nil"/>
              <w:left w:val="nil"/>
              <w:bottom w:val="single" w:sz="4" w:space="0" w:color="auto"/>
              <w:right w:val="single" w:sz="4" w:space="0" w:color="auto"/>
            </w:tcBorders>
            <w:shd w:val="clear" w:color="000000" w:fill="FFFFFF"/>
          </w:tcPr>
          <w:p w14:paraId="70A6EA7D" w14:textId="208C94D5"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SMSFRegisterOffice</w:t>
            </w:r>
            <w:proofErr w:type="spellEnd"/>
            <w:r>
              <w:rPr>
                <w:rFonts w:ascii="Segoe UI Light" w:eastAsia="Times New Roman" w:hAnsi="Segoe UI Light" w:cs="Segoe UI Light"/>
                <w:bCs/>
                <w:lang w:eastAsia="en-AU"/>
              </w:rPr>
              <w:t>}}</w:t>
            </w:r>
          </w:p>
        </w:tc>
      </w:tr>
      <w:tr w:rsidR="00175EC5" w:rsidRPr="00486BBF" w14:paraId="200D4D9D"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6A96F752" w14:textId="77777777" w:rsidR="00175EC5" w:rsidRPr="004C0364" w:rsidRDefault="00175EC5"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Place Of Business</w:t>
            </w:r>
          </w:p>
        </w:tc>
        <w:tc>
          <w:tcPr>
            <w:tcW w:w="2800" w:type="dxa"/>
            <w:tcBorders>
              <w:top w:val="nil"/>
              <w:left w:val="nil"/>
              <w:bottom w:val="single" w:sz="4" w:space="0" w:color="auto"/>
              <w:right w:val="single" w:sz="4" w:space="0" w:color="auto"/>
            </w:tcBorders>
            <w:shd w:val="clear" w:color="000000" w:fill="FFFFFF"/>
          </w:tcPr>
          <w:p w14:paraId="3C9AF748" w14:textId="5AAA6522"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SMSFBusinessPlace</w:t>
            </w:r>
            <w:proofErr w:type="spellEnd"/>
            <w:r>
              <w:rPr>
                <w:rFonts w:ascii="Segoe UI Light" w:eastAsia="Times New Roman" w:hAnsi="Segoe UI Light" w:cs="Segoe UI Light"/>
                <w:bCs/>
                <w:lang w:eastAsia="en-AU"/>
              </w:rPr>
              <w:t>}}</w:t>
            </w:r>
          </w:p>
        </w:tc>
      </w:tr>
      <w:tr w:rsidR="00175EC5" w:rsidRPr="00486BBF" w14:paraId="2BAB9F8A"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39674C50" w14:textId="77777777" w:rsidR="00175EC5" w:rsidRPr="004C0364"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Establishment date</w:t>
            </w:r>
          </w:p>
        </w:tc>
        <w:tc>
          <w:tcPr>
            <w:tcW w:w="2800" w:type="dxa"/>
            <w:tcBorders>
              <w:top w:val="nil"/>
              <w:left w:val="nil"/>
              <w:bottom w:val="single" w:sz="4" w:space="0" w:color="auto"/>
              <w:right w:val="single" w:sz="4" w:space="0" w:color="auto"/>
            </w:tcBorders>
            <w:shd w:val="clear" w:color="000000" w:fill="FFFFFF"/>
            <w:vAlign w:val="bottom"/>
          </w:tcPr>
          <w:p w14:paraId="4AE76F74" w14:textId="22A2A481"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SMSFEstablishmentdate</w:t>
            </w:r>
            <w:proofErr w:type="spellEnd"/>
            <w:r>
              <w:rPr>
                <w:rFonts w:ascii="Segoe UI Light" w:eastAsia="Times New Roman" w:hAnsi="Segoe UI Light" w:cs="Segoe UI Light"/>
                <w:bCs/>
                <w:lang w:eastAsia="en-AU"/>
              </w:rPr>
              <w:t>}}</w:t>
            </w:r>
          </w:p>
        </w:tc>
      </w:tr>
      <w:tr w:rsidR="00175EC5" w:rsidRPr="00486BBF" w14:paraId="2DFD5B77"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72144846"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Trustee type </w:t>
            </w:r>
          </w:p>
        </w:tc>
        <w:tc>
          <w:tcPr>
            <w:tcW w:w="2800" w:type="dxa"/>
            <w:tcBorders>
              <w:top w:val="nil"/>
              <w:left w:val="nil"/>
              <w:bottom w:val="single" w:sz="4" w:space="0" w:color="auto"/>
              <w:right w:val="single" w:sz="4" w:space="0" w:color="auto"/>
            </w:tcBorders>
            <w:shd w:val="clear" w:color="000000" w:fill="FFFFFF"/>
            <w:hideMark/>
          </w:tcPr>
          <w:p w14:paraId="0F2588CA" w14:textId="5DFB5E31"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SMSFTrusteeType</w:t>
            </w:r>
            <w:proofErr w:type="spellEnd"/>
            <w:r>
              <w:rPr>
                <w:rFonts w:ascii="Segoe UI Light" w:eastAsia="Times New Roman" w:hAnsi="Segoe UI Light" w:cs="Segoe UI Light"/>
                <w:bCs/>
                <w:lang w:eastAsia="en-AU"/>
              </w:rPr>
              <w:t>}}</w:t>
            </w:r>
          </w:p>
        </w:tc>
      </w:tr>
      <w:tr w:rsidR="00175EC5" w:rsidRPr="00486BBF" w14:paraId="67A9715F"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6BAAB2E7" w14:textId="7B51A0C2" w:rsidR="00175EC5" w:rsidRPr="00486BBF" w:rsidRDefault="000C0DFD"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Pr>
                <w:rFonts w:ascii="Segoe UI Light" w:eastAsia="Times New Roman" w:hAnsi="Segoe UI Light" w:cs="Segoe UI Light"/>
                <w:lang w:eastAsia="en-AU"/>
              </w:rPr>
              <w:t>Name</w:t>
            </w:r>
            <w:proofErr w:type="gramEnd"/>
            <w:r w:rsidR="00175EC5">
              <w:rPr>
                <w:rFonts w:ascii="Segoe UI Light" w:eastAsia="Times New Roman" w:hAnsi="Segoe UI Light" w:cs="Segoe UI Light"/>
                <w:lang w:eastAsia="en-AU"/>
              </w:rPr>
              <w:t xml:space="preserve"> of Trustee/s</w:t>
            </w:r>
          </w:p>
        </w:tc>
        <w:tc>
          <w:tcPr>
            <w:tcW w:w="2800" w:type="dxa"/>
            <w:tcBorders>
              <w:top w:val="nil"/>
              <w:left w:val="nil"/>
              <w:bottom w:val="single" w:sz="4" w:space="0" w:color="auto"/>
              <w:right w:val="single" w:sz="4" w:space="0" w:color="auto"/>
            </w:tcBorders>
            <w:shd w:val="clear" w:color="000000" w:fill="FFFFFF"/>
            <w:hideMark/>
          </w:tcPr>
          <w:p w14:paraId="0E9E3D7C" w14:textId="59002A8B"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SMSFTrusteeName</w:t>
            </w:r>
            <w:proofErr w:type="spellEnd"/>
            <w:proofErr w:type="gramStart"/>
            <w:r>
              <w:rPr>
                <w:rFonts w:ascii="Segoe UI Light" w:eastAsia="Times New Roman" w:hAnsi="Segoe UI Light" w:cs="Segoe UI Light"/>
                <w:bCs/>
                <w:lang w:eastAsia="en-AU"/>
              </w:rPr>
              <w:t>}}</w:t>
            </w:r>
            <w:r w:rsidR="000C0DFD">
              <w:rPr>
                <w:rFonts w:ascii="Segoe UI Light" w:eastAsia="Times New Roman" w:hAnsi="Segoe UI Light" w:cs="Segoe UI Light"/>
                <w:lang w:eastAsia="en-AU"/>
              </w:rPr>
              <w:t>{</w:t>
            </w:r>
            <w:proofErr w:type="gramEnd"/>
            <w:r w:rsidR="000C0DFD">
              <w:rPr>
                <w:rFonts w:ascii="Segoe UI Light" w:eastAsia="Times New Roman" w:hAnsi="Segoe UI Light" w:cs="Segoe UI Light"/>
                <w:lang w:eastAsia="en-AU"/>
              </w:rPr>
              <w:t>{/</w:t>
            </w:r>
            <w:proofErr w:type="spellStart"/>
            <w:r w:rsidR="000C0DFD">
              <w:rPr>
                <w:rFonts w:ascii="Segoe UI Light" w:eastAsia="Times New Roman" w:hAnsi="Segoe UI Light" w:cs="Segoe UI Light"/>
                <w:lang w:eastAsia="en-AU"/>
              </w:rPr>
              <w:t>is</w:t>
            </w:r>
            <w:r w:rsidR="000C0DFD">
              <w:rPr>
                <w:rFonts w:ascii="Segoe UI Light" w:eastAsia="Times New Roman" w:hAnsi="Segoe UI Light" w:cs="Segoe UI Light"/>
                <w:bCs/>
                <w:lang w:eastAsia="en-AU"/>
              </w:rPr>
              <w:t>SMSFTrusteeTypeIsCorporateTrustee</w:t>
            </w:r>
            <w:proofErr w:type="spellEnd"/>
            <w:r w:rsidR="000C0DFD">
              <w:rPr>
                <w:rFonts w:ascii="Segoe UI Light" w:eastAsia="Times New Roman" w:hAnsi="Segoe UI Light" w:cs="Segoe UI Light"/>
                <w:bCs/>
                <w:lang w:eastAsia="en-AU"/>
              </w:rPr>
              <w:t>}</w:t>
            </w:r>
            <w:r w:rsidR="000C0DFD">
              <w:rPr>
                <w:rFonts w:ascii="Segoe UI Light" w:eastAsia="Times New Roman" w:hAnsi="Segoe UI Light" w:cs="Segoe UI Light"/>
                <w:lang w:eastAsia="en-AU"/>
              </w:rPr>
              <w:t>}</w:t>
            </w:r>
          </w:p>
        </w:tc>
      </w:tr>
      <w:tr w:rsidR="00175EC5" w:rsidRPr="00486BBF" w14:paraId="100682D1"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6A6F339C" w14:textId="68432DB2" w:rsidR="00175EC5" w:rsidRDefault="000C265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F549F8">
              <w:rPr>
                <w:rFonts w:ascii="Segoe UI Light" w:eastAsia="Times New Roman" w:hAnsi="Segoe UI Light" w:cs="Segoe UI Light"/>
                <w:lang w:eastAsia="en-AU"/>
              </w:rPr>
              <w:t>{</w:t>
            </w:r>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gramStart"/>
            <w:r w:rsidR="00F549F8">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Pr>
                <w:rFonts w:ascii="Segoe UI Light" w:eastAsia="Times New Roman" w:hAnsi="Segoe UI Light" w:cs="Segoe UI Light"/>
                <w:lang w:eastAsia="en-AU"/>
              </w:rPr>
              <w:t>ACN</w:t>
            </w:r>
            <w:proofErr w:type="gramEnd"/>
            <w:r w:rsidR="00175EC5">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tcPr>
          <w:p w14:paraId="471BC94E" w14:textId="0F8EE91A" w:rsidR="00175EC5" w:rsidRPr="00486BBF" w:rsidRDefault="00175EC5"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{{SMSFACN</w:t>
            </w:r>
            <w:proofErr w:type="gramStart"/>
            <w:r>
              <w:rPr>
                <w:rFonts w:ascii="Segoe UI Light" w:eastAsia="Times New Roman" w:hAnsi="Segoe UI Light" w:cs="Segoe UI Light"/>
                <w:bCs/>
                <w:lang w:eastAsia="en-AU"/>
              </w:rPr>
              <w:t>}}</w:t>
            </w:r>
            <w:r w:rsidR="000C265B">
              <w:rPr>
                <w:rFonts w:ascii="Segoe UI Light" w:eastAsia="Times New Roman" w:hAnsi="Segoe UI Light" w:cs="Segoe UI Light"/>
                <w:lang w:eastAsia="en-AU"/>
              </w:rPr>
              <w:t>{</w:t>
            </w:r>
            <w:proofErr w:type="gramEnd"/>
            <w:r w:rsidR="00F549F8">
              <w:rPr>
                <w:rFonts w:ascii="Segoe UI Light" w:eastAsia="Times New Roman" w:hAnsi="Segoe UI Light" w:cs="Segoe UI Light"/>
                <w:lang w:eastAsia="en-AU"/>
              </w:rPr>
              <w:t>{</w:t>
            </w:r>
            <w:r w:rsidR="000C265B">
              <w:rPr>
                <w:rFonts w:ascii="Segoe UI Light" w:eastAsia="Times New Roman" w:hAnsi="Segoe UI Light" w:cs="Segoe UI Light"/>
                <w:lang w:eastAsia="en-AU"/>
              </w:rPr>
              <w:t>/</w:t>
            </w:r>
            <w:proofErr w:type="spellStart"/>
            <w:r w:rsidR="000C265B">
              <w:rPr>
                <w:rFonts w:ascii="Segoe UI Light" w:eastAsia="Times New Roman" w:hAnsi="Segoe UI Light" w:cs="Segoe UI Light"/>
                <w:lang w:eastAsia="en-AU"/>
              </w:rPr>
              <w:t>is</w:t>
            </w:r>
            <w:r w:rsidR="000C265B">
              <w:rPr>
                <w:rFonts w:ascii="Segoe UI Light" w:eastAsia="Times New Roman" w:hAnsi="Segoe UI Light" w:cs="Segoe UI Light"/>
                <w:bCs/>
                <w:lang w:eastAsia="en-AU"/>
              </w:rPr>
              <w:t>SMSFTrusteeTypeIsCorporateTrustee</w:t>
            </w:r>
            <w:proofErr w:type="spellEnd"/>
            <w:r w:rsidR="000C265B">
              <w:rPr>
                <w:rFonts w:ascii="Segoe UI Light" w:eastAsia="Times New Roman" w:hAnsi="Segoe UI Light" w:cs="Segoe UI Light"/>
                <w:lang w:eastAsia="en-AU"/>
              </w:rPr>
              <w:t>}</w:t>
            </w:r>
            <w:r w:rsidR="00F549F8">
              <w:rPr>
                <w:rFonts w:ascii="Segoe UI Light" w:eastAsia="Times New Roman" w:hAnsi="Segoe UI Light" w:cs="Segoe UI Light"/>
                <w:lang w:eastAsia="en-AU"/>
              </w:rPr>
              <w:t>}</w:t>
            </w:r>
          </w:p>
        </w:tc>
      </w:tr>
      <w:tr w:rsidR="00175EC5" w:rsidRPr="00486BBF" w14:paraId="47BF7D8D" w14:textId="77777777" w:rsidTr="00973491">
        <w:trPr>
          <w:trHeight w:val="262"/>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64D5385B" w14:textId="743CFDEC" w:rsidR="00175EC5" w:rsidRPr="00486BBF" w:rsidRDefault="00F549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sidRPr="00486BBF">
              <w:rPr>
                <w:rFonts w:ascii="Segoe UI Light" w:eastAsia="Times New Roman" w:hAnsi="Segoe UI Light" w:cs="Segoe UI Light"/>
                <w:lang w:eastAsia="en-AU"/>
              </w:rPr>
              <w:t>Names</w:t>
            </w:r>
            <w:proofErr w:type="gramEnd"/>
            <w:r w:rsidR="00175EC5" w:rsidRPr="00486BBF">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vAlign w:val="bottom"/>
            <w:hideMark/>
          </w:tcPr>
          <w:p w14:paraId="1B358D4E" w14:textId="77777777" w:rsidR="003677BE" w:rsidRDefault="00F549F8"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{{#directorNamesList</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F549F8">
              <w:rPr>
                <w:rFonts w:ascii="Segoe UI Light" w:eastAsia="Times New Roman" w:hAnsi="Segoe UI Light" w:cs="Segoe UI Light"/>
                <w:lang w:val="en-US" w:eastAsia="en-AU"/>
              </w:rPr>
              <w:t>directorName</w:t>
            </w:r>
            <w:proofErr w:type="spellEnd"/>
            <w:r>
              <w:rPr>
                <w:rFonts w:ascii="Segoe UI Light" w:eastAsia="Times New Roman" w:hAnsi="Segoe UI Light" w:cs="Segoe UI Light"/>
                <w:lang w:eastAsia="en-AU"/>
              </w:rPr>
              <w:t>}}</w:t>
            </w:r>
          </w:p>
          <w:p w14:paraId="44107E06" w14:textId="28929A48" w:rsidR="00175EC5" w:rsidRPr="00F549F8" w:rsidRDefault="00F549F8" w:rsidP="00AD5ACD">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directorNamesList</w:t>
            </w:r>
            <w:proofErr w:type="spellEnd"/>
            <w:r>
              <w:rPr>
                <w:rFonts w:ascii="Segoe UI Light" w:eastAsia="Times New Roman" w:hAnsi="Segoe UI Light" w:cs="Segoe UI Light"/>
                <w:lang w:eastAsia="en-AU"/>
              </w:rPr>
              <w:t>}} {{/</w:t>
            </w:r>
            <w:proofErr w:type="spellStart"/>
            <w:r>
              <w:rPr>
                <w:rFonts w:ascii="Segoe UI Light" w:eastAsia="Times New Roman" w:hAnsi="Segoe UI Light" w:cs="Segoe UI Light"/>
                <w:lang w:eastAsia="en-AU"/>
              </w:rPr>
              <w:t>is</w:t>
            </w:r>
            <w:r>
              <w:rPr>
                <w:rFonts w:ascii="Segoe UI Light" w:eastAsia="Times New Roman" w:hAnsi="Segoe UI Light" w:cs="Segoe UI Light"/>
                <w:bCs/>
                <w:lang w:eastAsia="en-AU"/>
              </w:rPr>
              <w:t>SMSFTrusteeTypeIsCorporateTrustee</w:t>
            </w:r>
            <w:proofErr w:type="spellEnd"/>
            <w:r>
              <w:rPr>
                <w:rFonts w:ascii="Segoe UI Light" w:eastAsia="Times New Roman" w:hAnsi="Segoe UI Light" w:cs="Segoe UI Light"/>
                <w:lang w:eastAsia="en-AU"/>
              </w:rPr>
              <w:t>}}</w:t>
            </w:r>
          </w:p>
        </w:tc>
      </w:tr>
      <w:tr w:rsidR="00175EC5" w:rsidRPr="00486BBF" w14:paraId="1B0E5ACA" w14:textId="77777777" w:rsidTr="00973491">
        <w:trPr>
          <w:trHeight w:val="262"/>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18406E1B" w14:textId="62E63507" w:rsidR="00175EC5" w:rsidRPr="000F1A46" w:rsidRDefault="003211A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lastRenderedPageBreak/>
              <w:t>{{#isBareTrustYes</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175EC5" w:rsidRPr="000F1A46">
              <w:rPr>
                <w:rFonts w:ascii="Segoe UI Light" w:eastAsia="Times New Roman" w:hAnsi="Segoe UI Light" w:cs="Segoe UI Light"/>
                <w:lang w:eastAsia="en-AU"/>
              </w:rPr>
              <w:t>Bare</w:t>
            </w:r>
            <w:proofErr w:type="gramEnd"/>
            <w:r w:rsidR="00175EC5" w:rsidRPr="000F1A46">
              <w:rPr>
                <w:rFonts w:ascii="Segoe UI Light" w:eastAsia="Times New Roman" w:hAnsi="Segoe UI Light" w:cs="Segoe UI Light"/>
                <w:lang w:eastAsia="en-AU"/>
              </w:rPr>
              <w:t xml:space="preserve"> Trust Name</w:t>
            </w:r>
            <w:r w:rsidR="00175EC5">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vAlign w:val="bottom"/>
            <w:hideMark/>
          </w:tcPr>
          <w:p w14:paraId="7ACCBA27" w14:textId="73213B5F" w:rsidR="00175EC5" w:rsidRPr="00486BBF" w:rsidRDefault="003211AF"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3211AF">
              <w:rPr>
                <w:rFonts w:ascii="Segoe UI Light" w:eastAsia="Times New Roman" w:hAnsi="Segoe UI Light" w:cs="Segoe UI Light"/>
                <w:lang w:eastAsia="en-AU"/>
              </w:rPr>
              <w:t>bareTrusteeName</w:t>
            </w:r>
            <w:proofErr w:type="spellEnd"/>
            <w:r>
              <w:rPr>
                <w:rFonts w:ascii="Segoe UI Light" w:eastAsia="Times New Roman" w:hAnsi="Segoe UI Light" w:cs="Segoe UI Light"/>
                <w:lang w:eastAsia="en-AU"/>
              </w:rPr>
              <w:t>}} {{/</w:t>
            </w:r>
            <w:proofErr w:type="spellStart"/>
            <w:r>
              <w:rPr>
                <w:rFonts w:ascii="Segoe UI Light" w:eastAsia="Times New Roman" w:hAnsi="Segoe UI Light" w:cs="Segoe UI Light"/>
                <w:lang w:eastAsia="en-AU"/>
              </w:rPr>
              <w:t>isBareTrustYes</w:t>
            </w:r>
            <w:proofErr w:type="spellEnd"/>
            <w:r>
              <w:rPr>
                <w:rFonts w:ascii="Segoe UI Light" w:eastAsia="Times New Roman" w:hAnsi="Segoe UI Light" w:cs="Segoe UI Light"/>
                <w:bCs/>
                <w:lang w:eastAsia="en-AU"/>
              </w:rPr>
              <w:t>}</w:t>
            </w:r>
            <w:r>
              <w:rPr>
                <w:rFonts w:ascii="Segoe UI Light" w:eastAsia="Times New Roman" w:hAnsi="Segoe UI Light" w:cs="Segoe UI Light"/>
                <w:lang w:eastAsia="en-AU"/>
              </w:rPr>
              <w:t>}</w:t>
            </w:r>
          </w:p>
        </w:tc>
      </w:tr>
      <w:tr w:rsidR="00175EC5" w:rsidRPr="00486BBF" w14:paraId="0121C72D" w14:textId="77777777" w:rsidTr="00973491">
        <w:trPr>
          <w:trHeight w:val="262"/>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10BDAB29" w14:textId="6EC8405A" w:rsidR="00175EC5" w:rsidRPr="000F1A46" w:rsidRDefault="006B143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{{#isBareTrustYes</w:t>
            </w:r>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r w:rsidR="00562BC0">
              <w:rPr>
                <w:rFonts w:ascii="Segoe UI Light" w:eastAsia="Times New Roman" w:hAnsi="Segoe UI Light" w:cs="Segoe UI Light"/>
                <w:lang w:eastAsia="en-AU"/>
              </w:rPr>
              <w:t>ACN</w:t>
            </w:r>
            <w:proofErr w:type="gramEnd"/>
          </w:p>
        </w:tc>
        <w:tc>
          <w:tcPr>
            <w:tcW w:w="2800" w:type="dxa"/>
            <w:tcBorders>
              <w:top w:val="nil"/>
              <w:left w:val="nil"/>
              <w:bottom w:val="single" w:sz="4" w:space="0" w:color="auto"/>
              <w:right w:val="single" w:sz="4" w:space="0" w:color="auto"/>
            </w:tcBorders>
            <w:shd w:val="clear" w:color="000000" w:fill="FFFFFF"/>
            <w:vAlign w:val="bottom"/>
            <w:hideMark/>
          </w:tcPr>
          <w:p w14:paraId="575C0B13" w14:textId="342F501B" w:rsidR="00175EC5" w:rsidRPr="00486BBF" w:rsidRDefault="006B143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{{SMSFCAN</w:t>
            </w:r>
            <w:proofErr w:type="gramStart"/>
            <w:r>
              <w:rPr>
                <w:rFonts w:ascii="Segoe UI Light" w:eastAsia="Times New Roman" w:hAnsi="Segoe UI Light" w:cs="Segoe UI Light"/>
                <w:lang w:eastAsia="en-AU"/>
              </w:rPr>
              <w:t>}}  {</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isBareTrustYes</w:t>
            </w:r>
            <w:proofErr w:type="spellEnd"/>
            <w:r>
              <w:rPr>
                <w:rFonts w:ascii="Segoe UI Light" w:eastAsia="Times New Roman" w:hAnsi="Segoe UI Light" w:cs="Segoe UI Light"/>
                <w:bCs/>
                <w:lang w:eastAsia="en-AU"/>
              </w:rPr>
              <w:t>}</w:t>
            </w:r>
            <w:r>
              <w:rPr>
                <w:rFonts w:ascii="Segoe UI Light" w:eastAsia="Times New Roman" w:hAnsi="Segoe UI Light" w:cs="Segoe UI Light"/>
                <w:lang w:eastAsia="en-AU"/>
              </w:rPr>
              <w:t>}</w:t>
            </w:r>
          </w:p>
        </w:tc>
      </w:tr>
      <w:tr w:rsidR="00175EC5" w:rsidRPr="00486BBF" w14:paraId="6B83B47E" w14:textId="77777777" w:rsidTr="00973491">
        <w:trPr>
          <w:trHeight w:val="249"/>
        </w:trPr>
        <w:tc>
          <w:tcPr>
            <w:tcW w:w="6965" w:type="dxa"/>
            <w:tcBorders>
              <w:top w:val="nil"/>
              <w:left w:val="single" w:sz="4" w:space="0" w:color="auto"/>
              <w:bottom w:val="single" w:sz="4" w:space="0" w:color="auto"/>
              <w:right w:val="single" w:sz="4" w:space="0" w:color="auto"/>
            </w:tcBorders>
            <w:shd w:val="clear" w:color="auto" w:fill="E6E6E6"/>
            <w:noWrap/>
            <w:hideMark/>
          </w:tcPr>
          <w:p w14:paraId="07E2B2B6" w14:textId="28549372" w:rsidR="00175EC5" w:rsidRPr="00486BBF" w:rsidRDefault="006B143A" w:rsidP="00AD5ACD">
            <w:pPr>
              <w:spacing w:line="240" w:lineRule="auto"/>
              <w:rPr>
                <w:rFonts w:ascii="Segoe UI Light" w:eastAsia="Times New Roman" w:hAnsi="Segoe UI Light" w:cs="Segoe UI Light"/>
                <w:lang w:eastAsia="en-AU"/>
              </w:rPr>
            </w:pPr>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w:t>
            </w:r>
            <w:r w:rsidRPr="006B143A">
              <w:rPr>
                <w:rFonts w:ascii="Segoe UI Light" w:eastAsia="Times New Roman" w:hAnsi="Segoe UI Light" w:cs="Segoe UI Light"/>
                <w:lang w:eastAsia="en-AU"/>
              </w:rPr>
              <w:t>isBareTrustYes</w:t>
            </w:r>
            <w:r w:rsidRPr="006B143A">
              <w:rPr>
                <w:rFonts w:ascii="Segoe UI Light" w:eastAsia="Times New Roman" w:hAnsi="Segoe UI Light" w:cs="Segoe UI Light"/>
                <w:bCs/>
                <w:lang w:eastAsia="en-AU"/>
              </w:rPr>
              <w:t>}</w:t>
            </w:r>
            <w:r w:rsidRPr="006B143A">
              <w:rPr>
                <w:rFonts w:ascii="Segoe UI Light" w:eastAsia="Times New Roman" w:hAnsi="Segoe UI Light" w:cs="Segoe UI Light"/>
                <w:lang w:eastAsia="en-AU"/>
              </w:rPr>
              <w:t xml:space="preserve">} </w:t>
            </w:r>
            <w:r w:rsidR="00175EC5" w:rsidRPr="002B47F7">
              <w:rPr>
                <w:rFonts w:ascii="Segoe UI Light" w:eastAsia="Times New Roman" w:hAnsi="Segoe UI Light" w:cs="Segoe UI Light"/>
                <w:lang w:eastAsia="en-AU"/>
              </w:rPr>
              <w:t xml:space="preserve">Names of Directors </w:t>
            </w:r>
          </w:p>
        </w:tc>
        <w:tc>
          <w:tcPr>
            <w:tcW w:w="2800" w:type="dxa"/>
            <w:tcBorders>
              <w:top w:val="nil"/>
              <w:left w:val="nil"/>
              <w:bottom w:val="single" w:sz="4" w:space="0" w:color="auto"/>
              <w:right w:val="single" w:sz="4" w:space="0" w:color="auto"/>
            </w:tcBorders>
            <w:shd w:val="clear" w:color="000000" w:fill="FFFFFF"/>
            <w:hideMark/>
          </w:tcPr>
          <w:p w14:paraId="458DC9CE" w14:textId="5B792295" w:rsidR="00175EC5" w:rsidRPr="00486BBF" w:rsidRDefault="006B143A"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w:t>
            </w:r>
            <w:r w:rsidRPr="006B143A">
              <w:rPr>
                <w:rFonts w:ascii="Segoe UI Light" w:eastAsia="Times New Roman" w:hAnsi="Segoe UI Light" w:cs="Segoe UI Light"/>
                <w:lang w:eastAsia="en-AU"/>
              </w:rPr>
              <w:t>directorNameArray</w:t>
            </w:r>
            <w:proofErr w:type="gramStart"/>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{SMSFBareTrustName</w:t>
            </w:r>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 xml:space="preserve">} </w:t>
            </w:r>
            <w:r>
              <w:rPr>
                <w:rFonts w:ascii="Segoe UI Light" w:eastAsia="Times New Roman" w:hAnsi="Segoe UI Light" w:cs="Segoe UI Light"/>
                <w:lang w:eastAsia="en-AU"/>
              </w:rPr>
              <w:br/>
              <w:t>{{/</w:t>
            </w:r>
            <w:proofErr w:type="spellStart"/>
            <w:r>
              <w:rPr>
                <w:rFonts w:ascii="Segoe UI Light" w:eastAsia="Times New Roman" w:hAnsi="Segoe UI Light" w:cs="Segoe UI Light"/>
                <w:lang w:eastAsia="en-AU"/>
              </w:rPr>
              <w:t>SMSF</w:t>
            </w:r>
            <w:r w:rsidRPr="006B143A">
              <w:rPr>
                <w:rFonts w:ascii="Segoe UI Light" w:eastAsia="Times New Roman" w:hAnsi="Segoe UI Light" w:cs="Segoe UI Light"/>
                <w:lang w:eastAsia="en-AU"/>
              </w:rPr>
              <w:t>directorNameArray</w:t>
            </w:r>
            <w:proofErr w:type="spellEnd"/>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 xml:space="preserve">} </w:t>
            </w:r>
            <w:r w:rsidRPr="006B143A">
              <w:rPr>
                <w:rFonts w:ascii="Segoe UI Light" w:eastAsia="Times New Roman" w:hAnsi="Segoe UI Light" w:cs="Segoe UI Light"/>
                <w:lang w:eastAsia="en-AU"/>
              </w:rPr>
              <w:t>{{/</w:t>
            </w:r>
            <w:proofErr w:type="spellStart"/>
            <w:r w:rsidRPr="006B143A">
              <w:rPr>
                <w:rFonts w:ascii="Segoe UI Light" w:eastAsia="Times New Roman" w:hAnsi="Segoe UI Light" w:cs="Segoe UI Light"/>
                <w:lang w:eastAsia="en-AU"/>
              </w:rPr>
              <w:t>isBareTrustYes</w:t>
            </w:r>
            <w:proofErr w:type="spellEnd"/>
            <w:r w:rsidRPr="006B143A">
              <w:rPr>
                <w:rFonts w:ascii="Segoe UI Light" w:eastAsia="Times New Roman" w:hAnsi="Segoe UI Light" w:cs="Segoe UI Light"/>
                <w:bCs/>
                <w:lang w:eastAsia="en-AU"/>
              </w:rPr>
              <w:t>}</w:t>
            </w:r>
            <w:r w:rsidRPr="006B143A">
              <w:rPr>
                <w:rFonts w:ascii="Segoe UI Light" w:eastAsia="Times New Roman" w:hAnsi="Segoe UI Light" w:cs="Segoe UI Light"/>
                <w:lang w:eastAsia="en-AU"/>
              </w:rPr>
              <w:t>}</w:t>
            </w:r>
          </w:p>
        </w:tc>
      </w:tr>
      <w:tr w:rsidR="00175EC5" w:rsidRPr="00486BBF" w14:paraId="30AAABD4" w14:textId="77777777" w:rsidTr="00973491">
        <w:trPr>
          <w:trHeight w:val="368"/>
        </w:trPr>
        <w:tc>
          <w:tcPr>
            <w:tcW w:w="6965" w:type="dxa"/>
            <w:tcBorders>
              <w:top w:val="nil"/>
              <w:left w:val="single" w:sz="4" w:space="0" w:color="auto"/>
              <w:bottom w:val="single" w:sz="4" w:space="0" w:color="auto"/>
              <w:right w:val="single" w:sz="4" w:space="0" w:color="auto"/>
            </w:tcBorders>
            <w:shd w:val="clear" w:color="auto" w:fill="E6E6E6"/>
            <w:noWrap/>
            <w:vAlign w:val="bottom"/>
            <w:hideMark/>
          </w:tcPr>
          <w:p w14:paraId="36B04766" w14:textId="77777777" w:rsidR="00175EC5" w:rsidRPr="00486BBF" w:rsidRDefault="00175EC5"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Name of Accountant </w:t>
            </w:r>
          </w:p>
        </w:tc>
        <w:tc>
          <w:tcPr>
            <w:tcW w:w="2800" w:type="dxa"/>
            <w:tcBorders>
              <w:top w:val="nil"/>
              <w:left w:val="nil"/>
              <w:bottom w:val="single" w:sz="4" w:space="0" w:color="auto"/>
              <w:right w:val="single" w:sz="4" w:space="0" w:color="auto"/>
            </w:tcBorders>
            <w:shd w:val="clear" w:color="000000" w:fill="FFFFFF"/>
            <w:vAlign w:val="bottom"/>
            <w:hideMark/>
          </w:tcPr>
          <w:p w14:paraId="23AFF730" w14:textId="7F053B94" w:rsidR="00175EC5" w:rsidRPr="003D39B4" w:rsidRDefault="003D39B4" w:rsidP="00AD5ACD">
            <w:pPr>
              <w:spacing w:line="240" w:lineRule="auto"/>
              <w:rPr>
                <w:rFonts w:ascii="Segoe UI Light" w:eastAsia="Times New Roman" w:hAnsi="Segoe UI Light" w:cs="Segoe UI Light"/>
                <w:lang w:eastAsia="en-AU"/>
              </w:rPr>
            </w:pPr>
            <w:r w:rsidRPr="003D39B4">
              <w:rPr>
                <w:rFonts w:ascii="Segoe UI Light" w:eastAsia="Times New Roman" w:hAnsi="Segoe UI Light" w:cs="Segoe UI Light"/>
                <w:lang w:eastAsia="en-AU"/>
              </w:rPr>
              <w:t>{{</w:t>
            </w:r>
            <w:proofErr w:type="spellStart"/>
            <w:r w:rsidRPr="003D39B4">
              <w:t>SMSFN</w:t>
            </w:r>
            <w:r w:rsidRPr="003D39B4">
              <w:rPr>
                <w:rFonts w:ascii="Segoe UI Light" w:eastAsia="Times New Roman" w:hAnsi="Segoe UI Light" w:cs="Segoe UI Light"/>
                <w:lang w:eastAsia="en-AU"/>
              </w:rPr>
              <w:t>ameOfAccountant</w:t>
            </w:r>
            <w:proofErr w:type="spellEnd"/>
            <w:r w:rsidRPr="003D39B4">
              <w:rPr>
                <w:rFonts w:ascii="Segoe UI Light" w:eastAsia="Times New Roman" w:hAnsi="Segoe UI Light" w:cs="Segoe UI Light"/>
                <w:lang w:eastAsia="en-AU"/>
              </w:rPr>
              <w:t>}}</w:t>
            </w:r>
          </w:p>
        </w:tc>
      </w:tr>
    </w:tbl>
    <w:p w14:paraId="340763AD" w14:textId="77777777" w:rsidR="00684AF7" w:rsidRDefault="00684AF7" w:rsidP="00684AF7">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MEMBER DETAILS </w:t>
      </w:r>
    </w:p>
    <w:p w14:paraId="7640E0CE" w14:textId="756D40F5" w:rsidR="00DB1407" w:rsidRDefault="00DB1407" w:rsidP="00DB1407">
      <w:r>
        <w:t>{{</w:t>
      </w:r>
      <w:r>
        <w:rPr>
          <w:rFonts w:ascii="Segoe UI Light" w:hAnsi="Segoe UI Light" w:cs="Segoe UI Light"/>
        </w:rPr>
        <w:t>#</w:t>
      </w:r>
      <w:r w:rsidRPr="007C6B02">
        <w:rPr>
          <w:rFonts w:ascii="Segoe UI Light" w:hAnsi="Segoe UI Light" w:cs="Segoe UI Light"/>
        </w:rPr>
        <w:t>SingleClient</w:t>
      </w:r>
      <w:r>
        <w:t>}}</w:t>
      </w:r>
    </w:p>
    <w:tbl>
      <w:tblPr>
        <w:tblW w:w="10371" w:type="dxa"/>
        <w:tblInd w:w="98" w:type="dxa"/>
        <w:tblLayout w:type="fixed"/>
        <w:tblLook w:val="04A0" w:firstRow="1" w:lastRow="0" w:firstColumn="1" w:lastColumn="0" w:noHBand="0" w:noVBand="1"/>
      </w:tblPr>
      <w:tblGrid>
        <w:gridCol w:w="4052"/>
        <w:gridCol w:w="6319"/>
      </w:tblGrid>
      <w:tr w:rsidR="00DB1407" w:rsidRPr="008D75EA" w14:paraId="5F82132E" w14:textId="77777777" w:rsidTr="00DB1407">
        <w:trPr>
          <w:trHeight w:val="250"/>
        </w:trPr>
        <w:tc>
          <w:tcPr>
            <w:tcW w:w="4052"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0B73262"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 xml:space="preserve"> Accumulation Balances </w:t>
            </w:r>
          </w:p>
        </w:tc>
        <w:tc>
          <w:tcPr>
            <w:tcW w:w="6319" w:type="dxa"/>
            <w:tcBorders>
              <w:top w:val="single" w:sz="4" w:space="0" w:color="auto"/>
              <w:left w:val="nil"/>
              <w:bottom w:val="single" w:sz="4" w:space="0" w:color="auto"/>
              <w:right w:val="single" w:sz="4" w:space="0" w:color="auto"/>
            </w:tcBorders>
            <w:shd w:val="clear" w:color="auto" w:fill="004898"/>
            <w:vAlign w:val="bottom"/>
            <w:hideMark/>
          </w:tcPr>
          <w:p w14:paraId="2F14A1E9"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r>
      <w:tr w:rsidR="00DB1407" w:rsidRPr="00190968" w14:paraId="5B61BA23" w14:textId="77777777" w:rsidTr="00973491">
        <w:trPr>
          <w:trHeight w:val="274"/>
        </w:trPr>
        <w:tc>
          <w:tcPr>
            <w:tcW w:w="4052" w:type="dxa"/>
            <w:tcBorders>
              <w:top w:val="nil"/>
              <w:left w:val="single" w:sz="4" w:space="0" w:color="auto"/>
              <w:bottom w:val="single" w:sz="4" w:space="0" w:color="auto"/>
              <w:right w:val="single" w:sz="4" w:space="0" w:color="auto"/>
            </w:tcBorders>
            <w:shd w:val="clear" w:color="auto" w:fill="E6E6E6"/>
            <w:vAlign w:val="bottom"/>
            <w:hideMark/>
          </w:tcPr>
          <w:p w14:paraId="1C26B55D"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 xml:space="preserve">Current Balance </w:t>
            </w:r>
          </w:p>
        </w:tc>
        <w:tc>
          <w:tcPr>
            <w:tcW w:w="6319" w:type="dxa"/>
            <w:tcBorders>
              <w:top w:val="nil"/>
              <w:left w:val="nil"/>
              <w:bottom w:val="single" w:sz="4" w:space="0" w:color="auto"/>
              <w:right w:val="single" w:sz="4" w:space="0" w:color="auto"/>
            </w:tcBorders>
            <w:shd w:val="clear" w:color="000000" w:fill="FFFFFF"/>
            <w:hideMark/>
          </w:tcPr>
          <w:p w14:paraId="1408689C" w14:textId="39F442A6" w:rsidR="00DB1407" w:rsidRPr="00190968"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00CD0D3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CD0D3E">
              <w:rPr>
                <w:rFonts w:ascii="Segoe UI Light" w:eastAsia="Times New Roman" w:hAnsi="Segoe UI Light" w:cs="Segoe UI Light"/>
                <w:lang w:eastAsia="en-AU"/>
              </w:rPr>
              <w:t>client</w:t>
            </w:r>
            <w:r w:rsidR="008B01B1">
              <w:rPr>
                <w:rFonts w:ascii="Segoe UI Light" w:eastAsia="Times New Roman" w:hAnsi="Segoe UI Light" w:cs="Segoe UI Light"/>
                <w:lang w:eastAsia="en-AU"/>
              </w:rPr>
              <w:t>_</w:t>
            </w:r>
            <w:r w:rsidR="00CD0D3E">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DB1407" w:rsidRPr="00190968" w14:paraId="4F9DCBBF" w14:textId="77777777" w:rsidTr="00973491">
        <w:trPr>
          <w:trHeight w:val="274"/>
        </w:trPr>
        <w:tc>
          <w:tcPr>
            <w:tcW w:w="4052" w:type="dxa"/>
            <w:tcBorders>
              <w:top w:val="nil"/>
              <w:left w:val="single" w:sz="4" w:space="0" w:color="auto"/>
              <w:bottom w:val="single" w:sz="4" w:space="0" w:color="auto"/>
              <w:right w:val="single" w:sz="4" w:space="0" w:color="auto"/>
            </w:tcBorders>
            <w:shd w:val="clear" w:color="auto" w:fill="E6E6E6"/>
            <w:vAlign w:val="bottom"/>
          </w:tcPr>
          <w:p w14:paraId="4F2EB4AB"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Eligible service date:</w:t>
            </w:r>
          </w:p>
        </w:tc>
        <w:tc>
          <w:tcPr>
            <w:tcW w:w="6319" w:type="dxa"/>
            <w:tcBorders>
              <w:top w:val="nil"/>
              <w:left w:val="nil"/>
              <w:bottom w:val="single" w:sz="4" w:space="0" w:color="auto"/>
              <w:right w:val="single" w:sz="4" w:space="0" w:color="auto"/>
            </w:tcBorders>
            <w:shd w:val="clear" w:color="000000" w:fill="FFFFFF"/>
            <w:vAlign w:val="bottom"/>
          </w:tcPr>
          <w:p w14:paraId="4DD5E9CC" w14:textId="396BE7CC"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eligibleServiceDate</w:t>
            </w:r>
            <w:proofErr w:type="spellEnd"/>
            <w:r>
              <w:rPr>
                <w:rFonts w:ascii="Segoe UI Light" w:eastAsia="Times New Roman" w:hAnsi="Segoe UI Light" w:cs="Segoe UI Light"/>
                <w:lang w:eastAsia="en-AU"/>
              </w:rPr>
              <w:t>}}</w:t>
            </w:r>
          </w:p>
        </w:tc>
      </w:tr>
      <w:tr w:rsidR="00DB1407" w:rsidRPr="00190968" w14:paraId="59AD0D8B" w14:textId="77777777" w:rsidTr="00973491">
        <w:trPr>
          <w:trHeight w:val="274"/>
        </w:trPr>
        <w:tc>
          <w:tcPr>
            <w:tcW w:w="4052" w:type="dxa"/>
            <w:tcBorders>
              <w:top w:val="nil"/>
              <w:left w:val="single" w:sz="4" w:space="0" w:color="auto"/>
              <w:bottom w:val="single" w:sz="4" w:space="0" w:color="auto"/>
              <w:right w:val="single" w:sz="4" w:space="0" w:color="auto"/>
            </w:tcBorders>
            <w:shd w:val="clear" w:color="auto" w:fill="E6E6E6"/>
            <w:vAlign w:val="bottom"/>
            <w:hideMark/>
          </w:tcPr>
          <w:p w14:paraId="739E4170" w14:textId="77777777" w:rsidR="00DB1407" w:rsidRPr="00026023" w:rsidRDefault="00DB1407" w:rsidP="00AB75D4">
            <w:pPr>
              <w:spacing w:line="240" w:lineRule="auto"/>
              <w:rPr>
                <w:rFonts w:ascii="Segoe UI Light" w:eastAsia="Times New Roman" w:hAnsi="Segoe UI Light" w:cs="Segoe UI Light"/>
                <w:lang w:eastAsia="en-AU"/>
              </w:rPr>
            </w:pPr>
            <w:r w:rsidRPr="00026023">
              <w:rPr>
                <w:rFonts w:ascii="Segoe UI Light" w:eastAsia="Times New Roman" w:hAnsi="Segoe UI Light" w:cs="Segoe UI Light"/>
                <w:lang w:eastAsia="en-AU"/>
              </w:rPr>
              <w:t>Commencement date:</w:t>
            </w:r>
          </w:p>
        </w:tc>
        <w:tc>
          <w:tcPr>
            <w:tcW w:w="6319" w:type="dxa"/>
            <w:tcBorders>
              <w:top w:val="nil"/>
              <w:left w:val="nil"/>
              <w:bottom w:val="single" w:sz="4" w:space="0" w:color="auto"/>
              <w:right w:val="single" w:sz="4" w:space="0" w:color="auto"/>
            </w:tcBorders>
            <w:shd w:val="clear" w:color="000000" w:fill="FFFFFF"/>
            <w:vAlign w:val="bottom"/>
            <w:hideMark/>
          </w:tcPr>
          <w:p w14:paraId="19416AD6" w14:textId="5D13A9B1"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commencementDate</w:t>
            </w:r>
            <w:proofErr w:type="spellEnd"/>
            <w:r>
              <w:rPr>
                <w:rFonts w:ascii="Segoe UI Light" w:eastAsia="Times New Roman" w:hAnsi="Segoe UI Light" w:cs="Segoe UI Light"/>
                <w:lang w:eastAsia="en-AU"/>
              </w:rPr>
              <w:t>}}</w:t>
            </w:r>
          </w:p>
        </w:tc>
      </w:tr>
      <w:tr w:rsidR="00DB1407" w:rsidRPr="00190968" w14:paraId="6933089C" w14:textId="77777777" w:rsidTr="00973491">
        <w:trPr>
          <w:trHeight w:val="274"/>
        </w:trPr>
        <w:tc>
          <w:tcPr>
            <w:tcW w:w="4052" w:type="dxa"/>
            <w:tcBorders>
              <w:top w:val="nil"/>
              <w:left w:val="single" w:sz="4" w:space="0" w:color="auto"/>
              <w:bottom w:val="single" w:sz="4" w:space="0" w:color="auto"/>
              <w:right w:val="single" w:sz="4" w:space="0" w:color="auto"/>
            </w:tcBorders>
            <w:shd w:val="clear" w:color="auto" w:fill="E6E6E6"/>
            <w:vAlign w:val="bottom"/>
            <w:hideMark/>
          </w:tcPr>
          <w:p w14:paraId="5EED7053"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 free</w:t>
            </w:r>
            <w:r>
              <w:rPr>
                <w:rFonts w:ascii="Segoe UI Light" w:eastAsia="Times New Roman" w:hAnsi="Segoe UI Light" w:cs="Segoe UI Light"/>
                <w:lang w:eastAsia="en-AU"/>
              </w:rPr>
              <w:t xml:space="preserve"> Component </w:t>
            </w:r>
          </w:p>
        </w:tc>
        <w:tc>
          <w:tcPr>
            <w:tcW w:w="6319" w:type="dxa"/>
            <w:tcBorders>
              <w:top w:val="nil"/>
              <w:left w:val="nil"/>
              <w:bottom w:val="single" w:sz="4" w:space="0" w:color="auto"/>
              <w:right w:val="single" w:sz="4" w:space="0" w:color="auto"/>
            </w:tcBorders>
            <w:shd w:val="clear" w:color="000000" w:fill="FFFFFF"/>
            <w:hideMark/>
          </w:tcPr>
          <w:p w14:paraId="55FB1065" w14:textId="69C0C7C4"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taxFreeComponent</w:t>
            </w:r>
            <w:proofErr w:type="spellEnd"/>
            <w:r>
              <w:rPr>
                <w:rFonts w:ascii="Segoe UI Light" w:eastAsia="Times New Roman" w:hAnsi="Segoe UI Light" w:cs="Segoe UI Light"/>
                <w:lang w:eastAsia="en-AU"/>
              </w:rPr>
              <w:t>}}</w:t>
            </w:r>
          </w:p>
        </w:tc>
      </w:tr>
      <w:tr w:rsidR="00DB1407" w:rsidRPr="00190968" w14:paraId="06A6403D" w14:textId="77777777" w:rsidTr="00973491">
        <w:trPr>
          <w:trHeight w:val="274"/>
        </w:trPr>
        <w:tc>
          <w:tcPr>
            <w:tcW w:w="4052" w:type="dxa"/>
            <w:tcBorders>
              <w:top w:val="nil"/>
              <w:left w:val="single" w:sz="4" w:space="0" w:color="auto"/>
              <w:bottom w:val="single" w:sz="4" w:space="0" w:color="auto"/>
              <w:right w:val="single" w:sz="4" w:space="0" w:color="auto"/>
            </w:tcBorders>
            <w:shd w:val="clear" w:color="auto" w:fill="E6E6E6"/>
            <w:vAlign w:val="bottom"/>
            <w:hideMark/>
          </w:tcPr>
          <w:p w14:paraId="65DE3A30"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w:t>
            </w:r>
            <w:r>
              <w:rPr>
                <w:rFonts w:ascii="Segoe UI Light" w:eastAsia="Times New Roman" w:hAnsi="Segoe UI Light" w:cs="Segoe UI Light"/>
                <w:lang w:eastAsia="en-AU"/>
              </w:rPr>
              <w:t xml:space="preserve">able Component </w:t>
            </w:r>
          </w:p>
        </w:tc>
        <w:tc>
          <w:tcPr>
            <w:tcW w:w="6319" w:type="dxa"/>
            <w:tcBorders>
              <w:top w:val="nil"/>
              <w:left w:val="nil"/>
              <w:bottom w:val="single" w:sz="4" w:space="0" w:color="auto"/>
              <w:right w:val="single" w:sz="4" w:space="0" w:color="auto"/>
            </w:tcBorders>
            <w:shd w:val="clear" w:color="000000" w:fill="FFFFFF"/>
            <w:hideMark/>
          </w:tcPr>
          <w:p w14:paraId="196B2466" w14:textId="783C4FAA"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taxableComponent</w:t>
            </w:r>
            <w:proofErr w:type="spellEnd"/>
            <w:r>
              <w:rPr>
                <w:rFonts w:ascii="Segoe UI Light" w:eastAsia="Times New Roman" w:hAnsi="Segoe UI Light" w:cs="Segoe UI Light"/>
                <w:lang w:eastAsia="en-AU"/>
              </w:rPr>
              <w:t>}}</w:t>
            </w:r>
          </w:p>
        </w:tc>
      </w:tr>
      <w:tr w:rsidR="00DB1407" w:rsidRPr="00190968" w14:paraId="25A8E2DB" w14:textId="77777777" w:rsidTr="00973491">
        <w:trPr>
          <w:trHeight w:val="274"/>
        </w:trPr>
        <w:tc>
          <w:tcPr>
            <w:tcW w:w="4052" w:type="dxa"/>
            <w:tcBorders>
              <w:top w:val="nil"/>
              <w:left w:val="single" w:sz="4" w:space="0" w:color="auto"/>
              <w:bottom w:val="single" w:sz="4" w:space="0" w:color="auto"/>
              <w:right w:val="single" w:sz="4" w:space="0" w:color="auto"/>
            </w:tcBorders>
            <w:shd w:val="clear" w:color="auto" w:fill="E6E6E6"/>
            <w:vAlign w:val="bottom"/>
          </w:tcPr>
          <w:p w14:paraId="32FB0940"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Restricted non-preserved</w:t>
            </w:r>
          </w:p>
        </w:tc>
        <w:tc>
          <w:tcPr>
            <w:tcW w:w="6319" w:type="dxa"/>
            <w:tcBorders>
              <w:top w:val="nil"/>
              <w:left w:val="nil"/>
              <w:bottom w:val="single" w:sz="4" w:space="0" w:color="auto"/>
              <w:right w:val="single" w:sz="4" w:space="0" w:color="auto"/>
            </w:tcBorders>
            <w:shd w:val="clear" w:color="000000" w:fill="FFFFFF"/>
            <w:vAlign w:val="bottom"/>
          </w:tcPr>
          <w:p w14:paraId="639EB2B7" w14:textId="2A4580B7"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restrictedNonPreserved</w:t>
            </w:r>
            <w:proofErr w:type="spellEnd"/>
            <w:r>
              <w:rPr>
                <w:rFonts w:ascii="Segoe UI Light" w:eastAsia="Times New Roman" w:hAnsi="Segoe UI Light" w:cs="Segoe UI Light"/>
                <w:lang w:eastAsia="en-AU"/>
              </w:rPr>
              <w:t>}}</w:t>
            </w:r>
          </w:p>
        </w:tc>
      </w:tr>
      <w:tr w:rsidR="00DB1407" w:rsidRPr="00190968" w14:paraId="2592B98B" w14:textId="77777777" w:rsidTr="00973491">
        <w:trPr>
          <w:trHeight w:val="261"/>
        </w:trPr>
        <w:tc>
          <w:tcPr>
            <w:tcW w:w="4052" w:type="dxa"/>
            <w:tcBorders>
              <w:top w:val="nil"/>
              <w:left w:val="single" w:sz="4" w:space="0" w:color="auto"/>
              <w:bottom w:val="single" w:sz="4" w:space="0" w:color="auto"/>
              <w:right w:val="single" w:sz="4" w:space="0" w:color="auto"/>
            </w:tcBorders>
            <w:shd w:val="clear" w:color="auto" w:fill="E6E6E6"/>
            <w:vAlign w:val="bottom"/>
          </w:tcPr>
          <w:p w14:paraId="5B13A8EC"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Unrestricted non-preserved</w:t>
            </w:r>
          </w:p>
        </w:tc>
        <w:tc>
          <w:tcPr>
            <w:tcW w:w="6319" w:type="dxa"/>
            <w:tcBorders>
              <w:top w:val="nil"/>
              <w:left w:val="nil"/>
              <w:bottom w:val="single" w:sz="4" w:space="0" w:color="auto"/>
              <w:right w:val="single" w:sz="4" w:space="0" w:color="auto"/>
            </w:tcBorders>
            <w:shd w:val="clear" w:color="000000" w:fill="FFFFFF"/>
            <w:vAlign w:val="bottom"/>
          </w:tcPr>
          <w:p w14:paraId="1C445CDF" w14:textId="219D70BD"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unRestrictedNonPreserved</w:t>
            </w:r>
            <w:proofErr w:type="spellEnd"/>
            <w:r>
              <w:rPr>
                <w:rFonts w:ascii="Segoe UI Light" w:eastAsia="Times New Roman" w:hAnsi="Segoe UI Light" w:cs="Segoe UI Light"/>
                <w:lang w:eastAsia="en-AU"/>
              </w:rPr>
              <w:t>}}</w:t>
            </w:r>
          </w:p>
        </w:tc>
      </w:tr>
      <w:tr w:rsidR="00DB1407" w:rsidRPr="00190968" w14:paraId="0A3529FF" w14:textId="77777777" w:rsidTr="00973491">
        <w:trPr>
          <w:trHeight w:val="261"/>
        </w:trPr>
        <w:tc>
          <w:tcPr>
            <w:tcW w:w="4052" w:type="dxa"/>
            <w:tcBorders>
              <w:top w:val="nil"/>
              <w:left w:val="single" w:sz="4" w:space="0" w:color="auto"/>
              <w:bottom w:val="single" w:sz="4" w:space="0" w:color="auto"/>
              <w:right w:val="single" w:sz="4" w:space="0" w:color="auto"/>
            </w:tcBorders>
            <w:shd w:val="clear" w:color="auto" w:fill="E6E6E6"/>
            <w:vAlign w:val="bottom"/>
          </w:tcPr>
          <w:p w14:paraId="08E4D0C2" w14:textId="77777777" w:rsidR="00DB1407" w:rsidRPr="00190968" w:rsidRDefault="00DB1407" w:rsidP="00AB75D4">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Preserved amount</w:t>
            </w:r>
          </w:p>
        </w:tc>
        <w:tc>
          <w:tcPr>
            <w:tcW w:w="6319" w:type="dxa"/>
            <w:tcBorders>
              <w:top w:val="nil"/>
              <w:left w:val="nil"/>
              <w:bottom w:val="single" w:sz="4" w:space="0" w:color="auto"/>
              <w:right w:val="single" w:sz="4" w:space="0" w:color="auto"/>
            </w:tcBorders>
            <w:shd w:val="clear" w:color="000000" w:fill="FFFFFF"/>
            <w:vAlign w:val="bottom"/>
          </w:tcPr>
          <w:p w14:paraId="4D294BFD" w14:textId="6A495171" w:rsidR="00DB1407" w:rsidRPr="00CD0D3E" w:rsidRDefault="00CD0D3E" w:rsidP="00AB75D4">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Pr>
                <w:rFonts w:ascii="Segoe UI Light" w:eastAsia="Times New Roman" w:hAnsi="Segoe UI Light" w:cs="Segoe UI Light"/>
                <w:lang w:eastAsia="en-AU"/>
              </w:rPr>
              <w:t>client</w:t>
            </w:r>
            <w:proofErr w:type="spellEnd"/>
            <w:r w:rsidR="008B01B1">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preservedAmount</w:t>
            </w:r>
            <w:proofErr w:type="spellEnd"/>
            <w:r>
              <w:rPr>
                <w:rFonts w:ascii="Segoe UI Light" w:eastAsia="Times New Roman" w:hAnsi="Segoe UI Light" w:cs="Segoe UI Light"/>
                <w:lang w:eastAsia="en-AU"/>
              </w:rPr>
              <w:t>}}</w:t>
            </w:r>
          </w:p>
        </w:tc>
      </w:tr>
    </w:tbl>
    <w:p w14:paraId="32271757" w14:textId="77777777" w:rsidR="00DB1407" w:rsidRDefault="00DB1407" w:rsidP="00DB1407"/>
    <w:tbl>
      <w:tblPr>
        <w:tblW w:w="10362" w:type="dxa"/>
        <w:tblInd w:w="98" w:type="dxa"/>
        <w:tblLook w:val="04A0" w:firstRow="1" w:lastRow="0" w:firstColumn="1" w:lastColumn="0" w:noHBand="0" w:noVBand="1"/>
      </w:tblPr>
      <w:tblGrid>
        <w:gridCol w:w="4108"/>
        <w:gridCol w:w="6254"/>
      </w:tblGrid>
      <w:tr w:rsidR="00DB1407" w:rsidRPr="00DB1407" w14:paraId="4F4837AE" w14:textId="77777777" w:rsidTr="00DB1407">
        <w:trPr>
          <w:trHeight w:val="278"/>
        </w:trPr>
        <w:tc>
          <w:tcPr>
            <w:tcW w:w="4037"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377A9755" w14:textId="77777777" w:rsidR="00DB1407" w:rsidRPr="00DB1407" w:rsidRDefault="00DB1407" w:rsidP="00AB75D4">
            <w:pPr>
              <w:spacing w:line="240" w:lineRule="auto"/>
              <w:rPr>
                <w:rFonts w:ascii="Segoe UI Light" w:eastAsia="Times New Roman" w:hAnsi="Segoe UI Light" w:cs="Segoe UI Light"/>
                <w:b/>
                <w:bCs/>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Contributions Details  </w:t>
            </w:r>
          </w:p>
        </w:tc>
        <w:tc>
          <w:tcPr>
            <w:tcW w:w="6325" w:type="dxa"/>
            <w:tcBorders>
              <w:top w:val="single" w:sz="4" w:space="0" w:color="auto"/>
              <w:left w:val="nil"/>
              <w:bottom w:val="single" w:sz="4" w:space="0" w:color="auto"/>
              <w:right w:val="single" w:sz="4" w:space="0" w:color="auto"/>
            </w:tcBorders>
            <w:shd w:val="clear" w:color="auto" w:fill="004898"/>
            <w:vAlign w:val="bottom"/>
            <w:hideMark/>
          </w:tcPr>
          <w:p w14:paraId="750C6893" w14:textId="77777777" w:rsidR="00DB1407" w:rsidRPr="00DB1407"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r>
      <w:tr w:rsidR="00DB1407" w:rsidRPr="00DB1407" w14:paraId="5B9A6AC5" w14:textId="77777777" w:rsidTr="00DB1407">
        <w:trPr>
          <w:trHeight w:val="306"/>
        </w:trPr>
        <w:tc>
          <w:tcPr>
            <w:tcW w:w="4037" w:type="dxa"/>
            <w:tcBorders>
              <w:top w:val="nil"/>
              <w:left w:val="single" w:sz="4" w:space="0" w:color="auto"/>
              <w:bottom w:val="single" w:sz="4" w:space="0" w:color="auto"/>
              <w:right w:val="single" w:sz="4" w:space="0" w:color="auto"/>
            </w:tcBorders>
            <w:shd w:val="clear" w:color="auto" w:fill="004898"/>
            <w:vAlign w:val="bottom"/>
            <w:hideMark/>
          </w:tcPr>
          <w:p w14:paraId="109ABACB"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Non-Concessional   </w:t>
            </w:r>
          </w:p>
        </w:tc>
        <w:tc>
          <w:tcPr>
            <w:tcW w:w="6325" w:type="dxa"/>
            <w:tcBorders>
              <w:top w:val="nil"/>
              <w:left w:val="single" w:sz="4" w:space="0" w:color="auto"/>
              <w:bottom w:val="single" w:sz="4" w:space="0" w:color="auto"/>
              <w:right w:val="single" w:sz="4" w:space="0" w:color="auto"/>
            </w:tcBorders>
            <w:shd w:val="clear" w:color="auto" w:fill="004898"/>
            <w:vAlign w:val="bottom"/>
          </w:tcPr>
          <w:p w14:paraId="1AFCC7A1"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p>
        </w:tc>
      </w:tr>
      <w:tr w:rsidR="00DB1407" w:rsidRPr="007B5E07" w14:paraId="41F469AD" w14:textId="77777777" w:rsidTr="00973491">
        <w:trPr>
          <w:trHeight w:val="306"/>
        </w:trPr>
        <w:tc>
          <w:tcPr>
            <w:tcW w:w="4037" w:type="dxa"/>
            <w:tcBorders>
              <w:top w:val="nil"/>
              <w:left w:val="single" w:sz="4" w:space="0" w:color="auto"/>
              <w:bottom w:val="single" w:sz="4" w:space="0" w:color="auto"/>
              <w:right w:val="single" w:sz="4" w:space="0" w:color="auto"/>
            </w:tcBorders>
            <w:shd w:val="clear" w:color="auto" w:fill="E6E6E6"/>
            <w:vAlign w:val="bottom"/>
          </w:tcPr>
          <w:p w14:paraId="4DFEE3A7" w14:textId="17C5748D"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CD0D3E">
              <w:rPr>
                <w:rFonts w:ascii="Segoe UI Light" w:eastAsia="Times New Roman" w:hAnsi="Segoe UI Light" w:cs="Segoe UI Light"/>
                <w:lang w:eastAsia="en-AU"/>
              </w:rPr>
              <w:t>nonConcessionalArray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6325" w:type="dxa"/>
            <w:tcBorders>
              <w:top w:val="nil"/>
              <w:left w:val="nil"/>
              <w:bottom w:val="single" w:sz="4" w:space="0" w:color="auto"/>
              <w:right w:val="single" w:sz="4" w:space="0" w:color="auto"/>
            </w:tcBorders>
            <w:shd w:val="clear" w:color="000000" w:fill="FFFFFF"/>
            <w:vAlign w:val="bottom"/>
          </w:tcPr>
          <w:p w14:paraId="46706093" w14:textId="6FA5E698"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w:t>
            </w:r>
            <w:r w:rsidRPr="001D1674">
              <w:rPr>
                <w:rFonts w:ascii="Segoe UI Light" w:eastAsia="Times New Roman" w:hAnsi="Segoe UI Light" w:cs="Segoe UI Light"/>
                <w:lang w:eastAsia="en-AU"/>
              </w:rPr>
              <w:t>onConcessionalContributions</w:t>
            </w:r>
            <w:proofErr w:type="spellEnd"/>
            <w:r>
              <w:rPr>
                <w:rFonts w:ascii="Segoe UI Light" w:eastAsia="Times New Roman" w:hAnsi="Segoe UI Light" w:cs="Segoe UI Light"/>
                <w:lang w:eastAsia="en-AU"/>
              </w:rPr>
              <w:t>}}</w:t>
            </w:r>
            <w:r w:rsidR="001B538E">
              <w:rPr>
                <w:rFonts w:ascii="Segoe UI Light" w:eastAsia="Times New Roman" w:hAnsi="Segoe UI Light" w:cs="Segoe UI Light"/>
                <w:lang w:eastAsia="en-AU"/>
              </w:rPr>
              <w:br/>
            </w:r>
            <w:r w:rsidR="00A361D5">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Pr>
                <w:rFonts w:ascii="Segoe UI Light" w:eastAsia="Times New Roman" w:hAnsi="Segoe UI Light" w:cs="Segoe UI Light"/>
                <w:lang w:eastAsia="en-AU"/>
              </w:rPr>
              <w:t>nonConcessionalArray</w:t>
            </w:r>
            <w:proofErr w:type="spellEnd"/>
            <w:r w:rsidR="00A361D5">
              <w:rPr>
                <w:rFonts w:ascii="Segoe UI Light" w:eastAsia="Times New Roman" w:hAnsi="Segoe UI Light" w:cs="Segoe UI Light"/>
                <w:lang w:eastAsia="en-AU"/>
              </w:rPr>
              <w:t>}}</w:t>
            </w:r>
          </w:p>
        </w:tc>
      </w:tr>
      <w:tr w:rsidR="00DB1407" w:rsidRPr="007B5E07" w14:paraId="599134C4" w14:textId="77777777" w:rsidTr="00DB1407">
        <w:trPr>
          <w:trHeight w:val="306"/>
        </w:trPr>
        <w:tc>
          <w:tcPr>
            <w:tcW w:w="4037" w:type="dxa"/>
            <w:tcBorders>
              <w:top w:val="nil"/>
              <w:left w:val="single" w:sz="4" w:space="0" w:color="auto"/>
              <w:bottom w:val="single" w:sz="4" w:space="0" w:color="auto"/>
              <w:right w:val="single" w:sz="4" w:space="0" w:color="auto"/>
            </w:tcBorders>
            <w:shd w:val="clear" w:color="000000" w:fill="FFFFFF"/>
            <w:vAlign w:val="bottom"/>
          </w:tcPr>
          <w:p w14:paraId="5886D97A" w14:textId="77777777" w:rsidR="00DB1407" w:rsidRDefault="00DB1407" w:rsidP="00AB75D4">
            <w:pPr>
              <w:spacing w:line="240" w:lineRule="auto"/>
              <w:rPr>
                <w:rFonts w:ascii="Segoe UI Light" w:eastAsia="Times New Roman" w:hAnsi="Segoe UI Light" w:cs="Segoe UI Light"/>
                <w:lang w:eastAsia="en-AU"/>
              </w:rPr>
            </w:pPr>
          </w:p>
        </w:tc>
        <w:tc>
          <w:tcPr>
            <w:tcW w:w="6325" w:type="dxa"/>
            <w:tcBorders>
              <w:top w:val="nil"/>
              <w:left w:val="nil"/>
              <w:bottom w:val="single" w:sz="4" w:space="0" w:color="auto"/>
              <w:right w:val="single" w:sz="4" w:space="0" w:color="auto"/>
            </w:tcBorders>
            <w:shd w:val="clear" w:color="000000" w:fill="FFFFFF"/>
            <w:vAlign w:val="bottom"/>
          </w:tcPr>
          <w:p w14:paraId="48521009" w14:textId="77777777" w:rsidR="00DB1407" w:rsidRDefault="00DB1407" w:rsidP="00AB75D4">
            <w:pPr>
              <w:spacing w:line="240" w:lineRule="auto"/>
              <w:rPr>
                <w:rFonts w:ascii="Segoe UI Light" w:eastAsia="Times New Roman" w:hAnsi="Segoe UI Light" w:cs="Segoe UI Light"/>
                <w:lang w:eastAsia="en-AU"/>
              </w:rPr>
            </w:pPr>
          </w:p>
        </w:tc>
      </w:tr>
      <w:tr w:rsidR="00DB1407" w:rsidRPr="00DB1407" w14:paraId="0FE7E4AE" w14:textId="77777777" w:rsidTr="00DB1407">
        <w:trPr>
          <w:trHeight w:val="486"/>
        </w:trPr>
        <w:tc>
          <w:tcPr>
            <w:tcW w:w="4037" w:type="dxa"/>
            <w:tcBorders>
              <w:top w:val="nil"/>
              <w:left w:val="single" w:sz="4" w:space="0" w:color="auto"/>
              <w:bottom w:val="single" w:sz="4" w:space="0" w:color="auto"/>
              <w:right w:val="single" w:sz="4" w:space="0" w:color="auto"/>
            </w:tcBorders>
            <w:shd w:val="clear" w:color="auto" w:fill="004898"/>
            <w:vAlign w:val="bottom"/>
            <w:hideMark/>
          </w:tcPr>
          <w:p w14:paraId="0C57CACC"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Concessional</w:t>
            </w:r>
          </w:p>
        </w:tc>
        <w:tc>
          <w:tcPr>
            <w:tcW w:w="6325" w:type="dxa"/>
            <w:tcBorders>
              <w:top w:val="nil"/>
              <w:left w:val="single" w:sz="4" w:space="0" w:color="auto"/>
              <w:bottom w:val="single" w:sz="4" w:space="0" w:color="auto"/>
              <w:right w:val="single" w:sz="4" w:space="0" w:color="auto"/>
            </w:tcBorders>
            <w:shd w:val="clear" w:color="auto" w:fill="004898"/>
            <w:vAlign w:val="bottom"/>
          </w:tcPr>
          <w:p w14:paraId="1F0BA963"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p>
        </w:tc>
      </w:tr>
      <w:tr w:rsidR="00DB1407" w:rsidRPr="007B5E07" w14:paraId="48748988" w14:textId="77777777" w:rsidTr="00973491">
        <w:trPr>
          <w:trHeight w:val="306"/>
        </w:trPr>
        <w:tc>
          <w:tcPr>
            <w:tcW w:w="4037" w:type="dxa"/>
            <w:tcBorders>
              <w:top w:val="nil"/>
              <w:left w:val="single" w:sz="4" w:space="0" w:color="auto"/>
              <w:bottom w:val="single" w:sz="4" w:space="0" w:color="auto"/>
              <w:right w:val="single" w:sz="4" w:space="0" w:color="auto"/>
            </w:tcBorders>
            <w:shd w:val="clear" w:color="auto" w:fill="E6E6E6"/>
            <w:vAlign w:val="bottom"/>
          </w:tcPr>
          <w:p w14:paraId="4E3CA6E6" w14:textId="77E19627"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sidRPr="005E2C11">
              <w:rPr>
                <w:rFonts w:ascii="Segoe UI Light" w:eastAsia="Times New Roman" w:hAnsi="Segoe UI Light" w:cs="Segoe UI Light"/>
                <w:lang w:eastAsia="en-AU"/>
              </w:rPr>
              <w:t>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6325" w:type="dxa"/>
            <w:tcBorders>
              <w:top w:val="nil"/>
              <w:left w:val="nil"/>
              <w:bottom w:val="single" w:sz="4" w:space="0" w:color="auto"/>
              <w:right w:val="single" w:sz="4" w:space="0" w:color="auto"/>
            </w:tcBorders>
            <w:shd w:val="clear" w:color="000000" w:fill="FFFFFF"/>
            <w:vAlign w:val="bottom"/>
          </w:tcPr>
          <w:p w14:paraId="07DBAE88" w14:textId="580572A8" w:rsidR="00DB1407" w:rsidRPr="00DB1407" w:rsidRDefault="00DB1407" w:rsidP="00AB75D4">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1D1674">
              <w:rPr>
                <w:rFonts w:ascii="Segoe UI Light" w:eastAsia="Times New Roman" w:hAnsi="Segoe UI Light" w:cs="Segoe UI Light"/>
                <w:lang w:eastAsia="en-AU"/>
              </w:rPr>
              <w:t>ConcessionalContributions</w:t>
            </w:r>
            <w:proofErr w:type="spellEnd"/>
            <w:r>
              <w:rPr>
                <w:rFonts w:ascii="Segoe UI Light" w:eastAsia="Times New Roman" w:hAnsi="Segoe UI Light" w:cs="Segoe UI Light"/>
                <w:lang w:eastAsia="en-AU"/>
              </w:rPr>
              <w:t>}}</w:t>
            </w:r>
            <w:r w:rsidR="001B538E">
              <w:rPr>
                <w:rFonts w:ascii="Segoe UI Light" w:eastAsia="Times New Roman" w:hAnsi="Segoe UI Light" w:cs="Segoe UI Light"/>
                <w:lang w:eastAsia="en-AU"/>
              </w:rPr>
              <w:br/>
            </w:r>
            <w:r w:rsidR="00A361D5">
              <w:rPr>
                <w:rFonts w:ascii="Segoe UI Light" w:eastAsia="Times New Roman" w:hAnsi="Segoe UI Light" w:cs="Segoe UI Light"/>
                <w:lang w:eastAsia="en-AU"/>
              </w:rPr>
              <w:t>{{/</w:t>
            </w:r>
            <w:proofErr w:type="spellStart"/>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sidRPr="005E2C11">
              <w:rPr>
                <w:rFonts w:ascii="Segoe UI Light" w:eastAsia="Times New Roman" w:hAnsi="Segoe UI Light" w:cs="Segoe UI Light"/>
                <w:lang w:eastAsia="en-AU"/>
              </w:rPr>
              <w:t>ConcessionalArray</w:t>
            </w:r>
            <w:proofErr w:type="spellEnd"/>
            <w:r w:rsidR="00A361D5">
              <w:rPr>
                <w:rFonts w:ascii="Segoe UI Light" w:eastAsia="Times New Roman" w:hAnsi="Segoe UI Light" w:cs="Segoe UI Light"/>
                <w:lang w:eastAsia="en-AU"/>
              </w:rPr>
              <w:t>}}</w:t>
            </w:r>
          </w:p>
        </w:tc>
      </w:tr>
    </w:tbl>
    <w:p w14:paraId="0E38E374" w14:textId="77777777" w:rsidR="00DB1407" w:rsidRDefault="00DB1407" w:rsidP="00DB1407"/>
    <w:p w14:paraId="02328E7B" w14:textId="404AF346" w:rsidR="00DB1407" w:rsidRPr="00DB1407" w:rsidRDefault="00DB1407" w:rsidP="00DB1407">
      <w:r>
        <w:t>{{</w:t>
      </w:r>
      <w:r>
        <w:rPr>
          <w:rFonts w:ascii="Segoe UI Light" w:hAnsi="Segoe UI Light" w:cs="Segoe UI Light"/>
        </w:rPr>
        <w:t>/</w:t>
      </w:r>
      <w:proofErr w:type="spellStart"/>
      <w:r w:rsidRPr="007C6B02">
        <w:rPr>
          <w:rFonts w:ascii="Segoe UI Light" w:hAnsi="Segoe UI Light" w:cs="Segoe UI Light"/>
        </w:rPr>
        <w:t>SingleClient</w:t>
      </w:r>
      <w:proofErr w:type="spellEnd"/>
      <w:r>
        <w:t>}}</w:t>
      </w:r>
    </w:p>
    <w:p w14:paraId="5D015057" w14:textId="70EB35BE" w:rsidR="00DB1407" w:rsidRDefault="00DB1407" w:rsidP="00DB1407">
      <w:r>
        <w:t>{{</w:t>
      </w:r>
      <w:r>
        <w:rPr>
          <w:rFonts w:ascii="Segoe UI Light" w:hAnsi="Segoe UI Light" w:cs="Segoe UI Light"/>
        </w:rPr>
        <w:t>^</w:t>
      </w:r>
      <w:proofErr w:type="spellStart"/>
      <w:r w:rsidRPr="007C6B02">
        <w:rPr>
          <w:rFonts w:ascii="Segoe UI Light" w:hAnsi="Segoe UI Light" w:cs="Segoe UI Light"/>
        </w:rPr>
        <w:t>SingleClient</w:t>
      </w:r>
      <w:proofErr w:type="spellEnd"/>
      <w:r>
        <w:t>}}</w:t>
      </w:r>
    </w:p>
    <w:tbl>
      <w:tblPr>
        <w:tblW w:w="10358" w:type="dxa"/>
        <w:tblInd w:w="98" w:type="dxa"/>
        <w:tblLayout w:type="fixed"/>
        <w:tblLook w:val="04A0" w:firstRow="1" w:lastRow="0" w:firstColumn="1" w:lastColumn="0" w:noHBand="0" w:noVBand="1"/>
      </w:tblPr>
      <w:tblGrid>
        <w:gridCol w:w="3317"/>
        <w:gridCol w:w="3330"/>
        <w:gridCol w:w="3711"/>
      </w:tblGrid>
      <w:tr w:rsidR="00DB1407" w:rsidRPr="008D75EA" w14:paraId="2186B532" w14:textId="77777777" w:rsidTr="00DB1407">
        <w:trPr>
          <w:trHeight w:val="241"/>
        </w:trPr>
        <w:tc>
          <w:tcPr>
            <w:tcW w:w="3317"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471BCEF6"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 xml:space="preserve"> Accumulation Balances </w:t>
            </w:r>
          </w:p>
        </w:tc>
        <w:tc>
          <w:tcPr>
            <w:tcW w:w="3330" w:type="dxa"/>
            <w:tcBorders>
              <w:top w:val="single" w:sz="4" w:space="0" w:color="auto"/>
              <w:left w:val="nil"/>
              <w:bottom w:val="single" w:sz="4" w:space="0" w:color="auto"/>
              <w:right w:val="single" w:sz="4" w:space="0" w:color="auto"/>
            </w:tcBorders>
            <w:shd w:val="clear" w:color="auto" w:fill="004898"/>
            <w:vAlign w:val="bottom"/>
            <w:hideMark/>
          </w:tcPr>
          <w:p w14:paraId="10DF9394"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c>
          <w:tcPr>
            <w:tcW w:w="3711" w:type="dxa"/>
            <w:tcBorders>
              <w:top w:val="single" w:sz="4" w:space="0" w:color="auto"/>
              <w:left w:val="nil"/>
              <w:bottom w:val="single" w:sz="4" w:space="0" w:color="auto"/>
              <w:right w:val="single" w:sz="4" w:space="0" w:color="auto"/>
            </w:tcBorders>
            <w:shd w:val="clear" w:color="auto" w:fill="004898"/>
            <w:vAlign w:val="bottom"/>
            <w:hideMark/>
          </w:tcPr>
          <w:p w14:paraId="6C2D50EE" w14:textId="77777777" w:rsidR="00DB1407" w:rsidRPr="008D75EA" w:rsidRDefault="00DB1407" w:rsidP="00AB75D4">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partnerPreferred</w:t>
            </w:r>
            <w:proofErr w:type="spellEnd"/>
            <w:r w:rsidRPr="008D75EA">
              <w:rPr>
                <w:rFonts w:ascii="Segoe UI Light" w:eastAsia="Times New Roman" w:hAnsi="Segoe UI Light" w:cs="Segoe UI Light"/>
                <w:b/>
                <w:bCs/>
                <w:color w:val="FFFFFF" w:themeColor="background1"/>
                <w:lang w:eastAsia="en-AU"/>
              </w:rPr>
              <w:t xml:space="preserve">}} </w:t>
            </w:r>
          </w:p>
        </w:tc>
      </w:tr>
      <w:tr w:rsidR="008B01B1" w:rsidRPr="00190968" w14:paraId="71684FF4" w14:textId="77777777" w:rsidTr="00973491">
        <w:trPr>
          <w:trHeight w:val="264"/>
        </w:trPr>
        <w:tc>
          <w:tcPr>
            <w:tcW w:w="3317" w:type="dxa"/>
            <w:tcBorders>
              <w:top w:val="nil"/>
              <w:left w:val="single" w:sz="4" w:space="0" w:color="auto"/>
              <w:bottom w:val="single" w:sz="4" w:space="0" w:color="auto"/>
              <w:right w:val="single" w:sz="4" w:space="0" w:color="auto"/>
            </w:tcBorders>
            <w:shd w:val="clear" w:color="auto" w:fill="E6E6E6"/>
            <w:vAlign w:val="bottom"/>
            <w:hideMark/>
          </w:tcPr>
          <w:p w14:paraId="47E20705"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 xml:space="preserve">Current Balance </w:t>
            </w:r>
          </w:p>
        </w:tc>
        <w:tc>
          <w:tcPr>
            <w:tcW w:w="3330" w:type="dxa"/>
            <w:tcBorders>
              <w:top w:val="nil"/>
              <w:left w:val="nil"/>
              <w:bottom w:val="single" w:sz="4" w:space="0" w:color="auto"/>
              <w:right w:val="single" w:sz="4" w:space="0" w:color="auto"/>
            </w:tcBorders>
            <w:shd w:val="clear" w:color="000000" w:fill="FFFFFF"/>
            <w:hideMark/>
          </w:tcPr>
          <w:p w14:paraId="45342C13" w14:textId="12911C95"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_client_currentBalance</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hideMark/>
          </w:tcPr>
          <w:p w14:paraId="7D8BA5E5" w14:textId="4B776B6E"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_partner_currentBalance</w:t>
            </w:r>
            <w:proofErr w:type="spellEnd"/>
            <w:r>
              <w:rPr>
                <w:rFonts w:ascii="Segoe UI Light" w:eastAsia="Times New Roman" w:hAnsi="Segoe UI Light" w:cs="Segoe UI Light"/>
                <w:lang w:eastAsia="en-AU"/>
              </w:rPr>
              <w:t>}}</w:t>
            </w:r>
          </w:p>
        </w:tc>
      </w:tr>
      <w:tr w:rsidR="008B01B1" w:rsidRPr="00190968" w14:paraId="3E47D5D6" w14:textId="77777777" w:rsidTr="00973491">
        <w:trPr>
          <w:trHeight w:val="264"/>
        </w:trPr>
        <w:tc>
          <w:tcPr>
            <w:tcW w:w="3317" w:type="dxa"/>
            <w:tcBorders>
              <w:top w:val="nil"/>
              <w:left w:val="single" w:sz="4" w:space="0" w:color="auto"/>
              <w:bottom w:val="single" w:sz="4" w:space="0" w:color="auto"/>
              <w:right w:val="single" w:sz="4" w:space="0" w:color="auto"/>
            </w:tcBorders>
            <w:shd w:val="clear" w:color="auto" w:fill="E6E6E6"/>
            <w:vAlign w:val="bottom"/>
          </w:tcPr>
          <w:p w14:paraId="49D036F4"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Eligible service date:</w:t>
            </w:r>
          </w:p>
        </w:tc>
        <w:tc>
          <w:tcPr>
            <w:tcW w:w="3330" w:type="dxa"/>
            <w:tcBorders>
              <w:top w:val="nil"/>
              <w:left w:val="nil"/>
              <w:bottom w:val="single" w:sz="4" w:space="0" w:color="auto"/>
              <w:right w:val="single" w:sz="4" w:space="0" w:color="auto"/>
            </w:tcBorders>
            <w:shd w:val="clear" w:color="000000" w:fill="FFFFFF"/>
            <w:vAlign w:val="bottom"/>
          </w:tcPr>
          <w:p w14:paraId="53D91D75" w14:textId="438B3298"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eligibleServiceDate</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vAlign w:val="bottom"/>
          </w:tcPr>
          <w:p w14:paraId="4B4C0425" w14:textId="13DCB005"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eligibleServiceDate</w:t>
            </w:r>
            <w:proofErr w:type="spellEnd"/>
            <w:r>
              <w:rPr>
                <w:rFonts w:ascii="Segoe UI Light" w:eastAsia="Times New Roman" w:hAnsi="Segoe UI Light" w:cs="Segoe UI Light"/>
                <w:lang w:eastAsia="en-AU"/>
              </w:rPr>
              <w:t>}}</w:t>
            </w:r>
          </w:p>
        </w:tc>
      </w:tr>
      <w:tr w:rsidR="008B01B1" w:rsidRPr="00190968" w14:paraId="3D81F7A8" w14:textId="77777777" w:rsidTr="00973491">
        <w:trPr>
          <w:trHeight w:val="264"/>
        </w:trPr>
        <w:tc>
          <w:tcPr>
            <w:tcW w:w="3317" w:type="dxa"/>
            <w:tcBorders>
              <w:top w:val="nil"/>
              <w:left w:val="single" w:sz="4" w:space="0" w:color="auto"/>
              <w:bottom w:val="single" w:sz="4" w:space="0" w:color="auto"/>
              <w:right w:val="single" w:sz="4" w:space="0" w:color="auto"/>
            </w:tcBorders>
            <w:shd w:val="clear" w:color="auto" w:fill="E6E6E6"/>
            <w:vAlign w:val="bottom"/>
            <w:hideMark/>
          </w:tcPr>
          <w:p w14:paraId="64E336C6" w14:textId="77777777" w:rsidR="008B01B1" w:rsidRPr="00026023" w:rsidRDefault="008B01B1" w:rsidP="008B01B1">
            <w:pPr>
              <w:spacing w:line="240" w:lineRule="auto"/>
              <w:rPr>
                <w:rFonts w:ascii="Segoe UI Light" w:eastAsia="Times New Roman" w:hAnsi="Segoe UI Light" w:cs="Segoe UI Light"/>
                <w:lang w:eastAsia="en-AU"/>
              </w:rPr>
            </w:pPr>
            <w:r w:rsidRPr="00026023">
              <w:rPr>
                <w:rFonts w:ascii="Segoe UI Light" w:eastAsia="Times New Roman" w:hAnsi="Segoe UI Light" w:cs="Segoe UI Light"/>
                <w:lang w:eastAsia="en-AU"/>
              </w:rPr>
              <w:t>Commencement date:</w:t>
            </w:r>
          </w:p>
        </w:tc>
        <w:tc>
          <w:tcPr>
            <w:tcW w:w="3330" w:type="dxa"/>
            <w:tcBorders>
              <w:top w:val="nil"/>
              <w:left w:val="nil"/>
              <w:bottom w:val="single" w:sz="4" w:space="0" w:color="auto"/>
              <w:right w:val="single" w:sz="4" w:space="0" w:color="auto"/>
            </w:tcBorders>
            <w:shd w:val="clear" w:color="000000" w:fill="FFFFFF"/>
            <w:vAlign w:val="bottom"/>
            <w:hideMark/>
          </w:tcPr>
          <w:p w14:paraId="7BB9476E" w14:textId="592F463C"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commencementDate</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vAlign w:val="bottom"/>
            <w:hideMark/>
          </w:tcPr>
          <w:p w14:paraId="0DF650AF" w14:textId="099BEC15"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commencementDate</w:t>
            </w:r>
            <w:proofErr w:type="spellEnd"/>
            <w:r>
              <w:rPr>
                <w:rFonts w:ascii="Segoe UI Light" w:eastAsia="Times New Roman" w:hAnsi="Segoe UI Light" w:cs="Segoe UI Light"/>
                <w:lang w:eastAsia="en-AU"/>
              </w:rPr>
              <w:t>}}</w:t>
            </w:r>
          </w:p>
        </w:tc>
      </w:tr>
      <w:tr w:rsidR="008B01B1" w:rsidRPr="00190968" w14:paraId="27278EBF" w14:textId="77777777" w:rsidTr="00973491">
        <w:trPr>
          <w:trHeight w:val="264"/>
        </w:trPr>
        <w:tc>
          <w:tcPr>
            <w:tcW w:w="3317" w:type="dxa"/>
            <w:tcBorders>
              <w:top w:val="nil"/>
              <w:left w:val="single" w:sz="4" w:space="0" w:color="auto"/>
              <w:bottom w:val="single" w:sz="4" w:space="0" w:color="auto"/>
              <w:right w:val="single" w:sz="4" w:space="0" w:color="auto"/>
            </w:tcBorders>
            <w:shd w:val="clear" w:color="auto" w:fill="E6E6E6"/>
            <w:vAlign w:val="bottom"/>
            <w:hideMark/>
          </w:tcPr>
          <w:p w14:paraId="3E06B6B5"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 free</w:t>
            </w:r>
            <w:r>
              <w:rPr>
                <w:rFonts w:ascii="Segoe UI Light" w:eastAsia="Times New Roman" w:hAnsi="Segoe UI Light" w:cs="Segoe UI Light"/>
                <w:lang w:eastAsia="en-AU"/>
              </w:rPr>
              <w:t xml:space="preserve"> Component </w:t>
            </w:r>
          </w:p>
        </w:tc>
        <w:tc>
          <w:tcPr>
            <w:tcW w:w="3330" w:type="dxa"/>
            <w:tcBorders>
              <w:top w:val="nil"/>
              <w:left w:val="nil"/>
              <w:bottom w:val="single" w:sz="4" w:space="0" w:color="auto"/>
              <w:right w:val="single" w:sz="4" w:space="0" w:color="auto"/>
            </w:tcBorders>
            <w:shd w:val="clear" w:color="000000" w:fill="FFFFFF"/>
            <w:hideMark/>
          </w:tcPr>
          <w:p w14:paraId="229C0CF5" w14:textId="58D85838"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taxFreeComponent</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hideMark/>
          </w:tcPr>
          <w:p w14:paraId="57A9C641" w14:textId="2E11844F"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taxFreeComponent</w:t>
            </w:r>
            <w:proofErr w:type="spellEnd"/>
            <w:r>
              <w:rPr>
                <w:rFonts w:ascii="Segoe UI Light" w:eastAsia="Times New Roman" w:hAnsi="Segoe UI Light" w:cs="Segoe UI Light"/>
                <w:lang w:eastAsia="en-AU"/>
              </w:rPr>
              <w:t>}}</w:t>
            </w:r>
          </w:p>
        </w:tc>
      </w:tr>
      <w:tr w:rsidR="008B01B1" w:rsidRPr="00190968" w14:paraId="7CB24027" w14:textId="77777777" w:rsidTr="00973491">
        <w:trPr>
          <w:trHeight w:val="264"/>
        </w:trPr>
        <w:tc>
          <w:tcPr>
            <w:tcW w:w="3317" w:type="dxa"/>
            <w:tcBorders>
              <w:top w:val="nil"/>
              <w:left w:val="single" w:sz="4" w:space="0" w:color="auto"/>
              <w:bottom w:val="single" w:sz="4" w:space="0" w:color="auto"/>
              <w:right w:val="single" w:sz="4" w:space="0" w:color="auto"/>
            </w:tcBorders>
            <w:shd w:val="clear" w:color="auto" w:fill="E6E6E6"/>
            <w:vAlign w:val="bottom"/>
            <w:hideMark/>
          </w:tcPr>
          <w:p w14:paraId="339BF4C7"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Tax</w:t>
            </w:r>
            <w:r>
              <w:rPr>
                <w:rFonts w:ascii="Segoe UI Light" w:eastAsia="Times New Roman" w:hAnsi="Segoe UI Light" w:cs="Segoe UI Light"/>
                <w:lang w:eastAsia="en-AU"/>
              </w:rPr>
              <w:t xml:space="preserve">able Component </w:t>
            </w:r>
          </w:p>
        </w:tc>
        <w:tc>
          <w:tcPr>
            <w:tcW w:w="3330" w:type="dxa"/>
            <w:tcBorders>
              <w:top w:val="nil"/>
              <w:left w:val="nil"/>
              <w:bottom w:val="single" w:sz="4" w:space="0" w:color="auto"/>
              <w:right w:val="single" w:sz="4" w:space="0" w:color="auto"/>
            </w:tcBorders>
            <w:shd w:val="clear" w:color="000000" w:fill="FFFFFF"/>
            <w:hideMark/>
          </w:tcPr>
          <w:p w14:paraId="010A4366" w14:textId="3DBA44E4"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taxableComponent</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hideMark/>
          </w:tcPr>
          <w:p w14:paraId="01C85003" w14:textId="056E49A7"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taxableComponent</w:t>
            </w:r>
            <w:proofErr w:type="spellEnd"/>
            <w:r>
              <w:rPr>
                <w:rFonts w:ascii="Segoe UI Light" w:eastAsia="Times New Roman" w:hAnsi="Segoe UI Light" w:cs="Segoe UI Light"/>
                <w:lang w:eastAsia="en-AU"/>
              </w:rPr>
              <w:t>}}</w:t>
            </w:r>
          </w:p>
        </w:tc>
      </w:tr>
      <w:tr w:rsidR="008B01B1" w:rsidRPr="00190968" w14:paraId="460D9AD6" w14:textId="77777777" w:rsidTr="00973491">
        <w:trPr>
          <w:trHeight w:val="264"/>
        </w:trPr>
        <w:tc>
          <w:tcPr>
            <w:tcW w:w="3317" w:type="dxa"/>
            <w:tcBorders>
              <w:top w:val="nil"/>
              <w:left w:val="single" w:sz="4" w:space="0" w:color="auto"/>
              <w:bottom w:val="single" w:sz="4" w:space="0" w:color="auto"/>
              <w:right w:val="single" w:sz="4" w:space="0" w:color="auto"/>
            </w:tcBorders>
            <w:shd w:val="clear" w:color="auto" w:fill="E6E6E6"/>
            <w:vAlign w:val="bottom"/>
          </w:tcPr>
          <w:p w14:paraId="5D54254B"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Restricted non-preserved</w:t>
            </w:r>
          </w:p>
        </w:tc>
        <w:tc>
          <w:tcPr>
            <w:tcW w:w="3330" w:type="dxa"/>
            <w:tcBorders>
              <w:top w:val="nil"/>
              <w:left w:val="nil"/>
              <w:bottom w:val="single" w:sz="4" w:space="0" w:color="auto"/>
              <w:right w:val="single" w:sz="4" w:space="0" w:color="auto"/>
            </w:tcBorders>
            <w:shd w:val="clear" w:color="000000" w:fill="FFFFFF"/>
            <w:vAlign w:val="bottom"/>
          </w:tcPr>
          <w:p w14:paraId="002788FD" w14:textId="2C54D4A8"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restrictedNonPreserved</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noWrap/>
            <w:vAlign w:val="bottom"/>
          </w:tcPr>
          <w:p w14:paraId="07BF041E" w14:textId="0847A700"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restrictedNonPreserved</w:t>
            </w:r>
            <w:proofErr w:type="spellEnd"/>
            <w:r>
              <w:rPr>
                <w:rFonts w:ascii="Segoe UI Light" w:eastAsia="Times New Roman" w:hAnsi="Segoe UI Light" w:cs="Segoe UI Light"/>
                <w:lang w:eastAsia="en-AU"/>
              </w:rPr>
              <w:t>}}</w:t>
            </w:r>
          </w:p>
        </w:tc>
      </w:tr>
      <w:tr w:rsidR="008B01B1" w:rsidRPr="00190968" w14:paraId="4E206972" w14:textId="77777777" w:rsidTr="00973491">
        <w:trPr>
          <w:trHeight w:val="252"/>
        </w:trPr>
        <w:tc>
          <w:tcPr>
            <w:tcW w:w="3317" w:type="dxa"/>
            <w:tcBorders>
              <w:top w:val="nil"/>
              <w:left w:val="single" w:sz="4" w:space="0" w:color="auto"/>
              <w:bottom w:val="single" w:sz="4" w:space="0" w:color="auto"/>
              <w:right w:val="single" w:sz="4" w:space="0" w:color="auto"/>
            </w:tcBorders>
            <w:shd w:val="clear" w:color="auto" w:fill="E6E6E6"/>
            <w:vAlign w:val="bottom"/>
          </w:tcPr>
          <w:p w14:paraId="12F9E4D8"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Unrestricted non-preserved</w:t>
            </w:r>
          </w:p>
        </w:tc>
        <w:tc>
          <w:tcPr>
            <w:tcW w:w="3330" w:type="dxa"/>
            <w:tcBorders>
              <w:top w:val="nil"/>
              <w:left w:val="nil"/>
              <w:bottom w:val="single" w:sz="4" w:space="0" w:color="auto"/>
              <w:right w:val="single" w:sz="4" w:space="0" w:color="auto"/>
            </w:tcBorders>
            <w:shd w:val="clear" w:color="000000" w:fill="FFFFFF"/>
            <w:vAlign w:val="bottom"/>
          </w:tcPr>
          <w:p w14:paraId="17CCE63F" w14:textId="38121DE9"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unRestrictedNonPreserved</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shd w:val="clear" w:color="000000" w:fill="FFFFFF"/>
            <w:vAlign w:val="bottom"/>
          </w:tcPr>
          <w:p w14:paraId="2AA9C612" w14:textId="7B5F8200"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unRestrictedNonPreserved</w:t>
            </w:r>
            <w:proofErr w:type="spellEnd"/>
            <w:r>
              <w:rPr>
                <w:rFonts w:ascii="Segoe UI Light" w:eastAsia="Times New Roman" w:hAnsi="Segoe UI Light" w:cs="Segoe UI Light"/>
                <w:lang w:eastAsia="en-AU"/>
              </w:rPr>
              <w:t>}}</w:t>
            </w:r>
          </w:p>
        </w:tc>
      </w:tr>
      <w:tr w:rsidR="008B01B1" w:rsidRPr="00190968" w14:paraId="34B71D80" w14:textId="77777777" w:rsidTr="00973491">
        <w:trPr>
          <w:trHeight w:val="252"/>
        </w:trPr>
        <w:tc>
          <w:tcPr>
            <w:tcW w:w="3317" w:type="dxa"/>
            <w:tcBorders>
              <w:top w:val="nil"/>
              <w:left w:val="single" w:sz="4" w:space="0" w:color="auto"/>
              <w:bottom w:val="single" w:sz="4" w:space="0" w:color="auto"/>
              <w:right w:val="single" w:sz="4" w:space="0" w:color="auto"/>
            </w:tcBorders>
            <w:shd w:val="clear" w:color="auto" w:fill="E6E6E6"/>
            <w:vAlign w:val="bottom"/>
          </w:tcPr>
          <w:p w14:paraId="4C7A0A23" w14:textId="77777777" w:rsidR="008B01B1" w:rsidRPr="00190968" w:rsidRDefault="008B01B1" w:rsidP="008B01B1">
            <w:pPr>
              <w:spacing w:line="240" w:lineRule="auto"/>
              <w:rPr>
                <w:rFonts w:ascii="Segoe UI Light" w:eastAsia="Times New Roman" w:hAnsi="Segoe UI Light" w:cs="Segoe UI Light"/>
                <w:lang w:eastAsia="en-AU"/>
              </w:rPr>
            </w:pPr>
            <w:r w:rsidRPr="00190968">
              <w:rPr>
                <w:rFonts w:ascii="Segoe UI Light" w:eastAsia="Times New Roman" w:hAnsi="Segoe UI Light" w:cs="Segoe UI Light"/>
                <w:lang w:eastAsia="en-AU"/>
              </w:rPr>
              <w:t>Preserved amount</w:t>
            </w:r>
          </w:p>
        </w:tc>
        <w:tc>
          <w:tcPr>
            <w:tcW w:w="3330" w:type="dxa"/>
            <w:tcBorders>
              <w:top w:val="nil"/>
              <w:left w:val="nil"/>
              <w:bottom w:val="single" w:sz="4" w:space="0" w:color="auto"/>
              <w:right w:val="single" w:sz="4" w:space="0" w:color="auto"/>
            </w:tcBorders>
            <w:shd w:val="clear" w:color="000000" w:fill="FFFFFF"/>
            <w:vAlign w:val="bottom"/>
          </w:tcPr>
          <w:p w14:paraId="00E3C4C0" w14:textId="176D8B2D"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_client</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preservedAmount</w:t>
            </w:r>
            <w:proofErr w:type="spellEnd"/>
            <w:r>
              <w:rPr>
                <w:rFonts w:ascii="Segoe UI Light" w:eastAsia="Times New Roman" w:hAnsi="Segoe UI Light" w:cs="Segoe UI Light"/>
                <w:lang w:eastAsia="en-AU"/>
              </w:rPr>
              <w:t>}}</w:t>
            </w:r>
          </w:p>
        </w:tc>
        <w:tc>
          <w:tcPr>
            <w:tcW w:w="3711" w:type="dxa"/>
            <w:tcBorders>
              <w:top w:val="nil"/>
              <w:left w:val="nil"/>
              <w:bottom w:val="single" w:sz="4" w:space="0" w:color="auto"/>
              <w:right w:val="single" w:sz="4" w:space="0" w:color="auto"/>
            </w:tcBorders>
            <w:shd w:val="clear" w:color="000000" w:fill="FFFFFF"/>
            <w:vAlign w:val="bottom"/>
          </w:tcPr>
          <w:p w14:paraId="3CFF99AC" w14:textId="1F7703AA" w:rsidR="008B01B1" w:rsidRPr="00190968" w:rsidRDefault="008B01B1" w:rsidP="008B01B1">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Pr="001B538E">
              <w:rPr>
                <w:rFonts w:ascii="Segoe UI Light" w:eastAsia="Times New Roman" w:hAnsi="Segoe UI Light" w:cs="Segoe UI Light"/>
                <w:lang w:eastAsia="en-AU"/>
              </w:rPr>
              <w:t>Accumulation</w:t>
            </w:r>
            <w:r>
              <w:rPr>
                <w:rFonts w:ascii="Segoe UI Light" w:eastAsia="Times New Roman" w:hAnsi="Segoe UI Light" w:cs="Segoe UI Light"/>
                <w:lang w:eastAsia="en-AU"/>
              </w:rPr>
              <w:t>_partner</w:t>
            </w:r>
            <w:proofErr w:type="spellEnd"/>
            <w:r>
              <w:rPr>
                <w:rFonts w:ascii="Segoe UI Light" w:eastAsia="Times New Roman" w:hAnsi="Segoe UI Light" w:cs="Segoe UI Light"/>
                <w:lang w:eastAsia="en-AU"/>
              </w:rPr>
              <w:t>_</w:t>
            </w:r>
            <w:proofErr w:type="spellStart"/>
            <w:r w:rsidRPr="00CD0D3E">
              <w:rPr>
                <w:rFonts w:ascii="Segoe UI Light" w:eastAsia="Times New Roman" w:hAnsi="Segoe UI Light" w:cs="Segoe UI Light"/>
                <w:lang w:val="en-US" w:eastAsia="en-AU"/>
              </w:rPr>
              <w:t>preservedAmount</w:t>
            </w:r>
            <w:proofErr w:type="spellEnd"/>
            <w:r>
              <w:rPr>
                <w:rFonts w:ascii="Segoe UI Light" w:eastAsia="Times New Roman" w:hAnsi="Segoe UI Light" w:cs="Segoe UI Light"/>
                <w:lang w:eastAsia="en-AU"/>
              </w:rPr>
              <w:t>}}</w:t>
            </w:r>
          </w:p>
        </w:tc>
      </w:tr>
    </w:tbl>
    <w:p w14:paraId="36F3EEC5" w14:textId="77777777" w:rsidR="00DB1407" w:rsidRDefault="00DB1407" w:rsidP="00DB1407"/>
    <w:tbl>
      <w:tblPr>
        <w:tblW w:w="10358" w:type="dxa"/>
        <w:tblInd w:w="98" w:type="dxa"/>
        <w:tblLook w:val="04A0" w:firstRow="1" w:lastRow="0" w:firstColumn="1" w:lastColumn="0" w:noHBand="0" w:noVBand="1"/>
      </w:tblPr>
      <w:tblGrid>
        <w:gridCol w:w="2842"/>
        <w:gridCol w:w="2403"/>
        <w:gridCol w:w="5113"/>
      </w:tblGrid>
      <w:tr w:rsidR="00DB1407" w:rsidRPr="00DB1407" w14:paraId="59B31220" w14:textId="77777777" w:rsidTr="00DB1407">
        <w:trPr>
          <w:trHeight w:val="257"/>
        </w:trPr>
        <w:tc>
          <w:tcPr>
            <w:tcW w:w="3459" w:type="dxa"/>
            <w:tcBorders>
              <w:top w:val="single" w:sz="4" w:space="0" w:color="auto"/>
              <w:left w:val="single" w:sz="4" w:space="0" w:color="auto"/>
              <w:bottom w:val="single" w:sz="4" w:space="0" w:color="auto"/>
              <w:right w:val="single" w:sz="4" w:space="0" w:color="auto"/>
            </w:tcBorders>
            <w:shd w:val="clear" w:color="auto" w:fill="004898"/>
            <w:vAlign w:val="bottom"/>
            <w:hideMark/>
          </w:tcPr>
          <w:p w14:paraId="299F4A62" w14:textId="77777777" w:rsidR="00DB1407" w:rsidRPr="00DB1407" w:rsidRDefault="00DB1407" w:rsidP="00DB1407">
            <w:pPr>
              <w:spacing w:line="240" w:lineRule="auto"/>
              <w:rPr>
                <w:rFonts w:ascii="Segoe UI Light" w:eastAsia="Times New Roman" w:hAnsi="Segoe UI Light" w:cs="Segoe UI Light"/>
                <w:b/>
                <w:bCs/>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Contributions Details  </w:t>
            </w:r>
          </w:p>
        </w:tc>
        <w:tc>
          <w:tcPr>
            <w:tcW w:w="3366" w:type="dxa"/>
            <w:tcBorders>
              <w:top w:val="single" w:sz="4" w:space="0" w:color="auto"/>
              <w:left w:val="nil"/>
              <w:bottom w:val="single" w:sz="4" w:space="0" w:color="auto"/>
              <w:right w:val="single" w:sz="4" w:space="0" w:color="auto"/>
            </w:tcBorders>
            <w:shd w:val="clear" w:color="auto" w:fill="004898"/>
            <w:vAlign w:val="bottom"/>
            <w:hideMark/>
          </w:tcPr>
          <w:p w14:paraId="5EF56598" w14:textId="2841C4F0" w:rsidR="00DB1407" w:rsidRPr="00DB1407" w:rsidRDefault="00DB1407" w:rsidP="00DB1407">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clientPreferred</w:t>
            </w:r>
            <w:proofErr w:type="spellEnd"/>
            <w:r w:rsidRPr="008D75EA">
              <w:rPr>
                <w:rFonts w:ascii="Segoe UI Light" w:eastAsia="Times New Roman" w:hAnsi="Segoe UI Light" w:cs="Segoe UI Light"/>
                <w:b/>
                <w:bCs/>
                <w:color w:val="FFFFFF" w:themeColor="background1"/>
                <w:lang w:eastAsia="en-AU"/>
              </w:rPr>
              <w:t>}}</w:t>
            </w:r>
          </w:p>
        </w:tc>
        <w:tc>
          <w:tcPr>
            <w:tcW w:w="3533" w:type="dxa"/>
            <w:tcBorders>
              <w:top w:val="single" w:sz="4" w:space="0" w:color="auto"/>
              <w:left w:val="nil"/>
              <w:bottom w:val="single" w:sz="4" w:space="0" w:color="auto"/>
              <w:right w:val="single" w:sz="4" w:space="0" w:color="auto"/>
            </w:tcBorders>
            <w:shd w:val="clear" w:color="auto" w:fill="004898"/>
            <w:vAlign w:val="bottom"/>
            <w:hideMark/>
          </w:tcPr>
          <w:p w14:paraId="074769D0" w14:textId="1F54E429" w:rsidR="00DB1407" w:rsidRPr="00DB1407" w:rsidRDefault="00DB1407" w:rsidP="00DB1407">
            <w:pPr>
              <w:spacing w:line="240" w:lineRule="auto"/>
              <w:rPr>
                <w:rFonts w:ascii="Segoe UI Light" w:eastAsia="Times New Roman" w:hAnsi="Segoe UI Light" w:cs="Segoe UI Light"/>
                <w:b/>
                <w:bCs/>
                <w:color w:val="FFFFFF" w:themeColor="background1"/>
                <w:lang w:eastAsia="en-AU"/>
              </w:rPr>
            </w:pPr>
            <w:r w:rsidRPr="008D75EA">
              <w:rPr>
                <w:rFonts w:ascii="Segoe UI Light" w:eastAsia="Times New Roman" w:hAnsi="Segoe UI Light" w:cs="Segoe UI Light"/>
                <w:b/>
                <w:bCs/>
                <w:color w:val="FFFFFF" w:themeColor="background1"/>
                <w:lang w:eastAsia="en-AU"/>
              </w:rPr>
              <w:t>{{</w:t>
            </w:r>
            <w:proofErr w:type="spellStart"/>
            <w:r w:rsidRPr="008D75EA">
              <w:rPr>
                <w:rFonts w:ascii="Segoe UI Light" w:eastAsia="Times New Roman" w:hAnsi="Segoe UI Light" w:cs="Segoe UI Light"/>
                <w:b/>
                <w:bCs/>
                <w:color w:val="FFFFFF" w:themeColor="background1"/>
                <w:lang w:eastAsia="en-AU"/>
              </w:rPr>
              <w:t>partnerPreferred</w:t>
            </w:r>
            <w:proofErr w:type="spellEnd"/>
            <w:r w:rsidRPr="008D75EA">
              <w:rPr>
                <w:rFonts w:ascii="Segoe UI Light" w:eastAsia="Times New Roman" w:hAnsi="Segoe UI Light" w:cs="Segoe UI Light"/>
                <w:b/>
                <w:bCs/>
                <w:color w:val="FFFFFF" w:themeColor="background1"/>
                <w:lang w:eastAsia="en-AU"/>
              </w:rPr>
              <w:t xml:space="preserve">}} </w:t>
            </w:r>
          </w:p>
        </w:tc>
      </w:tr>
      <w:tr w:rsidR="00DB1407" w:rsidRPr="00DB1407" w14:paraId="1E89DE2C" w14:textId="77777777" w:rsidTr="00DB1407">
        <w:trPr>
          <w:trHeight w:val="282"/>
        </w:trPr>
        <w:tc>
          <w:tcPr>
            <w:tcW w:w="10358" w:type="dxa"/>
            <w:gridSpan w:val="3"/>
            <w:tcBorders>
              <w:top w:val="nil"/>
              <w:left w:val="single" w:sz="4" w:space="0" w:color="auto"/>
              <w:bottom w:val="single" w:sz="4" w:space="0" w:color="auto"/>
              <w:right w:val="single" w:sz="4" w:space="0" w:color="auto"/>
            </w:tcBorders>
            <w:shd w:val="clear" w:color="auto" w:fill="004898"/>
            <w:vAlign w:val="bottom"/>
            <w:hideMark/>
          </w:tcPr>
          <w:p w14:paraId="45CB2CFE"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 xml:space="preserve">Non-Concessional   </w:t>
            </w:r>
          </w:p>
        </w:tc>
      </w:tr>
      <w:tr w:rsidR="00DB1407" w:rsidRPr="007B5E07" w14:paraId="5605AA42" w14:textId="77777777" w:rsidTr="00973491">
        <w:trPr>
          <w:trHeight w:val="282"/>
        </w:trPr>
        <w:tc>
          <w:tcPr>
            <w:tcW w:w="3459" w:type="dxa"/>
            <w:tcBorders>
              <w:top w:val="nil"/>
              <w:left w:val="single" w:sz="4" w:space="0" w:color="auto"/>
              <w:bottom w:val="single" w:sz="4" w:space="0" w:color="auto"/>
              <w:right w:val="single" w:sz="4" w:space="0" w:color="auto"/>
            </w:tcBorders>
            <w:shd w:val="clear" w:color="auto" w:fill="E6E6E6"/>
            <w:vAlign w:val="bottom"/>
          </w:tcPr>
          <w:p w14:paraId="2A1D05EB" w14:textId="75DF4EB3"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lastRenderedPageBreak/>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sidRPr="005E2C11">
              <w:rPr>
                <w:rFonts w:ascii="Segoe UI Light" w:eastAsia="Times New Roman" w:hAnsi="Segoe UI Light" w:cs="Segoe UI Light"/>
                <w:lang w:eastAsia="en-AU"/>
              </w:rPr>
              <w:t>nonConcessionalArray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3366" w:type="dxa"/>
            <w:tcBorders>
              <w:top w:val="nil"/>
              <w:left w:val="nil"/>
              <w:bottom w:val="single" w:sz="4" w:space="0" w:color="auto"/>
              <w:right w:val="single" w:sz="4" w:space="0" w:color="auto"/>
            </w:tcBorders>
            <w:shd w:val="clear" w:color="000000" w:fill="FFFFFF"/>
            <w:vAlign w:val="bottom"/>
          </w:tcPr>
          <w:p w14:paraId="3678CA3C" w14:textId="6A4CD066"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clientN</w:t>
            </w:r>
            <w:r w:rsidRPr="001D1674">
              <w:rPr>
                <w:rFonts w:ascii="Segoe UI Light" w:eastAsia="Times New Roman" w:hAnsi="Segoe UI Light" w:cs="Segoe UI Light"/>
                <w:lang w:eastAsia="en-AU"/>
              </w:rPr>
              <w:t>onConcessionalContributions</w:t>
            </w:r>
            <w:proofErr w:type="spellEnd"/>
            <w:r>
              <w:rPr>
                <w:rFonts w:ascii="Segoe UI Light" w:eastAsia="Times New Roman" w:hAnsi="Segoe UI Light" w:cs="Segoe UI Light"/>
                <w:lang w:eastAsia="en-AU"/>
              </w:rPr>
              <w:t>}}</w:t>
            </w:r>
          </w:p>
        </w:tc>
        <w:tc>
          <w:tcPr>
            <w:tcW w:w="3533" w:type="dxa"/>
            <w:tcBorders>
              <w:top w:val="nil"/>
              <w:left w:val="nil"/>
              <w:bottom w:val="single" w:sz="4" w:space="0" w:color="auto"/>
              <w:right w:val="single" w:sz="4" w:space="0" w:color="auto"/>
            </w:tcBorders>
            <w:noWrap/>
            <w:vAlign w:val="bottom"/>
          </w:tcPr>
          <w:p w14:paraId="52F32CAC" w14:textId="2ED9154F" w:rsidR="00DB1407" w:rsidRPr="00DB1407" w:rsidRDefault="00DB1407" w:rsidP="009E0D5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{{partnerN</w:t>
            </w:r>
            <w:r w:rsidRPr="001D1674">
              <w:rPr>
                <w:rFonts w:ascii="Segoe UI Light" w:eastAsia="Times New Roman" w:hAnsi="Segoe UI Light" w:cs="Segoe UI Light"/>
                <w:lang w:eastAsia="en-AU"/>
              </w:rPr>
              <w:t>onConcessionalContributions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sidRPr="005E2C11">
              <w:rPr>
                <w:rFonts w:ascii="Segoe UI Light" w:eastAsia="Times New Roman" w:hAnsi="Segoe UI Light" w:cs="Segoe UI Light"/>
                <w:lang w:eastAsia="en-AU"/>
              </w:rPr>
              <w:t>nonConcessionalArray</w:t>
            </w:r>
            <w:r>
              <w:rPr>
                <w:rFonts w:ascii="Segoe UI Light" w:eastAsia="Times New Roman" w:hAnsi="Segoe UI Light" w:cs="Segoe UI Light"/>
                <w:lang w:eastAsia="en-AU"/>
              </w:rPr>
              <w:t>}}</w:t>
            </w:r>
          </w:p>
        </w:tc>
      </w:tr>
      <w:tr w:rsidR="00DB1407" w:rsidRPr="007B5E07" w14:paraId="685F333F" w14:textId="77777777" w:rsidTr="00DB1407">
        <w:trPr>
          <w:trHeight w:val="282"/>
        </w:trPr>
        <w:tc>
          <w:tcPr>
            <w:tcW w:w="3459" w:type="dxa"/>
            <w:tcBorders>
              <w:top w:val="nil"/>
              <w:left w:val="single" w:sz="4" w:space="0" w:color="auto"/>
              <w:bottom w:val="single" w:sz="4" w:space="0" w:color="auto"/>
              <w:right w:val="single" w:sz="4" w:space="0" w:color="auto"/>
            </w:tcBorders>
            <w:shd w:val="clear" w:color="000000" w:fill="FFFFFF"/>
            <w:vAlign w:val="bottom"/>
          </w:tcPr>
          <w:p w14:paraId="0D5B8F19" w14:textId="77777777" w:rsidR="00DB1407" w:rsidRDefault="00DB1407" w:rsidP="00DB1407">
            <w:pPr>
              <w:spacing w:line="240" w:lineRule="auto"/>
              <w:rPr>
                <w:rFonts w:ascii="Segoe UI Light" w:eastAsia="Times New Roman" w:hAnsi="Segoe UI Light" w:cs="Segoe UI Light"/>
                <w:lang w:eastAsia="en-AU"/>
              </w:rPr>
            </w:pPr>
          </w:p>
        </w:tc>
        <w:tc>
          <w:tcPr>
            <w:tcW w:w="3366" w:type="dxa"/>
            <w:tcBorders>
              <w:top w:val="nil"/>
              <w:left w:val="nil"/>
              <w:bottom w:val="single" w:sz="4" w:space="0" w:color="auto"/>
              <w:right w:val="single" w:sz="4" w:space="0" w:color="auto"/>
            </w:tcBorders>
            <w:shd w:val="clear" w:color="000000" w:fill="FFFFFF"/>
            <w:vAlign w:val="bottom"/>
          </w:tcPr>
          <w:p w14:paraId="0C8D699B" w14:textId="77777777" w:rsidR="00DB1407" w:rsidRDefault="00DB1407" w:rsidP="00DB1407">
            <w:pPr>
              <w:spacing w:line="240" w:lineRule="auto"/>
              <w:rPr>
                <w:rFonts w:ascii="Segoe UI Light" w:eastAsia="Times New Roman" w:hAnsi="Segoe UI Light" w:cs="Segoe UI Light"/>
                <w:lang w:eastAsia="en-AU"/>
              </w:rPr>
            </w:pPr>
          </w:p>
        </w:tc>
        <w:tc>
          <w:tcPr>
            <w:tcW w:w="3533" w:type="dxa"/>
            <w:tcBorders>
              <w:top w:val="nil"/>
              <w:left w:val="nil"/>
              <w:bottom w:val="single" w:sz="4" w:space="0" w:color="auto"/>
              <w:right w:val="single" w:sz="4" w:space="0" w:color="auto"/>
            </w:tcBorders>
            <w:noWrap/>
            <w:vAlign w:val="bottom"/>
          </w:tcPr>
          <w:p w14:paraId="281929A4" w14:textId="77777777" w:rsidR="00DB1407" w:rsidRDefault="00DB1407" w:rsidP="00DB1407">
            <w:pPr>
              <w:spacing w:line="240" w:lineRule="auto"/>
              <w:rPr>
                <w:rFonts w:ascii="Segoe UI Light" w:eastAsia="Times New Roman" w:hAnsi="Segoe UI Light" w:cs="Segoe UI Light"/>
                <w:lang w:eastAsia="en-AU"/>
              </w:rPr>
            </w:pPr>
          </w:p>
        </w:tc>
      </w:tr>
      <w:tr w:rsidR="00DB1407" w:rsidRPr="00DB1407" w14:paraId="19E9DD06" w14:textId="77777777" w:rsidTr="00DB1407">
        <w:trPr>
          <w:trHeight w:val="448"/>
        </w:trPr>
        <w:tc>
          <w:tcPr>
            <w:tcW w:w="10358" w:type="dxa"/>
            <w:gridSpan w:val="3"/>
            <w:tcBorders>
              <w:top w:val="nil"/>
              <w:left w:val="single" w:sz="4" w:space="0" w:color="auto"/>
              <w:bottom w:val="single" w:sz="4" w:space="0" w:color="auto"/>
              <w:right w:val="single" w:sz="4" w:space="0" w:color="auto"/>
            </w:tcBorders>
            <w:shd w:val="clear" w:color="auto" w:fill="004898"/>
            <w:vAlign w:val="bottom"/>
            <w:hideMark/>
          </w:tcPr>
          <w:p w14:paraId="023081A2" w14:textId="77777777" w:rsidR="00DB1407" w:rsidRPr="00DB1407" w:rsidRDefault="00DB1407" w:rsidP="00AB75D4">
            <w:pPr>
              <w:spacing w:line="240" w:lineRule="auto"/>
              <w:rPr>
                <w:rFonts w:ascii="Segoe UI Light" w:eastAsia="Times New Roman" w:hAnsi="Segoe UI Light" w:cs="Segoe UI Light"/>
                <w:color w:val="FFFFFF" w:themeColor="background1"/>
                <w:lang w:eastAsia="en-AU"/>
              </w:rPr>
            </w:pPr>
            <w:r w:rsidRPr="00DB1407">
              <w:rPr>
                <w:rFonts w:ascii="Segoe UI Light" w:eastAsia="Times New Roman" w:hAnsi="Segoe UI Light" w:cs="Segoe UI Light"/>
                <w:b/>
                <w:bCs/>
                <w:color w:val="FFFFFF" w:themeColor="background1"/>
                <w:lang w:eastAsia="en-AU"/>
              </w:rPr>
              <w:t>Concessional</w:t>
            </w:r>
          </w:p>
        </w:tc>
      </w:tr>
      <w:tr w:rsidR="00DB1407" w:rsidRPr="007B5E07" w14:paraId="0890D2C2" w14:textId="77777777" w:rsidTr="00973491">
        <w:trPr>
          <w:trHeight w:val="282"/>
        </w:trPr>
        <w:tc>
          <w:tcPr>
            <w:tcW w:w="3459" w:type="dxa"/>
            <w:tcBorders>
              <w:top w:val="nil"/>
              <w:left w:val="single" w:sz="4" w:space="0" w:color="auto"/>
              <w:bottom w:val="single" w:sz="4" w:space="0" w:color="auto"/>
              <w:right w:val="single" w:sz="4" w:space="0" w:color="auto"/>
            </w:tcBorders>
            <w:shd w:val="clear" w:color="auto" w:fill="E6E6E6"/>
            <w:vAlign w:val="bottom"/>
          </w:tcPr>
          <w:p w14:paraId="3BD0F95D" w14:textId="7D04BA52"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sidRPr="005E2C11">
              <w:rPr>
                <w:rFonts w:ascii="Segoe UI Light" w:eastAsia="Times New Roman" w:hAnsi="Segoe UI Light" w:cs="Segoe UI Light"/>
                <w:lang w:eastAsia="en-AU"/>
              </w:rPr>
              <w:t>ConcessionalArray</w:t>
            </w:r>
            <w:r>
              <w:rPr>
                <w:rFonts w:ascii="Segoe UI Light" w:eastAsia="Times New Roman" w:hAnsi="Segoe UI Light" w:cs="Segoe UI Light"/>
                <w:lang w:eastAsia="en-AU"/>
              </w:rPr>
              <w:t>}}</w:t>
            </w:r>
            <w:r w:rsidRPr="00BE64F8">
              <w:rPr>
                <w:rFonts w:ascii="Segoe UI Light" w:eastAsia="Times New Roman" w:hAnsi="Segoe UI Light" w:cs="Segoe UI Light"/>
                <w:lang w:eastAsia="en-AU"/>
              </w:rPr>
              <w:t xml:space="preserve"> Financial Years Ending 30 June</w:t>
            </w:r>
            <w:r>
              <w:rPr>
                <w:rFonts w:ascii="Segoe UI Light" w:eastAsia="Times New Roman" w:hAnsi="Segoe UI Light" w:cs="Segoe UI Light"/>
                <w:lang w:eastAsia="en-AU"/>
              </w:rPr>
              <w:t xml:space="preserve"> {{year}} </w:t>
            </w:r>
          </w:p>
        </w:tc>
        <w:tc>
          <w:tcPr>
            <w:tcW w:w="3366" w:type="dxa"/>
            <w:tcBorders>
              <w:top w:val="nil"/>
              <w:left w:val="nil"/>
              <w:bottom w:val="single" w:sz="4" w:space="0" w:color="auto"/>
              <w:right w:val="single" w:sz="4" w:space="0" w:color="auto"/>
            </w:tcBorders>
            <w:shd w:val="clear" w:color="000000" w:fill="FFFFFF"/>
            <w:vAlign w:val="bottom"/>
          </w:tcPr>
          <w:p w14:paraId="5AFB2885" w14:textId="1BEB54BC" w:rsidR="00DB1407" w:rsidRPr="00DB1407" w:rsidRDefault="00DB1407" w:rsidP="00DB140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client</w:t>
            </w:r>
            <w:r w:rsidRPr="001D1674">
              <w:rPr>
                <w:rFonts w:ascii="Segoe UI Light" w:eastAsia="Times New Roman" w:hAnsi="Segoe UI Light" w:cs="Segoe UI Light"/>
                <w:lang w:eastAsia="en-AU"/>
              </w:rPr>
              <w:t>ConcessionalContributions</w:t>
            </w:r>
            <w:proofErr w:type="spellEnd"/>
            <w:r>
              <w:rPr>
                <w:rFonts w:ascii="Segoe UI Light" w:eastAsia="Times New Roman" w:hAnsi="Segoe UI Light" w:cs="Segoe UI Light"/>
                <w:lang w:eastAsia="en-AU"/>
              </w:rPr>
              <w:t>}}</w:t>
            </w:r>
          </w:p>
        </w:tc>
        <w:tc>
          <w:tcPr>
            <w:tcW w:w="3533" w:type="dxa"/>
            <w:tcBorders>
              <w:top w:val="nil"/>
              <w:left w:val="nil"/>
              <w:bottom w:val="single" w:sz="4" w:space="0" w:color="auto"/>
              <w:right w:val="single" w:sz="4" w:space="0" w:color="auto"/>
            </w:tcBorders>
            <w:noWrap/>
            <w:vAlign w:val="bottom"/>
          </w:tcPr>
          <w:p w14:paraId="704E57F2" w14:textId="591345B3" w:rsidR="00DB1407" w:rsidRPr="00DB1407" w:rsidRDefault="00DB1407" w:rsidP="009E0D57">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{{partner</w:t>
            </w:r>
            <w:r w:rsidRPr="001D1674">
              <w:rPr>
                <w:rFonts w:ascii="Segoe UI Light" w:eastAsia="Times New Roman" w:hAnsi="Segoe UI Light" w:cs="Segoe UI Light"/>
                <w:lang w:eastAsia="en-AU"/>
              </w:rPr>
              <w:t>ConcessionalContributions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001B538E">
              <w:rPr>
                <w:rFonts w:ascii="Segoe UI Light" w:eastAsia="Times New Roman" w:hAnsi="Segoe UI Light" w:cs="Segoe UI Light"/>
                <w:lang w:eastAsia="en-AU"/>
              </w:rPr>
              <w:t>SMSF</w:t>
            </w:r>
            <w:r w:rsidR="001B538E" w:rsidRPr="001B538E">
              <w:rPr>
                <w:rFonts w:ascii="Segoe UI Light" w:eastAsia="Times New Roman" w:hAnsi="Segoe UI Light" w:cs="Segoe UI Light"/>
                <w:lang w:eastAsia="en-AU"/>
              </w:rPr>
              <w:t>Accumulation</w:t>
            </w:r>
            <w:r w:rsidR="008B01B1">
              <w:rPr>
                <w:rFonts w:ascii="Segoe UI Light" w:eastAsia="Times New Roman" w:hAnsi="Segoe UI Light" w:cs="Segoe UI Light"/>
                <w:lang w:eastAsia="en-AU"/>
              </w:rPr>
              <w:t>_</w:t>
            </w:r>
            <w:r w:rsidR="005E2C11" w:rsidRPr="005E2C11">
              <w:rPr>
                <w:rFonts w:ascii="Segoe UI Light" w:eastAsia="Times New Roman" w:hAnsi="Segoe UI Light" w:cs="Segoe UI Light"/>
                <w:lang w:eastAsia="en-AU"/>
              </w:rPr>
              <w:t>ConcessionalArray</w:t>
            </w:r>
            <w:r>
              <w:rPr>
                <w:rFonts w:ascii="Segoe UI Light" w:eastAsia="Times New Roman" w:hAnsi="Segoe UI Light" w:cs="Segoe UI Light"/>
                <w:lang w:eastAsia="en-AU"/>
              </w:rPr>
              <w:t>}}</w:t>
            </w:r>
          </w:p>
        </w:tc>
      </w:tr>
    </w:tbl>
    <w:p w14:paraId="7762F008" w14:textId="77777777" w:rsidR="00DB1407" w:rsidRPr="00DB1407" w:rsidRDefault="00DB1407" w:rsidP="00DB1407"/>
    <w:p w14:paraId="19B7B199" w14:textId="7AF2B480" w:rsidR="00DB1407" w:rsidRPr="00DB1407" w:rsidRDefault="00DB1407" w:rsidP="00DB1407">
      <w:r>
        <w:t>{{</w:t>
      </w:r>
      <w:r>
        <w:rPr>
          <w:rFonts w:ascii="Segoe UI Light" w:hAnsi="Segoe UI Light" w:cs="Segoe UI Light"/>
        </w:rPr>
        <w:t>/</w:t>
      </w:r>
      <w:proofErr w:type="spellStart"/>
      <w:r w:rsidRPr="007C6B02">
        <w:rPr>
          <w:rFonts w:ascii="Segoe UI Light" w:hAnsi="Segoe UI Light" w:cs="Segoe UI Light"/>
        </w:rPr>
        <w:t>SingleClient</w:t>
      </w:r>
      <w:proofErr w:type="spellEnd"/>
      <w:r>
        <w:t>}}</w:t>
      </w:r>
    </w:p>
    <w:p w14:paraId="338DABB7" w14:textId="77777777" w:rsidR="00DB1407" w:rsidRPr="00DB1407" w:rsidRDefault="00DB1407" w:rsidP="00DB1407"/>
    <w:p w14:paraId="41DD4ECB" w14:textId="77777777" w:rsidR="0091536F" w:rsidRDefault="0091536F" w:rsidP="006D77F0">
      <w:pPr>
        <w:pStyle w:val="Heading1"/>
        <w:numPr>
          <w:ilvl w:val="0"/>
          <w:numId w:val="0"/>
        </w:numPr>
        <w:ind w:left="432" w:hanging="432"/>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NET ASSETS  </w:t>
      </w:r>
    </w:p>
    <w:tbl>
      <w:tblPr>
        <w:tblW w:w="10291" w:type="dxa"/>
        <w:tblLook w:val="04A0" w:firstRow="1" w:lastRow="0" w:firstColumn="1" w:lastColumn="0" w:noHBand="0" w:noVBand="1"/>
      </w:tblPr>
      <w:tblGrid>
        <w:gridCol w:w="7083"/>
        <w:gridCol w:w="3208"/>
      </w:tblGrid>
      <w:tr w:rsidR="0091536F" w:rsidRPr="008D4407" w14:paraId="1DD289C9"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62249344" w14:textId="77777777" w:rsidR="0091536F" w:rsidRPr="008D4407" w:rsidRDefault="0091536F"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xml:space="preserve">John Smith Retirement Fund </w:t>
            </w:r>
          </w:p>
        </w:tc>
        <w:tc>
          <w:tcPr>
            <w:tcW w:w="3208" w:type="dxa"/>
            <w:tcBorders>
              <w:top w:val="single" w:sz="8" w:space="0" w:color="AEAAAA"/>
              <w:left w:val="nil"/>
              <w:bottom w:val="single" w:sz="8" w:space="0" w:color="AEAAAA"/>
              <w:right w:val="nil"/>
            </w:tcBorders>
            <w:shd w:val="clear" w:color="000000" w:fill="004E99"/>
            <w:vAlign w:val="center"/>
            <w:hideMark/>
          </w:tcPr>
          <w:p w14:paraId="30328985" w14:textId="77777777" w:rsidR="0091536F" w:rsidRPr="008D4407" w:rsidRDefault="0091536F"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w:t>
            </w:r>
          </w:p>
        </w:tc>
      </w:tr>
      <w:tr w:rsidR="0091536F" w:rsidRPr="008D4407" w14:paraId="0D1F2443"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0FCAF06"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Assets</w:t>
            </w:r>
          </w:p>
        </w:tc>
        <w:tc>
          <w:tcPr>
            <w:tcW w:w="3208" w:type="dxa"/>
            <w:tcBorders>
              <w:top w:val="single" w:sz="8" w:space="0" w:color="AEAAAA"/>
              <w:left w:val="nil"/>
              <w:bottom w:val="single" w:sz="8" w:space="0" w:color="AEAAAA"/>
              <w:right w:val="single" w:sz="8" w:space="0" w:color="AEAAAA"/>
            </w:tcBorders>
            <w:shd w:val="clear" w:color="000000" w:fill="E6E6E6"/>
            <w:vAlign w:val="center"/>
            <w:hideMark/>
          </w:tcPr>
          <w:p w14:paraId="68D34C33"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w:t>
            </w:r>
          </w:p>
        </w:tc>
      </w:tr>
      <w:tr w:rsidR="0091536F" w:rsidRPr="008D4407" w14:paraId="3B358A47"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EBEC8BF"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Bank Accounts</w:t>
            </w:r>
          </w:p>
        </w:tc>
        <w:tc>
          <w:tcPr>
            <w:tcW w:w="3208" w:type="dxa"/>
            <w:tcBorders>
              <w:top w:val="single" w:sz="8" w:space="0" w:color="AEAAAA"/>
              <w:left w:val="nil"/>
              <w:bottom w:val="single" w:sz="8" w:space="0" w:color="AEAAAA"/>
              <w:right w:val="single" w:sz="8" w:space="0" w:color="AEAAAA"/>
            </w:tcBorders>
            <w:vAlign w:val="center"/>
            <w:hideMark/>
          </w:tcPr>
          <w:p w14:paraId="7828403E" w14:textId="4F1D5E36" w:rsidR="0091536F" w:rsidRPr="008D4407" w:rsidRDefault="0091536F"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SMSFBank</w:t>
            </w:r>
            <w:r w:rsidR="009C314D">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1536F" w:rsidRPr="008D4407" w14:paraId="3C64C9E8"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0069419"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Term Deposits</w:t>
            </w:r>
          </w:p>
        </w:tc>
        <w:tc>
          <w:tcPr>
            <w:tcW w:w="3208" w:type="dxa"/>
            <w:tcBorders>
              <w:top w:val="single" w:sz="8" w:space="0" w:color="AEAAAA"/>
              <w:left w:val="nil"/>
              <w:bottom w:val="single" w:sz="8" w:space="0" w:color="AEAAAA"/>
              <w:right w:val="single" w:sz="8" w:space="0" w:color="AEAAAA"/>
            </w:tcBorders>
            <w:vAlign w:val="center"/>
            <w:hideMark/>
          </w:tcPr>
          <w:p w14:paraId="676C2F70" w14:textId="29870E90" w:rsidR="0091536F" w:rsidRPr="008D4407" w:rsidRDefault="009C314D"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w:t>
            </w:r>
            <w:r w:rsidR="000136C3">
              <w:rPr>
                <w:rFonts w:ascii="Segoe UI Light" w:eastAsia="Times New Roman" w:hAnsi="Segoe UI Light" w:cs="Segoe UI Light"/>
                <w:lang w:eastAsia="en-AU"/>
              </w:rPr>
              <w:t>Term</w:t>
            </w:r>
            <w:r>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w:t>
            </w:r>
          </w:p>
        </w:tc>
      </w:tr>
      <w:tr w:rsidR="0091536F" w:rsidRPr="008D4407" w14:paraId="25507664"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01A2AA8B"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Australian Shares/ETFs</w:t>
            </w:r>
          </w:p>
        </w:tc>
        <w:tc>
          <w:tcPr>
            <w:tcW w:w="3208" w:type="dxa"/>
            <w:tcBorders>
              <w:top w:val="single" w:sz="8" w:space="0" w:color="AEAAAA"/>
              <w:left w:val="nil"/>
              <w:bottom w:val="single" w:sz="8" w:space="0" w:color="AEAAAA"/>
              <w:right w:val="single" w:sz="8" w:space="0" w:color="AEAAAA"/>
            </w:tcBorders>
            <w:vAlign w:val="center"/>
            <w:hideMark/>
          </w:tcPr>
          <w:p w14:paraId="58754121" w14:textId="1F6F8CCC" w:rsidR="0091536F" w:rsidRPr="008D4407" w:rsidRDefault="000136C3"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SMSFAustralianCurrentBalance</w:t>
            </w:r>
            <w:proofErr w:type="spellEnd"/>
            <w:r>
              <w:rPr>
                <w:rFonts w:ascii="Segoe UI Light" w:eastAsia="Times New Roman" w:hAnsi="Segoe UI Light" w:cs="Segoe UI Light"/>
                <w:lang w:eastAsia="en-AU"/>
              </w:rPr>
              <w:t>}}</w:t>
            </w:r>
          </w:p>
        </w:tc>
      </w:tr>
      <w:tr w:rsidR="0091536F" w:rsidRPr="008D4407" w14:paraId="766AE5B6"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ADAB2BF"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Platform Investments</w:t>
            </w:r>
          </w:p>
        </w:tc>
        <w:tc>
          <w:tcPr>
            <w:tcW w:w="3208" w:type="dxa"/>
            <w:tcBorders>
              <w:top w:val="single" w:sz="8" w:space="0" w:color="AEAAAA"/>
              <w:left w:val="nil"/>
              <w:bottom w:val="single" w:sz="8" w:space="0" w:color="AEAAAA"/>
              <w:right w:val="single" w:sz="8" w:space="0" w:color="AEAAAA"/>
            </w:tcBorders>
            <w:vAlign w:val="center"/>
            <w:hideMark/>
          </w:tcPr>
          <w:p w14:paraId="530809C0" w14:textId="5A06DD6C" w:rsidR="0091536F" w:rsidRPr="008D4407" w:rsidRDefault="000136C3"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SMSFPlatfromCurrentBalance</w:t>
            </w:r>
            <w:proofErr w:type="spellEnd"/>
            <w:r>
              <w:rPr>
                <w:rFonts w:ascii="Segoe UI Light" w:eastAsia="Times New Roman" w:hAnsi="Segoe UI Light" w:cs="Segoe UI Light"/>
                <w:lang w:eastAsia="en-AU"/>
              </w:rPr>
              <w:t>}}</w:t>
            </w:r>
          </w:p>
        </w:tc>
      </w:tr>
      <w:tr w:rsidR="0091536F" w:rsidRPr="008D4407" w14:paraId="56CA3D89"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DFB6495" w14:textId="77777777"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Other Investments</w:t>
            </w:r>
          </w:p>
        </w:tc>
        <w:tc>
          <w:tcPr>
            <w:tcW w:w="3208" w:type="dxa"/>
            <w:tcBorders>
              <w:top w:val="single" w:sz="8" w:space="0" w:color="AEAAAA"/>
              <w:left w:val="nil"/>
              <w:bottom w:val="single" w:sz="8" w:space="0" w:color="AEAAAA"/>
              <w:right w:val="single" w:sz="8" w:space="0" w:color="AEAAAA"/>
            </w:tcBorders>
            <w:vAlign w:val="center"/>
            <w:hideMark/>
          </w:tcPr>
          <w:p w14:paraId="304EB6DE" w14:textId="797A3712"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r w:rsidR="000136C3">
              <w:rPr>
                <w:rFonts w:ascii="Segoe UI Light" w:eastAsia="Times New Roman" w:hAnsi="Segoe UI Light" w:cs="Segoe UI Light"/>
                <w:lang w:eastAsia="en-AU"/>
              </w:rPr>
              <w:t>{{</w:t>
            </w:r>
            <w:proofErr w:type="spellStart"/>
            <w:r w:rsidR="000136C3">
              <w:rPr>
                <w:rFonts w:ascii="Segoe UI Light" w:eastAsia="Times New Roman" w:hAnsi="Segoe UI Light" w:cs="Segoe UI Light"/>
                <w:lang w:eastAsia="en-AU"/>
              </w:rPr>
              <w:t>SMSFOtherCurrentBalance</w:t>
            </w:r>
            <w:proofErr w:type="spellEnd"/>
            <w:r w:rsidR="000136C3">
              <w:rPr>
                <w:rFonts w:ascii="Segoe UI Light" w:eastAsia="Times New Roman" w:hAnsi="Segoe UI Light" w:cs="Segoe UI Light"/>
                <w:lang w:eastAsia="en-AU"/>
              </w:rPr>
              <w:t>}}</w:t>
            </w:r>
          </w:p>
        </w:tc>
      </w:tr>
      <w:tr w:rsidR="0091536F" w:rsidRPr="008D4407" w14:paraId="6C9574E1"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7A79746" w14:textId="61ED20AD" w:rsidR="0091536F" w:rsidRPr="008D4407" w:rsidRDefault="0091536F"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({{SMSFInvestmentAddress1}})</w:t>
            </w:r>
          </w:p>
        </w:tc>
        <w:tc>
          <w:tcPr>
            <w:tcW w:w="3208" w:type="dxa"/>
            <w:tcBorders>
              <w:top w:val="single" w:sz="8" w:space="0" w:color="AEAAAA"/>
              <w:left w:val="nil"/>
              <w:bottom w:val="single" w:sz="8" w:space="0" w:color="AEAAAA"/>
              <w:right w:val="single" w:sz="8" w:space="0" w:color="AEAAAA"/>
            </w:tcBorders>
            <w:vAlign w:val="center"/>
            <w:hideMark/>
          </w:tcPr>
          <w:p w14:paraId="63631E7C" w14:textId="0BD9C1D7" w:rsidR="0091536F" w:rsidRPr="008D4407" w:rsidRDefault="000136C3" w:rsidP="00CE35E2">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{{SMSFInvestmentCurrentBalance1}}</w:t>
            </w:r>
          </w:p>
        </w:tc>
      </w:tr>
      <w:tr w:rsidR="000136C3" w:rsidRPr="008D4407" w14:paraId="3ACEE27C"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CB1C2EA" w14:textId="5A8CB3E9"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({{SMSFInvestmentAddress2}})</w:t>
            </w:r>
          </w:p>
        </w:tc>
        <w:tc>
          <w:tcPr>
            <w:tcW w:w="3208" w:type="dxa"/>
            <w:tcBorders>
              <w:top w:val="single" w:sz="8" w:space="0" w:color="AEAAAA"/>
              <w:left w:val="nil"/>
              <w:bottom w:val="single" w:sz="8" w:space="0" w:color="AEAAAA"/>
              <w:right w:val="single" w:sz="8" w:space="0" w:color="AEAAAA"/>
            </w:tcBorders>
            <w:hideMark/>
          </w:tcPr>
          <w:p w14:paraId="0A8F697F" w14:textId="19962B16"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2</w:t>
            </w:r>
            <w:r w:rsidRPr="00700190">
              <w:rPr>
                <w:rFonts w:ascii="Segoe UI Light" w:eastAsia="Times New Roman" w:hAnsi="Segoe UI Light" w:cs="Segoe UI Light"/>
                <w:lang w:eastAsia="en-AU"/>
              </w:rPr>
              <w:t>}}</w:t>
            </w:r>
          </w:p>
        </w:tc>
      </w:tr>
      <w:tr w:rsidR="000136C3" w:rsidRPr="008D4407" w14:paraId="6B8D1BBC"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DD3957A" w14:textId="293B61FB"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({{SMSFInvestmentAddress3}})</w:t>
            </w:r>
          </w:p>
        </w:tc>
        <w:tc>
          <w:tcPr>
            <w:tcW w:w="3208" w:type="dxa"/>
            <w:tcBorders>
              <w:top w:val="single" w:sz="8" w:space="0" w:color="AEAAAA"/>
              <w:left w:val="nil"/>
              <w:bottom w:val="single" w:sz="8" w:space="0" w:color="AEAAAA"/>
              <w:right w:val="single" w:sz="8" w:space="0" w:color="AEAAAA"/>
            </w:tcBorders>
            <w:hideMark/>
          </w:tcPr>
          <w:p w14:paraId="291A2869" w14:textId="5C888F92"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3</w:t>
            </w:r>
            <w:r w:rsidRPr="00700190">
              <w:rPr>
                <w:rFonts w:ascii="Segoe UI Light" w:eastAsia="Times New Roman" w:hAnsi="Segoe UI Light" w:cs="Segoe UI Light"/>
                <w:lang w:eastAsia="en-AU"/>
              </w:rPr>
              <w:t>}}</w:t>
            </w:r>
          </w:p>
        </w:tc>
      </w:tr>
      <w:tr w:rsidR="000136C3" w:rsidRPr="008D4407" w14:paraId="531E4B70"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F6DE21A" w14:textId="0F577B35"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({{SMSFInvestmentAddress4}})</w:t>
            </w:r>
          </w:p>
        </w:tc>
        <w:tc>
          <w:tcPr>
            <w:tcW w:w="3208" w:type="dxa"/>
            <w:tcBorders>
              <w:top w:val="single" w:sz="8" w:space="0" w:color="AEAAAA"/>
              <w:left w:val="nil"/>
              <w:bottom w:val="single" w:sz="8" w:space="0" w:color="AEAAAA"/>
              <w:right w:val="single" w:sz="8" w:space="0" w:color="AEAAAA"/>
            </w:tcBorders>
            <w:hideMark/>
          </w:tcPr>
          <w:p w14:paraId="5587BB03" w14:textId="4A278BE8"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4</w:t>
            </w:r>
            <w:r w:rsidRPr="00700190">
              <w:rPr>
                <w:rFonts w:ascii="Segoe UI Light" w:eastAsia="Times New Roman" w:hAnsi="Segoe UI Light" w:cs="Segoe UI Light"/>
                <w:lang w:eastAsia="en-AU"/>
              </w:rPr>
              <w:t>}}</w:t>
            </w:r>
          </w:p>
        </w:tc>
      </w:tr>
      <w:tr w:rsidR="000136C3" w:rsidRPr="008D4407" w14:paraId="4C753139"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C40F05D" w14:textId="6B1700BB" w:rsidR="000136C3" w:rsidRPr="008D4407" w:rsidRDefault="000136C3" w:rsidP="00CE35E2">
            <w:pPr>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({{SMSFInvestmentAddress5}})</w:t>
            </w:r>
          </w:p>
        </w:tc>
        <w:tc>
          <w:tcPr>
            <w:tcW w:w="3208" w:type="dxa"/>
            <w:tcBorders>
              <w:top w:val="single" w:sz="8" w:space="0" w:color="AEAAAA"/>
              <w:left w:val="nil"/>
              <w:bottom w:val="single" w:sz="8" w:space="0" w:color="AEAAAA"/>
              <w:right w:val="single" w:sz="8" w:space="0" w:color="AEAAAA"/>
            </w:tcBorders>
            <w:hideMark/>
          </w:tcPr>
          <w:p w14:paraId="7251F01B" w14:textId="2E31EC47" w:rsidR="000136C3" w:rsidRPr="008D4407" w:rsidRDefault="000136C3" w:rsidP="00CE35E2">
            <w:pPr>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{{SMSFInvestmentCurrentBalance</w:t>
            </w:r>
            <w:r>
              <w:rPr>
                <w:rFonts w:ascii="Segoe UI Light" w:eastAsia="Times New Roman" w:hAnsi="Segoe UI Light" w:cs="Segoe UI Light"/>
                <w:lang w:eastAsia="en-AU"/>
              </w:rPr>
              <w:t>5</w:t>
            </w:r>
            <w:r w:rsidRPr="00700190">
              <w:rPr>
                <w:rFonts w:ascii="Segoe UI Light" w:eastAsia="Times New Roman" w:hAnsi="Segoe UI Light" w:cs="Segoe UI Light"/>
                <w:lang w:eastAsia="en-AU"/>
              </w:rPr>
              <w:t>}}</w:t>
            </w:r>
          </w:p>
        </w:tc>
      </w:tr>
      <w:tr w:rsidR="0091536F" w:rsidRPr="008D4407" w14:paraId="192C0C5B"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6EE2376"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Investment Asset</w:t>
            </w:r>
          </w:p>
        </w:tc>
        <w:tc>
          <w:tcPr>
            <w:tcW w:w="3208" w:type="dxa"/>
            <w:tcBorders>
              <w:top w:val="single" w:sz="8" w:space="0" w:color="AEAAAA"/>
              <w:left w:val="nil"/>
              <w:bottom w:val="single" w:sz="8" w:space="0" w:color="AEAAAA"/>
              <w:right w:val="single" w:sz="8" w:space="0" w:color="AEAAAA"/>
            </w:tcBorders>
            <w:shd w:val="clear" w:color="000000" w:fill="E6E6E6"/>
            <w:vAlign w:val="center"/>
            <w:hideMark/>
          </w:tcPr>
          <w:p w14:paraId="38D331D8" w14:textId="11597CD6" w:rsidR="0091536F" w:rsidRPr="008D4407" w:rsidRDefault="000136C3" w:rsidP="00AD5ACD">
            <w:pPr>
              <w:suppressAutoHyphens w:val="0"/>
              <w:spacing w:line="240" w:lineRule="auto"/>
              <w:rPr>
                <w:rFonts w:ascii="Segoe UI Light" w:eastAsia="Times New Roman" w:hAnsi="Segoe UI Light" w:cs="Segoe UI Light"/>
                <w:b/>
                <w:bCs/>
                <w:lang w:eastAsia="en-AU"/>
              </w:rPr>
            </w:pPr>
            <w:r w:rsidRPr="000136C3">
              <w:rPr>
                <w:rFonts w:ascii="Segoe UI Light" w:eastAsia="Times New Roman" w:hAnsi="Segoe UI Light" w:cs="Segoe UI Light"/>
                <w:b/>
                <w:bCs/>
                <w:lang w:eastAsia="en-AU"/>
              </w:rPr>
              <w:t>{{</w:t>
            </w:r>
            <w:proofErr w:type="spellStart"/>
            <w:r w:rsidRPr="000136C3">
              <w:rPr>
                <w:rFonts w:ascii="Segoe UI Light" w:eastAsia="Times New Roman" w:hAnsi="Segoe UI Light" w:cs="Segoe UI Light"/>
                <w:b/>
                <w:bCs/>
                <w:lang w:eastAsia="en-AU"/>
              </w:rPr>
              <w:t>SMSF</w:t>
            </w:r>
            <w:r>
              <w:rPr>
                <w:rFonts w:ascii="Segoe UI Light" w:eastAsia="Times New Roman" w:hAnsi="Segoe UI Light" w:cs="Segoe UI Light"/>
                <w:b/>
                <w:bCs/>
                <w:lang w:eastAsia="en-AU"/>
              </w:rPr>
              <w:t>AssetsTotal</w:t>
            </w:r>
            <w:proofErr w:type="spellEnd"/>
            <w:r w:rsidRPr="000136C3">
              <w:rPr>
                <w:rFonts w:ascii="Segoe UI Light" w:eastAsia="Times New Roman" w:hAnsi="Segoe UI Light" w:cs="Segoe UI Light"/>
                <w:b/>
                <w:bCs/>
                <w:lang w:eastAsia="en-AU"/>
              </w:rPr>
              <w:t>}}</w:t>
            </w:r>
          </w:p>
        </w:tc>
      </w:tr>
      <w:tr w:rsidR="0091536F" w:rsidRPr="008D4407" w14:paraId="181BECA0"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49E2AD37" w14:textId="77777777" w:rsidR="0091536F" w:rsidRPr="008D4407" w:rsidRDefault="0091536F" w:rsidP="00AD5ACD">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91536F" w:rsidRPr="008D4407" w14:paraId="0BD681E2"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2518135" w14:textId="77777777" w:rsidR="0091536F" w:rsidRPr="008D4407" w:rsidRDefault="0091536F"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Liabilities</w:t>
            </w:r>
          </w:p>
        </w:tc>
      </w:tr>
      <w:tr w:rsidR="006D77F0" w:rsidRPr="008D4407" w14:paraId="61E398F1"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F417459" w14:textId="1B2C5518"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({{SMSFInvestmentAddress1}})</w:t>
            </w:r>
          </w:p>
        </w:tc>
        <w:tc>
          <w:tcPr>
            <w:tcW w:w="3208" w:type="dxa"/>
            <w:tcBorders>
              <w:top w:val="single" w:sz="8" w:space="0" w:color="AEAAAA"/>
              <w:left w:val="nil"/>
              <w:bottom w:val="single" w:sz="8" w:space="0" w:color="AEAAAA"/>
              <w:right w:val="single" w:sz="8" w:space="0" w:color="AEAAAA"/>
            </w:tcBorders>
            <w:hideMark/>
          </w:tcPr>
          <w:p w14:paraId="4D196279" w14:textId="720B68E7"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propertyloan1</w:t>
            </w:r>
            <w:r w:rsidRPr="00700190">
              <w:rPr>
                <w:rFonts w:ascii="Segoe UI Light" w:eastAsia="Times New Roman" w:hAnsi="Segoe UI Light" w:cs="Segoe UI Light"/>
                <w:lang w:eastAsia="en-AU"/>
              </w:rPr>
              <w:t>}}</w:t>
            </w:r>
          </w:p>
        </w:tc>
      </w:tr>
      <w:tr w:rsidR="006D77F0" w:rsidRPr="008D4407" w14:paraId="1E4FB12E"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36F3F59" w14:textId="591C38E8"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({{SMSFInvestmentAddress2}})</w:t>
            </w:r>
          </w:p>
        </w:tc>
        <w:tc>
          <w:tcPr>
            <w:tcW w:w="3208" w:type="dxa"/>
            <w:tcBorders>
              <w:top w:val="single" w:sz="8" w:space="0" w:color="AEAAAA"/>
              <w:left w:val="nil"/>
              <w:bottom w:val="single" w:sz="8" w:space="0" w:color="AEAAAA"/>
              <w:right w:val="single" w:sz="8" w:space="0" w:color="AEAAAA"/>
            </w:tcBorders>
            <w:hideMark/>
          </w:tcPr>
          <w:p w14:paraId="0DDE2575" w14:textId="240C9D17"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propertyloan2</w:t>
            </w:r>
            <w:r w:rsidRPr="00700190">
              <w:rPr>
                <w:rFonts w:ascii="Segoe UI Light" w:eastAsia="Times New Roman" w:hAnsi="Segoe UI Light" w:cs="Segoe UI Light"/>
                <w:lang w:eastAsia="en-AU"/>
              </w:rPr>
              <w:t>}}</w:t>
            </w:r>
          </w:p>
        </w:tc>
      </w:tr>
      <w:tr w:rsidR="006D77F0" w:rsidRPr="008D4407" w14:paraId="3C723FEF"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24CE39C" w14:textId="24C16D5D"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({{SMSFInvestmentAddress3}})</w:t>
            </w:r>
          </w:p>
        </w:tc>
        <w:tc>
          <w:tcPr>
            <w:tcW w:w="3208" w:type="dxa"/>
            <w:tcBorders>
              <w:top w:val="single" w:sz="8" w:space="0" w:color="AEAAAA"/>
              <w:left w:val="nil"/>
              <w:bottom w:val="single" w:sz="8" w:space="0" w:color="AEAAAA"/>
              <w:right w:val="single" w:sz="8" w:space="0" w:color="AEAAAA"/>
            </w:tcBorders>
            <w:hideMark/>
          </w:tcPr>
          <w:p w14:paraId="0AC4D6D4" w14:textId="199CED6B"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propertyloan3</w:t>
            </w:r>
            <w:r w:rsidRPr="00700190">
              <w:rPr>
                <w:rFonts w:ascii="Segoe UI Light" w:eastAsia="Times New Roman" w:hAnsi="Segoe UI Light" w:cs="Segoe UI Light"/>
                <w:lang w:eastAsia="en-AU"/>
              </w:rPr>
              <w:t>}}</w:t>
            </w:r>
          </w:p>
        </w:tc>
      </w:tr>
      <w:tr w:rsidR="006D77F0" w:rsidRPr="008D4407" w14:paraId="3064359C"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060B8127" w14:textId="64FA2040"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({{SMSFInvestmentAddress4}})</w:t>
            </w:r>
          </w:p>
        </w:tc>
        <w:tc>
          <w:tcPr>
            <w:tcW w:w="3208" w:type="dxa"/>
            <w:tcBorders>
              <w:top w:val="single" w:sz="8" w:space="0" w:color="AEAAAA"/>
              <w:left w:val="nil"/>
              <w:bottom w:val="single" w:sz="8" w:space="0" w:color="AEAAAA"/>
              <w:right w:val="single" w:sz="8" w:space="0" w:color="AEAAAA"/>
            </w:tcBorders>
            <w:hideMark/>
          </w:tcPr>
          <w:p w14:paraId="02667A08" w14:textId="18ABDBFD"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propertyloan4</w:t>
            </w:r>
            <w:r w:rsidRPr="00700190">
              <w:rPr>
                <w:rFonts w:ascii="Segoe UI Light" w:eastAsia="Times New Roman" w:hAnsi="Segoe UI Light" w:cs="Segoe UI Light"/>
                <w:lang w:eastAsia="en-AU"/>
              </w:rPr>
              <w:t>}}</w:t>
            </w:r>
          </w:p>
        </w:tc>
      </w:tr>
      <w:tr w:rsidR="006D77F0" w:rsidRPr="008D4407" w14:paraId="2E5FC64F"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0F697E10" w14:textId="1C1F8D14"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({{SMSFInvestmentAddress5}})</w:t>
            </w:r>
          </w:p>
        </w:tc>
        <w:tc>
          <w:tcPr>
            <w:tcW w:w="3208" w:type="dxa"/>
            <w:tcBorders>
              <w:top w:val="single" w:sz="8" w:space="0" w:color="AEAAAA"/>
              <w:left w:val="nil"/>
              <w:bottom w:val="single" w:sz="8" w:space="0" w:color="AEAAAA"/>
              <w:right w:val="single" w:sz="8" w:space="0" w:color="AEAAAA"/>
            </w:tcBorders>
            <w:hideMark/>
          </w:tcPr>
          <w:p w14:paraId="5D15F4DE" w14:textId="2852F6A2"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{{SMSFInvestment</w:t>
            </w:r>
            <w:r>
              <w:rPr>
                <w:rFonts w:ascii="Segoe UI Light" w:eastAsia="Times New Roman" w:hAnsi="Segoe UI Light" w:cs="Segoe UI Light"/>
                <w:lang w:eastAsia="en-AU"/>
              </w:rPr>
              <w:t>propertyloan5</w:t>
            </w:r>
            <w:r w:rsidRPr="00700190">
              <w:rPr>
                <w:rFonts w:ascii="Segoe UI Light" w:eastAsia="Times New Roman" w:hAnsi="Segoe UI Light" w:cs="Segoe UI Light"/>
                <w:lang w:eastAsia="en-AU"/>
              </w:rPr>
              <w:t>}}</w:t>
            </w:r>
          </w:p>
        </w:tc>
      </w:tr>
      <w:tr w:rsidR="006D77F0" w:rsidRPr="008D4407" w14:paraId="5F38AA62" w14:textId="77777777" w:rsidTr="00973491">
        <w:trPr>
          <w:trHeight w:val="253"/>
        </w:trPr>
        <w:tc>
          <w:tcPr>
            <w:tcW w:w="7083"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B47A07D"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Loan</w:t>
            </w:r>
          </w:p>
        </w:tc>
        <w:tc>
          <w:tcPr>
            <w:tcW w:w="3208" w:type="dxa"/>
            <w:tcBorders>
              <w:top w:val="single" w:sz="8" w:space="0" w:color="AEAAAA"/>
              <w:left w:val="nil"/>
              <w:bottom w:val="single" w:sz="8" w:space="0" w:color="AEAAAA"/>
              <w:right w:val="single" w:sz="8" w:space="0" w:color="AEAAAA"/>
            </w:tcBorders>
            <w:hideMark/>
          </w:tcPr>
          <w:p w14:paraId="75E4A270" w14:textId="1C776311" w:rsidR="006D77F0" w:rsidRPr="008D4407" w:rsidRDefault="006D77F0" w:rsidP="006D77F0">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proofErr w:type="spellStart"/>
            <w:r w:rsidRPr="00700190">
              <w:rPr>
                <w:rFonts w:ascii="Segoe UI Light" w:eastAsia="Times New Roman" w:hAnsi="Segoe UI Light" w:cs="Segoe UI Light"/>
                <w:lang w:eastAsia="en-AU"/>
              </w:rPr>
              <w:t>SMSFInvestmen</w:t>
            </w:r>
            <w:r>
              <w:rPr>
                <w:rFonts w:ascii="Segoe UI Light" w:eastAsia="Times New Roman" w:hAnsi="Segoe UI Light" w:cs="Segoe UI Light"/>
                <w:lang w:eastAsia="en-AU"/>
              </w:rPr>
              <w:t>tloan</w:t>
            </w:r>
            <w:proofErr w:type="spellEnd"/>
            <w:r w:rsidRPr="00700190">
              <w:rPr>
                <w:rFonts w:ascii="Segoe UI Light" w:eastAsia="Times New Roman" w:hAnsi="Segoe UI Light" w:cs="Segoe UI Light"/>
                <w:lang w:eastAsia="en-AU"/>
              </w:rPr>
              <w:t>}}</w:t>
            </w:r>
          </w:p>
        </w:tc>
      </w:tr>
      <w:tr w:rsidR="006D77F0" w:rsidRPr="008D4407" w14:paraId="1B8C4839" w14:textId="77777777" w:rsidTr="000136C3">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1BED49A5" w14:textId="77777777" w:rsidR="006D77F0" w:rsidRPr="008D4407" w:rsidRDefault="006D77F0" w:rsidP="006D77F0">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Liabilities</w:t>
            </w:r>
          </w:p>
        </w:tc>
        <w:tc>
          <w:tcPr>
            <w:tcW w:w="3208" w:type="dxa"/>
            <w:tcBorders>
              <w:top w:val="single" w:sz="8" w:space="0" w:color="AEAAAA"/>
              <w:left w:val="nil"/>
              <w:bottom w:val="single" w:sz="8" w:space="0" w:color="AEAAAA"/>
              <w:right w:val="single" w:sz="8" w:space="0" w:color="AEAAAA"/>
            </w:tcBorders>
            <w:shd w:val="clear" w:color="000000" w:fill="E6E6E6"/>
            <w:vAlign w:val="center"/>
            <w:hideMark/>
          </w:tcPr>
          <w:p w14:paraId="792F02D3" w14:textId="5E920CB5" w:rsidR="006D77F0" w:rsidRPr="008D4407" w:rsidRDefault="006D77F0" w:rsidP="006D77F0">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Pr>
                <w:rFonts w:ascii="Segoe UI Light" w:eastAsia="Times New Roman" w:hAnsi="Segoe UI Light" w:cs="Segoe UI Light"/>
                <w:b/>
                <w:bCs/>
                <w:lang w:eastAsia="en-AU"/>
              </w:rPr>
              <w:t>SMSFLiabilitiesTotal</w:t>
            </w:r>
            <w:proofErr w:type="spellEnd"/>
            <w:r>
              <w:rPr>
                <w:rFonts w:ascii="Segoe UI Light" w:eastAsia="Times New Roman" w:hAnsi="Segoe UI Light" w:cs="Segoe UI Light"/>
                <w:b/>
                <w:bCs/>
                <w:lang w:eastAsia="en-AU"/>
              </w:rPr>
              <w:t>}}</w:t>
            </w:r>
          </w:p>
        </w:tc>
      </w:tr>
      <w:tr w:rsidR="006D77F0" w:rsidRPr="008D4407" w14:paraId="05F80BF8"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6FBB7803" w14:textId="77777777" w:rsidR="006D77F0" w:rsidRPr="008D4407" w:rsidRDefault="006D77F0" w:rsidP="006D77F0">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6D77F0" w:rsidRPr="008D4407" w14:paraId="2D57DDE4" w14:textId="77777777" w:rsidTr="00940710">
        <w:trPr>
          <w:trHeight w:val="253"/>
        </w:trPr>
        <w:tc>
          <w:tcPr>
            <w:tcW w:w="7083"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17EFECC2" w14:textId="77777777" w:rsidR="006D77F0" w:rsidRPr="008D4407" w:rsidRDefault="006D77F0" w:rsidP="006D77F0">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Net Worth (Assets minus Liabilities)</w:t>
            </w:r>
          </w:p>
        </w:tc>
        <w:tc>
          <w:tcPr>
            <w:tcW w:w="3208" w:type="dxa"/>
            <w:tcBorders>
              <w:top w:val="single" w:sz="8" w:space="0" w:color="AEAAAA"/>
              <w:left w:val="nil"/>
              <w:bottom w:val="single" w:sz="8" w:space="0" w:color="AEAAAA"/>
              <w:right w:val="single" w:sz="8" w:space="0" w:color="AEAAAA"/>
            </w:tcBorders>
            <w:shd w:val="clear" w:color="auto" w:fill="004B98"/>
            <w:vAlign w:val="center"/>
            <w:hideMark/>
          </w:tcPr>
          <w:p w14:paraId="6A5A82C6" w14:textId="104E7D78" w:rsidR="006D77F0" w:rsidRPr="008D4407" w:rsidRDefault="00940710" w:rsidP="006D77F0">
            <w:pPr>
              <w:suppressAutoHyphens w:val="0"/>
              <w:spacing w:line="240" w:lineRule="auto"/>
              <w:rPr>
                <w:rFonts w:ascii="Segoe UI Light" w:eastAsia="Times New Roman" w:hAnsi="Segoe UI Light" w:cs="Segoe UI Light"/>
                <w:b/>
                <w:bCs/>
                <w:color w:val="FFFFFF"/>
                <w:lang w:eastAsia="en-AU"/>
              </w:rPr>
            </w:pPr>
            <w:r>
              <w:rPr>
                <w:rFonts w:ascii="Segoe UI Light" w:eastAsia="Times New Roman" w:hAnsi="Segoe UI Light" w:cs="Segoe UI Light"/>
                <w:b/>
                <w:bCs/>
                <w:color w:val="FFFFFF"/>
                <w:lang w:eastAsia="en-AU"/>
              </w:rPr>
              <w:t>{{</w:t>
            </w:r>
            <w:proofErr w:type="spellStart"/>
            <w:r>
              <w:rPr>
                <w:rFonts w:ascii="Segoe UI Light" w:eastAsia="Times New Roman" w:hAnsi="Segoe UI Light" w:cs="Segoe UI Light"/>
                <w:b/>
                <w:bCs/>
                <w:color w:val="FFFFFF"/>
                <w:lang w:eastAsia="en-AU"/>
              </w:rPr>
              <w:t>SMSFNetWorth</w:t>
            </w:r>
            <w:proofErr w:type="spellEnd"/>
            <w:r>
              <w:rPr>
                <w:rFonts w:ascii="Segoe UI Light" w:eastAsia="Times New Roman" w:hAnsi="Segoe UI Light" w:cs="Segoe UI Light"/>
                <w:b/>
                <w:bCs/>
                <w:color w:val="FFFFFF"/>
                <w:lang w:eastAsia="en-AU"/>
              </w:rPr>
              <w:t>}}</w:t>
            </w:r>
          </w:p>
        </w:tc>
      </w:tr>
    </w:tbl>
    <w:p w14:paraId="16703B3C" w14:textId="77777777" w:rsidR="00940710" w:rsidRPr="00974984" w:rsidRDefault="00940710" w:rsidP="00940710">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BANK ACCOUNTS </w:t>
      </w:r>
      <w:r w:rsidRPr="00974984">
        <w:rPr>
          <w:rFonts w:ascii="Segoe UI Light" w:hAnsi="Segoe UI Light" w:cs="Segoe UI Light"/>
          <w:b/>
          <w:bCs w:val="0"/>
          <w:color w:val="0066CC"/>
          <w:sz w:val="24"/>
          <w:szCs w:val="24"/>
        </w:rPr>
        <w:t xml:space="preserve"> </w:t>
      </w:r>
    </w:p>
    <w:tbl>
      <w:tblPr>
        <w:tblW w:w="10345" w:type="dxa"/>
        <w:tblLayout w:type="fixed"/>
        <w:tblLook w:val="04A0" w:firstRow="1" w:lastRow="0" w:firstColumn="1" w:lastColumn="0" w:noHBand="0" w:noVBand="1"/>
      </w:tblPr>
      <w:tblGrid>
        <w:gridCol w:w="3463"/>
        <w:gridCol w:w="2265"/>
        <w:gridCol w:w="2265"/>
        <w:gridCol w:w="2352"/>
      </w:tblGrid>
      <w:tr w:rsidR="00940710" w:rsidRPr="00940710" w14:paraId="05E4785D" w14:textId="77777777" w:rsidTr="00125B22">
        <w:trPr>
          <w:trHeight w:val="274"/>
        </w:trPr>
        <w:tc>
          <w:tcPr>
            <w:tcW w:w="3463" w:type="dxa"/>
            <w:tcBorders>
              <w:top w:val="single" w:sz="4" w:space="0" w:color="auto"/>
              <w:left w:val="single" w:sz="4" w:space="0" w:color="auto"/>
              <w:bottom w:val="single" w:sz="4" w:space="0" w:color="auto"/>
              <w:right w:val="single" w:sz="4" w:space="0" w:color="auto"/>
            </w:tcBorders>
            <w:shd w:val="clear" w:color="auto" w:fill="004B99"/>
            <w:vAlign w:val="bottom"/>
            <w:hideMark/>
          </w:tcPr>
          <w:p w14:paraId="6A9D1E8C" w14:textId="77777777" w:rsidR="00940710" w:rsidRPr="00940710" w:rsidRDefault="00940710" w:rsidP="00AD5ACD">
            <w:pPr>
              <w:spacing w:line="240" w:lineRule="auto"/>
              <w:rPr>
                <w:rFonts w:ascii="Segoe UI Light" w:eastAsia="Times New Roman" w:hAnsi="Segoe UI Light" w:cs="Segoe UI Light"/>
                <w:color w:val="FFFFFF" w:themeColor="background1"/>
                <w:lang w:eastAsia="en-AU"/>
              </w:rPr>
            </w:pPr>
            <w:r w:rsidRPr="00940710">
              <w:rPr>
                <w:rFonts w:ascii="Segoe UI Light" w:eastAsia="Times New Roman" w:hAnsi="Segoe UI Light" w:cs="Segoe UI Light"/>
                <w:b/>
                <w:bCs/>
                <w:color w:val="FFFFFF" w:themeColor="background1"/>
                <w:lang w:eastAsia="en-AU"/>
              </w:rPr>
              <w:t>Name of Institution</w:t>
            </w:r>
          </w:p>
        </w:tc>
        <w:tc>
          <w:tcPr>
            <w:tcW w:w="2265" w:type="dxa"/>
            <w:tcBorders>
              <w:top w:val="single" w:sz="4" w:space="0" w:color="auto"/>
              <w:left w:val="nil"/>
              <w:bottom w:val="single" w:sz="4" w:space="0" w:color="auto"/>
              <w:right w:val="single" w:sz="4" w:space="0" w:color="auto"/>
            </w:tcBorders>
            <w:shd w:val="clear" w:color="auto" w:fill="004B99"/>
            <w:vAlign w:val="center"/>
          </w:tcPr>
          <w:p w14:paraId="28A9D214" w14:textId="77777777" w:rsidR="00940710" w:rsidRPr="00940710" w:rsidRDefault="00940710"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Account Number</w:t>
            </w:r>
          </w:p>
        </w:tc>
        <w:tc>
          <w:tcPr>
            <w:tcW w:w="2265" w:type="dxa"/>
            <w:tcBorders>
              <w:top w:val="single" w:sz="4" w:space="0" w:color="auto"/>
              <w:left w:val="nil"/>
              <w:bottom w:val="single" w:sz="4" w:space="0" w:color="auto"/>
              <w:right w:val="single" w:sz="4" w:space="0" w:color="auto"/>
            </w:tcBorders>
            <w:shd w:val="clear" w:color="auto" w:fill="004B99"/>
            <w:vAlign w:val="center"/>
          </w:tcPr>
          <w:p w14:paraId="15ED0E5A" w14:textId="77777777" w:rsidR="00940710" w:rsidRPr="00940710" w:rsidRDefault="00940710"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Current Balance</w:t>
            </w:r>
          </w:p>
        </w:tc>
        <w:tc>
          <w:tcPr>
            <w:tcW w:w="2352" w:type="dxa"/>
            <w:tcBorders>
              <w:top w:val="single" w:sz="4" w:space="0" w:color="auto"/>
              <w:left w:val="nil"/>
              <w:bottom w:val="single" w:sz="4" w:space="0" w:color="auto"/>
              <w:right w:val="single" w:sz="4" w:space="0" w:color="auto"/>
            </w:tcBorders>
            <w:shd w:val="clear" w:color="auto" w:fill="004B99"/>
            <w:vAlign w:val="center"/>
          </w:tcPr>
          <w:p w14:paraId="424C584E" w14:textId="77777777" w:rsidR="00940710" w:rsidRPr="00940710" w:rsidRDefault="00940710"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Ongoing Fee</w:t>
            </w:r>
          </w:p>
        </w:tc>
      </w:tr>
      <w:tr w:rsidR="00940710" w:rsidRPr="00F5759F" w14:paraId="7CC347EB" w14:textId="77777777" w:rsidTr="00973491">
        <w:trPr>
          <w:trHeight w:val="303"/>
        </w:trPr>
        <w:tc>
          <w:tcPr>
            <w:tcW w:w="3463" w:type="dxa"/>
            <w:tcBorders>
              <w:top w:val="nil"/>
              <w:left w:val="single" w:sz="4" w:space="0" w:color="auto"/>
              <w:bottom w:val="single" w:sz="4" w:space="0" w:color="auto"/>
              <w:right w:val="single" w:sz="4" w:space="0" w:color="auto"/>
            </w:tcBorders>
            <w:shd w:val="clear" w:color="auto" w:fill="E6E6E6"/>
            <w:vAlign w:val="bottom"/>
            <w:hideMark/>
          </w:tcPr>
          <w:p w14:paraId="28EA3AF7" w14:textId="30CC346E" w:rsidR="00940710" w:rsidRPr="00362785" w:rsidRDefault="00940710" w:rsidP="00940710">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{{#SMSFBankAccounts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2265" w:type="dxa"/>
            <w:tcBorders>
              <w:top w:val="nil"/>
              <w:left w:val="nil"/>
              <w:bottom w:val="single" w:sz="4" w:space="0" w:color="auto"/>
              <w:right w:val="single" w:sz="4" w:space="0" w:color="auto"/>
            </w:tcBorders>
            <w:shd w:val="clear" w:color="000000" w:fill="FFFFFF"/>
            <w:vAlign w:val="center"/>
            <w:hideMark/>
          </w:tcPr>
          <w:p w14:paraId="3CE4CB88" w14:textId="0B99CEDC" w:rsidR="00940710" w:rsidRPr="00362785" w:rsidRDefault="00940710" w:rsidP="00940710">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2265" w:type="dxa"/>
            <w:tcBorders>
              <w:top w:val="nil"/>
              <w:left w:val="nil"/>
              <w:bottom w:val="single" w:sz="4" w:space="0" w:color="auto"/>
              <w:right w:val="single" w:sz="4" w:space="0" w:color="auto"/>
            </w:tcBorders>
            <w:shd w:val="clear" w:color="000000" w:fill="FFFFFF"/>
            <w:vAlign w:val="center"/>
          </w:tcPr>
          <w:p w14:paraId="3060E3EB" w14:textId="25043A1A" w:rsidR="00940710" w:rsidRPr="00362785" w:rsidRDefault="00940710" w:rsidP="00940710">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r>
              <w:rPr>
                <w:rFonts w:ascii="Segoe UI Light" w:hAnsi="Segoe UI Light" w:cs="Segoe UI Light"/>
              </w:rPr>
              <w:t>}}</w:t>
            </w:r>
          </w:p>
        </w:tc>
        <w:tc>
          <w:tcPr>
            <w:tcW w:w="2352" w:type="dxa"/>
            <w:tcBorders>
              <w:top w:val="nil"/>
              <w:left w:val="nil"/>
              <w:bottom w:val="single" w:sz="4" w:space="0" w:color="auto"/>
              <w:right w:val="single" w:sz="4" w:space="0" w:color="auto"/>
            </w:tcBorders>
            <w:shd w:val="clear" w:color="000000" w:fill="FFFFFF"/>
            <w:vAlign w:val="bottom"/>
          </w:tcPr>
          <w:p w14:paraId="10147B1A" w14:textId="05DE37B5" w:rsidR="00940710" w:rsidRPr="00362785" w:rsidRDefault="00940710" w:rsidP="00940710">
            <w:pPr>
              <w:spacing w:line="240" w:lineRule="auto"/>
              <w:rPr>
                <w:rFonts w:ascii="Segoe UI Light" w:hAnsi="Segoe UI Light" w:cs="Segoe UI Light"/>
              </w:rPr>
            </w:pPr>
            <w:r>
              <w:rPr>
                <w:rFonts w:ascii="Segoe UI Light" w:eastAsia="Times New Roman" w:hAnsi="Segoe UI Light" w:cs="Segoe UI Light"/>
                <w:lang w:eastAsia="en-AU"/>
              </w:rPr>
              <w:t>{{</w:t>
            </w:r>
            <w:proofErr w:type="spellStart"/>
            <w:r w:rsidRPr="00940710">
              <w:rPr>
                <w:rFonts w:ascii="Segoe UI Light" w:eastAsia="Times New Roman" w:hAnsi="Segoe UI Light" w:cs="Segoe UI Light"/>
                <w:lang w:eastAsia="en-AU"/>
              </w:rPr>
              <w:t>serviceFee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00801A30">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SMSFBankAccounts</w:t>
            </w:r>
            <w:proofErr w:type="spellEnd"/>
            <w:r>
              <w:rPr>
                <w:rFonts w:ascii="Segoe UI Light" w:eastAsia="Times New Roman" w:hAnsi="Segoe UI Light" w:cs="Segoe UI Light"/>
                <w:lang w:eastAsia="en-AU"/>
              </w:rPr>
              <w:t>}}</w:t>
            </w:r>
          </w:p>
        </w:tc>
      </w:tr>
    </w:tbl>
    <w:p w14:paraId="5E3C34C4" w14:textId="77777777" w:rsidR="005F559B" w:rsidRPr="00974984" w:rsidRDefault="005F559B" w:rsidP="005F559B">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TERM DEPOSITS </w:t>
      </w:r>
    </w:p>
    <w:tbl>
      <w:tblPr>
        <w:tblW w:w="10345" w:type="dxa"/>
        <w:tblLayout w:type="fixed"/>
        <w:tblLook w:val="04A0" w:firstRow="1" w:lastRow="0" w:firstColumn="1" w:lastColumn="0" w:noHBand="0" w:noVBand="1"/>
      </w:tblPr>
      <w:tblGrid>
        <w:gridCol w:w="3682"/>
        <w:gridCol w:w="3663"/>
        <w:gridCol w:w="3000"/>
      </w:tblGrid>
      <w:tr w:rsidR="005F559B" w:rsidRPr="005F559B" w14:paraId="506BF864" w14:textId="77777777" w:rsidTr="00125B22">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B98"/>
            <w:vAlign w:val="bottom"/>
            <w:hideMark/>
          </w:tcPr>
          <w:p w14:paraId="46C13013" w14:textId="77777777" w:rsidR="005F559B" w:rsidRPr="005F559B" w:rsidRDefault="005F559B" w:rsidP="00AD5ACD">
            <w:pPr>
              <w:spacing w:line="240" w:lineRule="auto"/>
              <w:rPr>
                <w:rFonts w:ascii="Segoe UI Light" w:eastAsia="Times New Roman" w:hAnsi="Segoe UI Light" w:cs="Segoe UI Light"/>
                <w:color w:val="FFFFFF" w:themeColor="background1"/>
                <w:lang w:eastAsia="en-AU"/>
              </w:rPr>
            </w:pPr>
            <w:r w:rsidRPr="005F559B">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B98"/>
            <w:vAlign w:val="center"/>
          </w:tcPr>
          <w:p w14:paraId="7C5E1FD1" w14:textId="77777777" w:rsidR="005F559B" w:rsidRPr="005F559B" w:rsidRDefault="005F559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Account Number</w:t>
            </w:r>
          </w:p>
        </w:tc>
        <w:tc>
          <w:tcPr>
            <w:tcW w:w="3000" w:type="dxa"/>
            <w:tcBorders>
              <w:top w:val="single" w:sz="4" w:space="0" w:color="auto"/>
              <w:left w:val="nil"/>
              <w:bottom w:val="single" w:sz="4" w:space="0" w:color="auto"/>
              <w:right w:val="single" w:sz="4" w:space="0" w:color="auto"/>
            </w:tcBorders>
            <w:shd w:val="clear" w:color="auto" w:fill="004B98"/>
            <w:vAlign w:val="center"/>
          </w:tcPr>
          <w:p w14:paraId="41F789BD" w14:textId="77777777" w:rsidR="005F559B" w:rsidRPr="005F559B" w:rsidRDefault="005F559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Current Balance</w:t>
            </w:r>
          </w:p>
        </w:tc>
      </w:tr>
      <w:tr w:rsidR="005F559B" w:rsidRPr="00F5759F" w14:paraId="086C5E26" w14:textId="77777777" w:rsidTr="00973491">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59250146" w14:textId="0A0C6D13" w:rsidR="005F559B" w:rsidRPr="00362785" w:rsidRDefault="005F559B" w:rsidP="005F559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{{#SMSFTermDeposits</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7BAEB850" w14:textId="582EF71F" w:rsidR="005F559B" w:rsidRPr="00362785" w:rsidRDefault="005F559B" w:rsidP="005F559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00" w:type="dxa"/>
            <w:tcBorders>
              <w:top w:val="nil"/>
              <w:left w:val="nil"/>
              <w:bottom w:val="single" w:sz="4" w:space="0" w:color="auto"/>
              <w:right w:val="single" w:sz="4" w:space="0" w:color="auto"/>
            </w:tcBorders>
            <w:shd w:val="clear" w:color="000000" w:fill="FFFFFF"/>
            <w:vAlign w:val="center"/>
          </w:tcPr>
          <w:p w14:paraId="78E1C5C0" w14:textId="71E31AC0" w:rsidR="005F559B" w:rsidRPr="00362785" w:rsidRDefault="005F559B" w:rsidP="005F559B">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SMSFTermDeposits</w:t>
            </w:r>
            <w:proofErr w:type="spellEnd"/>
            <w:r>
              <w:rPr>
                <w:rFonts w:ascii="Segoe UI Light" w:hAnsi="Segoe UI Light" w:cs="Segoe UI Light"/>
              </w:rPr>
              <w:t>}}</w:t>
            </w:r>
          </w:p>
        </w:tc>
      </w:tr>
    </w:tbl>
    <w:p w14:paraId="33DCF609" w14:textId="77777777" w:rsidR="00920D1B" w:rsidRPr="005306AC" w:rsidRDefault="00920D1B" w:rsidP="00920D1B">
      <w:pPr>
        <w:pStyle w:val="Heading1"/>
        <w:jc w:val="both"/>
        <w:rPr>
          <w:rFonts w:ascii="Segoe UI Light" w:hAnsi="Segoe UI Light" w:cs="Segoe UI Light"/>
          <w:b/>
          <w:bCs w:val="0"/>
          <w:color w:val="0066CC"/>
          <w:sz w:val="24"/>
          <w:szCs w:val="24"/>
        </w:rPr>
      </w:pPr>
      <w:r w:rsidRPr="005306AC">
        <w:rPr>
          <w:rFonts w:ascii="Segoe UI Light" w:hAnsi="Segoe UI Light" w:cs="Segoe UI Light"/>
          <w:b/>
          <w:bCs w:val="0"/>
          <w:color w:val="0066CC"/>
          <w:sz w:val="24"/>
          <w:szCs w:val="24"/>
        </w:rPr>
        <w:lastRenderedPageBreak/>
        <w:t>Australian Shares/ETFs</w:t>
      </w:r>
    </w:p>
    <w:tbl>
      <w:tblPr>
        <w:tblW w:w="10345" w:type="dxa"/>
        <w:tblLayout w:type="fixed"/>
        <w:tblLook w:val="04A0" w:firstRow="1" w:lastRow="0" w:firstColumn="1" w:lastColumn="0" w:noHBand="0" w:noVBand="1"/>
      </w:tblPr>
      <w:tblGrid>
        <w:gridCol w:w="4159"/>
        <w:gridCol w:w="3238"/>
        <w:gridCol w:w="2948"/>
      </w:tblGrid>
      <w:tr w:rsidR="00920D1B" w:rsidRPr="00920D1B" w14:paraId="43A53FB1" w14:textId="77777777" w:rsidTr="00125B22">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B98"/>
            <w:vAlign w:val="bottom"/>
          </w:tcPr>
          <w:p w14:paraId="3ED784BF" w14:textId="77777777" w:rsidR="00920D1B" w:rsidRPr="00920D1B" w:rsidRDefault="00920D1B" w:rsidP="00AD5ACD">
            <w:pPr>
              <w:spacing w:line="240" w:lineRule="auto"/>
              <w:rPr>
                <w:rFonts w:ascii="Segoe UI Light" w:eastAsia="Times New Roman" w:hAnsi="Segoe UI Light" w:cs="Segoe UI Light"/>
                <w:color w:val="FFFFFF" w:themeColor="background1"/>
                <w:lang w:eastAsia="en-AU"/>
              </w:rPr>
            </w:pPr>
            <w:r w:rsidRPr="00920D1B">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B98"/>
            <w:vAlign w:val="center"/>
          </w:tcPr>
          <w:p w14:paraId="6D0C662E" w14:textId="77777777" w:rsidR="00920D1B" w:rsidRPr="00920D1B" w:rsidRDefault="00920D1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Current Balance</w:t>
            </w:r>
          </w:p>
        </w:tc>
        <w:tc>
          <w:tcPr>
            <w:tcW w:w="2948" w:type="dxa"/>
            <w:tcBorders>
              <w:top w:val="single" w:sz="4" w:space="0" w:color="auto"/>
              <w:left w:val="nil"/>
              <w:bottom w:val="single" w:sz="4" w:space="0" w:color="auto"/>
              <w:right w:val="single" w:sz="4" w:space="0" w:color="auto"/>
            </w:tcBorders>
            <w:shd w:val="clear" w:color="auto" w:fill="004B98"/>
            <w:vAlign w:val="center"/>
          </w:tcPr>
          <w:p w14:paraId="0FB8E7E7" w14:textId="77777777" w:rsidR="00920D1B" w:rsidRPr="00920D1B" w:rsidRDefault="00920D1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 xml:space="preserve">Cost base </w:t>
            </w:r>
          </w:p>
        </w:tc>
      </w:tr>
      <w:tr w:rsidR="00920D1B" w:rsidRPr="00F5759F" w14:paraId="304C4464" w14:textId="77777777" w:rsidTr="00973491">
        <w:trPr>
          <w:trHeight w:val="278"/>
        </w:trPr>
        <w:tc>
          <w:tcPr>
            <w:tcW w:w="4159" w:type="dxa"/>
            <w:tcBorders>
              <w:top w:val="nil"/>
              <w:left w:val="single" w:sz="4" w:space="0" w:color="auto"/>
              <w:bottom w:val="single" w:sz="4" w:space="0" w:color="auto"/>
              <w:right w:val="single" w:sz="4" w:space="0" w:color="auto"/>
            </w:tcBorders>
            <w:shd w:val="clear" w:color="auto" w:fill="E6E6E6"/>
            <w:vAlign w:val="bottom"/>
            <w:hideMark/>
          </w:tcPr>
          <w:p w14:paraId="35893AAD" w14:textId="7A720197" w:rsidR="00920D1B" w:rsidRPr="00362785" w:rsidRDefault="00920D1B" w:rsidP="00920D1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{{#SMSFAustralianShare</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9030A4">
              <w:rPr>
                <w:rFonts w:ascii="Segoe UI Light" w:eastAsia="Times New Roman" w:hAnsi="Segoe UI Light" w:cs="Segoe UI Light"/>
                <w:lang w:eastAsia="en-AU"/>
              </w:rPr>
              <w:t>companyName</w:t>
            </w:r>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6C9CBC5D" w14:textId="79DD4208" w:rsidR="00920D1B" w:rsidRPr="00362785" w:rsidRDefault="00920D1B" w:rsidP="00920D1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2948" w:type="dxa"/>
            <w:tcBorders>
              <w:top w:val="nil"/>
              <w:left w:val="nil"/>
              <w:bottom w:val="single" w:sz="4" w:space="0" w:color="auto"/>
              <w:right w:val="single" w:sz="4" w:space="0" w:color="auto"/>
            </w:tcBorders>
            <w:shd w:val="clear" w:color="000000" w:fill="FFFFFF"/>
            <w:vAlign w:val="center"/>
          </w:tcPr>
          <w:p w14:paraId="53F31A7E" w14:textId="460F9668" w:rsidR="00920D1B" w:rsidRPr="00362785" w:rsidRDefault="00920D1B" w:rsidP="00920D1B">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proofErr w:type="spellStart"/>
            <w:r>
              <w:rPr>
                <w:rFonts w:ascii="Segoe UI Light" w:eastAsia="Times New Roman" w:hAnsi="Segoe UI Light" w:cs="Segoe UI Light"/>
                <w:lang w:eastAsia="en-AU"/>
              </w:rPr>
              <w:t>SMSFAustralianShare</w:t>
            </w:r>
            <w:proofErr w:type="spellEnd"/>
            <w:r>
              <w:rPr>
                <w:rFonts w:ascii="Segoe UI Light" w:hAnsi="Segoe UI Light" w:cs="Segoe UI Light"/>
              </w:rPr>
              <w:t>}}</w:t>
            </w:r>
          </w:p>
        </w:tc>
      </w:tr>
    </w:tbl>
    <w:p w14:paraId="535F9582" w14:textId="77777777" w:rsidR="00083251" w:rsidRPr="00083251" w:rsidRDefault="00083251" w:rsidP="00083251">
      <w:pPr>
        <w:pStyle w:val="Heading1"/>
        <w:suppressAutoHyphens w:val="0"/>
        <w:spacing w:line="240" w:lineRule="auto"/>
        <w:jc w:val="both"/>
        <w:rPr>
          <w:rFonts w:ascii="Segoe UI Light" w:hAnsi="Segoe UI Light" w:cs="Segoe UI Light"/>
          <w:b/>
          <w:bCs w:val="0"/>
          <w:color w:val="0066CC"/>
          <w:sz w:val="24"/>
          <w:szCs w:val="24"/>
        </w:rPr>
      </w:pPr>
      <w:r w:rsidRPr="00083251">
        <w:rPr>
          <w:rFonts w:ascii="Segoe UI Light" w:hAnsi="Segoe UI Light" w:cs="Segoe UI Light"/>
          <w:b/>
          <w:bCs w:val="0"/>
          <w:color w:val="0066CC"/>
          <w:sz w:val="24"/>
          <w:szCs w:val="24"/>
        </w:rPr>
        <w:t>PLATFORM INVESTMENTS</w:t>
      </w:r>
    </w:p>
    <w:p w14:paraId="14F78BA6" w14:textId="247040C4" w:rsidR="00083251" w:rsidRPr="00905DAA" w:rsidRDefault="00083251" w:rsidP="00083251">
      <w:pPr>
        <w:rPr>
          <w:lang w:val="en-US"/>
        </w:rPr>
      </w:pPr>
      <w:r>
        <w:t>{{#</w:t>
      </w:r>
      <w:r>
        <w:rPr>
          <w:lang w:val="en-US"/>
        </w:rPr>
        <w:t>SMSF</w:t>
      </w:r>
      <w:r w:rsidRPr="00905DAA">
        <w:rPr>
          <w:lang w:val="en-US"/>
        </w:rPr>
        <w:t>PlatFromInvestment</w:t>
      </w:r>
      <w:r>
        <w:t>}}</w:t>
      </w:r>
    </w:p>
    <w:tbl>
      <w:tblPr>
        <w:tblW w:w="10345" w:type="dxa"/>
        <w:tblLook w:val="04A0" w:firstRow="1" w:lastRow="0" w:firstColumn="1" w:lastColumn="0" w:noHBand="0" w:noVBand="1"/>
      </w:tblPr>
      <w:tblGrid>
        <w:gridCol w:w="5287"/>
        <w:gridCol w:w="5058"/>
      </w:tblGrid>
      <w:tr w:rsidR="00083251" w:rsidRPr="003B0FC8" w14:paraId="7930EDBB" w14:textId="77777777" w:rsidTr="00125B22">
        <w:trPr>
          <w:trHeight w:val="214"/>
        </w:trPr>
        <w:tc>
          <w:tcPr>
            <w:tcW w:w="10345"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77B51699" w14:textId="77777777" w:rsidR="00083251" w:rsidRPr="006163FD" w:rsidRDefault="00083251" w:rsidP="00C9255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83251" w:rsidRPr="003B0FC8" w14:paraId="730B4D8E" w14:textId="77777777" w:rsidTr="00973491">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651D0C67" w14:textId="77777777" w:rsidR="00083251" w:rsidRPr="00EC6F15" w:rsidRDefault="00083251" w:rsidP="00C9255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5058" w:type="dxa"/>
            <w:tcBorders>
              <w:top w:val="single" w:sz="4" w:space="0" w:color="auto"/>
              <w:left w:val="nil"/>
              <w:bottom w:val="single" w:sz="4" w:space="0" w:color="auto"/>
              <w:right w:val="single" w:sz="4" w:space="0" w:color="auto"/>
            </w:tcBorders>
            <w:vAlign w:val="bottom"/>
          </w:tcPr>
          <w:p w14:paraId="2671B3CC" w14:textId="77777777" w:rsidR="00083251" w:rsidRPr="00F530BC" w:rsidRDefault="00083251" w:rsidP="00C9255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sidRPr="00771B97">
              <w:rPr>
                <w:rFonts w:ascii="Segoe UI Light" w:eastAsia="Times New Roman" w:hAnsi="Segoe UI Light" w:cs="Segoe UI Light"/>
                <w:lang w:eastAsia="en-AU"/>
              </w:rPr>
              <w:t>clientPreferred</w:t>
            </w:r>
            <w:proofErr w:type="spellEnd"/>
            <w:r>
              <w:rPr>
                <w:rFonts w:ascii="Segoe UI Light" w:eastAsia="Times New Roman" w:hAnsi="Segoe UI Light" w:cs="Segoe UI Light"/>
                <w:lang w:eastAsia="en-AU"/>
              </w:rPr>
              <w:t>}}</w:t>
            </w:r>
          </w:p>
        </w:tc>
      </w:tr>
      <w:tr w:rsidR="00083251" w:rsidRPr="003B0FC8" w14:paraId="3BBFDD09" w14:textId="77777777" w:rsidTr="00973491">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13AB467C" w14:textId="77777777" w:rsidR="00083251" w:rsidRPr="009E07D2" w:rsidRDefault="00083251" w:rsidP="00C9255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5058" w:type="dxa"/>
            <w:tcBorders>
              <w:top w:val="single" w:sz="4" w:space="0" w:color="auto"/>
              <w:left w:val="nil"/>
              <w:bottom w:val="single" w:sz="4" w:space="0" w:color="auto"/>
              <w:right w:val="single" w:sz="4" w:space="0" w:color="000000"/>
            </w:tcBorders>
            <w:vAlign w:val="bottom"/>
            <w:hideMark/>
          </w:tcPr>
          <w:p w14:paraId="2CBBCD4D" w14:textId="77777777" w:rsidR="00083251" w:rsidRPr="003B0FC8"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83251" w:rsidRPr="003B0FC8" w14:paraId="2EC3FC46" w14:textId="77777777" w:rsidTr="00973491">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4A8F88D9" w14:textId="77777777" w:rsidR="00083251" w:rsidRPr="009E07D2" w:rsidRDefault="00083251" w:rsidP="00C9255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5058" w:type="dxa"/>
            <w:tcBorders>
              <w:top w:val="single" w:sz="4" w:space="0" w:color="auto"/>
              <w:left w:val="nil"/>
              <w:bottom w:val="single" w:sz="4" w:space="0" w:color="auto"/>
              <w:right w:val="single" w:sz="4" w:space="0" w:color="000000"/>
            </w:tcBorders>
            <w:vAlign w:val="bottom"/>
            <w:hideMark/>
          </w:tcPr>
          <w:p w14:paraId="7F81B9DB" w14:textId="77777777" w:rsidR="00083251" w:rsidRPr="003B0FC8"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83251" w:rsidRPr="003B0FC8" w14:paraId="3C8D42EA" w14:textId="77777777" w:rsidTr="00973491">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2FB1CAB2" w14:textId="77777777" w:rsidR="00083251" w:rsidRPr="003B0FC8"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5058" w:type="dxa"/>
            <w:tcBorders>
              <w:top w:val="single" w:sz="4" w:space="0" w:color="auto"/>
              <w:left w:val="single" w:sz="4" w:space="0" w:color="auto"/>
              <w:bottom w:val="single" w:sz="4" w:space="0" w:color="auto"/>
              <w:right w:val="single" w:sz="4" w:space="0" w:color="000000"/>
            </w:tcBorders>
            <w:vAlign w:val="bottom"/>
            <w:hideMark/>
          </w:tcPr>
          <w:p w14:paraId="52B9CA28" w14:textId="77777777" w:rsidR="00083251" w:rsidRPr="003B0FC8"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83251" w:rsidRPr="003B0FC8" w14:paraId="62D24E92" w14:textId="77777777" w:rsidTr="00973491">
        <w:trPr>
          <w:trHeight w:val="214"/>
        </w:trPr>
        <w:tc>
          <w:tcPr>
            <w:tcW w:w="5287" w:type="dxa"/>
            <w:tcBorders>
              <w:top w:val="nil"/>
              <w:left w:val="single" w:sz="4" w:space="0" w:color="auto"/>
              <w:bottom w:val="single" w:sz="4" w:space="0" w:color="auto"/>
              <w:right w:val="nil"/>
            </w:tcBorders>
            <w:shd w:val="clear" w:color="auto" w:fill="E6E6E6"/>
            <w:vAlign w:val="bottom"/>
          </w:tcPr>
          <w:p w14:paraId="124CD172" w14:textId="77777777" w:rsidR="00083251" w:rsidRDefault="00083251" w:rsidP="00C9255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5058" w:type="dxa"/>
            <w:tcBorders>
              <w:top w:val="single" w:sz="4" w:space="0" w:color="auto"/>
              <w:left w:val="single" w:sz="4" w:space="0" w:color="auto"/>
              <w:bottom w:val="single" w:sz="4" w:space="0" w:color="auto"/>
              <w:right w:val="single" w:sz="4" w:space="0" w:color="000000"/>
            </w:tcBorders>
            <w:vAlign w:val="bottom"/>
          </w:tcPr>
          <w:p w14:paraId="280BAC00" w14:textId="77777777" w:rsidR="00083251"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83251" w:rsidRPr="003B0FC8" w14:paraId="2BA37D22" w14:textId="77777777" w:rsidTr="00125B22">
        <w:trPr>
          <w:trHeight w:val="214"/>
        </w:trPr>
        <w:tc>
          <w:tcPr>
            <w:tcW w:w="10345" w:type="dxa"/>
            <w:gridSpan w:val="2"/>
            <w:tcBorders>
              <w:top w:val="nil"/>
              <w:left w:val="single" w:sz="4" w:space="0" w:color="auto"/>
              <w:bottom w:val="single" w:sz="4" w:space="0" w:color="auto"/>
              <w:right w:val="single" w:sz="4" w:space="0" w:color="000000"/>
            </w:tcBorders>
            <w:hideMark/>
          </w:tcPr>
          <w:p w14:paraId="391D1753" w14:textId="77777777" w:rsidR="00083251" w:rsidRDefault="00083251" w:rsidP="00C9255D">
            <w:pPr>
              <w:spacing w:line="240" w:lineRule="auto"/>
              <w:rPr>
                <w:rFonts w:ascii="Segoe UI Light" w:eastAsia="Times New Roman" w:hAnsi="Segoe UI Light" w:cs="Segoe UI Light"/>
                <w:b/>
                <w:bCs/>
                <w:lang w:eastAsia="en-AU"/>
              </w:rPr>
            </w:pPr>
          </w:p>
          <w:p w14:paraId="2C148E4A" w14:textId="77777777" w:rsidR="00083251" w:rsidRPr="005C0195" w:rsidRDefault="00083251" w:rsidP="00C9255D">
            <w:pPr>
              <w:spacing w:line="240" w:lineRule="auto"/>
              <w:rPr>
                <w:rFonts w:ascii="Segoe UI Light" w:eastAsia="Times New Roman" w:hAnsi="Segoe UI Light" w:cs="Segoe UI Light"/>
                <w:b/>
                <w:bCs/>
                <w:lang w:eastAsia="en-AU"/>
              </w:rPr>
            </w:pPr>
          </w:p>
        </w:tc>
      </w:tr>
      <w:tr w:rsidR="00083251" w:rsidRPr="002A7099" w14:paraId="01F24B43" w14:textId="77777777" w:rsidTr="00125B22">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3A04496F" w14:textId="77777777" w:rsidR="00083251" w:rsidRPr="002A7099" w:rsidRDefault="00083251" w:rsidP="00C9255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5058"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5181F71F" w14:textId="77777777" w:rsidR="00083251" w:rsidRPr="002A7099" w:rsidRDefault="00083251" w:rsidP="00C9255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83251" w:rsidRPr="003B0FC8" w14:paraId="2BFE838C" w14:textId="77777777" w:rsidTr="00973491">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473E0B80" w14:textId="77777777" w:rsidR="00083251" w:rsidRPr="009E07D2"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5058" w:type="dxa"/>
            <w:tcBorders>
              <w:top w:val="single" w:sz="4" w:space="0" w:color="auto"/>
              <w:left w:val="single" w:sz="4" w:space="0" w:color="auto"/>
              <w:bottom w:val="single" w:sz="4" w:space="0" w:color="auto"/>
              <w:right w:val="single" w:sz="4" w:space="0" w:color="000000"/>
            </w:tcBorders>
            <w:vAlign w:val="bottom"/>
            <w:hideMark/>
          </w:tcPr>
          <w:p w14:paraId="324C1641" w14:textId="77777777" w:rsidR="00083251" w:rsidRPr="003B0FC8" w:rsidRDefault="00083251"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5E0953B8" w14:textId="77777777" w:rsidR="00083251" w:rsidRDefault="00083251" w:rsidP="00083251"/>
    <w:p w14:paraId="7731FA63" w14:textId="1038B332" w:rsidR="00083251" w:rsidRDefault="00083251" w:rsidP="00083251">
      <w:r>
        <w:t>{{/</w:t>
      </w:r>
      <w:r>
        <w:rPr>
          <w:lang w:val="en-US"/>
        </w:rPr>
        <w:t>SMSF</w:t>
      </w:r>
      <w:r w:rsidRPr="00905DAA">
        <w:rPr>
          <w:lang w:val="en-US"/>
        </w:rPr>
        <w:t>PlatFromInvestment</w:t>
      </w:r>
      <w:r>
        <w:t>}}</w:t>
      </w:r>
    </w:p>
    <w:p w14:paraId="30C61A40" w14:textId="3AE9E75C" w:rsidR="00FF2F27" w:rsidRPr="00083251" w:rsidRDefault="00FF2F27" w:rsidP="00083251">
      <w:r>
        <w:rPr>
          <w:rFonts w:ascii="Segoe UI Light" w:hAnsi="Segoe UI Light" w:cs="Segoe UI Light"/>
          <w:color w:val="3C3C3B"/>
        </w:rPr>
        <w:t>{{@PageBreak}}</w:t>
      </w:r>
    </w:p>
    <w:p w14:paraId="1AB42A6B" w14:textId="549F1D40" w:rsidR="00976C0E" w:rsidRDefault="00976C0E" w:rsidP="00976C0E">
      <w:pPr>
        <w:pStyle w:val="Heading1"/>
        <w:suppressAutoHyphens w:val="0"/>
        <w:spacing w:line="240" w:lineRule="auto"/>
        <w:jc w:val="both"/>
        <w:rPr>
          <w:rFonts w:ascii="Segoe UI Light" w:hAnsi="Segoe UI Light" w:cs="Segoe UI Light"/>
          <w:color w:val="0066CC"/>
        </w:rPr>
      </w:pPr>
      <w:r>
        <w:rPr>
          <w:rFonts w:ascii="Segoe UI Light" w:hAnsi="Segoe UI Light" w:cs="Segoe UI Light"/>
          <w:color w:val="0066CC"/>
        </w:rPr>
        <w:t>INVESTMENT TRUST</w:t>
      </w:r>
    </w:p>
    <w:p w14:paraId="0CCC0DC9" w14:textId="77777777" w:rsidR="00976C0E" w:rsidRDefault="00976C0E" w:rsidP="00976C0E">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TRUST DETAILS </w:t>
      </w:r>
    </w:p>
    <w:tbl>
      <w:tblPr>
        <w:tblW w:w="9765" w:type="dxa"/>
        <w:tblLook w:val="04A0" w:firstRow="1" w:lastRow="0" w:firstColumn="1" w:lastColumn="0" w:noHBand="0" w:noVBand="1"/>
      </w:tblPr>
      <w:tblGrid>
        <w:gridCol w:w="5525"/>
        <w:gridCol w:w="4931"/>
      </w:tblGrid>
      <w:tr w:rsidR="00976C0E" w:rsidRPr="00486BBF" w14:paraId="6BA2451B" w14:textId="77777777" w:rsidTr="00973491">
        <w:trPr>
          <w:trHeight w:val="249"/>
        </w:trPr>
        <w:tc>
          <w:tcPr>
            <w:tcW w:w="6965" w:type="dxa"/>
            <w:tcBorders>
              <w:top w:val="single" w:sz="4" w:space="0" w:color="auto"/>
              <w:left w:val="single" w:sz="4" w:space="0" w:color="auto"/>
              <w:bottom w:val="single" w:sz="4" w:space="0" w:color="auto"/>
              <w:right w:val="single" w:sz="4" w:space="0" w:color="auto"/>
            </w:tcBorders>
            <w:shd w:val="clear" w:color="auto" w:fill="E6E6E6"/>
            <w:vAlign w:val="bottom"/>
            <w:hideMark/>
          </w:tcPr>
          <w:p w14:paraId="0B39935E" w14:textId="77777777"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 xml:space="preserve">Trust Name </w:t>
            </w:r>
          </w:p>
        </w:tc>
        <w:tc>
          <w:tcPr>
            <w:tcW w:w="2800" w:type="dxa"/>
            <w:tcBorders>
              <w:top w:val="single" w:sz="4" w:space="0" w:color="auto"/>
              <w:left w:val="nil"/>
              <w:bottom w:val="single" w:sz="4" w:space="0" w:color="auto"/>
              <w:right w:val="single" w:sz="4" w:space="0" w:color="auto"/>
            </w:tcBorders>
            <w:shd w:val="clear" w:color="000000" w:fill="FFFFFF"/>
            <w:vAlign w:val="bottom"/>
            <w:hideMark/>
          </w:tcPr>
          <w:p w14:paraId="3AD72B3B" w14:textId="376BB4D9" w:rsidR="00976C0E" w:rsidRPr="00486BBF" w:rsidRDefault="00976C0E" w:rsidP="00AD5ACD">
            <w:pPr>
              <w:spacing w:line="240" w:lineRule="auto"/>
              <w:rPr>
                <w:rFonts w:ascii="Segoe UI Light" w:eastAsia="Times New Roman" w:hAnsi="Segoe UI Light" w:cs="Segoe UI Light"/>
                <w:bCs/>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FamilyTrustTrustName</w:t>
            </w:r>
            <w:proofErr w:type="spellEnd"/>
            <w:r>
              <w:rPr>
                <w:rFonts w:ascii="Segoe UI Light" w:eastAsia="Times New Roman" w:hAnsi="Segoe UI Light" w:cs="Segoe UI Light"/>
                <w:bCs/>
                <w:lang w:eastAsia="en-AU"/>
              </w:rPr>
              <w:t>}}</w:t>
            </w:r>
          </w:p>
        </w:tc>
      </w:tr>
      <w:tr w:rsidR="00976C0E" w:rsidRPr="00486BBF" w14:paraId="4559AEA0"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4B42125F" w14:textId="77777777" w:rsidR="00976C0E" w:rsidRPr="00486BBF"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ABN</w:t>
            </w:r>
          </w:p>
        </w:tc>
        <w:tc>
          <w:tcPr>
            <w:tcW w:w="2800" w:type="dxa"/>
            <w:tcBorders>
              <w:top w:val="nil"/>
              <w:left w:val="nil"/>
              <w:bottom w:val="single" w:sz="4" w:space="0" w:color="auto"/>
              <w:right w:val="single" w:sz="4" w:space="0" w:color="auto"/>
            </w:tcBorders>
            <w:shd w:val="clear" w:color="000000" w:fill="FFFFFF"/>
            <w:hideMark/>
          </w:tcPr>
          <w:p w14:paraId="40C7A033" w14:textId="79D5C964"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FamilyTrustABN</w:t>
            </w:r>
            <w:proofErr w:type="spellEnd"/>
            <w:r>
              <w:rPr>
                <w:rFonts w:ascii="Segoe UI Light" w:eastAsia="Times New Roman" w:hAnsi="Segoe UI Light" w:cs="Segoe UI Light"/>
                <w:bCs/>
                <w:lang w:eastAsia="en-AU"/>
              </w:rPr>
              <w:t>}}</w:t>
            </w:r>
          </w:p>
        </w:tc>
      </w:tr>
      <w:tr w:rsidR="00976C0E" w:rsidRPr="00486BBF" w14:paraId="6FD0BF6F"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1C8D11C2" w14:textId="77777777" w:rsidR="00976C0E" w:rsidRPr="004C0364" w:rsidRDefault="00976C0E"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Registered Office</w:t>
            </w:r>
          </w:p>
        </w:tc>
        <w:tc>
          <w:tcPr>
            <w:tcW w:w="2800" w:type="dxa"/>
            <w:tcBorders>
              <w:top w:val="nil"/>
              <w:left w:val="nil"/>
              <w:bottom w:val="single" w:sz="4" w:space="0" w:color="auto"/>
              <w:right w:val="single" w:sz="4" w:space="0" w:color="auto"/>
            </w:tcBorders>
            <w:shd w:val="clear" w:color="000000" w:fill="FFFFFF"/>
          </w:tcPr>
          <w:p w14:paraId="6AEF0CF3" w14:textId="2D0EF390"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FamilyTrustRegisteredOffice</w:t>
            </w:r>
            <w:proofErr w:type="spellEnd"/>
            <w:r>
              <w:rPr>
                <w:rFonts w:ascii="Segoe UI Light" w:eastAsia="Times New Roman" w:hAnsi="Segoe UI Light" w:cs="Segoe UI Light"/>
                <w:bCs/>
                <w:lang w:eastAsia="en-AU"/>
              </w:rPr>
              <w:t>}}</w:t>
            </w:r>
          </w:p>
        </w:tc>
      </w:tr>
      <w:tr w:rsidR="00976C0E" w:rsidRPr="00486BBF" w14:paraId="33F60AB4"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364CFA97" w14:textId="77777777" w:rsidR="00976C0E" w:rsidRPr="004C0364" w:rsidRDefault="00976C0E" w:rsidP="00AD5ACD">
            <w:pPr>
              <w:spacing w:line="240" w:lineRule="auto"/>
              <w:rPr>
                <w:rFonts w:ascii="Segoe UI Light" w:eastAsia="Times New Roman" w:hAnsi="Segoe UI Light" w:cs="Segoe UI Light"/>
                <w:lang w:eastAsia="en-AU"/>
              </w:rPr>
            </w:pPr>
            <w:r w:rsidRPr="004C0364">
              <w:rPr>
                <w:rFonts w:ascii="Segoe UI Light" w:eastAsia="Times New Roman" w:hAnsi="Segoe UI Light" w:cs="Segoe UI Light"/>
                <w:lang w:eastAsia="en-AU"/>
              </w:rPr>
              <w:t>Place Of Business</w:t>
            </w:r>
          </w:p>
        </w:tc>
        <w:tc>
          <w:tcPr>
            <w:tcW w:w="2800" w:type="dxa"/>
            <w:tcBorders>
              <w:top w:val="nil"/>
              <w:left w:val="nil"/>
              <w:bottom w:val="single" w:sz="4" w:space="0" w:color="auto"/>
              <w:right w:val="single" w:sz="4" w:space="0" w:color="auto"/>
            </w:tcBorders>
            <w:shd w:val="clear" w:color="000000" w:fill="FFFFFF"/>
          </w:tcPr>
          <w:p w14:paraId="423630AC" w14:textId="11DB4B8B"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FamilyTrustPlaceOfBusiness</w:t>
            </w:r>
            <w:proofErr w:type="spellEnd"/>
            <w:r>
              <w:rPr>
                <w:rFonts w:ascii="Segoe UI Light" w:eastAsia="Times New Roman" w:hAnsi="Segoe UI Light" w:cs="Segoe UI Light"/>
                <w:bCs/>
                <w:lang w:eastAsia="en-AU"/>
              </w:rPr>
              <w:t>}}</w:t>
            </w:r>
          </w:p>
        </w:tc>
      </w:tr>
      <w:tr w:rsidR="00976C0E" w:rsidRPr="00486BBF" w14:paraId="77C9E603"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01057B87" w14:textId="77777777" w:rsidR="00976C0E" w:rsidRPr="004C0364"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Establishment date</w:t>
            </w:r>
          </w:p>
        </w:tc>
        <w:tc>
          <w:tcPr>
            <w:tcW w:w="2800" w:type="dxa"/>
            <w:tcBorders>
              <w:top w:val="nil"/>
              <w:left w:val="nil"/>
              <w:bottom w:val="single" w:sz="4" w:space="0" w:color="auto"/>
              <w:right w:val="single" w:sz="4" w:space="0" w:color="auto"/>
            </w:tcBorders>
            <w:shd w:val="clear" w:color="000000" w:fill="FFFFFF"/>
            <w:vAlign w:val="bottom"/>
          </w:tcPr>
          <w:p w14:paraId="4A609F3E" w14:textId="381D13E8"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FamilyTrustEstablishmentDate</w:t>
            </w:r>
            <w:proofErr w:type="spellEnd"/>
            <w:r>
              <w:rPr>
                <w:rFonts w:ascii="Segoe UI Light" w:eastAsia="Times New Roman" w:hAnsi="Segoe UI Light" w:cs="Segoe UI Light"/>
                <w:bCs/>
                <w:lang w:eastAsia="en-AU"/>
              </w:rPr>
              <w:t>}}</w:t>
            </w:r>
          </w:p>
        </w:tc>
      </w:tr>
      <w:tr w:rsidR="00976C0E" w:rsidRPr="00486BBF" w14:paraId="2440EDE9"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1789FA40" w14:textId="77777777" w:rsidR="00976C0E" w:rsidRPr="00486BBF"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Trustee type </w:t>
            </w:r>
          </w:p>
        </w:tc>
        <w:tc>
          <w:tcPr>
            <w:tcW w:w="2800" w:type="dxa"/>
            <w:tcBorders>
              <w:top w:val="nil"/>
              <w:left w:val="nil"/>
              <w:bottom w:val="single" w:sz="4" w:space="0" w:color="auto"/>
              <w:right w:val="single" w:sz="4" w:space="0" w:color="auto"/>
            </w:tcBorders>
            <w:shd w:val="clear" w:color="000000" w:fill="FFFFFF"/>
            <w:hideMark/>
          </w:tcPr>
          <w:p w14:paraId="23523827" w14:textId="627FC561"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FamilyTrustTrusteeType</w:t>
            </w:r>
            <w:proofErr w:type="spellEnd"/>
            <w:r>
              <w:rPr>
                <w:rFonts w:ascii="Segoe UI Light" w:eastAsia="Times New Roman" w:hAnsi="Segoe UI Light" w:cs="Segoe UI Light"/>
                <w:bCs/>
                <w:lang w:eastAsia="en-AU"/>
              </w:rPr>
              <w:t>}}</w:t>
            </w:r>
          </w:p>
        </w:tc>
      </w:tr>
      <w:tr w:rsidR="00976C0E" w:rsidRPr="00486BBF" w14:paraId="5E20819A"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69F3D0E5" w14:textId="22053A85" w:rsidR="00976C0E" w:rsidRPr="00486BBF" w:rsidRDefault="00E54012"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{{#isFamilyTrustTrusteeTypeCorporate</w:t>
            </w:r>
            <w:proofErr w:type="gramStart"/>
            <w:r>
              <w:rPr>
                <w:rFonts w:ascii="Segoe UI Light" w:eastAsia="Times New Roman" w:hAnsi="Segoe UI Light" w:cs="Segoe UI Light"/>
                <w:lang w:eastAsia="en-AU"/>
              </w:rPr>
              <w:t>}}</w:t>
            </w:r>
            <w:r w:rsidR="00976C0E">
              <w:rPr>
                <w:rFonts w:ascii="Segoe UI Light" w:eastAsia="Times New Roman" w:hAnsi="Segoe UI Light" w:cs="Segoe UI Light"/>
                <w:lang w:eastAsia="en-AU"/>
              </w:rPr>
              <w:t>Name</w:t>
            </w:r>
            <w:proofErr w:type="gramEnd"/>
            <w:r w:rsidR="00976C0E">
              <w:rPr>
                <w:rFonts w:ascii="Segoe UI Light" w:eastAsia="Times New Roman" w:hAnsi="Segoe UI Light" w:cs="Segoe UI Light"/>
                <w:lang w:eastAsia="en-AU"/>
              </w:rPr>
              <w:t xml:space="preserve"> of Trustee/s</w:t>
            </w:r>
          </w:p>
        </w:tc>
        <w:tc>
          <w:tcPr>
            <w:tcW w:w="2800" w:type="dxa"/>
            <w:tcBorders>
              <w:top w:val="nil"/>
              <w:left w:val="nil"/>
              <w:bottom w:val="single" w:sz="4" w:space="0" w:color="auto"/>
              <w:right w:val="single" w:sz="4" w:space="0" w:color="auto"/>
            </w:tcBorders>
            <w:shd w:val="clear" w:color="000000" w:fill="FFFFFF"/>
            <w:hideMark/>
          </w:tcPr>
          <w:p w14:paraId="72001579" w14:textId="77777777" w:rsidR="0069191B" w:rsidRDefault="0069191B" w:rsidP="00E34D6C">
            <w:pPr>
              <w:spacing w:line="240" w:lineRule="auto"/>
              <w:rPr>
                <w:rFonts w:ascii="Segoe UI Light" w:eastAsia="Times New Roman" w:hAnsi="Segoe UI Light" w:cs="Segoe UI Light"/>
                <w:lang w:eastAsia="en-AU"/>
              </w:rPr>
            </w:pPr>
          </w:p>
          <w:p w14:paraId="49A1C572" w14:textId="0844BAD9" w:rsidR="0069191B" w:rsidRPr="00486BBF" w:rsidRDefault="0069191B" w:rsidP="00E34D6C">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FamilyTrustT</w:t>
            </w:r>
            <w:r w:rsidRPr="006A7D07">
              <w:rPr>
                <w:rFonts w:ascii="Segoe UI Light" w:eastAsia="Times New Roman" w:hAnsi="Segoe UI Light" w:cs="Segoe UI Light"/>
                <w:lang w:eastAsia="en-AU"/>
              </w:rPr>
              <w:t>rusteeName</w:t>
            </w:r>
            <w:proofErr w:type="spellEnd"/>
            <w:proofErr w:type="gramStart"/>
            <w:r w:rsidRPr="006B143A">
              <w:rPr>
                <w:rFonts w:ascii="Segoe UI Light" w:eastAsia="Times New Roman" w:hAnsi="Segoe UI Light" w:cs="Segoe UI Light"/>
                <w:lang w:eastAsia="en-AU"/>
              </w:rPr>
              <w:t>}</w:t>
            </w:r>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isFamilyTrustTrusteeTypeCorporate</w:t>
            </w:r>
            <w:proofErr w:type="spellEnd"/>
            <w:r>
              <w:rPr>
                <w:rFonts w:ascii="Segoe UI Light" w:eastAsia="Times New Roman" w:hAnsi="Segoe UI Light" w:cs="Segoe UI Light"/>
                <w:lang w:eastAsia="en-AU"/>
              </w:rPr>
              <w:t>}}</w:t>
            </w:r>
          </w:p>
        </w:tc>
      </w:tr>
      <w:tr w:rsidR="00976C0E" w:rsidRPr="00486BBF" w14:paraId="0DF32886" w14:textId="77777777" w:rsidTr="00973491">
        <w:trPr>
          <w:trHeight w:val="275"/>
        </w:trPr>
        <w:tc>
          <w:tcPr>
            <w:tcW w:w="6965" w:type="dxa"/>
            <w:tcBorders>
              <w:top w:val="nil"/>
              <w:left w:val="single" w:sz="4" w:space="0" w:color="auto"/>
              <w:bottom w:val="single" w:sz="4" w:space="0" w:color="auto"/>
              <w:right w:val="single" w:sz="4" w:space="0" w:color="auto"/>
            </w:tcBorders>
            <w:shd w:val="clear" w:color="auto" w:fill="E6E6E6"/>
            <w:vAlign w:val="bottom"/>
          </w:tcPr>
          <w:p w14:paraId="2018CCF6" w14:textId="183DDF1A" w:rsidR="00976C0E"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{{#isFamilyTrustTrusteeTypeCorporate</w:t>
            </w:r>
            <w:proofErr w:type="gramStart"/>
            <w:r>
              <w:rPr>
                <w:rFonts w:ascii="Segoe UI Light" w:eastAsia="Times New Roman" w:hAnsi="Segoe UI Light" w:cs="Segoe UI Light"/>
                <w:lang w:eastAsia="en-AU"/>
              </w:rPr>
              <w:t>}}ACN</w:t>
            </w:r>
            <w:proofErr w:type="gramEnd"/>
            <w:r>
              <w:rPr>
                <w:rFonts w:ascii="Segoe UI Light" w:eastAsia="Times New Roman" w:hAnsi="Segoe UI Light" w:cs="Segoe UI Light"/>
                <w:lang w:eastAsia="en-AU"/>
              </w:rPr>
              <w:t xml:space="preserve"> </w:t>
            </w:r>
          </w:p>
        </w:tc>
        <w:tc>
          <w:tcPr>
            <w:tcW w:w="2800" w:type="dxa"/>
            <w:tcBorders>
              <w:top w:val="nil"/>
              <w:left w:val="nil"/>
              <w:bottom w:val="single" w:sz="4" w:space="0" w:color="auto"/>
              <w:right w:val="single" w:sz="4" w:space="0" w:color="auto"/>
            </w:tcBorders>
            <w:shd w:val="clear" w:color="000000" w:fill="FFFFFF"/>
          </w:tcPr>
          <w:p w14:paraId="727BAEF0" w14:textId="1EB61230"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bCs/>
                <w:lang w:eastAsia="en-AU"/>
              </w:rPr>
              <w:t>{{</w:t>
            </w:r>
            <w:proofErr w:type="spellStart"/>
            <w:r>
              <w:rPr>
                <w:rFonts w:ascii="Segoe UI Light" w:eastAsia="Times New Roman" w:hAnsi="Segoe UI Light" w:cs="Segoe UI Light"/>
                <w:bCs/>
                <w:lang w:eastAsia="en-AU"/>
              </w:rPr>
              <w:t>FamilyTrustACN</w:t>
            </w:r>
            <w:proofErr w:type="spellEnd"/>
            <w:proofErr w:type="gramStart"/>
            <w:r>
              <w:rPr>
                <w:rFonts w:ascii="Segoe UI Light" w:eastAsia="Times New Roman" w:hAnsi="Segoe UI Light" w:cs="Segoe UI Light"/>
                <w:bCs/>
                <w:lang w:eastAsia="en-AU"/>
              </w:rPr>
              <w:t>}}</w:t>
            </w:r>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isFamilyTrustTrusteeTypeCorporate</w:t>
            </w:r>
            <w:proofErr w:type="spellEnd"/>
            <w:r>
              <w:rPr>
                <w:rFonts w:ascii="Segoe UI Light" w:eastAsia="Times New Roman" w:hAnsi="Segoe UI Light" w:cs="Segoe UI Light"/>
                <w:lang w:eastAsia="en-AU"/>
              </w:rPr>
              <w:t>}}</w:t>
            </w:r>
          </w:p>
        </w:tc>
      </w:tr>
      <w:tr w:rsidR="00976C0E" w:rsidRPr="00486BBF" w14:paraId="71618AC2" w14:textId="77777777" w:rsidTr="00973491">
        <w:trPr>
          <w:trHeight w:val="262"/>
        </w:trPr>
        <w:tc>
          <w:tcPr>
            <w:tcW w:w="6965" w:type="dxa"/>
            <w:tcBorders>
              <w:top w:val="nil"/>
              <w:left w:val="single" w:sz="4" w:space="0" w:color="auto"/>
              <w:bottom w:val="single" w:sz="4" w:space="0" w:color="auto"/>
              <w:right w:val="single" w:sz="4" w:space="0" w:color="auto"/>
            </w:tcBorders>
            <w:shd w:val="clear" w:color="auto" w:fill="E6E6E6"/>
            <w:vAlign w:val="bottom"/>
            <w:hideMark/>
          </w:tcPr>
          <w:p w14:paraId="44664F8E" w14:textId="18A4B8C6"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{{#isFamilyTrustTrusteeTypeCorporate</w:t>
            </w:r>
            <w:proofErr w:type="gramStart"/>
            <w:r>
              <w:rPr>
                <w:rFonts w:ascii="Segoe UI Light" w:eastAsia="Times New Roman" w:hAnsi="Segoe UI Light" w:cs="Segoe UI Light"/>
                <w:lang w:eastAsia="en-AU"/>
              </w:rPr>
              <w:t>}}</w:t>
            </w:r>
            <w:r w:rsidRPr="00486BBF">
              <w:rPr>
                <w:rFonts w:ascii="Segoe UI Light" w:eastAsia="Times New Roman" w:hAnsi="Segoe UI Light" w:cs="Segoe UI Light"/>
                <w:lang w:eastAsia="en-AU"/>
              </w:rPr>
              <w:t>Names</w:t>
            </w:r>
            <w:proofErr w:type="gramEnd"/>
            <w:r w:rsidRPr="00486BBF">
              <w:rPr>
                <w:rFonts w:ascii="Segoe UI Light" w:eastAsia="Times New Roman" w:hAnsi="Segoe UI Light" w:cs="Segoe UI Light"/>
                <w:lang w:eastAsia="en-AU"/>
              </w:rPr>
              <w:t xml:space="preserve"> of Directors </w:t>
            </w:r>
          </w:p>
        </w:tc>
        <w:tc>
          <w:tcPr>
            <w:tcW w:w="2800" w:type="dxa"/>
            <w:tcBorders>
              <w:top w:val="nil"/>
              <w:left w:val="nil"/>
              <w:bottom w:val="single" w:sz="4" w:space="0" w:color="auto"/>
              <w:right w:val="single" w:sz="4" w:space="0" w:color="auto"/>
            </w:tcBorders>
            <w:shd w:val="clear" w:color="000000" w:fill="FFFFFF"/>
            <w:vAlign w:val="bottom"/>
            <w:hideMark/>
          </w:tcPr>
          <w:p w14:paraId="3C8D67FE" w14:textId="77777777" w:rsidR="0069191B" w:rsidRDefault="0069191B" w:rsidP="0069191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{{#FamilyTrustDirectorNamesList</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F549F8">
              <w:rPr>
                <w:rFonts w:ascii="Segoe UI Light" w:eastAsia="Times New Roman" w:hAnsi="Segoe UI Light" w:cs="Segoe UI Light"/>
                <w:lang w:val="en-US" w:eastAsia="en-AU"/>
              </w:rPr>
              <w:t>directorName</w:t>
            </w:r>
            <w:proofErr w:type="spellEnd"/>
            <w:r>
              <w:rPr>
                <w:rFonts w:ascii="Segoe UI Light" w:eastAsia="Times New Roman" w:hAnsi="Segoe UI Light" w:cs="Segoe UI Light"/>
                <w:lang w:eastAsia="en-AU"/>
              </w:rPr>
              <w:t>}}</w:t>
            </w:r>
          </w:p>
          <w:p w14:paraId="17DB623A" w14:textId="77777777" w:rsidR="0069191B" w:rsidRDefault="0069191B" w:rsidP="0069191B">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{{/FamilyTrustDirectorNamesList</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{/isFamilyTrustTrusteeTypeCorporate}}</w:t>
            </w:r>
          </w:p>
          <w:p w14:paraId="36FBB528" w14:textId="228DFF71" w:rsidR="00976C0E" w:rsidRPr="00486BBF" w:rsidRDefault="00976C0E" w:rsidP="006A7D07">
            <w:pPr>
              <w:spacing w:line="240" w:lineRule="auto"/>
              <w:rPr>
                <w:rFonts w:ascii="Segoe UI Light" w:eastAsia="Times New Roman" w:hAnsi="Segoe UI Light" w:cs="Segoe UI Light"/>
                <w:lang w:eastAsia="en-AU"/>
              </w:rPr>
            </w:pPr>
          </w:p>
        </w:tc>
      </w:tr>
      <w:tr w:rsidR="00976C0E" w:rsidRPr="00486BBF" w14:paraId="27163ACA" w14:textId="77777777" w:rsidTr="00973491">
        <w:trPr>
          <w:trHeight w:val="249"/>
        </w:trPr>
        <w:tc>
          <w:tcPr>
            <w:tcW w:w="6965" w:type="dxa"/>
            <w:tcBorders>
              <w:top w:val="nil"/>
              <w:left w:val="single" w:sz="4" w:space="0" w:color="auto"/>
              <w:bottom w:val="single" w:sz="4" w:space="0" w:color="auto"/>
              <w:right w:val="single" w:sz="4" w:space="0" w:color="auto"/>
            </w:tcBorders>
            <w:shd w:val="clear" w:color="auto" w:fill="E6E6E6"/>
            <w:noWrap/>
            <w:vAlign w:val="bottom"/>
            <w:hideMark/>
          </w:tcPr>
          <w:p w14:paraId="46151C67" w14:textId="77777777" w:rsidR="00976C0E" w:rsidRPr="00486BBF" w:rsidRDefault="00976C0E" w:rsidP="00AD5ACD">
            <w:pPr>
              <w:spacing w:line="240" w:lineRule="auto"/>
              <w:rPr>
                <w:rFonts w:ascii="Segoe UI Light" w:eastAsia="Times New Roman" w:hAnsi="Segoe UI Light" w:cs="Segoe UI Light"/>
                <w:lang w:eastAsia="en-AU"/>
              </w:rPr>
            </w:pPr>
            <w:r w:rsidRPr="00486BBF">
              <w:rPr>
                <w:rFonts w:ascii="Segoe UI Light" w:eastAsia="Times New Roman" w:hAnsi="Segoe UI Light" w:cs="Segoe UI Light"/>
                <w:lang w:eastAsia="en-AU"/>
              </w:rPr>
              <w:t xml:space="preserve">Name of Accountant </w:t>
            </w:r>
          </w:p>
        </w:tc>
        <w:tc>
          <w:tcPr>
            <w:tcW w:w="2800" w:type="dxa"/>
            <w:tcBorders>
              <w:top w:val="nil"/>
              <w:left w:val="nil"/>
              <w:bottom w:val="single" w:sz="4" w:space="0" w:color="auto"/>
              <w:right w:val="single" w:sz="4" w:space="0" w:color="auto"/>
            </w:tcBorders>
            <w:shd w:val="clear" w:color="000000" w:fill="FFFFFF"/>
            <w:vAlign w:val="bottom"/>
            <w:hideMark/>
          </w:tcPr>
          <w:p w14:paraId="32EF72DC" w14:textId="53479D1D" w:rsidR="00976C0E" w:rsidRPr="00486BBF" w:rsidRDefault="00976C0E"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bCs/>
                <w:lang w:eastAsia="en-AU"/>
              </w:rPr>
              <w:t>FamilyTrustNameOfAccountant</w:t>
            </w:r>
            <w:proofErr w:type="spellEnd"/>
            <w:r>
              <w:rPr>
                <w:rFonts w:ascii="Segoe UI Light" w:eastAsia="Times New Roman" w:hAnsi="Segoe UI Light" w:cs="Segoe UI Light"/>
                <w:lang w:eastAsia="en-AU"/>
              </w:rPr>
              <w:t>}}</w:t>
            </w:r>
          </w:p>
        </w:tc>
      </w:tr>
    </w:tbl>
    <w:p w14:paraId="36136B04" w14:textId="77777777" w:rsidR="00D57582" w:rsidRDefault="00D57582" w:rsidP="00D57582">
      <w:pPr>
        <w:pStyle w:val="Heading1"/>
        <w:jc w:val="both"/>
        <w:rPr>
          <w:rFonts w:ascii="Segoe UI Light" w:hAnsi="Segoe UI Light" w:cs="Segoe UI Light"/>
          <w:b/>
          <w:bCs w:val="0"/>
          <w:color w:val="0066CC"/>
          <w:sz w:val="24"/>
          <w:szCs w:val="24"/>
        </w:rPr>
      </w:pPr>
      <w:r>
        <w:rPr>
          <w:rFonts w:ascii="Segoe UI Light" w:hAnsi="Segoe UI Light" w:cs="Segoe UI Light"/>
          <w:b/>
          <w:bCs w:val="0"/>
          <w:color w:val="0066CC"/>
          <w:sz w:val="24"/>
          <w:szCs w:val="24"/>
        </w:rPr>
        <w:t xml:space="preserve">NET ASSETS  </w:t>
      </w:r>
    </w:p>
    <w:tbl>
      <w:tblPr>
        <w:tblW w:w="10291" w:type="dxa"/>
        <w:tblLook w:val="04A0" w:firstRow="1" w:lastRow="0" w:firstColumn="1" w:lastColumn="0" w:noHBand="0" w:noVBand="1"/>
      </w:tblPr>
      <w:tblGrid>
        <w:gridCol w:w="6614"/>
        <w:gridCol w:w="3677"/>
      </w:tblGrid>
      <w:tr w:rsidR="00D57582" w:rsidRPr="008D4407" w14:paraId="1620D7F1"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21FD4269" w14:textId="77777777" w:rsidR="00D57582" w:rsidRPr="008D4407" w:rsidRDefault="00D57582"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xml:space="preserve">John Smith </w:t>
            </w:r>
            <w:r>
              <w:rPr>
                <w:rFonts w:ascii="Segoe UI Light" w:eastAsia="Times New Roman" w:hAnsi="Segoe UI Light" w:cs="Segoe UI Light"/>
                <w:b/>
                <w:bCs/>
                <w:color w:val="FFFFFF"/>
                <w:lang w:eastAsia="en-AU"/>
              </w:rPr>
              <w:t xml:space="preserve">Investment Trust </w:t>
            </w:r>
            <w:r w:rsidRPr="008D4407">
              <w:rPr>
                <w:rFonts w:ascii="Segoe UI Light" w:eastAsia="Times New Roman" w:hAnsi="Segoe UI Light" w:cs="Segoe UI Light"/>
                <w:b/>
                <w:bCs/>
                <w:color w:val="FFFFFF"/>
                <w:lang w:eastAsia="en-AU"/>
              </w:rPr>
              <w:t xml:space="preserve"> </w:t>
            </w:r>
          </w:p>
        </w:tc>
        <w:tc>
          <w:tcPr>
            <w:tcW w:w="3677" w:type="dxa"/>
            <w:tcBorders>
              <w:top w:val="single" w:sz="8" w:space="0" w:color="AEAAAA"/>
              <w:left w:val="nil"/>
              <w:bottom w:val="single" w:sz="8" w:space="0" w:color="AEAAAA"/>
              <w:right w:val="nil"/>
            </w:tcBorders>
            <w:shd w:val="clear" w:color="000000" w:fill="004E99"/>
            <w:vAlign w:val="center"/>
            <w:hideMark/>
          </w:tcPr>
          <w:p w14:paraId="0BE97457" w14:textId="77777777" w:rsidR="00D57582" w:rsidRPr="008D4407" w:rsidRDefault="00D57582"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 </w:t>
            </w:r>
          </w:p>
        </w:tc>
      </w:tr>
      <w:tr w:rsidR="00D57582" w:rsidRPr="008D4407" w14:paraId="629AD045"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05090415"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Assets</w:t>
            </w:r>
          </w:p>
        </w:tc>
        <w:tc>
          <w:tcPr>
            <w:tcW w:w="3677" w:type="dxa"/>
            <w:tcBorders>
              <w:top w:val="single" w:sz="8" w:space="0" w:color="AEAAAA"/>
              <w:left w:val="nil"/>
              <w:bottom w:val="single" w:sz="8" w:space="0" w:color="AEAAAA"/>
              <w:right w:val="single" w:sz="8" w:space="0" w:color="AEAAAA"/>
            </w:tcBorders>
            <w:shd w:val="clear" w:color="000000" w:fill="E6E6E6"/>
            <w:vAlign w:val="center"/>
            <w:hideMark/>
          </w:tcPr>
          <w:p w14:paraId="45EE50B3"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w:t>
            </w:r>
          </w:p>
        </w:tc>
      </w:tr>
      <w:tr w:rsidR="00D57582" w:rsidRPr="008D4407" w14:paraId="0FEF8075"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834E0D3"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Bank Accounts</w:t>
            </w:r>
          </w:p>
        </w:tc>
        <w:tc>
          <w:tcPr>
            <w:tcW w:w="3677" w:type="dxa"/>
            <w:tcBorders>
              <w:top w:val="single" w:sz="8" w:space="0" w:color="AEAAAA"/>
              <w:left w:val="nil"/>
              <w:bottom w:val="single" w:sz="8" w:space="0" w:color="AEAAAA"/>
              <w:right w:val="single" w:sz="8" w:space="0" w:color="AEAAAA"/>
            </w:tcBorders>
            <w:vAlign w:val="center"/>
            <w:hideMark/>
          </w:tcPr>
          <w:p w14:paraId="4FA1DEDC" w14:textId="0C2FFFDB"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FamilyTrustBankCurrentBalance</w:t>
            </w:r>
            <w:proofErr w:type="spellEnd"/>
            <w:r>
              <w:rPr>
                <w:rFonts w:ascii="Segoe UI Light" w:eastAsia="Times New Roman" w:hAnsi="Segoe UI Light" w:cs="Segoe UI Light"/>
                <w:lang w:eastAsia="en-AU"/>
              </w:rPr>
              <w:t>}}</w:t>
            </w:r>
          </w:p>
        </w:tc>
      </w:tr>
      <w:tr w:rsidR="00D57582" w:rsidRPr="008D4407" w14:paraId="13B84202"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21FB682"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Term Deposits</w:t>
            </w:r>
          </w:p>
        </w:tc>
        <w:tc>
          <w:tcPr>
            <w:tcW w:w="3677" w:type="dxa"/>
            <w:tcBorders>
              <w:top w:val="single" w:sz="8" w:space="0" w:color="AEAAAA"/>
              <w:left w:val="nil"/>
              <w:bottom w:val="single" w:sz="8" w:space="0" w:color="AEAAAA"/>
              <w:right w:val="single" w:sz="8" w:space="0" w:color="AEAAAA"/>
            </w:tcBorders>
            <w:vAlign w:val="center"/>
            <w:hideMark/>
          </w:tcPr>
          <w:p w14:paraId="45A9874C" w14:textId="4B33D1D7"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FamilyTrustTermCurrentBalance</w:t>
            </w:r>
            <w:proofErr w:type="spellEnd"/>
            <w:r>
              <w:rPr>
                <w:rFonts w:ascii="Segoe UI Light" w:eastAsia="Times New Roman" w:hAnsi="Segoe UI Light" w:cs="Segoe UI Light"/>
                <w:lang w:eastAsia="en-AU"/>
              </w:rPr>
              <w:t>}}</w:t>
            </w:r>
          </w:p>
        </w:tc>
      </w:tr>
      <w:tr w:rsidR="00D57582" w:rsidRPr="008D4407" w14:paraId="30868C69"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EC90093"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Australian Shares/ETFs</w:t>
            </w:r>
          </w:p>
        </w:tc>
        <w:tc>
          <w:tcPr>
            <w:tcW w:w="3677" w:type="dxa"/>
            <w:tcBorders>
              <w:top w:val="single" w:sz="8" w:space="0" w:color="AEAAAA"/>
              <w:left w:val="nil"/>
              <w:bottom w:val="single" w:sz="8" w:space="0" w:color="AEAAAA"/>
              <w:right w:val="single" w:sz="8" w:space="0" w:color="AEAAAA"/>
            </w:tcBorders>
            <w:vAlign w:val="center"/>
            <w:hideMark/>
          </w:tcPr>
          <w:p w14:paraId="2027C392" w14:textId="711BDC85"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FamilyTrustAustralianCurrentBalance</w:t>
            </w:r>
            <w:proofErr w:type="spellEnd"/>
            <w:r>
              <w:rPr>
                <w:rFonts w:ascii="Segoe UI Light" w:eastAsia="Times New Roman" w:hAnsi="Segoe UI Light" w:cs="Segoe UI Light"/>
                <w:lang w:eastAsia="en-AU"/>
              </w:rPr>
              <w:t>}}</w:t>
            </w:r>
          </w:p>
        </w:tc>
      </w:tr>
      <w:tr w:rsidR="00D57582" w:rsidRPr="008D4407" w14:paraId="4275FE31"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4C55FDA"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Platform Investments</w:t>
            </w:r>
          </w:p>
        </w:tc>
        <w:tc>
          <w:tcPr>
            <w:tcW w:w="3677" w:type="dxa"/>
            <w:tcBorders>
              <w:top w:val="single" w:sz="8" w:space="0" w:color="AEAAAA"/>
              <w:left w:val="nil"/>
              <w:bottom w:val="single" w:sz="8" w:space="0" w:color="AEAAAA"/>
              <w:right w:val="single" w:sz="8" w:space="0" w:color="AEAAAA"/>
            </w:tcBorders>
            <w:vAlign w:val="center"/>
            <w:hideMark/>
          </w:tcPr>
          <w:p w14:paraId="12FB0185" w14:textId="283BEF4F"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FamilyTrustPlatfromCurrentBalance</w:t>
            </w:r>
            <w:proofErr w:type="spellEnd"/>
            <w:r>
              <w:rPr>
                <w:rFonts w:ascii="Segoe UI Light" w:eastAsia="Times New Roman" w:hAnsi="Segoe UI Light" w:cs="Segoe UI Light"/>
                <w:lang w:eastAsia="en-AU"/>
              </w:rPr>
              <w:t>}}</w:t>
            </w:r>
          </w:p>
        </w:tc>
      </w:tr>
      <w:tr w:rsidR="00D57582" w:rsidRPr="008D4407" w14:paraId="3C784BF2"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3A58474"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lastRenderedPageBreak/>
              <w:t>Other Investments</w:t>
            </w:r>
          </w:p>
        </w:tc>
        <w:tc>
          <w:tcPr>
            <w:tcW w:w="3677" w:type="dxa"/>
            <w:tcBorders>
              <w:top w:val="single" w:sz="8" w:space="0" w:color="AEAAAA"/>
              <w:left w:val="nil"/>
              <w:bottom w:val="single" w:sz="8" w:space="0" w:color="AEAAAA"/>
              <w:right w:val="single" w:sz="8" w:space="0" w:color="AEAAAA"/>
            </w:tcBorders>
            <w:vAlign w:val="center"/>
            <w:hideMark/>
          </w:tcPr>
          <w:p w14:paraId="3FD72A23" w14:textId="592D5150"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Pr>
                <w:rFonts w:ascii="Segoe UI Light" w:eastAsia="Times New Roman" w:hAnsi="Segoe UI Light" w:cs="Segoe UI Light"/>
                <w:lang w:eastAsia="en-AU"/>
              </w:rPr>
              <w:t>FamilyTrustOtherCurrentBalance</w:t>
            </w:r>
            <w:proofErr w:type="spellEnd"/>
            <w:r>
              <w:rPr>
                <w:rFonts w:ascii="Segoe UI Light" w:eastAsia="Times New Roman" w:hAnsi="Segoe UI Light" w:cs="Segoe UI Light"/>
                <w:lang w:eastAsia="en-AU"/>
              </w:rPr>
              <w:t>}}</w:t>
            </w:r>
          </w:p>
        </w:tc>
      </w:tr>
      <w:tr w:rsidR="00D57582" w:rsidRPr="008D4407" w14:paraId="532ED8FC"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6E064479" w14:textId="53EDB6EB"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({{FamilyTrustInvestmentAddress1}})</w:t>
            </w:r>
          </w:p>
        </w:tc>
        <w:tc>
          <w:tcPr>
            <w:tcW w:w="3677" w:type="dxa"/>
            <w:tcBorders>
              <w:top w:val="single" w:sz="8" w:space="0" w:color="AEAAAA"/>
              <w:left w:val="nil"/>
              <w:bottom w:val="single" w:sz="8" w:space="0" w:color="AEAAAA"/>
              <w:right w:val="single" w:sz="8" w:space="0" w:color="AEAAAA"/>
            </w:tcBorders>
            <w:vAlign w:val="center"/>
            <w:hideMark/>
          </w:tcPr>
          <w:p w14:paraId="017DD3B1" w14:textId="47A95A48" w:rsidR="00D57582" w:rsidRPr="008D4407" w:rsidRDefault="00D57582" w:rsidP="00D57582">
            <w:pPr>
              <w:suppressAutoHyphens w:val="0"/>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{{FamilyTrustInvestmentCurrentBalance1}}</w:t>
            </w:r>
          </w:p>
        </w:tc>
      </w:tr>
      <w:tr w:rsidR="00D57582" w:rsidRPr="008D4407" w14:paraId="586F4E9C"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747116A" w14:textId="576ED32E"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({{FamilyTrustInvestmentAddress2}})</w:t>
            </w:r>
          </w:p>
        </w:tc>
        <w:tc>
          <w:tcPr>
            <w:tcW w:w="3677" w:type="dxa"/>
            <w:tcBorders>
              <w:top w:val="single" w:sz="8" w:space="0" w:color="AEAAAA"/>
              <w:left w:val="nil"/>
              <w:bottom w:val="single" w:sz="8" w:space="0" w:color="AEAAAA"/>
              <w:right w:val="single" w:sz="8" w:space="0" w:color="AEAAAA"/>
            </w:tcBorders>
            <w:hideMark/>
          </w:tcPr>
          <w:p w14:paraId="0C73FAF5" w14:textId="1FB4081D"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2</w:t>
            </w:r>
            <w:r w:rsidRPr="00700190">
              <w:rPr>
                <w:rFonts w:ascii="Segoe UI Light" w:eastAsia="Times New Roman" w:hAnsi="Segoe UI Light" w:cs="Segoe UI Light"/>
                <w:lang w:eastAsia="en-AU"/>
              </w:rPr>
              <w:t>}}</w:t>
            </w:r>
          </w:p>
        </w:tc>
      </w:tr>
      <w:tr w:rsidR="00D57582" w:rsidRPr="008D4407" w14:paraId="331E5313"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4127AD0F" w14:textId="3980924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({{FamilyTrustInvestmentAddress3}})</w:t>
            </w:r>
          </w:p>
        </w:tc>
        <w:tc>
          <w:tcPr>
            <w:tcW w:w="3677" w:type="dxa"/>
            <w:tcBorders>
              <w:top w:val="single" w:sz="8" w:space="0" w:color="AEAAAA"/>
              <w:left w:val="nil"/>
              <w:bottom w:val="single" w:sz="8" w:space="0" w:color="AEAAAA"/>
              <w:right w:val="single" w:sz="8" w:space="0" w:color="AEAAAA"/>
            </w:tcBorders>
            <w:hideMark/>
          </w:tcPr>
          <w:p w14:paraId="2A26F1FD" w14:textId="5E552755"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3</w:t>
            </w:r>
            <w:r w:rsidRPr="00700190">
              <w:rPr>
                <w:rFonts w:ascii="Segoe UI Light" w:eastAsia="Times New Roman" w:hAnsi="Segoe UI Light" w:cs="Segoe UI Light"/>
                <w:lang w:eastAsia="en-AU"/>
              </w:rPr>
              <w:t>}}</w:t>
            </w:r>
          </w:p>
        </w:tc>
      </w:tr>
      <w:tr w:rsidR="00D57582" w:rsidRPr="008D4407" w14:paraId="795885A2"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D65C36A" w14:textId="6DECCF8C"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({{FamilyTrustInvestmentAddress4}})</w:t>
            </w:r>
          </w:p>
        </w:tc>
        <w:tc>
          <w:tcPr>
            <w:tcW w:w="3677" w:type="dxa"/>
            <w:tcBorders>
              <w:top w:val="single" w:sz="8" w:space="0" w:color="AEAAAA"/>
              <w:left w:val="nil"/>
              <w:bottom w:val="single" w:sz="8" w:space="0" w:color="AEAAAA"/>
              <w:right w:val="single" w:sz="8" w:space="0" w:color="AEAAAA"/>
            </w:tcBorders>
            <w:hideMark/>
          </w:tcPr>
          <w:p w14:paraId="3406863C" w14:textId="6A29973B"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4</w:t>
            </w:r>
            <w:r w:rsidRPr="00700190">
              <w:rPr>
                <w:rFonts w:ascii="Segoe UI Light" w:eastAsia="Times New Roman" w:hAnsi="Segoe UI Light" w:cs="Segoe UI Light"/>
                <w:lang w:eastAsia="en-AU"/>
              </w:rPr>
              <w:t>}}</w:t>
            </w:r>
          </w:p>
        </w:tc>
      </w:tr>
      <w:tr w:rsidR="00D57582" w:rsidRPr="008D4407" w14:paraId="26ADEF87"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540B8FE3" w14:textId="164B4EE9"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Investment Property </w:t>
            </w:r>
            <w:r w:rsidR="003471F2">
              <w:rPr>
                <w:rFonts w:ascii="Segoe UI Light" w:eastAsia="Times New Roman" w:hAnsi="Segoe UI Light" w:cs="Segoe UI Light"/>
                <w:lang w:eastAsia="en-AU"/>
              </w:rPr>
              <w:t>({{FamilyTrustInvestmentAddress5}})</w:t>
            </w:r>
          </w:p>
        </w:tc>
        <w:tc>
          <w:tcPr>
            <w:tcW w:w="3677" w:type="dxa"/>
            <w:tcBorders>
              <w:top w:val="single" w:sz="8" w:space="0" w:color="AEAAAA"/>
              <w:left w:val="nil"/>
              <w:bottom w:val="single" w:sz="8" w:space="0" w:color="AEAAAA"/>
              <w:right w:val="single" w:sz="8" w:space="0" w:color="AEAAAA"/>
            </w:tcBorders>
            <w:hideMark/>
          </w:tcPr>
          <w:p w14:paraId="5A9BD101" w14:textId="27587A6D"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InvestmentCurrentBalance</w:t>
            </w:r>
            <w:r>
              <w:rPr>
                <w:rFonts w:ascii="Segoe UI Light" w:eastAsia="Times New Roman" w:hAnsi="Segoe UI Light" w:cs="Segoe UI Light"/>
                <w:lang w:eastAsia="en-AU"/>
              </w:rPr>
              <w:t>5</w:t>
            </w:r>
            <w:r w:rsidRPr="00700190">
              <w:rPr>
                <w:rFonts w:ascii="Segoe UI Light" w:eastAsia="Times New Roman" w:hAnsi="Segoe UI Light" w:cs="Segoe UI Light"/>
                <w:lang w:eastAsia="en-AU"/>
              </w:rPr>
              <w:t>}}</w:t>
            </w:r>
          </w:p>
        </w:tc>
      </w:tr>
      <w:tr w:rsidR="00D57582" w:rsidRPr="008D4407" w14:paraId="50FD33E7"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79CAD18D"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Investment Asset</w:t>
            </w:r>
          </w:p>
        </w:tc>
        <w:tc>
          <w:tcPr>
            <w:tcW w:w="3677" w:type="dxa"/>
            <w:tcBorders>
              <w:top w:val="single" w:sz="8" w:space="0" w:color="AEAAAA"/>
              <w:left w:val="nil"/>
              <w:bottom w:val="single" w:sz="8" w:space="0" w:color="AEAAAA"/>
              <w:right w:val="single" w:sz="8" w:space="0" w:color="AEAAAA"/>
            </w:tcBorders>
            <w:shd w:val="clear" w:color="000000" w:fill="E6E6E6"/>
            <w:vAlign w:val="center"/>
            <w:hideMark/>
          </w:tcPr>
          <w:p w14:paraId="74D6014F" w14:textId="2372B387" w:rsidR="00D57582" w:rsidRPr="00D57582" w:rsidRDefault="00D57582" w:rsidP="00AD5ACD">
            <w:pPr>
              <w:suppressAutoHyphens w:val="0"/>
              <w:spacing w:line="240" w:lineRule="auto"/>
              <w:rPr>
                <w:rFonts w:ascii="Segoe UI Light" w:eastAsia="Times New Roman" w:hAnsi="Segoe UI Light" w:cs="Segoe UI Light"/>
                <w:b/>
                <w:bCs/>
                <w:lang w:eastAsia="en-AU"/>
              </w:rPr>
            </w:pPr>
            <w:r w:rsidRPr="00D57582">
              <w:rPr>
                <w:rFonts w:ascii="Segoe UI Light" w:eastAsia="Times New Roman" w:hAnsi="Segoe UI Light" w:cs="Segoe UI Light"/>
                <w:b/>
                <w:bCs/>
                <w:lang w:eastAsia="en-AU"/>
              </w:rPr>
              <w:t>{{</w:t>
            </w:r>
            <w:proofErr w:type="spellStart"/>
            <w:r w:rsidRPr="00D57582">
              <w:rPr>
                <w:rFonts w:ascii="Segoe UI Light" w:eastAsia="Times New Roman" w:hAnsi="Segoe UI Light" w:cs="Segoe UI Light"/>
                <w:b/>
                <w:bCs/>
                <w:lang w:eastAsia="en-AU"/>
              </w:rPr>
              <w:t>FamilyTrustAssetTotal</w:t>
            </w:r>
            <w:proofErr w:type="spellEnd"/>
            <w:r w:rsidRPr="00D57582">
              <w:rPr>
                <w:rFonts w:ascii="Segoe UI Light" w:eastAsia="Times New Roman" w:hAnsi="Segoe UI Light" w:cs="Segoe UI Light"/>
                <w:b/>
                <w:bCs/>
                <w:lang w:eastAsia="en-AU"/>
              </w:rPr>
              <w:t>}}</w:t>
            </w:r>
          </w:p>
        </w:tc>
      </w:tr>
      <w:tr w:rsidR="00D57582" w:rsidRPr="008D4407" w14:paraId="184FB81E"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1CBCF6AB" w14:textId="77777777" w:rsidR="00D57582" w:rsidRPr="008D4407" w:rsidRDefault="00D57582" w:rsidP="00AD5ACD">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D57582" w:rsidRPr="008D4407" w14:paraId="3A99EF7E"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45572101"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Liabilities</w:t>
            </w:r>
          </w:p>
        </w:tc>
      </w:tr>
      <w:tr w:rsidR="00D57582" w:rsidRPr="008D4407" w14:paraId="0F4E7883"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E857D3B" w14:textId="2FFEA640"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({{FamilyTrustInvestmentAddress1}})</w:t>
            </w:r>
          </w:p>
        </w:tc>
        <w:tc>
          <w:tcPr>
            <w:tcW w:w="3677" w:type="dxa"/>
            <w:tcBorders>
              <w:top w:val="single" w:sz="8" w:space="0" w:color="AEAAAA"/>
              <w:left w:val="nil"/>
              <w:bottom w:val="single" w:sz="8" w:space="0" w:color="AEAAAA"/>
              <w:right w:val="single" w:sz="8" w:space="0" w:color="AEAAAA"/>
            </w:tcBorders>
            <w:hideMark/>
          </w:tcPr>
          <w:p w14:paraId="22220CB6" w14:textId="524B3B94"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propertyloan1</w:t>
            </w:r>
            <w:r w:rsidRPr="00700190">
              <w:rPr>
                <w:rFonts w:ascii="Segoe UI Light" w:eastAsia="Times New Roman" w:hAnsi="Segoe UI Light" w:cs="Segoe UI Light"/>
                <w:lang w:eastAsia="en-AU"/>
              </w:rPr>
              <w:t>}}</w:t>
            </w:r>
          </w:p>
        </w:tc>
      </w:tr>
      <w:tr w:rsidR="00D57582" w:rsidRPr="008D4407" w14:paraId="02C5A610"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5071FDA0" w14:textId="7940BD23"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({{FamilyTrustInvestmentAddress2}})</w:t>
            </w:r>
          </w:p>
        </w:tc>
        <w:tc>
          <w:tcPr>
            <w:tcW w:w="3677" w:type="dxa"/>
            <w:tcBorders>
              <w:top w:val="single" w:sz="8" w:space="0" w:color="AEAAAA"/>
              <w:left w:val="nil"/>
              <w:bottom w:val="single" w:sz="8" w:space="0" w:color="AEAAAA"/>
              <w:right w:val="single" w:sz="8" w:space="0" w:color="AEAAAA"/>
            </w:tcBorders>
            <w:hideMark/>
          </w:tcPr>
          <w:p w14:paraId="401BBA44" w14:textId="7B8CBD93"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propertyloan2</w:t>
            </w:r>
            <w:r w:rsidRPr="00700190">
              <w:rPr>
                <w:rFonts w:ascii="Segoe UI Light" w:eastAsia="Times New Roman" w:hAnsi="Segoe UI Light" w:cs="Segoe UI Light"/>
                <w:lang w:eastAsia="en-AU"/>
              </w:rPr>
              <w:t>}}</w:t>
            </w:r>
          </w:p>
        </w:tc>
      </w:tr>
      <w:tr w:rsidR="00D57582" w:rsidRPr="008D4407" w14:paraId="73C2C324"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738061BE" w14:textId="4E64FF15"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({{FamilyTrustInvestmentAddress3}})</w:t>
            </w:r>
          </w:p>
        </w:tc>
        <w:tc>
          <w:tcPr>
            <w:tcW w:w="3677" w:type="dxa"/>
            <w:tcBorders>
              <w:top w:val="single" w:sz="8" w:space="0" w:color="AEAAAA"/>
              <w:left w:val="nil"/>
              <w:bottom w:val="single" w:sz="8" w:space="0" w:color="AEAAAA"/>
              <w:right w:val="single" w:sz="8" w:space="0" w:color="AEAAAA"/>
            </w:tcBorders>
            <w:hideMark/>
          </w:tcPr>
          <w:p w14:paraId="1F329D21" w14:textId="0BA24E78"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propertyloan3</w:t>
            </w:r>
            <w:r w:rsidRPr="00700190">
              <w:rPr>
                <w:rFonts w:ascii="Segoe UI Light" w:eastAsia="Times New Roman" w:hAnsi="Segoe UI Light" w:cs="Segoe UI Light"/>
                <w:lang w:eastAsia="en-AU"/>
              </w:rPr>
              <w:t>}}</w:t>
            </w:r>
          </w:p>
        </w:tc>
      </w:tr>
      <w:tr w:rsidR="00D57582" w:rsidRPr="008D4407" w14:paraId="1FA8D3A2"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11C53936" w14:textId="2E29A956"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({{FamilyTrustInvestmentAddress4}})</w:t>
            </w:r>
          </w:p>
        </w:tc>
        <w:tc>
          <w:tcPr>
            <w:tcW w:w="3677" w:type="dxa"/>
            <w:tcBorders>
              <w:top w:val="single" w:sz="8" w:space="0" w:color="AEAAAA"/>
              <w:left w:val="nil"/>
              <w:bottom w:val="single" w:sz="8" w:space="0" w:color="AEAAAA"/>
              <w:right w:val="single" w:sz="8" w:space="0" w:color="AEAAAA"/>
            </w:tcBorders>
            <w:hideMark/>
          </w:tcPr>
          <w:p w14:paraId="56308D47" w14:textId="50C549DF"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propertyloan4</w:t>
            </w:r>
            <w:r w:rsidRPr="00700190">
              <w:rPr>
                <w:rFonts w:ascii="Segoe UI Light" w:eastAsia="Times New Roman" w:hAnsi="Segoe UI Light" w:cs="Segoe UI Light"/>
                <w:lang w:eastAsia="en-AU"/>
              </w:rPr>
              <w:t>}}</w:t>
            </w:r>
          </w:p>
        </w:tc>
      </w:tr>
      <w:tr w:rsidR="00D57582" w:rsidRPr="008D4407" w14:paraId="5F0A9B3C"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2ACBA47A" w14:textId="5B4324B3"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xml:space="preserve">Inv. Property Loan </w:t>
            </w:r>
            <w:r w:rsidR="003471F2">
              <w:rPr>
                <w:rFonts w:ascii="Segoe UI Light" w:eastAsia="Times New Roman" w:hAnsi="Segoe UI Light" w:cs="Segoe UI Light"/>
                <w:lang w:eastAsia="en-AU"/>
              </w:rPr>
              <w:t>({{FamilyTrustInvestmentAddress5}})</w:t>
            </w:r>
          </w:p>
        </w:tc>
        <w:tc>
          <w:tcPr>
            <w:tcW w:w="3677" w:type="dxa"/>
            <w:tcBorders>
              <w:top w:val="single" w:sz="8" w:space="0" w:color="AEAAAA"/>
              <w:left w:val="nil"/>
              <w:bottom w:val="single" w:sz="8" w:space="0" w:color="AEAAAA"/>
              <w:right w:val="single" w:sz="8" w:space="0" w:color="AEAAAA"/>
            </w:tcBorders>
            <w:hideMark/>
          </w:tcPr>
          <w:p w14:paraId="61719FC1" w14:textId="6838EB38"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Investment</w:t>
            </w:r>
            <w:r>
              <w:rPr>
                <w:rFonts w:ascii="Segoe UI Light" w:eastAsia="Times New Roman" w:hAnsi="Segoe UI Light" w:cs="Segoe UI Light"/>
                <w:lang w:eastAsia="en-AU"/>
              </w:rPr>
              <w:t>propertyloan5</w:t>
            </w:r>
            <w:r w:rsidRPr="00700190">
              <w:rPr>
                <w:rFonts w:ascii="Segoe UI Light" w:eastAsia="Times New Roman" w:hAnsi="Segoe UI Light" w:cs="Segoe UI Light"/>
                <w:lang w:eastAsia="en-AU"/>
              </w:rPr>
              <w:t>}}</w:t>
            </w:r>
          </w:p>
        </w:tc>
      </w:tr>
      <w:tr w:rsidR="00D57582" w:rsidRPr="008D4407" w14:paraId="6238F9D7" w14:textId="77777777" w:rsidTr="00973491">
        <w:trPr>
          <w:trHeight w:val="253"/>
        </w:trPr>
        <w:tc>
          <w:tcPr>
            <w:tcW w:w="6614" w:type="dxa"/>
            <w:tcBorders>
              <w:top w:val="single" w:sz="8" w:space="0" w:color="AEAAAA"/>
              <w:left w:val="single" w:sz="8" w:space="0" w:color="AEAAAA"/>
              <w:bottom w:val="single" w:sz="8" w:space="0" w:color="AEAAAA"/>
              <w:right w:val="single" w:sz="8" w:space="0" w:color="AEAAAA"/>
            </w:tcBorders>
            <w:shd w:val="clear" w:color="auto" w:fill="E6E6E6"/>
            <w:vAlign w:val="center"/>
            <w:hideMark/>
          </w:tcPr>
          <w:p w14:paraId="34F22AC2" w14:textId="77777777" w:rsidR="00D57582" w:rsidRPr="008D4407" w:rsidRDefault="00D57582" w:rsidP="00D57582">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Investment Loan</w:t>
            </w:r>
          </w:p>
        </w:tc>
        <w:tc>
          <w:tcPr>
            <w:tcW w:w="3677" w:type="dxa"/>
            <w:tcBorders>
              <w:top w:val="single" w:sz="8" w:space="0" w:color="AEAAAA"/>
              <w:left w:val="nil"/>
              <w:bottom w:val="single" w:sz="8" w:space="0" w:color="AEAAAA"/>
              <w:right w:val="single" w:sz="8" w:space="0" w:color="AEAAAA"/>
            </w:tcBorders>
            <w:hideMark/>
          </w:tcPr>
          <w:p w14:paraId="495F25C6" w14:textId="6F908506" w:rsidR="00D57582" w:rsidRPr="008D4407" w:rsidRDefault="00D57582" w:rsidP="00D57582">
            <w:pPr>
              <w:suppressAutoHyphens w:val="0"/>
              <w:spacing w:line="240" w:lineRule="auto"/>
              <w:rPr>
                <w:rFonts w:ascii="Segoe UI Light" w:eastAsia="Times New Roman" w:hAnsi="Segoe UI Light" w:cs="Segoe UI Light"/>
                <w:lang w:eastAsia="en-AU"/>
              </w:rPr>
            </w:pPr>
            <w:r w:rsidRPr="00700190">
              <w:rPr>
                <w:rFonts w:ascii="Segoe UI Light" w:eastAsia="Times New Roman" w:hAnsi="Segoe UI Light" w:cs="Segoe UI Light"/>
                <w:lang w:eastAsia="en-AU"/>
              </w:rPr>
              <w:t>{{</w:t>
            </w:r>
            <w:proofErr w:type="spellStart"/>
            <w:r w:rsidRPr="00D57582">
              <w:rPr>
                <w:rFonts w:ascii="Segoe UI Light" w:eastAsia="Times New Roman" w:hAnsi="Segoe UI Light" w:cs="Segoe UI Light"/>
                <w:lang w:eastAsia="en-AU"/>
              </w:rPr>
              <w:t>FamilyTrust</w:t>
            </w:r>
            <w:r w:rsidRPr="00700190">
              <w:rPr>
                <w:rFonts w:ascii="Segoe UI Light" w:eastAsia="Times New Roman" w:hAnsi="Segoe UI Light" w:cs="Segoe UI Light"/>
                <w:lang w:eastAsia="en-AU"/>
              </w:rPr>
              <w:t>Investmen</w:t>
            </w:r>
            <w:r>
              <w:rPr>
                <w:rFonts w:ascii="Segoe UI Light" w:eastAsia="Times New Roman" w:hAnsi="Segoe UI Light" w:cs="Segoe UI Light"/>
                <w:lang w:eastAsia="en-AU"/>
              </w:rPr>
              <w:t>tloan</w:t>
            </w:r>
            <w:proofErr w:type="spellEnd"/>
            <w:r w:rsidRPr="00700190">
              <w:rPr>
                <w:rFonts w:ascii="Segoe UI Light" w:eastAsia="Times New Roman" w:hAnsi="Segoe UI Light" w:cs="Segoe UI Light"/>
                <w:lang w:eastAsia="en-AU"/>
              </w:rPr>
              <w:t>}}</w:t>
            </w:r>
          </w:p>
        </w:tc>
      </w:tr>
      <w:tr w:rsidR="00D57582" w:rsidRPr="008D4407" w14:paraId="69ABCDC2"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E6E6E6"/>
            <w:vAlign w:val="center"/>
            <w:hideMark/>
          </w:tcPr>
          <w:p w14:paraId="3ED58FF0" w14:textId="77777777" w:rsidR="00D57582" w:rsidRPr="008D4407" w:rsidRDefault="00D57582" w:rsidP="00AD5ACD">
            <w:pPr>
              <w:suppressAutoHyphens w:val="0"/>
              <w:spacing w:line="240" w:lineRule="auto"/>
              <w:rPr>
                <w:rFonts w:ascii="Segoe UI Light" w:eastAsia="Times New Roman" w:hAnsi="Segoe UI Light" w:cs="Segoe UI Light"/>
                <w:b/>
                <w:bCs/>
                <w:lang w:eastAsia="en-AU"/>
              </w:rPr>
            </w:pPr>
            <w:r w:rsidRPr="008D4407">
              <w:rPr>
                <w:rFonts w:ascii="Segoe UI Light" w:eastAsia="Times New Roman" w:hAnsi="Segoe UI Light" w:cs="Segoe UI Light"/>
                <w:b/>
                <w:bCs/>
                <w:lang w:eastAsia="en-AU"/>
              </w:rPr>
              <w:t>Total Liabilities</w:t>
            </w:r>
          </w:p>
        </w:tc>
        <w:tc>
          <w:tcPr>
            <w:tcW w:w="3677" w:type="dxa"/>
            <w:tcBorders>
              <w:top w:val="single" w:sz="8" w:space="0" w:color="AEAAAA"/>
              <w:left w:val="nil"/>
              <w:bottom w:val="single" w:sz="8" w:space="0" w:color="AEAAAA"/>
              <w:right w:val="single" w:sz="8" w:space="0" w:color="AEAAAA"/>
            </w:tcBorders>
            <w:shd w:val="clear" w:color="000000" w:fill="E6E6E6"/>
            <w:vAlign w:val="center"/>
            <w:hideMark/>
          </w:tcPr>
          <w:p w14:paraId="21FFB412" w14:textId="646BE96F" w:rsidR="00D57582" w:rsidRPr="008D4407" w:rsidRDefault="00D57582" w:rsidP="00AD5ACD">
            <w:pPr>
              <w:suppressAutoHyphens w:val="0"/>
              <w:spacing w:line="240" w:lineRule="auto"/>
              <w:rPr>
                <w:rFonts w:ascii="Segoe UI Light" w:eastAsia="Times New Roman" w:hAnsi="Segoe UI Light" w:cs="Segoe UI Light"/>
                <w:b/>
                <w:bCs/>
                <w:lang w:eastAsia="en-AU"/>
              </w:rPr>
            </w:pPr>
            <w:r>
              <w:rPr>
                <w:rFonts w:ascii="Segoe UI Light" w:eastAsia="Times New Roman" w:hAnsi="Segoe UI Light" w:cs="Segoe UI Light"/>
                <w:b/>
                <w:bCs/>
                <w:lang w:eastAsia="en-AU"/>
              </w:rPr>
              <w:t>{{</w:t>
            </w:r>
            <w:proofErr w:type="spellStart"/>
            <w:r w:rsidRPr="00D57582">
              <w:rPr>
                <w:rFonts w:ascii="Segoe UI Light" w:eastAsia="Times New Roman" w:hAnsi="Segoe UI Light" w:cs="Segoe UI Light"/>
                <w:b/>
                <w:bCs/>
                <w:lang w:eastAsia="en-AU"/>
              </w:rPr>
              <w:t>FamilyTrust</w:t>
            </w:r>
            <w:r w:rsidR="00094D05">
              <w:rPr>
                <w:rFonts w:ascii="Segoe UI Light" w:eastAsia="Times New Roman" w:hAnsi="Segoe UI Light" w:cs="Segoe UI Light"/>
                <w:b/>
                <w:bCs/>
                <w:lang w:eastAsia="en-AU"/>
              </w:rPr>
              <w:t>Libilities</w:t>
            </w:r>
            <w:proofErr w:type="spellEnd"/>
            <w:r>
              <w:rPr>
                <w:rFonts w:ascii="Segoe UI Light" w:eastAsia="Times New Roman" w:hAnsi="Segoe UI Light" w:cs="Segoe UI Light"/>
                <w:b/>
                <w:bCs/>
                <w:lang w:eastAsia="en-AU"/>
              </w:rPr>
              <w:t>}}</w:t>
            </w:r>
          </w:p>
        </w:tc>
      </w:tr>
      <w:tr w:rsidR="00D57582" w:rsidRPr="008D4407" w14:paraId="7897CC8B" w14:textId="77777777" w:rsidTr="00AD5ACD">
        <w:trPr>
          <w:trHeight w:val="253"/>
        </w:trPr>
        <w:tc>
          <w:tcPr>
            <w:tcW w:w="10291" w:type="dxa"/>
            <w:gridSpan w:val="2"/>
            <w:tcBorders>
              <w:top w:val="single" w:sz="8" w:space="0" w:color="AEAAAA"/>
              <w:left w:val="single" w:sz="8" w:space="0" w:color="AEAAAA"/>
              <w:bottom w:val="single" w:sz="8" w:space="0" w:color="AEAAAA"/>
              <w:right w:val="single" w:sz="8" w:space="0" w:color="AEAAAA"/>
            </w:tcBorders>
            <w:vAlign w:val="center"/>
            <w:hideMark/>
          </w:tcPr>
          <w:p w14:paraId="7F0186A8" w14:textId="77777777" w:rsidR="00D57582" w:rsidRPr="008D4407" w:rsidRDefault="00D57582" w:rsidP="00AD5ACD">
            <w:pPr>
              <w:suppressAutoHyphens w:val="0"/>
              <w:spacing w:line="240" w:lineRule="auto"/>
              <w:rPr>
                <w:rFonts w:ascii="Segoe UI Light" w:eastAsia="Times New Roman" w:hAnsi="Segoe UI Light" w:cs="Segoe UI Light"/>
                <w:lang w:eastAsia="en-AU"/>
              </w:rPr>
            </w:pPr>
            <w:r w:rsidRPr="008D4407">
              <w:rPr>
                <w:rFonts w:ascii="Segoe UI Light" w:eastAsia="Times New Roman" w:hAnsi="Segoe UI Light" w:cs="Segoe UI Light"/>
                <w:lang w:eastAsia="en-AU"/>
              </w:rPr>
              <w:t> </w:t>
            </w:r>
          </w:p>
        </w:tc>
      </w:tr>
      <w:tr w:rsidR="00D57582" w:rsidRPr="008D4407" w14:paraId="3EBB45DE" w14:textId="77777777" w:rsidTr="00D57582">
        <w:trPr>
          <w:trHeight w:val="253"/>
        </w:trPr>
        <w:tc>
          <w:tcPr>
            <w:tcW w:w="6614" w:type="dxa"/>
            <w:tcBorders>
              <w:top w:val="single" w:sz="8" w:space="0" w:color="AEAAAA"/>
              <w:left w:val="single" w:sz="8" w:space="0" w:color="AEAAAA"/>
              <w:bottom w:val="single" w:sz="8" w:space="0" w:color="AEAAAA"/>
              <w:right w:val="single" w:sz="8" w:space="0" w:color="AEAAAA"/>
            </w:tcBorders>
            <w:shd w:val="clear" w:color="000000" w:fill="004E99"/>
            <w:vAlign w:val="center"/>
            <w:hideMark/>
          </w:tcPr>
          <w:p w14:paraId="728EF7E4" w14:textId="77777777" w:rsidR="00D57582" w:rsidRPr="008D4407" w:rsidRDefault="00D57582" w:rsidP="00AD5ACD">
            <w:pPr>
              <w:suppressAutoHyphens w:val="0"/>
              <w:spacing w:line="240" w:lineRule="auto"/>
              <w:rPr>
                <w:rFonts w:ascii="Segoe UI Light" w:eastAsia="Times New Roman" w:hAnsi="Segoe UI Light" w:cs="Segoe UI Light"/>
                <w:b/>
                <w:bCs/>
                <w:color w:val="FFFFFF"/>
                <w:lang w:eastAsia="en-AU"/>
              </w:rPr>
            </w:pPr>
            <w:r w:rsidRPr="008D4407">
              <w:rPr>
                <w:rFonts w:ascii="Segoe UI Light" w:eastAsia="Times New Roman" w:hAnsi="Segoe UI Light" w:cs="Segoe UI Light"/>
                <w:b/>
                <w:bCs/>
                <w:color w:val="FFFFFF"/>
                <w:lang w:eastAsia="en-AU"/>
              </w:rPr>
              <w:t>Net Worth (Assets minus Liabilities)</w:t>
            </w:r>
          </w:p>
        </w:tc>
        <w:tc>
          <w:tcPr>
            <w:tcW w:w="3677" w:type="dxa"/>
            <w:tcBorders>
              <w:top w:val="single" w:sz="8" w:space="0" w:color="AEAAAA"/>
              <w:left w:val="nil"/>
              <w:bottom w:val="single" w:sz="8" w:space="0" w:color="AEAAAA"/>
              <w:right w:val="single" w:sz="8" w:space="0" w:color="AEAAAA"/>
            </w:tcBorders>
            <w:shd w:val="clear" w:color="000000" w:fill="004E99"/>
            <w:vAlign w:val="center"/>
            <w:hideMark/>
          </w:tcPr>
          <w:p w14:paraId="71C8C85B" w14:textId="35C54670" w:rsidR="00D57582" w:rsidRPr="008D4407" w:rsidRDefault="00094D05" w:rsidP="00AD5ACD">
            <w:pPr>
              <w:suppressAutoHyphens w:val="0"/>
              <w:spacing w:line="240" w:lineRule="auto"/>
              <w:rPr>
                <w:rFonts w:ascii="Segoe UI Light" w:eastAsia="Times New Roman" w:hAnsi="Segoe UI Light" w:cs="Segoe UI Light"/>
                <w:b/>
                <w:bCs/>
                <w:color w:val="FFFFFF"/>
                <w:lang w:eastAsia="en-AU"/>
              </w:rPr>
            </w:pPr>
            <w:r>
              <w:rPr>
                <w:rFonts w:ascii="Segoe UI Light" w:eastAsia="Times New Roman" w:hAnsi="Segoe UI Light" w:cs="Segoe UI Light"/>
                <w:b/>
                <w:bCs/>
                <w:color w:val="FFFFFF"/>
                <w:lang w:eastAsia="en-AU"/>
              </w:rPr>
              <w:t>{{</w:t>
            </w:r>
            <w:proofErr w:type="spellStart"/>
            <w:r w:rsidRPr="00094D05">
              <w:rPr>
                <w:rFonts w:ascii="Segoe UI Light" w:eastAsia="Times New Roman" w:hAnsi="Segoe UI Light" w:cs="Segoe UI Light"/>
                <w:b/>
                <w:bCs/>
                <w:color w:val="FFFFFF"/>
                <w:lang w:eastAsia="en-AU"/>
              </w:rPr>
              <w:t>FamilyTrust</w:t>
            </w:r>
            <w:r>
              <w:rPr>
                <w:rFonts w:ascii="Segoe UI Light" w:eastAsia="Times New Roman" w:hAnsi="Segoe UI Light" w:cs="Segoe UI Light"/>
                <w:b/>
                <w:bCs/>
                <w:color w:val="FFFFFF"/>
                <w:lang w:eastAsia="en-AU"/>
              </w:rPr>
              <w:t>NetWorth</w:t>
            </w:r>
            <w:proofErr w:type="spellEnd"/>
            <w:r>
              <w:rPr>
                <w:rFonts w:ascii="Segoe UI Light" w:eastAsia="Times New Roman" w:hAnsi="Segoe UI Light" w:cs="Segoe UI Light"/>
                <w:b/>
                <w:bCs/>
                <w:color w:val="FFFFFF"/>
                <w:lang w:eastAsia="en-AU"/>
              </w:rPr>
              <w:t>}}</w:t>
            </w:r>
          </w:p>
        </w:tc>
      </w:tr>
    </w:tbl>
    <w:p w14:paraId="792334D4" w14:textId="77777777" w:rsidR="003C55EB" w:rsidRPr="00974984" w:rsidRDefault="003C55EB" w:rsidP="003C55EB">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BANK ACCOUNTS </w:t>
      </w:r>
      <w:r w:rsidRPr="00974984">
        <w:rPr>
          <w:rFonts w:ascii="Segoe UI Light" w:hAnsi="Segoe UI Light" w:cs="Segoe UI Light"/>
          <w:b/>
          <w:bCs w:val="0"/>
          <w:color w:val="0066CC"/>
          <w:sz w:val="24"/>
          <w:szCs w:val="24"/>
        </w:rPr>
        <w:t xml:space="preserve"> </w:t>
      </w:r>
    </w:p>
    <w:tbl>
      <w:tblPr>
        <w:tblW w:w="10502" w:type="dxa"/>
        <w:tblLayout w:type="fixed"/>
        <w:tblLook w:val="04A0" w:firstRow="1" w:lastRow="0" w:firstColumn="1" w:lastColumn="0" w:noHBand="0" w:noVBand="1"/>
      </w:tblPr>
      <w:tblGrid>
        <w:gridCol w:w="3545"/>
        <w:gridCol w:w="2319"/>
        <w:gridCol w:w="2319"/>
        <w:gridCol w:w="2319"/>
      </w:tblGrid>
      <w:tr w:rsidR="003C55EB" w:rsidRPr="00940710" w14:paraId="239BD37B" w14:textId="77777777" w:rsidTr="00AD5ACD">
        <w:trPr>
          <w:trHeight w:val="236"/>
        </w:trPr>
        <w:tc>
          <w:tcPr>
            <w:tcW w:w="3545" w:type="dxa"/>
            <w:tcBorders>
              <w:top w:val="single" w:sz="4" w:space="0" w:color="auto"/>
              <w:left w:val="single" w:sz="4" w:space="0" w:color="auto"/>
              <w:bottom w:val="single" w:sz="4" w:space="0" w:color="auto"/>
              <w:right w:val="single" w:sz="4" w:space="0" w:color="auto"/>
            </w:tcBorders>
            <w:shd w:val="clear" w:color="auto" w:fill="004B99"/>
            <w:vAlign w:val="bottom"/>
            <w:hideMark/>
          </w:tcPr>
          <w:p w14:paraId="56AEA4B9" w14:textId="77777777" w:rsidR="003C55EB" w:rsidRPr="00940710" w:rsidRDefault="003C55EB" w:rsidP="00AD5ACD">
            <w:pPr>
              <w:spacing w:line="240" w:lineRule="auto"/>
              <w:rPr>
                <w:rFonts w:ascii="Segoe UI Light" w:eastAsia="Times New Roman" w:hAnsi="Segoe UI Light" w:cs="Segoe UI Light"/>
                <w:color w:val="FFFFFF" w:themeColor="background1"/>
                <w:lang w:eastAsia="en-AU"/>
              </w:rPr>
            </w:pPr>
            <w:r w:rsidRPr="00940710">
              <w:rPr>
                <w:rFonts w:ascii="Segoe UI Light" w:eastAsia="Times New Roman" w:hAnsi="Segoe UI Light" w:cs="Segoe UI Light"/>
                <w:b/>
                <w:bCs/>
                <w:color w:val="FFFFFF" w:themeColor="background1"/>
                <w:lang w:eastAsia="en-AU"/>
              </w:rPr>
              <w:t>Name of Institution</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04F222DB" w14:textId="77777777" w:rsidR="003C55EB" w:rsidRPr="00940710" w:rsidRDefault="003C55EB"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Account Number</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582FD046" w14:textId="77777777" w:rsidR="003C55EB" w:rsidRPr="00940710" w:rsidRDefault="003C55EB"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Current Balance</w:t>
            </w:r>
          </w:p>
        </w:tc>
        <w:tc>
          <w:tcPr>
            <w:tcW w:w="2319" w:type="dxa"/>
            <w:tcBorders>
              <w:top w:val="single" w:sz="4" w:space="0" w:color="auto"/>
              <w:left w:val="nil"/>
              <w:bottom w:val="single" w:sz="4" w:space="0" w:color="auto"/>
              <w:right w:val="single" w:sz="4" w:space="0" w:color="auto"/>
            </w:tcBorders>
            <w:shd w:val="clear" w:color="auto" w:fill="004B99"/>
            <w:vAlign w:val="center"/>
          </w:tcPr>
          <w:p w14:paraId="3D55E76B" w14:textId="77777777" w:rsidR="003C55EB" w:rsidRPr="00940710" w:rsidRDefault="003C55EB" w:rsidP="00AD5ACD">
            <w:pPr>
              <w:spacing w:line="240" w:lineRule="auto"/>
              <w:rPr>
                <w:rFonts w:ascii="Segoe UI Light" w:eastAsia="Times New Roman" w:hAnsi="Segoe UI Light" w:cs="Segoe UI Light"/>
                <w:b/>
                <w:bCs/>
                <w:color w:val="FFFFFF" w:themeColor="background1"/>
                <w:lang w:eastAsia="en-AU"/>
              </w:rPr>
            </w:pPr>
            <w:r w:rsidRPr="00940710">
              <w:rPr>
                <w:rFonts w:ascii="Segoe UI Light" w:eastAsia="Times New Roman" w:hAnsi="Segoe UI Light" w:cs="Segoe UI Light"/>
                <w:b/>
                <w:bCs/>
                <w:color w:val="FFFFFF" w:themeColor="background1"/>
                <w:lang w:eastAsia="en-AU"/>
              </w:rPr>
              <w:t>Ongoing Fee</w:t>
            </w:r>
          </w:p>
        </w:tc>
      </w:tr>
      <w:tr w:rsidR="003C55EB" w:rsidRPr="00F5759F" w14:paraId="0E212E4C" w14:textId="77777777" w:rsidTr="00973491">
        <w:trPr>
          <w:trHeight w:val="261"/>
        </w:trPr>
        <w:tc>
          <w:tcPr>
            <w:tcW w:w="3545" w:type="dxa"/>
            <w:tcBorders>
              <w:top w:val="nil"/>
              <w:left w:val="single" w:sz="4" w:space="0" w:color="auto"/>
              <w:bottom w:val="single" w:sz="4" w:space="0" w:color="auto"/>
              <w:right w:val="single" w:sz="4" w:space="0" w:color="auto"/>
            </w:tcBorders>
            <w:shd w:val="clear" w:color="auto" w:fill="E6E6E6"/>
            <w:vAlign w:val="bottom"/>
            <w:hideMark/>
          </w:tcPr>
          <w:p w14:paraId="2C0CE6D5" w14:textId="0019C333" w:rsidR="003C55EB" w:rsidRPr="00051139" w:rsidRDefault="003C55EB" w:rsidP="00AD5ACD">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00051139" w:rsidRPr="00051139">
              <w:rPr>
                <w:rFonts w:ascii="Segoe UI Light" w:eastAsia="Times New Roman" w:hAnsi="Segoe UI Light" w:cs="Segoe UI Light"/>
                <w:lang w:val="en-US" w:eastAsia="en-AU"/>
              </w:rPr>
              <w:t>trust</w:t>
            </w:r>
            <w:proofErr w:type="spellStart"/>
            <w:r>
              <w:rPr>
                <w:rFonts w:ascii="Segoe UI Light" w:eastAsia="Times New Roman" w:hAnsi="Segoe UI Light" w:cs="Segoe UI Light"/>
                <w:lang w:eastAsia="en-AU"/>
              </w:rPr>
              <w:t>BankAccounts</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2319" w:type="dxa"/>
            <w:tcBorders>
              <w:top w:val="nil"/>
              <w:left w:val="nil"/>
              <w:bottom w:val="single" w:sz="4" w:space="0" w:color="auto"/>
              <w:right w:val="single" w:sz="4" w:space="0" w:color="auto"/>
            </w:tcBorders>
            <w:shd w:val="clear" w:color="000000" w:fill="FFFFFF"/>
            <w:vAlign w:val="center"/>
            <w:hideMark/>
          </w:tcPr>
          <w:p w14:paraId="0600485B"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2319" w:type="dxa"/>
            <w:tcBorders>
              <w:top w:val="nil"/>
              <w:left w:val="nil"/>
              <w:bottom w:val="single" w:sz="4" w:space="0" w:color="auto"/>
              <w:right w:val="single" w:sz="4" w:space="0" w:color="auto"/>
            </w:tcBorders>
            <w:shd w:val="clear" w:color="000000" w:fill="FFFFFF"/>
            <w:vAlign w:val="center"/>
          </w:tcPr>
          <w:p w14:paraId="53E48FC4"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r>
              <w:rPr>
                <w:rFonts w:ascii="Segoe UI Light" w:hAnsi="Segoe UI Light" w:cs="Segoe UI Light"/>
              </w:rPr>
              <w:t>}}</w:t>
            </w:r>
          </w:p>
        </w:tc>
        <w:tc>
          <w:tcPr>
            <w:tcW w:w="2319" w:type="dxa"/>
            <w:tcBorders>
              <w:top w:val="nil"/>
              <w:left w:val="nil"/>
              <w:bottom w:val="single" w:sz="4" w:space="0" w:color="auto"/>
              <w:right w:val="single" w:sz="4" w:space="0" w:color="auto"/>
            </w:tcBorders>
            <w:shd w:val="clear" w:color="000000" w:fill="FFFFFF"/>
            <w:vAlign w:val="bottom"/>
          </w:tcPr>
          <w:p w14:paraId="026C41B3" w14:textId="45A68818" w:rsidR="003C55EB" w:rsidRPr="00051139" w:rsidRDefault="003C55EB" w:rsidP="00AD5ACD">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proofErr w:type="spellStart"/>
            <w:r w:rsidRPr="00940710">
              <w:rPr>
                <w:rFonts w:ascii="Segoe UI Light" w:eastAsia="Times New Roman" w:hAnsi="Segoe UI Light" w:cs="Segoe UI Light"/>
                <w:lang w:eastAsia="en-AU"/>
              </w:rPr>
              <w:t>serviceFee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00051139" w:rsidRPr="00051139">
              <w:rPr>
                <w:rFonts w:ascii="Segoe UI Light" w:eastAsia="Times New Roman" w:hAnsi="Segoe UI Light" w:cs="Segoe UI Light"/>
                <w:lang w:val="en-US" w:eastAsia="en-AU"/>
              </w:rPr>
              <w:t>trust</w:t>
            </w:r>
            <w:proofErr w:type="spellStart"/>
            <w:r>
              <w:rPr>
                <w:rFonts w:ascii="Segoe UI Light" w:eastAsia="Times New Roman" w:hAnsi="Segoe UI Light" w:cs="Segoe UI Light"/>
                <w:lang w:eastAsia="en-AU"/>
              </w:rPr>
              <w:t>BankAccounts</w:t>
            </w:r>
            <w:proofErr w:type="spellEnd"/>
            <w:r>
              <w:rPr>
                <w:rFonts w:ascii="Segoe UI Light" w:eastAsia="Times New Roman" w:hAnsi="Segoe UI Light" w:cs="Segoe UI Light"/>
                <w:lang w:eastAsia="en-AU"/>
              </w:rPr>
              <w:t>}}</w:t>
            </w:r>
          </w:p>
        </w:tc>
      </w:tr>
    </w:tbl>
    <w:p w14:paraId="29F9CAEB" w14:textId="77777777" w:rsidR="003C55EB" w:rsidRPr="00974984" w:rsidRDefault="003C55EB" w:rsidP="003C55EB">
      <w:pPr>
        <w:pStyle w:val="Heading1"/>
        <w:suppressAutoHyphens w:val="0"/>
        <w:spacing w:line="240" w:lineRule="auto"/>
        <w:jc w:val="both"/>
        <w:rPr>
          <w:rFonts w:ascii="Segoe UI Light" w:hAnsi="Segoe UI Light" w:cs="Segoe UI Light"/>
          <w:color w:val="0066CC"/>
        </w:rPr>
      </w:pPr>
      <w:r>
        <w:rPr>
          <w:rFonts w:ascii="Segoe UI Light" w:hAnsi="Segoe UI Light" w:cs="Segoe UI Light"/>
          <w:b/>
          <w:bCs w:val="0"/>
          <w:color w:val="0066CC"/>
          <w:sz w:val="24"/>
          <w:szCs w:val="24"/>
        </w:rPr>
        <w:t xml:space="preserve">TERM DEPOSITS </w:t>
      </w:r>
    </w:p>
    <w:tbl>
      <w:tblPr>
        <w:tblW w:w="10426" w:type="dxa"/>
        <w:tblLayout w:type="fixed"/>
        <w:tblLook w:val="04A0" w:firstRow="1" w:lastRow="0" w:firstColumn="1" w:lastColumn="0" w:noHBand="0" w:noVBand="1"/>
      </w:tblPr>
      <w:tblGrid>
        <w:gridCol w:w="3682"/>
        <w:gridCol w:w="3663"/>
        <w:gridCol w:w="3081"/>
      </w:tblGrid>
      <w:tr w:rsidR="003C55EB" w:rsidRPr="005F559B" w14:paraId="58D74014" w14:textId="77777777" w:rsidTr="00AD5ACD">
        <w:trPr>
          <w:trHeight w:val="245"/>
        </w:trPr>
        <w:tc>
          <w:tcPr>
            <w:tcW w:w="3682" w:type="dxa"/>
            <w:tcBorders>
              <w:top w:val="single" w:sz="4" w:space="0" w:color="auto"/>
              <w:left w:val="single" w:sz="4" w:space="0" w:color="auto"/>
              <w:bottom w:val="single" w:sz="4" w:space="0" w:color="auto"/>
              <w:right w:val="single" w:sz="4" w:space="0" w:color="auto"/>
            </w:tcBorders>
            <w:shd w:val="clear" w:color="auto" w:fill="004B98"/>
            <w:vAlign w:val="bottom"/>
            <w:hideMark/>
          </w:tcPr>
          <w:p w14:paraId="6EEA516A" w14:textId="77777777" w:rsidR="003C55EB" w:rsidRPr="005F559B" w:rsidRDefault="003C55EB" w:rsidP="00AD5ACD">
            <w:pPr>
              <w:spacing w:line="240" w:lineRule="auto"/>
              <w:rPr>
                <w:rFonts w:ascii="Segoe UI Light" w:eastAsia="Times New Roman" w:hAnsi="Segoe UI Light" w:cs="Segoe UI Light"/>
                <w:color w:val="FFFFFF" w:themeColor="background1"/>
                <w:lang w:eastAsia="en-AU"/>
              </w:rPr>
            </w:pPr>
            <w:r w:rsidRPr="005F559B">
              <w:rPr>
                <w:rFonts w:ascii="Segoe UI Light" w:eastAsia="Times New Roman" w:hAnsi="Segoe UI Light" w:cs="Segoe UI Light"/>
                <w:b/>
                <w:bCs/>
                <w:color w:val="FFFFFF" w:themeColor="background1"/>
                <w:lang w:eastAsia="en-AU"/>
              </w:rPr>
              <w:t>Name of Institution</w:t>
            </w:r>
          </w:p>
        </w:tc>
        <w:tc>
          <w:tcPr>
            <w:tcW w:w="3663" w:type="dxa"/>
            <w:tcBorders>
              <w:top w:val="single" w:sz="4" w:space="0" w:color="auto"/>
              <w:left w:val="nil"/>
              <w:bottom w:val="single" w:sz="4" w:space="0" w:color="auto"/>
              <w:right w:val="single" w:sz="4" w:space="0" w:color="auto"/>
            </w:tcBorders>
            <w:shd w:val="clear" w:color="auto" w:fill="004B98"/>
            <w:vAlign w:val="center"/>
          </w:tcPr>
          <w:p w14:paraId="2E424A9E" w14:textId="77777777" w:rsidR="003C55EB" w:rsidRPr="005F559B" w:rsidRDefault="003C55E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Account Number</w:t>
            </w:r>
          </w:p>
        </w:tc>
        <w:tc>
          <w:tcPr>
            <w:tcW w:w="3081" w:type="dxa"/>
            <w:tcBorders>
              <w:top w:val="single" w:sz="4" w:space="0" w:color="auto"/>
              <w:left w:val="nil"/>
              <w:bottom w:val="single" w:sz="4" w:space="0" w:color="auto"/>
              <w:right w:val="single" w:sz="4" w:space="0" w:color="auto"/>
            </w:tcBorders>
            <w:shd w:val="clear" w:color="auto" w:fill="004B98"/>
            <w:vAlign w:val="center"/>
          </w:tcPr>
          <w:p w14:paraId="403553A9" w14:textId="77777777" w:rsidR="003C55EB" w:rsidRPr="005F559B" w:rsidRDefault="003C55EB" w:rsidP="00AD5ACD">
            <w:pPr>
              <w:spacing w:line="240" w:lineRule="auto"/>
              <w:rPr>
                <w:rFonts w:ascii="Segoe UI Light" w:eastAsia="Times New Roman" w:hAnsi="Segoe UI Light" w:cs="Segoe UI Light"/>
                <w:b/>
                <w:bCs/>
                <w:color w:val="FFFFFF" w:themeColor="background1"/>
                <w:lang w:eastAsia="en-AU"/>
              </w:rPr>
            </w:pPr>
            <w:r w:rsidRPr="005F559B">
              <w:rPr>
                <w:rFonts w:ascii="Segoe UI Light" w:eastAsia="Times New Roman" w:hAnsi="Segoe UI Light" w:cs="Segoe UI Light"/>
                <w:b/>
                <w:bCs/>
                <w:color w:val="FFFFFF" w:themeColor="background1"/>
                <w:lang w:eastAsia="en-AU"/>
              </w:rPr>
              <w:t>Current Balance</w:t>
            </w:r>
          </w:p>
        </w:tc>
      </w:tr>
      <w:tr w:rsidR="003C55EB" w:rsidRPr="00F5759F" w14:paraId="1981E96D" w14:textId="77777777" w:rsidTr="00973491">
        <w:trPr>
          <w:trHeight w:val="271"/>
        </w:trPr>
        <w:tc>
          <w:tcPr>
            <w:tcW w:w="3682" w:type="dxa"/>
            <w:tcBorders>
              <w:top w:val="nil"/>
              <w:left w:val="single" w:sz="4" w:space="0" w:color="auto"/>
              <w:bottom w:val="single" w:sz="4" w:space="0" w:color="auto"/>
              <w:right w:val="single" w:sz="4" w:space="0" w:color="auto"/>
            </w:tcBorders>
            <w:shd w:val="clear" w:color="auto" w:fill="E6E6E6"/>
            <w:vAlign w:val="bottom"/>
            <w:hideMark/>
          </w:tcPr>
          <w:p w14:paraId="54C21642" w14:textId="739626F9" w:rsidR="003C55EB" w:rsidRPr="00051139" w:rsidRDefault="003C55EB" w:rsidP="00AD5ACD">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00051139" w:rsidRPr="00051139">
              <w:rPr>
                <w:rFonts w:ascii="Segoe UI Light" w:eastAsia="Times New Roman" w:hAnsi="Segoe UI Light" w:cs="Segoe UI Light"/>
                <w:lang w:val="en-US" w:eastAsia="en-AU"/>
              </w:rPr>
              <w:t>trust</w:t>
            </w:r>
            <w:proofErr w:type="spellStart"/>
            <w:r>
              <w:rPr>
                <w:rFonts w:ascii="Segoe UI Light" w:eastAsia="Times New Roman" w:hAnsi="Segoe UI Light" w:cs="Segoe UI Light"/>
                <w:lang w:eastAsia="en-AU"/>
              </w:rPr>
              <w:t>TermDeposits</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B53581">
              <w:rPr>
                <w:rFonts w:ascii="Segoe UI Light" w:eastAsia="Times New Roman" w:hAnsi="Segoe UI Light" w:cs="Segoe UI Light"/>
                <w:lang w:eastAsia="en-AU"/>
              </w:rPr>
              <w:t>Institution</w:t>
            </w:r>
            <w:r>
              <w:rPr>
                <w:rFonts w:ascii="Segoe UI Light" w:eastAsia="Times New Roman" w:hAnsi="Segoe UI Light" w:cs="Segoe UI Light"/>
                <w:lang w:eastAsia="en-AU"/>
              </w:rPr>
              <w:t>}}</w:t>
            </w:r>
          </w:p>
        </w:tc>
        <w:tc>
          <w:tcPr>
            <w:tcW w:w="3663" w:type="dxa"/>
            <w:tcBorders>
              <w:top w:val="nil"/>
              <w:left w:val="nil"/>
              <w:bottom w:val="single" w:sz="4" w:space="0" w:color="auto"/>
              <w:right w:val="single" w:sz="4" w:space="0" w:color="auto"/>
            </w:tcBorders>
            <w:shd w:val="clear" w:color="000000" w:fill="FFFFFF"/>
            <w:vAlign w:val="center"/>
            <w:hideMark/>
          </w:tcPr>
          <w:p w14:paraId="34DCB765"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B53581">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c>
          <w:tcPr>
            <w:tcW w:w="3081" w:type="dxa"/>
            <w:tcBorders>
              <w:top w:val="nil"/>
              <w:left w:val="nil"/>
              <w:bottom w:val="single" w:sz="4" w:space="0" w:color="auto"/>
              <w:right w:val="single" w:sz="4" w:space="0" w:color="auto"/>
            </w:tcBorders>
            <w:shd w:val="clear" w:color="000000" w:fill="FFFFFF"/>
            <w:vAlign w:val="center"/>
          </w:tcPr>
          <w:p w14:paraId="12747A3B" w14:textId="595328CF" w:rsidR="003C55EB" w:rsidRPr="00051139" w:rsidRDefault="003C55EB" w:rsidP="00AD5ACD">
            <w:pPr>
              <w:spacing w:line="240" w:lineRule="auto"/>
              <w:rPr>
                <w:rFonts w:ascii="Segoe UI Light" w:eastAsia="Times New Roman" w:hAnsi="Segoe UI Light" w:cs="Segoe UI Light"/>
                <w:lang w:val="en-US" w:eastAsia="en-AU"/>
              </w:rPr>
            </w:pPr>
            <w:r>
              <w:rPr>
                <w:rFonts w:ascii="Segoe UI Light" w:hAnsi="Segoe UI Light" w:cs="Segoe UI Light"/>
              </w:rPr>
              <w:t>{{</w:t>
            </w:r>
            <w:proofErr w:type="spellStart"/>
            <w:r w:rsidRPr="00B53581">
              <w:rPr>
                <w:rFonts w:ascii="Segoe UI Light" w:hAnsi="Segoe UI Light" w:cs="Segoe UI Light"/>
              </w:rPr>
              <w:t>currentBalance</w:t>
            </w:r>
            <w:proofErr w:type="spellEnd"/>
            <w:proofErr w:type="gramStart"/>
            <w:r>
              <w:rPr>
                <w:rFonts w:ascii="Segoe UI Light" w:hAnsi="Segoe UI Light" w:cs="Segoe UI Light"/>
              </w:rPr>
              <w:t>}}{</w:t>
            </w:r>
            <w:proofErr w:type="gramEnd"/>
            <w:r>
              <w:rPr>
                <w:rFonts w:ascii="Segoe UI Light" w:hAnsi="Segoe UI Light" w:cs="Segoe UI Light"/>
              </w:rPr>
              <w:t>{/</w:t>
            </w:r>
            <w:r w:rsidR="00051139" w:rsidRPr="00051139">
              <w:rPr>
                <w:rFonts w:ascii="Segoe UI Light" w:eastAsia="Times New Roman" w:hAnsi="Segoe UI Light" w:cs="Segoe UI Light"/>
                <w:lang w:val="en-US" w:eastAsia="en-AU"/>
              </w:rPr>
              <w:t>trust</w:t>
            </w:r>
            <w:proofErr w:type="spellStart"/>
            <w:r>
              <w:rPr>
                <w:rFonts w:ascii="Segoe UI Light" w:eastAsia="Times New Roman" w:hAnsi="Segoe UI Light" w:cs="Segoe UI Light"/>
                <w:lang w:eastAsia="en-AU"/>
              </w:rPr>
              <w:t>TermDeposits</w:t>
            </w:r>
            <w:proofErr w:type="spellEnd"/>
            <w:r>
              <w:rPr>
                <w:rFonts w:ascii="Segoe UI Light" w:hAnsi="Segoe UI Light" w:cs="Segoe UI Light"/>
              </w:rPr>
              <w:t>}}</w:t>
            </w:r>
          </w:p>
        </w:tc>
      </w:tr>
    </w:tbl>
    <w:p w14:paraId="27E4B2B9" w14:textId="77777777" w:rsidR="003C55EB" w:rsidRPr="005306AC" w:rsidRDefault="003C55EB" w:rsidP="003C55EB">
      <w:pPr>
        <w:pStyle w:val="Heading1"/>
        <w:jc w:val="both"/>
        <w:rPr>
          <w:rFonts w:ascii="Segoe UI Light" w:hAnsi="Segoe UI Light" w:cs="Segoe UI Light"/>
          <w:b/>
          <w:bCs w:val="0"/>
          <w:color w:val="0066CC"/>
          <w:sz w:val="24"/>
          <w:szCs w:val="24"/>
        </w:rPr>
      </w:pPr>
      <w:r w:rsidRPr="005306AC">
        <w:rPr>
          <w:rFonts w:ascii="Segoe UI Light" w:hAnsi="Segoe UI Light" w:cs="Segoe UI Light"/>
          <w:b/>
          <w:bCs w:val="0"/>
          <w:color w:val="0066CC"/>
          <w:sz w:val="24"/>
          <w:szCs w:val="24"/>
        </w:rPr>
        <w:t>Australian Shares/ETFs</w:t>
      </w:r>
    </w:p>
    <w:tbl>
      <w:tblPr>
        <w:tblW w:w="10501" w:type="dxa"/>
        <w:tblLayout w:type="fixed"/>
        <w:tblLook w:val="04A0" w:firstRow="1" w:lastRow="0" w:firstColumn="1" w:lastColumn="0" w:noHBand="0" w:noVBand="1"/>
      </w:tblPr>
      <w:tblGrid>
        <w:gridCol w:w="4159"/>
        <w:gridCol w:w="3238"/>
        <w:gridCol w:w="3104"/>
      </w:tblGrid>
      <w:tr w:rsidR="003C55EB" w:rsidRPr="00920D1B" w14:paraId="62E43A3C" w14:textId="77777777" w:rsidTr="00AD5ACD">
        <w:trPr>
          <w:trHeight w:val="252"/>
        </w:trPr>
        <w:tc>
          <w:tcPr>
            <w:tcW w:w="4159" w:type="dxa"/>
            <w:tcBorders>
              <w:top w:val="single" w:sz="4" w:space="0" w:color="auto"/>
              <w:left w:val="single" w:sz="4" w:space="0" w:color="auto"/>
              <w:bottom w:val="single" w:sz="4" w:space="0" w:color="auto"/>
              <w:right w:val="single" w:sz="4" w:space="0" w:color="auto"/>
            </w:tcBorders>
            <w:shd w:val="clear" w:color="auto" w:fill="004B98"/>
            <w:vAlign w:val="bottom"/>
          </w:tcPr>
          <w:p w14:paraId="0BA9188F" w14:textId="77777777" w:rsidR="003C55EB" w:rsidRPr="00920D1B" w:rsidRDefault="003C55EB" w:rsidP="00AD5ACD">
            <w:pPr>
              <w:spacing w:line="240" w:lineRule="auto"/>
              <w:rPr>
                <w:rFonts w:ascii="Segoe UI Light" w:eastAsia="Times New Roman" w:hAnsi="Segoe UI Light" w:cs="Segoe UI Light"/>
                <w:color w:val="FFFFFF" w:themeColor="background1"/>
                <w:lang w:eastAsia="en-AU"/>
              </w:rPr>
            </w:pPr>
            <w:r w:rsidRPr="00920D1B">
              <w:rPr>
                <w:rFonts w:ascii="Segoe UI Light" w:eastAsia="Times New Roman" w:hAnsi="Segoe UI Light" w:cs="Segoe UI Light"/>
                <w:b/>
                <w:bCs/>
                <w:color w:val="FFFFFF" w:themeColor="background1"/>
                <w:lang w:eastAsia="en-AU"/>
              </w:rPr>
              <w:t>Company Name</w:t>
            </w:r>
          </w:p>
        </w:tc>
        <w:tc>
          <w:tcPr>
            <w:tcW w:w="3238" w:type="dxa"/>
            <w:tcBorders>
              <w:top w:val="single" w:sz="4" w:space="0" w:color="auto"/>
              <w:left w:val="nil"/>
              <w:bottom w:val="single" w:sz="4" w:space="0" w:color="auto"/>
              <w:right w:val="single" w:sz="4" w:space="0" w:color="auto"/>
            </w:tcBorders>
            <w:shd w:val="clear" w:color="auto" w:fill="004B98"/>
            <w:vAlign w:val="center"/>
          </w:tcPr>
          <w:p w14:paraId="711FE603" w14:textId="77777777" w:rsidR="003C55EB" w:rsidRPr="00920D1B" w:rsidRDefault="003C55E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Current Balance</w:t>
            </w:r>
          </w:p>
        </w:tc>
        <w:tc>
          <w:tcPr>
            <w:tcW w:w="3104" w:type="dxa"/>
            <w:tcBorders>
              <w:top w:val="single" w:sz="4" w:space="0" w:color="auto"/>
              <w:left w:val="nil"/>
              <w:bottom w:val="single" w:sz="4" w:space="0" w:color="auto"/>
              <w:right w:val="single" w:sz="4" w:space="0" w:color="auto"/>
            </w:tcBorders>
            <w:shd w:val="clear" w:color="auto" w:fill="004B98"/>
            <w:vAlign w:val="center"/>
          </w:tcPr>
          <w:p w14:paraId="6FC7E68A" w14:textId="77777777" w:rsidR="003C55EB" w:rsidRPr="00920D1B" w:rsidRDefault="003C55EB" w:rsidP="00AD5ACD">
            <w:pPr>
              <w:spacing w:line="240" w:lineRule="auto"/>
              <w:rPr>
                <w:rFonts w:ascii="Segoe UI Light" w:eastAsia="Times New Roman" w:hAnsi="Segoe UI Light" w:cs="Segoe UI Light"/>
                <w:b/>
                <w:bCs/>
                <w:color w:val="FFFFFF" w:themeColor="background1"/>
                <w:lang w:eastAsia="en-AU"/>
              </w:rPr>
            </w:pPr>
            <w:r w:rsidRPr="00920D1B">
              <w:rPr>
                <w:rFonts w:ascii="Segoe UI Light" w:eastAsia="Times New Roman" w:hAnsi="Segoe UI Light" w:cs="Segoe UI Light"/>
                <w:b/>
                <w:bCs/>
                <w:color w:val="FFFFFF" w:themeColor="background1"/>
                <w:lang w:eastAsia="en-AU"/>
              </w:rPr>
              <w:t xml:space="preserve">Cost base </w:t>
            </w:r>
          </w:p>
        </w:tc>
      </w:tr>
      <w:tr w:rsidR="003C55EB" w:rsidRPr="00F5759F" w14:paraId="4064ECC8" w14:textId="77777777" w:rsidTr="00973491">
        <w:trPr>
          <w:trHeight w:val="278"/>
        </w:trPr>
        <w:tc>
          <w:tcPr>
            <w:tcW w:w="4159" w:type="dxa"/>
            <w:tcBorders>
              <w:top w:val="nil"/>
              <w:left w:val="single" w:sz="4" w:space="0" w:color="auto"/>
              <w:bottom w:val="single" w:sz="4" w:space="0" w:color="auto"/>
              <w:right w:val="single" w:sz="4" w:space="0" w:color="auto"/>
            </w:tcBorders>
            <w:shd w:val="clear" w:color="auto" w:fill="E6E6E6"/>
            <w:vAlign w:val="bottom"/>
            <w:hideMark/>
          </w:tcPr>
          <w:p w14:paraId="689B049C" w14:textId="6B5DCF0D" w:rsidR="003C55EB" w:rsidRPr="00051139" w:rsidRDefault="003C55EB" w:rsidP="00AD5ACD">
            <w:pPr>
              <w:spacing w:line="240" w:lineRule="auto"/>
              <w:rPr>
                <w:rFonts w:ascii="Segoe UI Light" w:eastAsia="Times New Roman" w:hAnsi="Segoe UI Light" w:cs="Segoe UI Light"/>
                <w:lang w:val="en-US" w:eastAsia="en-AU"/>
              </w:rPr>
            </w:pPr>
            <w:r>
              <w:rPr>
                <w:rFonts w:ascii="Segoe UI Light" w:eastAsia="Times New Roman" w:hAnsi="Segoe UI Light" w:cs="Segoe UI Light"/>
                <w:lang w:eastAsia="en-AU"/>
              </w:rPr>
              <w:t>{{#</w:t>
            </w:r>
            <w:r w:rsidR="00051139" w:rsidRPr="00051139">
              <w:rPr>
                <w:rFonts w:ascii="Segoe UI Light" w:eastAsia="Times New Roman" w:hAnsi="Segoe UI Light" w:cs="Segoe UI Light"/>
                <w:lang w:val="en-US" w:eastAsia="en-AU"/>
              </w:rPr>
              <w:t>trust</w:t>
            </w:r>
            <w:proofErr w:type="spellStart"/>
            <w:r>
              <w:rPr>
                <w:rFonts w:ascii="Segoe UI Light" w:eastAsia="Times New Roman" w:hAnsi="Segoe UI Light" w:cs="Segoe UI Light"/>
                <w:lang w:eastAsia="en-AU"/>
              </w:rPr>
              <w:t>AustralianShare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companyName</w:t>
            </w:r>
            <w:proofErr w:type="spellEnd"/>
            <w:r>
              <w:rPr>
                <w:rFonts w:ascii="Segoe UI Light" w:eastAsia="Times New Roman" w:hAnsi="Segoe UI Light" w:cs="Segoe UI Light"/>
                <w:lang w:eastAsia="en-AU"/>
              </w:rPr>
              <w:t>}}</w:t>
            </w:r>
          </w:p>
        </w:tc>
        <w:tc>
          <w:tcPr>
            <w:tcW w:w="3238" w:type="dxa"/>
            <w:tcBorders>
              <w:top w:val="nil"/>
              <w:left w:val="nil"/>
              <w:bottom w:val="single" w:sz="4" w:space="0" w:color="auto"/>
              <w:right w:val="single" w:sz="4" w:space="0" w:color="auto"/>
            </w:tcBorders>
            <w:shd w:val="clear" w:color="000000" w:fill="FFFFFF"/>
            <w:vAlign w:val="center"/>
            <w:hideMark/>
          </w:tcPr>
          <w:p w14:paraId="1E0CB555" w14:textId="77777777" w:rsidR="003C55EB" w:rsidRPr="00362785" w:rsidRDefault="003C55EB" w:rsidP="00AD5AC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9030A4">
              <w:rPr>
                <w:rFonts w:ascii="Segoe UI Light" w:eastAsia="Times New Roman" w:hAnsi="Segoe UI Light" w:cs="Segoe UI Light"/>
                <w:lang w:eastAsia="en-AU"/>
              </w:rPr>
              <w:t>currentBalance</w:t>
            </w:r>
            <w:proofErr w:type="spellEnd"/>
            <w:r>
              <w:rPr>
                <w:rFonts w:ascii="Segoe UI Light" w:eastAsia="Times New Roman" w:hAnsi="Segoe UI Light" w:cs="Segoe UI Light"/>
                <w:lang w:eastAsia="en-AU"/>
              </w:rPr>
              <w:t>}} ({{</w:t>
            </w:r>
            <w:r w:rsidRPr="009030A4">
              <w:rPr>
                <w:rFonts w:ascii="Segoe UI Light" w:eastAsia="Times New Roman" w:hAnsi="Segoe UI Light" w:cs="Segoe UI Light"/>
                <w:lang w:eastAsia="en-AU"/>
              </w:rPr>
              <w:t>shares</w:t>
            </w:r>
            <w:r>
              <w:rPr>
                <w:rFonts w:ascii="Segoe UI Light" w:eastAsia="Times New Roman" w:hAnsi="Segoe UI Light" w:cs="Segoe UI Light"/>
                <w:lang w:eastAsia="en-AU"/>
              </w:rPr>
              <w:t>}})</w:t>
            </w:r>
          </w:p>
        </w:tc>
        <w:tc>
          <w:tcPr>
            <w:tcW w:w="3104" w:type="dxa"/>
            <w:tcBorders>
              <w:top w:val="nil"/>
              <w:left w:val="nil"/>
              <w:bottom w:val="single" w:sz="4" w:space="0" w:color="auto"/>
              <w:right w:val="single" w:sz="4" w:space="0" w:color="auto"/>
            </w:tcBorders>
            <w:shd w:val="clear" w:color="000000" w:fill="FFFFFF"/>
            <w:vAlign w:val="center"/>
          </w:tcPr>
          <w:p w14:paraId="68953D7E" w14:textId="451B5FF0" w:rsidR="003C55EB" w:rsidRPr="00051139" w:rsidRDefault="003C55EB" w:rsidP="00AD5ACD">
            <w:pPr>
              <w:spacing w:line="240" w:lineRule="auto"/>
              <w:rPr>
                <w:rFonts w:ascii="Segoe UI Light" w:eastAsia="Times New Roman" w:hAnsi="Segoe UI Light" w:cs="Segoe UI Light"/>
                <w:lang w:val="en-US" w:eastAsia="en-AU"/>
              </w:rPr>
            </w:pPr>
            <w:r>
              <w:rPr>
                <w:rFonts w:ascii="Segoe UI Light" w:hAnsi="Segoe UI Light" w:cs="Segoe UI Light"/>
              </w:rPr>
              <w:t>{{</w:t>
            </w:r>
            <w:proofErr w:type="spellStart"/>
            <w:r w:rsidRPr="009030A4">
              <w:rPr>
                <w:rFonts w:ascii="Segoe UI Light" w:hAnsi="Segoe UI Light" w:cs="Segoe UI Light"/>
              </w:rPr>
              <w:t>costBase</w:t>
            </w:r>
            <w:proofErr w:type="spellEnd"/>
            <w:proofErr w:type="gramStart"/>
            <w:r>
              <w:rPr>
                <w:rFonts w:ascii="Segoe UI Light" w:hAnsi="Segoe UI Light" w:cs="Segoe UI Light"/>
              </w:rPr>
              <w:t>}}{</w:t>
            </w:r>
            <w:proofErr w:type="gramEnd"/>
            <w:r>
              <w:rPr>
                <w:rFonts w:ascii="Segoe UI Light" w:hAnsi="Segoe UI Light" w:cs="Segoe UI Light"/>
              </w:rPr>
              <w:t>{/</w:t>
            </w:r>
            <w:r w:rsidR="00051139" w:rsidRPr="00051139">
              <w:rPr>
                <w:rFonts w:ascii="Segoe UI Light" w:eastAsia="Times New Roman" w:hAnsi="Segoe UI Light" w:cs="Segoe UI Light"/>
                <w:lang w:val="en-US" w:eastAsia="en-AU"/>
              </w:rPr>
              <w:t>trust</w:t>
            </w:r>
            <w:proofErr w:type="spellStart"/>
            <w:r>
              <w:rPr>
                <w:rFonts w:ascii="Segoe UI Light" w:eastAsia="Times New Roman" w:hAnsi="Segoe UI Light" w:cs="Segoe UI Light"/>
                <w:lang w:eastAsia="en-AU"/>
              </w:rPr>
              <w:t>AustralianShare</w:t>
            </w:r>
            <w:proofErr w:type="spellEnd"/>
            <w:r>
              <w:rPr>
                <w:rFonts w:ascii="Segoe UI Light" w:hAnsi="Segoe UI Light" w:cs="Segoe UI Light"/>
              </w:rPr>
              <w:t>}}</w:t>
            </w:r>
          </w:p>
        </w:tc>
      </w:tr>
    </w:tbl>
    <w:p w14:paraId="01B0F04C" w14:textId="77777777" w:rsidR="003C55EB" w:rsidRDefault="003C55EB" w:rsidP="00EE3780">
      <w:pPr>
        <w:suppressAutoHyphens w:val="0"/>
        <w:spacing w:line="240" w:lineRule="auto"/>
        <w:rPr>
          <w:rFonts w:ascii="Segoe UI Light" w:hAnsi="Segoe UI Light" w:cs="Segoe UI Light"/>
          <w:b/>
          <w:bCs/>
        </w:rPr>
      </w:pPr>
    </w:p>
    <w:p w14:paraId="7BFF412A" w14:textId="77777777" w:rsidR="00051139" w:rsidRPr="00083251" w:rsidRDefault="00051139" w:rsidP="00051139">
      <w:pPr>
        <w:pStyle w:val="Heading1"/>
        <w:suppressAutoHyphens w:val="0"/>
        <w:spacing w:line="240" w:lineRule="auto"/>
        <w:jc w:val="both"/>
        <w:rPr>
          <w:rFonts w:ascii="Segoe UI Light" w:hAnsi="Segoe UI Light" w:cs="Segoe UI Light"/>
          <w:b/>
          <w:bCs w:val="0"/>
          <w:color w:val="0066CC"/>
          <w:sz w:val="24"/>
          <w:szCs w:val="24"/>
        </w:rPr>
      </w:pPr>
      <w:r w:rsidRPr="00083251">
        <w:rPr>
          <w:rFonts w:ascii="Segoe UI Light" w:hAnsi="Segoe UI Light" w:cs="Segoe UI Light"/>
          <w:b/>
          <w:bCs w:val="0"/>
          <w:color w:val="0066CC"/>
          <w:sz w:val="24"/>
          <w:szCs w:val="24"/>
        </w:rPr>
        <w:t>PLATFORM INVESTMENTS</w:t>
      </w:r>
    </w:p>
    <w:p w14:paraId="0A73D2E3" w14:textId="57426BF3" w:rsidR="00051139" w:rsidRPr="00905DAA" w:rsidRDefault="00051139" w:rsidP="00051139">
      <w:pPr>
        <w:rPr>
          <w:lang w:val="en-US"/>
        </w:rPr>
      </w:pPr>
      <w:r>
        <w:t>{{#</w:t>
      </w:r>
      <w:proofErr w:type="spellStart"/>
      <w:r w:rsidRPr="00051139">
        <w:rPr>
          <w:lang w:val="en-US"/>
        </w:rPr>
        <w:t>trust</w:t>
      </w:r>
      <w:r w:rsidRPr="00905DAA">
        <w:rPr>
          <w:lang w:val="en-US"/>
        </w:rPr>
        <w:t>PlatFromInvestment</w:t>
      </w:r>
      <w:proofErr w:type="spellEnd"/>
      <w:r>
        <w:t>}}</w:t>
      </w:r>
    </w:p>
    <w:tbl>
      <w:tblPr>
        <w:tblW w:w="9802" w:type="dxa"/>
        <w:tblLook w:val="04A0" w:firstRow="1" w:lastRow="0" w:firstColumn="1" w:lastColumn="0" w:noHBand="0" w:noVBand="1"/>
      </w:tblPr>
      <w:tblGrid>
        <w:gridCol w:w="5287"/>
        <w:gridCol w:w="4515"/>
      </w:tblGrid>
      <w:tr w:rsidR="00051139" w:rsidRPr="003B0FC8" w14:paraId="4FBA874F" w14:textId="77777777" w:rsidTr="00C9255D">
        <w:trPr>
          <w:trHeight w:val="214"/>
        </w:trPr>
        <w:tc>
          <w:tcPr>
            <w:tcW w:w="9802" w:type="dxa"/>
            <w:gridSpan w:val="2"/>
            <w:tcBorders>
              <w:top w:val="single" w:sz="4" w:space="0" w:color="auto"/>
              <w:left w:val="single" w:sz="4" w:space="0" w:color="auto"/>
              <w:bottom w:val="single" w:sz="4" w:space="0" w:color="auto"/>
              <w:right w:val="single" w:sz="4" w:space="0" w:color="auto"/>
            </w:tcBorders>
            <w:shd w:val="clear" w:color="auto" w:fill="004E99"/>
            <w:vAlign w:val="bottom"/>
            <w:hideMark/>
          </w:tcPr>
          <w:p w14:paraId="186E04CA" w14:textId="77777777" w:rsidR="00051139" w:rsidRPr="006163FD" w:rsidRDefault="00051139" w:rsidP="00C9255D">
            <w:pPr>
              <w:spacing w:line="240" w:lineRule="auto"/>
              <w:rPr>
                <w:rFonts w:ascii="Segoe UI Light" w:eastAsia="Times New Roman" w:hAnsi="Segoe UI Light" w:cs="Segoe UI Light"/>
                <w:b/>
                <w:bCs/>
                <w:color w:val="FFFFFF" w:themeColor="background1"/>
                <w:lang w:val="en-US" w:eastAsia="en-AU"/>
              </w:rPr>
            </w:pPr>
            <w:r>
              <w:rPr>
                <w:rFonts w:ascii="Segoe UI Light" w:eastAsia="Times New Roman" w:hAnsi="Segoe UI Light" w:cs="Segoe UI Light"/>
                <w:b/>
                <w:bCs/>
                <w:color w:val="FFFFFF" w:themeColor="background1"/>
                <w:lang w:eastAsia="en-AU"/>
              </w:rPr>
              <w:t>{{</w:t>
            </w:r>
            <w:proofErr w:type="spellStart"/>
            <w:r w:rsidRPr="006163FD">
              <w:rPr>
                <w:rFonts w:ascii="Segoe UI Light" w:eastAsia="Times New Roman" w:hAnsi="Segoe UI Light" w:cs="Segoe UI Light"/>
                <w:b/>
                <w:bCs/>
                <w:color w:val="FFFFFF" w:themeColor="background1"/>
                <w:lang w:val="en-US" w:eastAsia="en-AU"/>
              </w:rPr>
              <w:t>platformName</w:t>
            </w:r>
            <w:proofErr w:type="spellEnd"/>
            <w:r>
              <w:rPr>
                <w:rFonts w:ascii="Segoe UI Light" w:eastAsia="Times New Roman" w:hAnsi="Segoe UI Light" w:cs="Segoe UI Light"/>
                <w:b/>
                <w:bCs/>
                <w:color w:val="FFFFFF" w:themeColor="background1"/>
                <w:lang w:eastAsia="en-AU"/>
              </w:rPr>
              <w:t>}}</w:t>
            </w:r>
          </w:p>
        </w:tc>
      </w:tr>
      <w:tr w:rsidR="00051139" w:rsidRPr="003B0FC8" w14:paraId="1F6BD37A" w14:textId="77777777" w:rsidTr="00973491">
        <w:trPr>
          <w:trHeight w:val="214"/>
        </w:trPr>
        <w:tc>
          <w:tcPr>
            <w:tcW w:w="5287" w:type="dxa"/>
            <w:tcBorders>
              <w:top w:val="single" w:sz="4" w:space="0" w:color="auto"/>
              <w:left w:val="single" w:sz="4" w:space="0" w:color="auto"/>
              <w:bottom w:val="single" w:sz="4" w:space="0" w:color="auto"/>
              <w:right w:val="single" w:sz="4" w:space="0" w:color="auto"/>
            </w:tcBorders>
            <w:shd w:val="clear" w:color="auto" w:fill="E6E6E6"/>
            <w:vAlign w:val="bottom"/>
          </w:tcPr>
          <w:p w14:paraId="41E5B7F1" w14:textId="77777777" w:rsidR="00051139" w:rsidRPr="00EC6F15" w:rsidRDefault="00051139" w:rsidP="00C9255D">
            <w:pPr>
              <w:spacing w:line="240" w:lineRule="auto"/>
              <w:rPr>
                <w:rFonts w:ascii="Segoe UI Light" w:eastAsia="Times New Roman" w:hAnsi="Segoe UI Light" w:cs="Segoe UI Light"/>
                <w:lang w:eastAsia="en-AU"/>
              </w:rPr>
            </w:pPr>
            <w:r w:rsidRPr="00EC6F15">
              <w:rPr>
                <w:rFonts w:ascii="Segoe UI Light" w:eastAsia="Times New Roman" w:hAnsi="Segoe UI Light" w:cs="Segoe UI Light"/>
                <w:lang w:eastAsia="en-AU"/>
              </w:rPr>
              <w:t>Owner</w:t>
            </w:r>
          </w:p>
        </w:tc>
        <w:tc>
          <w:tcPr>
            <w:tcW w:w="4515" w:type="dxa"/>
            <w:tcBorders>
              <w:top w:val="single" w:sz="4" w:space="0" w:color="auto"/>
              <w:left w:val="nil"/>
              <w:bottom w:val="single" w:sz="4" w:space="0" w:color="auto"/>
              <w:right w:val="single" w:sz="4" w:space="0" w:color="auto"/>
            </w:tcBorders>
            <w:vAlign w:val="bottom"/>
          </w:tcPr>
          <w:p w14:paraId="24CE7504" w14:textId="77777777" w:rsidR="00051139" w:rsidRPr="00F530BC" w:rsidRDefault="00051139" w:rsidP="00C9255D">
            <w:pPr>
              <w:spacing w:line="240" w:lineRule="auto"/>
              <w:rPr>
                <w:rFonts w:ascii="Segoe UI Light" w:eastAsia="Times New Roman" w:hAnsi="Segoe UI Light" w:cs="Segoe UI Light"/>
                <w:b/>
                <w:bCs/>
                <w:lang w:eastAsia="en-AU"/>
              </w:rPr>
            </w:pPr>
            <w:r>
              <w:rPr>
                <w:rFonts w:ascii="Segoe UI Light" w:eastAsia="Times New Roman" w:hAnsi="Segoe UI Light" w:cs="Segoe UI Light"/>
                <w:lang w:eastAsia="en-AU"/>
              </w:rPr>
              <w:t>{{</w:t>
            </w:r>
            <w:proofErr w:type="spellStart"/>
            <w:r w:rsidRPr="00771B97">
              <w:rPr>
                <w:rFonts w:ascii="Segoe UI Light" w:eastAsia="Times New Roman" w:hAnsi="Segoe UI Light" w:cs="Segoe UI Light"/>
                <w:lang w:eastAsia="en-AU"/>
              </w:rPr>
              <w:t>clientPreferred</w:t>
            </w:r>
            <w:proofErr w:type="spellEnd"/>
            <w:r>
              <w:rPr>
                <w:rFonts w:ascii="Segoe UI Light" w:eastAsia="Times New Roman" w:hAnsi="Segoe UI Light" w:cs="Segoe UI Light"/>
                <w:lang w:eastAsia="en-AU"/>
              </w:rPr>
              <w:t>}}</w:t>
            </w:r>
          </w:p>
        </w:tc>
      </w:tr>
      <w:tr w:rsidR="00051139" w:rsidRPr="003B0FC8" w14:paraId="03636042" w14:textId="77777777" w:rsidTr="00973491">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069CAB91" w14:textId="77777777" w:rsidR="00051139" w:rsidRPr="009E07D2" w:rsidRDefault="00051139" w:rsidP="00C9255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Account Number</w:t>
            </w:r>
          </w:p>
        </w:tc>
        <w:tc>
          <w:tcPr>
            <w:tcW w:w="4515" w:type="dxa"/>
            <w:tcBorders>
              <w:top w:val="single" w:sz="4" w:space="0" w:color="auto"/>
              <w:left w:val="nil"/>
              <w:bottom w:val="single" w:sz="4" w:space="0" w:color="auto"/>
              <w:right w:val="single" w:sz="4" w:space="0" w:color="000000"/>
            </w:tcBorders>
            <w:vAlign w:val="bottom"/>
            <w:hideMark/>
          </w:tcPr>
          <w:p w14:paraId="436E8EA6" w14:textId="77777777" w:rsidR="00051139" w:rsidRPr="003B0FC8"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accountNumber</w:t>
            </w:r>
            <w:proofErr w:type="spellEnd"/>
            <w:r>
              <w:rPr>
                <w:rFonts w:ascii="Segoe UI Light" w:eastAsia="Times New Roman" w:hAnsi="Segoe UI Light" w:cs="Segoe UI Light"/>
                <w:lang w:eastAsia="en-AU"/>
              </w:rPr>
              <w:t>}}</w:t>
            </w:r>
          </w:p>
        </w:tc>
      </w:tr>
      <w:tr w:rsidR="00051139" w:rsidRPr="003B0FC8" w14:paraId="0D510FEC" w14:textId="77777777" w:rsidTr="00973491">
        <w:trPr>
          <w:trHeight w:val="214"/>
        </w:trPr>
        <w:tc>
          <w:tcPr>
            <w:tcW w:w="5287" w:type="dxa"/>
            <w:tcBorders>
              <w:top w:val="nil"/>
              <w:left w:val="single" w:sz="4" w:space="0" w:color="auto"/>
              <w:bottom w:val="single" w:sz="4" w:space="0" w:color="auto"/>
              <w:right w:val="single" w:sz="4" w:space="0" w:color="auto"/>
            </w:tcBorders>
            <w:shd w:val="clear" w:color="auto" w:fill="E6E6E6"/>
            <w:vAlign w:val="bottom"/>
            <w:hideMark/>
          </w:tcPr>
          <w:p w14:paraId="16707150" w14:textId="77777777" w:rsidR="00051139" w:rsidRPr="009E07D2" w:rsidRDefault="00051139" w:rsidP="00C9255D">
            <w:pPr>
              <w:spacing w:line="240" w:lineRule="auto"/>
              <w:rPr>
                <w:rFonts w:ascii="Segoe UI Light" w:eastAsia="Times New Roman" w:hAnsi="Segoe UI Light" w:cs="Segoe UI Light"/>
                <w:lang w:eastAsia="en-AU"/>
              </w:rPr>
            </w:pPr>
            <w:r w:rsidRPr="009E07D2">
              <w:rPr>
                <w:rFonts w:ascii="Segoe UI Light" w:eastAsia="Times New Roman" w:hAnsi="Segoe UI Light" w:cs="Segoe UI Light"/>
                <w:lang w:eastAsia="en-AU"/>
              </w:rPr>
              <w:t>Portfolio Value</w:t>
            </w:r>
          </w:p>
        </w:tc>
        <w:tc>
          <w:tcPr>
            <w:tcW w:w="4515" w:type="dxa"/>
            <w:tcBorders>
              <w:top w:val="single" w:sz="4" w:space="0" w:color="auto"/>
              <w:left w:val="nil"/>
              <w:bottom w:val="single" w:sz="4" w:space="0" w:color="auto"/>
              <w:right w:val="single" w:sz="4" w:space="0" w:color="000000"/>
            </w:tcBorders>
            <w:vAlign w:val="bottom"/>
            <w:hideMark/>
          </w:tcPr>
          <w:p w14:paraId="72B7B96A" w14:textId="77777777" w:rsidR="00051139" w:rsidRPr="003B0FC8"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w:t>
            </w:r>
            <w:proofErr w:type="spellEnd"/>
            <w:r>
              <w:rPr>
                <w:rFonts w:ascii="Segoe UI Light" w:eastAsia="Times New Roman" w:hAnsi="Segoe UI Light" w:cs="Segoe UI Light"/>
                <w:lang w:eastAsia="en-AU"/>
              </w:rPr>
              <w:t>}}</w:t>
            </w:r>
          </w:p>
        </w:tc>
      </w:tr>
      <w:tr w:rsidR="00051139" w:rsidRPr="003B0FC8" w14:paraId="1D90B71C" w14:textId="77777777" w:rsidTr="00973491">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79DC8050" w14:textId="77777777" w:rsidR="00051139" w:rsidRPr="003B0FC8"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Total Cost base</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1B336404" w14:textId="77777777" w:rsidR="00051139" w:rsidRPr="003B0FC8"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totalPortfolioCost</w:t>
            </w:r>
            <w:proofErr w:type="spellEnd"/>
            <w:r>
              <w:rPr>
                <w:rFonts w:ascii="Segoe UI Light" w:eastAsia="Times New Roman" w:hAnsi="Segoe UI Light" w:cs="Segoe UI Light"/>
                <w:lang w:eastAsia="en-AU"/>
              </w:rPr>
              <w:t>}}</w:t>
            </w:r>
          </w:p>
        </w:tc>
      </w:tr>
      <w:tr w:rsidR="00051139" w:rsidRPr="003B0FC8" w14:paraId="04210C45" w14:textId="77777777" w:rsidTr="00973491">
        <w:trPr>
          <w:trHeight w:val="214"/>
        </w:trPr>
        <w:tc>
          <w:tcPr>
            <w:tcW w:w="5287" w:type="dxa"/>
            <w:tcBorders>
              <w:top w:val="nil"/>
              <w:left w:val="single" w:sz="4" w:space="0" w:color="auto"/>
              <w:bottom w:val="single" w:sz="4" w:space="0" w:color="auto"/>
              <w:right w:val="nil"/>
            </w:tcBorders>
            <w:shd w:val="clear" w:color="auto" w:fill="E6E6E6"/>
            <w:vAlign w:val="bottom"/>
          </w:tcPr>
          <w:p w14:paraId="53CD75DA" w14:textId="77777777" w:rsidR="00051139" w:rsidRDefault="00051139" w:rsidP="00C9255D">
            <w:pPr>
              <w:spacing w:line="240" w:lineRule="auto"/>
              <w:rPr>
                <w:rFonts w:ascii="Segoe UI Light" w:eastAsia="Times New Roman" w:hAnsi="Segoe UI Light" w:cs="Segoe UI Light"/>
                <w:lang w:eastAsia="en-AU"/>
              </w:rPr>
            </w:pPr>
            <w:r w:rsidRPr="00815E79">
              <w:rPr>
                <w:rFonts w:ascii="Segoe UI Light" w:eastAsia="Times New Roman" w:hAnsi="Segoe UI Light" w:cs="Segoe UI Light"/>
                <w:lang w:eastAsia="en-AU"/>
              </w:rPr>
              <w:t>Ongoing Advice Fee</w:t>
            </w:r>
            <w:r>
              <w:rPr>
                <w:rFonts w:ascii="Segoe UI Light" w:eastAsia="Times New Roman" w:hAnsi="Segoe UI Light" w:cs="Segoe UI Light"/>
                <w:lang w:eastAsia="en-AU"/>
              </w:rPr>
              <w:t xml:space="preserve"> </w:t>
            </w:r>
            <w:proofErr w:type="spellStart"/>
            <w:proofErr w:type="gramStart"/>
            <w:r>
              <w:rPr>
                <w:rFonts w:ascii="Segoe UI Light" w:eastAsia="Times New Roman" w:hAnsi="Segoe UI Light" w:cs="Segoe UI Light"/>
                <w:lang w:eastAsia="en-AU"/>
              </w:rPr>
              <w:t>p.a</w:t>
            </w:r>
            <w:proofErr w:type="spellEnd"/>
            <w:proofErr w:type="gramEnd"/>
          </w:p>
        </w:tc>
        <w:tc>
          <w:tcPr>
            <w:tcW w:w="4515" w:type="dxa"/>
            <w:tcBorders>
              <w:top w:val="single" w:sz="4" w:space="0" w:color="auto"/>
              <w:left w:val="single" w:sz="4" w:space="0" w:color="auto"/>
              <w:bottom w:val="single" w:sz="4" w:space="0" w:color="auto"/>
              <w:right w:val="single" w:sz="4" w:space="0" w:color="000000"/>
            </w:tcBorders>
            <w:vAlign w:val="bottom"/>
          </w:tcPr>
          <w:p w14:paraId="0C2F0D61" w14:textId="77777777" w:rsidR="00051139"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serviceFee</w:t>
            </w:r>
            <w:proofErr w:type="spellEnd"/>
            <w:r>
              <w:rPr>
                <w:rFonts w:ascii="Segoe UI Light" w:eastAsia="Times New Roman" w:hAnsi="Segoe UI Light" w:cs="Segoe UI Light"/>
                <w:lang w:eastAsia="en-AU"/>
              </w:rPr>
              <w:t>}}</w:t>
            </w:r>
          </w:p>
        </w:tc>
      </w:tr>
      <w:tr w:rsidR="00051139" w:rsidRPr="003B0FC8" w14:paraId="25584D36" w14:textId="77777777" w:rsidTr="00C9255D">
        <w:trPr>
          <w:trHeight w:val="214"/>
        </w:trPr>
        <w:tc>
          <w:tcPr>
            <w:tcW w:w="9802" w:type="dxa"/>
            <w:gridSpan w:val="2"/>
            <w:tcBorders>
              <w:top w:val="nil"/>
              <w:left w:val="single" w:sz="4" w:space="0" w:color="auto"/>
              <w:bottom w:val="single" w:sz="4" w:space="0" w:color="auto"/>
              <w:right w:val="single" w:sz="4" w:space="0" w:color="000000"/>
            </w:tcBorders>
            <w:hideMark/>
          </w:tcPr>
          <w:p w14:paraId="02E0783B" w14:textId="77777777" w:rsidR="00051139" w:rsidRDefault="00051139" w:rsidP="00C9255D">
            <w:pPr>
              <w:spacing w:line="240" w:lineRule="auto"/>
              <w:rPr>
                <w:rFonts w:ascii="Segoe UI Light" w:eastAsia="Times New Roman" w:hAnsi="Segoe UI Light" w:cs="Segoe UI Light"/>
                <w:b/>
                <w:bCs/>
                <w:lang w:eastAsia="en-AU"/>
              </w:rPr>
            </w:pPr>
          </w:p>
          <w:p w14:paraId="787115A5" w14:textId="77777777" w:rsidR="00051139" w:rsidRPr="005C0195" w:rsidRDefault="00051139" w:rsidP="00C9255D">
            <w:pPr>
              <w:spacing w:line="240" w:lineRule="auto"/>
              <w:rPr>
                <w:rFonts w:ascii="Segoe UI Light" w:eastAsia="Times New Roman" w:hAnsi="Segoe UI Light" w:cs="Segoe UI Light"/>
                <w:b/>
                <w:bCs/>
                <w:lang w:eastAsia="en-AU"/>
              </w:rPr>
            </w:pPr>
          </w:p>
        </w:tc>
      </w:tr>
      <w:tr w:rsidR="00051139" w:rsidRPr="002A7099" w14:paraId="4C99A20B" w14:textId="77777777" w:rsidTr="00C9255D">
        <w:trPr>
          <w:trHeight w:val="214"/>
        </w:trPr>
        <w:tc>
          <w:tcPr>
            <w:tcW w:w="5287" w:type="dxa"/>
            <w:tcBorders>
              <w:top w:val="nil"/>
              <w:left w:val="single" w:sz="4" w:space="0" w:color="auto"/>
              <w:bottom w:val="single" w:sz="4" w:space="0" w:color="auto"/>
              <w:right w:val="nil"/>
            </w:tcBorders>
            <w:shd w:val="clear" w:color="auto" w:fill="004E99"/>
            <w:vAlign w:val="bottom"/>
            <w:hideMark/>
          </w:tcPr>
          <w:p w14:paraId="4796DB2C" w14:textId="77777777" w:rsidR="00051139" w:rsidRPr="002A7099" w:rsidRDefault="00051139" w:rsidP="00C9255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Option </w:t>
            </w:r>
          </w:p>
        </w:tc>
        <w:tc>
          <w:tcPr>
            <w:tcW w:w="4515" w:type="dxa"/>
            <w:tcBorders>
              <w:top w:val="single" w:sz="4" w:space="0" w:color="auto"/>
              <w:left w:val="single" w:sz="4" w:space="0" w:color="auto"/>
              <w:bottom w:val="single" w:sz="4" w:space="0" w:color="auto"/>
              <w:right w:val="single" w:sz="4" w:space="0" w:color="000000"/>
            </w:tcBorders>
            <w:shd w:val="clear" w:color="auto" w:fill="004E99"/>
            <w:vAlign w:val="bottom"/>
            <w:hideMark/>
          </w:tcPr>
          <w:p w14:paraId="0162F690" w14:textId="77777777" w:rsidR="00051139" w:rsidRPr="002A7099" w:rsidRDefault="00051139" w:rsidP="00C9255D">
            <w:pPr>
              <w:spacing w:line="240" w:lineRule="auto"/>
              <w:rPr>
                <w:rFonts w:ascii="Segoe UI Light" w:eastAsia="Times New Roman" w:hAnsi="Segoe UI Light" w:cs="Segoe UI Light"/>
                <w:b/>
                <w:bCs/>
                <w:color w:val="FFFFFF" w:themeColor="background1"/>
                <w:lang w:eastAsia="en-AU"/>
              </w:rPr>
            </w:pPr>
            <w:r w:rsidRPr="002A7099">
              <w:rPr>
                <w:rFonts w:ascii="Segoe UI Light" w:eastAsia="Times New Roman" w:hAnsi="Segoe UI Light" w:cs="Segoe UI Light"/>
                <w:b/>
                <w:bCs/>
                <w:color w:val="FFFFFF" w:themeColor="background1"/>
                <w:lang w:eastAsia="en-AU"/>
              </w:rPr>
              <w:t xml:space="preserve">Investment Value </w:t>
            </w:r>
          </w:p>
        </w:tc>
      </w:tr>
      <w:tr w:rsidR="00051139" w:rsidRPr="003B0FC8" w14:paraId="59016A9E" w14:textId="77777777" w:rsidTr="00973491">
        <w:trPr>
          <w:trHeight w:val="214"/>
        </w:trPr>
        <w:tc>
          <w:tcPr>
            <w:tcW w:w="5287" w:type="dxa"/>
            <w:tcBorders>
              <w:top w:val="nil"/>
              <w:left w:val="single" w:sz="4" w:space="0" w:color="auto"/>
              <w:bottom w:val="single" w:sz="4" w:space="0" w:color="auto"/>
              <w:right w:val="nil"/>
            </w:tcBorders>
            <w:shd w:val="clear" w:color="auto" w:fill="E6E6E6"/>
            <w:vAlign w:val="bottom"/>
            <w:hideMark/>
          </w:tcPr>
          <w:p w14:paraId="3CEA4E86" w14:textId="77777777" w:rsidR="00051139" w:rsidRPr="009E07D2"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portfolioValueArray</w:t>
            </w:r>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r w:rsidRPr="006163FD">
              <w:rPr>
                <w:rFonts w:ascii="Segoe UI Light" w:eastAsia="Times New Roman" w:hAnsi="Segoe UI Light" w:cs="Segoe UI Light"/>
                <w:lang w:eastAsia="en-AU"/>
              </w:rPr>
              <w:t>investmentOption</w:t>
            </w:r>
            <w:r>
              <w:rPr>
                <w:rFonts w:ascii="Segoe UI Light" w:eastAsia="Times New Roman" w:hAnsi="Segoe UI Light" w:cs="Segoe UI Light"/>
                <w:lang w:eastAsia="en-AU"/>
              </w:rPr>
              <w:t>}} ({{</w:t>
            </w:r>
            <w:proofErr w:type="spellStart"/>
            <w:r w:rsidRPr="006163FD">
              <w:rPr>
                <w:rFonts w:ascii="Segoe UI Light" w:eastAsia="Times New Roman" w:hAnsi="Segoe UI Light" w:cs="Segoe UI Light"/>
                <w:lang w:eastAsia="en-AU"/>
              </w:rPr>
              <w:t>investmentCode</w:t>
            </w:r>
            <w:proofErr w:type="spellEnd"/>
            <w:r>
              <w:rPr>
                <w:rFonts w:ascii="Segoe UI Light" w:eastAsia="Times New Roman" w:hAnsi="Segoe UI Light" w:cs="Segoe UI Light"/>
                <w:lang w:eastAsia="en-AU"/>
              </w:rPr>
              <w:t>}})</w:t>
            </w:r>
          </w:p>
        </w:tc>
        <w:tc>
          <w:tcPr>
            <w:tcW w:w="4515" w:type="dxa"/>
            <w:tcBorders>
              <w:top w:val="single" w:sz="4" w:space="0" w:color="auto"/>
              <w:left w:val="single" w:sz="4" w:space="0" w:color="auto"/>
              <w:bottom w:val="single" w:sz="4" w:space="0" w:color="auto"/>
              <w:right w:val="single" w:sz="4" w:space="0" w:color="000000"/>
            </w:tcBorders>
            <w:vAlign w:val="bottom"/>
            <w:hideMark/>
          </w:tcPr>
          <w:p w14:paraId="03D33769" w14:textId="77777777" w:rsidR="00051139" w:rsidRPr="003B0FC8" w:rsidRDefault="00051139" w:rsidP="00C9255D">
            <w:pPr>
              <w:spacing w:line="240" w:lineRule="auto"/>
              <w:rPr>
                <w:rFonts w:ascii="Segoe UI Light" w:eastAsia="Times New Roman" w:hAnsi="Segoe UI Light" w:cs="Segoe UI Light"/>
                <w:lang w:eastAsia="en-AU"/>
              </w:rPr>
            </w:pPr>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investmentValue</w:t>
            </w:r>
            <w:proofErr w:type="spellEnd"/>
            <w:proofErr w:type="gramStart"/>
            <w:r>
              <w:rPr>
                <w:rFonts w:ascii="Segoe UI Light" w:eastAsia="Times New Roman" w:hAnsi="Segoe UI Light" w:cs="Segoe UI Light"/>
                <w:lang w:eastAsia="en-AU"/>
              </w:rPr>
              <w:t>}}{</w:t>
            </w:r>
            <w:proofErr w:type="gramEnd"/>
            <w:r>
              <w:rPr>
                <w:rFonts w:ascii="Segoe UI Light" w:eastAsia="Times New Roman" w:hAnsi="Segoe UI Light" w:cs="Segoe UI Light"/>
                <w:lang w:eastAsia="en-AU"/>
              </w:rPr>
              <w:t>{/</w:t>
            </w:r>
            <w:proofErr w:type="spellStart"/>
            <w:r w:rsidRPr="006163FD">
              <w:rPr>
                <w:rFonts w:ascii="Segoe UI Light" w:eastAsia="Times New Roman" w:hAnsi="Segoe UI Light" w:cs="Segoe UI Light"/>
                <w:lang w:eastAsia="en-AU"/>
              </w:rPr>
              <w:t>portfolioValueArray</w:t>
            </w:r>
            <w:proofErr w:type="spellEnd"/>
            <w:r>
              <w:rPr>
                <w:rFonts w:ascii="Segoe UI Light" w:eastAsia="Times New Roman" w:hAnsi="Segoe UI Light" w:cs="Segoe UI Light"/>
                <w:lang w:eastAsia="en-AU"/>
              </w:rPr>
              <w:t>}}</w:t>
            </w:r>
          </w:p>
        </w:tc>
      </w:tr>
    </w:tbl>
    <w:p w14:paraId="2664276F" w14:textId="77777777" w:rsidR="00051139" w:rsidRDefault="00051139" w:rsidP="00051139"/>
    <w:p w14:paraId="6B49A6B6" w14:textId="3047888D" w:rsidR="00051139" w:rsidRPr="00051139" w:rsidRDefault="00051139" w:rsidP="00051139">
      <w:pPr>
        <w:rPr>
          <w:lang w:val="en-US"/>
        </w:rPr>
      </w:pPr>
      <w:r>
        <w:t>{{/</w:t>
      </w:r>
      <w:proofErr w:type="spellStart"/>
      <w:r w:rsidRPr="00051139">
        <w:rPr>
          <w:lang w:val="en-US"/>
        </w:rPr>
        <w:t>trust</w:t>
      </w:r>
      <w:r w:rsidRPr="00905DAA">
        <w:rPr>
          <w:lang w:val="en-US"/>
        </w:rPr>
        <w:t>PlatFromInvestment</w:t>
      </w:r>
      <w:proofErr w:type="spellEnd"/>
      <w:r>
        <w:t>}}</w:t>
      </w:r>
    </w:p>
    <w:p w14:paraId="37FD0522" w14:textId="74593E44" w:rsidR="00051139" w:rsidRPr="00581255" w:rsidRDefault="00051139" w:rsidP="00EE3780">
      <w:pPr>
        <w:suppressAutoHyphens w:val="0"/>
        <w:spacing w:line="240" w:lineRule="auto"/>
        <w:rPr>
          <w:rFonts w:ascii="Segoe UI Light" w:hAnsi="Segoe UI Light" w:cs="Segoe UI Light"/>
          <w:b/>
          <w:bCs/>
        </w:rPr>
        <w:sectPr w:rsidR="00051139" w:rsidRPr="00581255" w:rsidSect="00760E6B">
          <w:headerReference w:type="even" r:id="rId10"/>
          <w:headerReference w:type="default" r:id="rId11"/>
          <w:footerReference w:type="even" r:id="rId12"/>
          <w:headerReference w:type="first" r:id="rId13"/>
          <w:footerReference w:type="first" r:id="rId14"/>
          <w:pgSz w:w="11906" w:h="16838"/>
          <w:pgMar w:top="720" w:right="720" w:bottom="720" w:left="720" w:header="567" w:footer="454" w:gutter="0"/>
          <w:cols w:space="720"/>
          <w:docGrid w:linePitch="360"/>
        </w:sectPr>
      </w:pPr>
    </w:p>
    <w:p w14:paraId="3F1879CB" w14:textId="77777777" w:rsidR="00EF4322" w:rsidRPr="00C4169B" w:rsidRDefault="00EF4322">
      <w:pPr>
        <w:rPr>
          <w:rFonts w:ascii="Segoe UI Light" w:hAnsi="Segoe UI Light" w:cs="Segoe UI Light"/>
          <w:vanish/>
          <w:color w:val="004E99"/>
        </w:rPr>
      </w:pPr>
    </w:p>
    <w:p w14:paraId="29053784" w14:textId="77777777" w:rsidR="00EF4322" w:rsidRPr="00C4169B" w:rsidRDefault="00EF4322">
      <w:pPr>
        <w:rPr>
          <w:rFonts w:ascii="Segoe UI Light" w:hAnsi="Segoe UI Light" w:cs="Segoe UI Light"/>
          <w:vanish/>
          <w:color w:val="004E99"/>
        </w:rPr>
      </w:pPr>
      <w:bookmarkStart w:id="1" w:name="_PictureBullets6"/>
      <w:bookmarkEnd w:id="1"/>
    </w:p>
    <w:p w14:paraId="482F8377" w14:textId="77777777" w:rsidR="00EF4322" w:rsidRPr="00C4169B" w:rsidRDefault="00EF4322">
      <w:pPr>
        <w:rPr>
          <w:rFonts w:ascii="Segoe UI Light" w:hAnsi="Segoe UI Light" w:cs="Segoe UI Light"/>
          <w:vanish/>
          <w:color w:val="004E99"/>
        </w:rPr>
      </w:pPr>
      <w:bookmarkStart w:id="2" w:name="_PictureBullets7"/>
      <w:bookmarkEnd w:id="2"/>
    </w:p>
    <w:p w14:paraId="61D35521" w14:textId="77777777" w:rsidR="00EF4322" w:rsidRPr="00C4169B" w:rsidRDefault="00EF4322">
      <w:pPr>
        <w:keepNext/>
        <w:keepLines/>
        <w:spacing w:before="200" w:after="120"/>
        <w:rPr>
          <w:rFonts w:ascii="Segoe UI Light" w:eastAsia="Times New Roman" w:hAnsi="Segoe UI Light" w:cs="Segoe UI Light"/>
          <w:bCs/>
          <w:color w:val="auto"/>
          <w:spacing w:val="-10"/>
          <w:sz w:val="32"/>
          <w:szCs w:val="26"/>
        </w:rPr>
      </w:pPr>
      <w:r w:rsidRPr="00C4169B">
        <w:rPr>
          <w:rFonts w:ascii="Segoe UI Light" w:eastAsia="Times New Roman" w:hAnsi="Segoe UI Light" w:cs="Segoe UI Light"/>
          <w:bCs/>
          <w:color w:val="004E99"/>
          <w:spacing w:val="-10"/>
          <w:sz w:val="32"/>
          <w:szCs w:val="26"/>
        </w:rPr>
        <w:t>Client Declaration</w:t>
      </w:r>
    </w:p>
    <w:p w14:paraId="03E63EAC" w14:textId="4C7C0AB0" w:rsidR="006E1C24" w:rsidRPr="000905D9" w:rsidRDefault="00DA01A5" w:rsidP="006E1C24">
      <w:pPr>
        <w:suppressAutoHyphens w:val="0"/>
        <w:spacing w:before="60" w:after="120" w:line="240" w:lineRule="auto"/>
        <w:jc w:val="both"/>
        <w:rPr>
          <w:rFonts w:ascii="Segoe UI Light" w:eastAsia="Times New Roman" w:hAnsi="Segoe UI Light" w:cs="Segoe UI Light"/>
          <w:color w:val="auto"/>
          <w:lang w:eastAsia="en-AU"/>
        </w:rPr>
      </w:pPr>
      <w:bookmarkStart w:id="3" w:name="_Hlk167270597"/>
      <w:r>
        <w:t>{{#SingleClient</w:t>
      </w:r>
      <w:proofErr w:type="gramStart"/>
      <w:r>
        <w:t>}</w:t>
      </w:r>
      <w:r w:rsidR="00B0421A">
        <w:t>}I</w:t>
      </w:r>
      <w:proofErr w:type="gramEnd"/>
      <w:r w:rsidR="00B0421A">
        <w:t>{{/SingleClient</w:t>
      </w:r>
      <w:proofErr w:type="gramStart"/>
      <w:r w:rsidR="00B0421A">
        <w:t>}}{</w:t>
      </w:r>
      <w:proofErr w:type="gramEnd"/>
      <w:r w:rsidR="00B0421A">
        <w:t>{^SingleClient</w:t>
      </w:r>
      <w:proofErr w:type="gramStart"/>
      <w:r w:rsidR="00B0421A">
        <w:t>}}We</w:t>
      </w:r>
      <w:proofErr w:type="gramEnd"/>
      <w:r w:rsidR="00B0421A">
        <w:t>{{/SingleClient}}</w:t>
      </w:r>
      <w:r w:rsidR="006E1C24" w:rsidRPr="000905D9">
        <w:rPr>
          <w:rFonts w:ascii="Segoe UI Light" w:eastAsia="Times New Roman" w:hAnsi="Segoe UI Light" w:cs="Segoe UI Light"/>
          <w:color w:val="auto"/>
          <w:lang w:eastAsia="en-AU"/>
        </w:rPr>
        <w:t>,</w:t>
      </w:r>
      <w:r w:rsidR="00502662">
        <w:rPr>
          <w:rFonts w:ascii="Segoe UI Light" w:eastAsia="Times New Roman" w:hAnsi="Segoe UI Light" w:cs="Segoe UI Light"/>
          <w:color w:val="auto"/>
          <w:lang w:eastAsia="en-AU"/>
        </w:rPr>
        <w:t xml:space="preserve"> </w:t>
      </w:r>
      <w:r w:rsidR="000B7ADB">
        <w:t>{{#SingleClient</w:t>
      </w:r>
      <w:proofErr w:type="gramStart"/>
      <w:r w:rsidR="000B7ADB">
        <w:t>}}</w:t>
      </w:r>
      <w:r w:rsidR="00BF4C17">
        <w:rPr>
          <w:rFonts w:ascii="Segoe UI Light" w:eastAsia="Times New Roman" w:hAnsi="Segoe UI Light" w:cs="Segoe UI Light"/>
          <w:lang w:eastAsia="en-AU"/>
        </w:rPr>
        <w:t>{</w:t>
      </w:r>
      <w:proofErr w:type="gramEnd"/>
      <w:r w:rsidR="00BF4C17">
        <w:rPr>
          <w:rFonts w:ascii="Segoe UI Light" w:eastAsia="Times New Roman" w:hAnsi="Segoe UI Light" w:cs="Segoe UI Light"/>
          <w:lang w:eastAsia="en-AU"/>
        </w:rPr>
        <w:t>{</w:t>
      </w:r>
      <w:r w:rsidR="00BF4C17" w:rsidRPr="00771B97">
        <w:rPr>
          <w:rFonts w:ascii="Segoe UI Light" w:eastAsia="Times New Roman" w:hAnsi="Segoe UI Light" w:cs="Segoe UI Light"/>
          <w:lang w:eastAsia="en-AU"/>
        </w:rPr>
        <w:t>clientPreferred</w:t>
      </w:r>
      <w:proofErr w:type="gramStart"/>
      <w:r w:rsidR="00BF4C17">
        <w:rPr>
          <w:rFonts w:ascii="Segoe UI Light" w:eastAsia="Times New Roman" w:hAnsi="Segoe UI Light" w:cs="Segoe UI Light"/>
          <w:lang w:eastAsia="en-AU"/>
        </w:rPr>
        <w:t>}}</w:t>
      </w:r>
      <w:r w:rsidR="000B7ADB">
        <w:t>{</w:t>
      </w:r>
      <w:proofErr w:type="gramEnd"/>
      <w:r w:rsidR="000B7ADB">
        <w:t>{/SingleClient</w:t>
      </w:r>
      <w:proofErr w:type="gramStart"/>
      <w:r w:rsidR="000B7ADB">
        <w:t>}}{</w:t>
      </w:r>
      <w:proofErr w:type="gramEnd"/>
      <w:r w:rsidR="000B7ADB">
        <w:t>{^SingleClient</w:t>
      </w:r>
      <w:proofErr w:type="gramStart"/>
      <w:r w:rsidR="000B7ADB">
        <w:t>}}</w:t>
      </w:r>
      <w:r w:rsidR="00BF4C17">
        <w:rPr>
          <w:rFonts w:ascii="Segoe UI Light" w:eastAsia="Times New Roman" w:hAnsi="Segoe UI Light" w:cs="Segoe UI Light"/>
          <w:lang w:eastAsia="en-AU"/>
        </w:rPr>
        <w:t>{</w:t>
      </w:r>
      <w:proofErr w:type="gramEnd"/>
      <w:r w:rsidR="00BF4C17">
        <w:rPr>
          <w:rFonts w:ascii="Segoe UI Light" w:eastAsia="Times New Roman" w:hAnsi="Segoe UI Light" w:cs="Segoe UI Light"/>
          <w:lang w:eastAsia="en-AU"/>
        </w:rPr>
        <w:t>{</w:t>
      </w:r>
      <w:r w:rsidR="00BF4C17" w:rsidRPr="00771B97">
        <w:rPr>
          <w:rFonts w:ascii="Segoe UI Light" w:eastAsia="Times New Roman" w:hAnsi="Segoe UI Light" w:cs="Segoe UI Light"/>
          <w:lang w:eastAsia="en-AU"/>
        </w:rPr>
        <w:t>clientPreferred</w:t>
      </w:r>
      <w:r w:rsidR="00BF4C17">
        <w:rPr>
          <w:rFonts w:ascii="Segoe UI Light" w:eastAsia="Times New Roman" w:hAnsi="Segoe UI Light" w:cs="Segoe UI Light"/>
          <w:lang w:eastAsia="en-AU"/>
        </w:rPr>
        <w:t>}}</w:t>
      </w:r>
      <w:r>
        <w:rPr>
          <w:rFonts w:ascii="Segoe UI Light" w:eastAsia="Times New Roman" w:hAnsi="Segoe UI Light" w:cs="Segoe UI Light"/>
          <w:lang w:eastAsia="en-AU"/>
        </w:rPr>
        <w:t xml:space="preserve"> </w:t>
      </w:r>
      <w:r w:rsidR="00BF4C17">
        <w:rPr>
          <w:rFonts w:ascii="Segoe UI Light" w:eastAsia="Times New Roman" w:hAnsi="Segoe UI Light" w:cs="Segoe UI Light"/>
          <w:lang w:eastAsia="en-AU"/>
        </w:rPr>
        <w:t>and {{</w:t>
      </w:r>
      <w:proofErr w:type="spellStart"/>
      <w:r w:rsidR="00BF4C17">
        <w:rPr>
          <w:rFonts w:ascii="Segoe UI Light" w:eastAsia="Times New Roman" w:hAnsi="Segoe UI Light" w:cs="Segoe UI Light"/>
          <w:lang w:eastAsia="en-AU"/>
        </w:rPr>
        <w:t>partner</w:t>
      </w:r>
      <w:r w:rsidR="00BF4C17" w:rsidRPr="00771B97">
        <w:rPr>
          <w:rFonts w:ascii="Segoe UI Light" w:eastAsia="Times New Roman" w:hAnsi="Segoe UI Light" w:cs="Segoe UI Light"/>
          <w:lang w:eastAsia="en-AU"/>
        </w:rPr>
        <w:t>Preferred</w:t>
      </w:r>
      <w:proofErr w:type="spellEnd"/>
      <w:proofErr w:type="gramStart"/>
      <w:r w:rsidR="00BF4C17">
        <w:rPr>
          <w:rFonts w:ascii="Segoe UI Light" w:eastAsia="Times New Roman" w:hAnsi="Segoe UI Light" w:cs="Segoe UI Light"/>
          <w:lang w:eastAsia="en-AU"/>
        </w:rPr>
        <w:t>}}</w:t>
      </w:r>
      <w:r w:rsidR="000B7ADB">
        <w:t>{</w:t>
      </w:r>
      <w:proofErr w:type="gramEnd"/>
      <w:r w:rsidR="000B7ADB">
        <w:t>{/</w:t>
      </w:r>
      <w:proofErr w:type="spellStart"/>
      <w:r w:rsidR="000B7ADB">
        <w:t>SingleClient</w:t>
      </w:r>
      <w:proofErr w:type="spellEnd"/>
      <w:r w:rsidR="000B7ADB">
        <w:t>}}</w:t>
      </w:r>
      <w:r>
        <w:rPr>
          <w:rFonts w:ascii="Segoe UI Light" w:eastAsia="Times New Roman" w:hAnsi="Segoe UI Light" w:cs="Segoe UI Light"/>
          <w:color w:val="auto"/>
          <w:lang w:eastAsia="en-AU"/>
        </w:rPr>
        <w:t xml:space="preserve"> </w:t>
      </w:r>
      <w:r w:rsidR="006E1C24" w:rsidRPr="000905D9">
        <w:rPr>
          <w:rFonts w:ascii="Segoe UI Light" w:eastAsia="Times New Roman" w:hAnsi="Segoe UI Light" w:cs="Segoe UI Light"/>
          <w:color w:val="auto"/>
          <w:lang w:eastAsia="en-AU"/>
        </w:rPr>
        <w:t xml:space="preserve">of </w:t>
      </w:r>
      <w:r w:rsidR="0079767A" w:rsidRPr="001662B7">
        <w:rPr>
          <w:rFonts w:ascii="Segoe UI Light" w:hAnsi="Segoe UI Light" w:cs="Segoe UI Light"/>
        </w:rPr>
        <w:t>{{</w:t>
      </w:r>
      <w:proofErr w:type="spellStart"/>
      <w:r w:rsidR="0079767A" w:rsidRPr="001662B7">
        <w:rPr>
          <w:rFonts w:ascii="Segoe UI Light" w:hAnsi="Segoe UI Light" w:cs="Segoe UI Light"/>
        </w:rPr>
        <w:t>client</w:t>
      </w:r>
      <w:r w:rsidR="0079767A">
        <w:rPr>
          <w:rFonts w:ascii="Segoe UI Light" w:hAnsi="Segoe UI Light" w:cs="Segoe UI Light"/>
        </w:rPr>
        <w:t>H</w:t>
      </w:r>
      <w:r w:rsidR="0079767A" w:rsidRPr="001662B7">
        <w:rPr>
          <w:rFonts w:ascii="Segoe UI Light" w:hAnsi="Segoe UI Light" w:cs="Segoe UI Light"/>
          <w:lang w:val="en-US"/>
        </w:rPr>
        <w:t>omeAddress</w:t>
      </w:r>
      <w:proofErr w:type="spellEnd"/>
      <w:r w:rsidR="0079767A" w:rsidRPr="001662B7">
        <w:rPr>
          <w:rFonts w:ascii="Segoe UI Light" w:hAnsi="Segoe UI Light" w:cs="Segoe UI Light"/>
        </w:rPr>
        <w:t>}}</w:t>
      </w:r>
      <w:r>
        <w:rPr>
          <w:rFonts w:ascii="Segoe UI Light" w:eastAsia="Times New Roman" w:hAnsi="Segoe UI Light" w:cs="Segoe UI Light"/>
          <w:color w:val="auto"/>
          <w:lang w:eastAsia="en-AU"/>
        </w:rPr>
        <w:t xml:space="preserve"> </w:t>
      </w:r>
      <w:r w:rsidR="006E1C24" w:rsidRPr="000905D9">
        <w:rPr>
          <w:rFonts w:ascii="Segoe UI Light" w:eastAsia="Times New Roman" w:hAnsi="Segoe UI Light" w:cs="Segoe UI Light"/>
          <w:color w:val="auto"/>
          <w:lang w:eastAsia="en-AU"/>
        </w:rPr>
        <w:t xml:space="preserve">declare that </w:t>
      </w:r>
      <w:r w:rsidR="00B0421A">
        <w:t>{{#SingleClient</w:t>
      </w:r>
      <w:proofErr w:type="gramStart"/>
      <w:r w:rsidR="00B0421A">
        <w:t>}}i</w:t>
      </w:r>
      <w:proofErr w:type="gramEnd"/>
      <w:r w:rsidR="00B0421A">
        <w:t>{{/SingleClient</w:t>
      </w:r>
      <w:proofErr w:type="gramStart"/>
      <w:r w:rsidR="00B0421A">
        <w:t>}}{</w:t>
      </w:r>
      <w:proofErr w:type="gramEnd"/>
      <w:r w:rsidR="00B0421A">
        <w:t>{^SingleClient</w:t>
      </w:r>
      <w:proofErr w:type="gramStart"/>
      <w:r w:rsidR="00B0421A">
        <w:t>}}we</w:t>
      </w:r>
      <w:proofErr w:type="gramEnd"/>
      <w:r w:rsidR="00B0421A">
        <w:t>{{/SingleClient}}</w:t>
      </w:r>
      <w:r w:rsidR="006E1C24" w:rsidRPr="000905D9">
        <w:rPr>
          <w:rFonts w:ascii="Segoe UI Light" w:eastAsia="Times New Roman" w:hAnsi="Segoe UI Light" w:cs="Segoe UI Light"/>
          <w:color w:val="auto"/>
          <w:lang w:eastAsia="en-AU"/>
        </w:rPr>
        <w:t>:</w:t>
      </w:r>
    </w:p>
    <w:p w14:paraId="32FEED74" w14:textId="4D16D4A4" w:rsidR="006E1C24" w:rsidRPr="000905D9" w:rsidRDefault="006E1C24" w:rsidP="006E1C24">
      <w:pPr>
        <w:ind w:left="360" w:hanging="360"/>
        <w:rPr>
          <w:rFonts w:ascii="Segoe UI Light" w:hAnsi="Segoe UI Light" w:cs="Segoe UI Light"/>
        </w:rPr>
      </w:pPr>
      <w:r>
        <w:rPr>
          <w:rFonts w:ascii="Segoe UI Light" w:hAnsi="Segoe UI Light" w:cs="Segoe UI Light"/>
          <w:noProof/>
        </w:rPr>
        <w:drawing>
          <wp:inline distT="0" distB="0" distL="0" distR="0" wp14:anchorId="69D0A210" wp14:editId="7C791B3C">
            <wp:extent cx="83185" cy="130810"/>
            <wp:effectExtent l="0" t="0" r="0" b="2540"/>
            <wp:docPr id="199054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185" cy="130810"/>
                    </a:xfrm>
                    <a:prstGeom prst="rect">
                      <a:avLst/>
                    </a:prstGeom>
                    <a:solidFill>
                      <a:srgbClr val="FFFFFF"/>
                    </a:solidFill>
                    <a:ln>
                      <a:noFill/>
                    </a:ln>
                  </pic:spPr>
                </pic:pic>
              </a:graphicData>
            </a:graphic>
          </wp:inline>
        </w:drawing>
      </w:r>
      <w:r w:rsidRPr="000905D9">
        <w:rPr>
          <w:rStyle w:val="BulletPointLevel2Char"/>
          <w:rFonts w:ascii="Segoe UI Light" w:hAnsi="Segoe UI Light" w:cs="Segoe UI Light"/>
        </w:rPr>
        <w:tab/>
        <w:t>Acknowledge that we have been given a</w:t>
      </w:r>
      <w:r w:rsidRPr="000905D9">
        <w:rPr>
          <w:rFonts w:ascii="Segoe UI Light" w:hAnsi="Segoe UI Light" w:cs="Segoe UI Light"/>
        </w:rPr>
        <w:t xml:space="preserve"> Financial Services Guide and Adviser Profile by the adviser who will prepare our Statement of Advice.</w:t>
      </w:r>
    </w:p>
    <w:p w14:paraId="78E851FB" w14:textId="77777777" w:rsidR="006E1C24" w:rsidRPr="000905D9" w:rsidRDefault="006E1C24" w:rsidP="006E1C24">
      <w:pPr>
        <w:ind w:left="360" w:hanging="360"/>
        <w:rPr>
          <w:rFonts w:ascii="Segoe UI Light" w:hAnsi="Segoe UI Light" w:cs="Segoe UI Light"/>
        </w:rPr>
      </w:pPr>
      <w:r w:rsidRPr="000905D9">
        <w:rPr>
          <w:rFonts w:ascii="Segoe UI Light" w:hAnsi="Segoe UI Light" w:cs="Segoe UI Light"/>
          <w:noProof/>
        </w:rPr>
        <w:drawing>
          <wp:inline distT="0" distB="0" distL="0" distR="0" wp14:anchorId="0A886909" wp14:editId="2E322310">
            <wp:extent cx="85725" cy="114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725" cy="114300"/>
                    </a:xfrm>
                    <a:prstGeom prst="rect">
                      <a:avLst/>
                    </a:prstGeom>
                    <a:solidFill>
                      <a:srgbClr val="FFFFFF"/>
                    </a:solidFill>
                    <a:ln>
                      <a:noFill/>
                    </a:ln>
                  </pic:spPr>
                </pic:pic>
              </a:graphicData>
            </a:graphic>
          </wp:inline>
        </w:drawing>
      </w:r>
      <w:r w:rsidRPr="000905D9">
        <w:rPr>
          <w:rFonts w:ascii="Segoe UI Light" w:hAnsi="Segoe UI Light" w:cs="Segoe UI Light"/>
        </w:rPr>
        <w:tab/>
        <w:t>Hereby declare that the information contained in this form is true and correct to the best of our knowledge. My financial adviser has explained to me the information necessary to assess my circumstances and provide advice in respect to my objectives. We are not aware of any other information that we have failed to disclose to the person to whom this form has been given which would be relevant to the preparing of our Statement of Advice.</w:t>
      </w:r>
    </w:p>
    <w:p w14:paraId="039DF808" w14:textId="77777777" w:rsidR="006E1C24" w:rsidRPr="000905D9" w:rsidRDefault="006E1C24" w:rsidP="006E1C24">
      <w:pPr>
        <w:ind w:left="360" w:hanging="360"/>
        <w:rPr>
          <w:rFonts w:ascii="Segoe UI Light" w:hAnsi="Segoe UI Light" w:cs="Segoe UI Light"/>
        </w:rPr>
      </w:pPr>
      <w:r w:rsidRPr="000905D9">
        <w:rPr>
          <w:rFonts w:ascii="Segoe UI Light" w:hAnsi="Segoe UI Light" w:cs="Segoe UI Light"/>
          <w:noProof/>
        </w:rPr>
        <w:drawing>
          <wp:inline distT="0" distB="0" distL="0" distR="0" wp14:anchorId="5477D768" wp14:editId="148F8C46">
            <wp:extent cx="85725"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725" cy="114300"/>
                    </a:xfrm>
                    <a:prstGeom prst="rect">
                      <a:avLst/>
                    </a:prstGeom>
                    <a:solidFill>
                      <a:srgbClr val="FFFFFF"/>
                    </a:solidFill>
                    <a:ln>
                      <a:noFill/>
                    </a:ln>
                  </pic:spPr>
                </pic:pic>
              </a:graphicData>
            </a:graphic>
          </wp:inline>
        </w:drawing>
      </w:r>
      <w:r w:rsidRPr="000905D9">
        <w:rPr>
          <w:rFonts w:ascii="Segoe UI Light" w:hAnsi="Segoe UI Light" w:cs="Segoe UI Light"/>
        </w:rPr>
        <w:tab/>
        <w:t>Give our permission for this information to be used for the preparation of my financial plan and we understand that the investment recommendations will be based solely on the information supplied in this form and any supporting documents provided.</w:t>
      </w:r>
    </w:p>
    <w:p w14:paraId="5E410978" w14:textId="77777777" w:rsidR="006E1C24" w:rsidRPr="000905D9" w:rsidRDefault="006E1C24" w:rsidP="006E1C24">
      <w:pPr>
        <w:ind w:left="360" w:hanging="360"/>
        <w:rPr>
          <w:rFonts w:ascii="Segoe UI Light" w:hAnsi="Segoe UI Light" w:cs="Segoe UI Light"/>
        </w:rPr>
      </w:pPr>
      <w:r w:rsidRPr="000905D9">
        <w:rPr>
          <w:rFonts w:ascii="Segoe UI Light" w:hAnsi="Segoe UI Light" w:cs="Segoe UI Light"/>
          <w:noProof/>
        </w:rPr>
        <w:drawing>
          <wp:inline distT="0" distB="0" distL="0" distR="0" wp14:anchorId="62050496" wp14:editId="758DE04E">
            <wp:extent cx="85725" cy="11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725" cy="114300"/>
                    </a:xfrm>
                    <a:prstGeom prst="rect">
                      <a:avLst/>
                    </a:prstGeom>
                    <a:solidFill>
                      <a:srgbClr val="FFFFFF"/>
                    </a:solidFill>
                    <a:ln>
                      <a:noFill/>
                    </a:ln>
                  </pic:spPr>
                </pic:pic>
              </a:graphicData>
            </a:graphic>
          </wp:inline>
        </w:drawing>
      </w:r>
      <w:r w:rsidRPr="000905D9">
        <w:rPr>
          <w:rFonts w:ascii="Segoe UI Light" w:hAnsi="Segoe UI Light" w:cs="Segoe UI Light"/>
        </w:rPr>
        <w:tab/>
        <w:t>Understand that if the information contained in this form relating to our relevant circumstances is, or becomes incomplete or inaccurate, then the advice contained in the Statement of Advice may not be appropriate for us, and that, before acting on the advice, we need to consider the appropriateness of the advice, taking into account our objectives, financial situation and needs.</w:t>
      </w:r>
    </w:p>
    <w:p w14:paraId="00153423" w14:textId="77777777" w:rsidR="006E1C24" w:rsidRPr="000905D9" w:rsidRDefault="006E1C24" w:rsidP="006E1C24">
      <w:pPr>
        <w:pStyle w:val="ListParagraph"/>
        <w:numPr>
          <w:ilvl w:val="0"/>
          <w:numId w:val="9"/>
        </w:numPr>
        <w:rPr>
          <w:rFonts w:ascii="Segoe UI Light" w:hAnsi="Segoe UI Light" w:cs="Segoe UI Light"/>
        </w:rPr>
      </w:pPr>
      <w:r w:rsidRPr="000905D9">
        <w:rPr>
          <w:rFonts w:ascii="Segoe UI Light" w:hAnsi="Segoe UI Light" w:cs="Segoe UI Light"/>
        </w:rPr>
        <w:t xml:space="preserve">Understand that in the interest of efficient and accurate record keeping Denaro Wealth Pty </w:t>
      </w:r>
      <w:proofErr w:type="gramStart"/>
      <w:r w:rsidRPr="000905D9">
        <w:rPr>
          <w:rFonts w:ascii="Segoe UI Light" w:hAnsi="Segoe UI Light" w:cs="Segoe UI Light"/>
        </w:rPr>
        <w:t>Ltd  may</w:t>
      </w:r>
      <w:proofErr w:type="gramEnd"/>
      <w:r w:rsidRPr="000905D9">
        <w:rPr>
          <w:rFonts w:ascii="Segoe UI Light" w:hAnsi="Segoe UI Light" w:cs="Segoe UI Light"/>
        </w:rPr>
        <w:t xml:space="preserve"> record our discussions from time to time and will retain any such recordings on file.</w:t>
      </w:r>
    </w:p>
    <w:p w14:paraId="487DD9A3" w14:textId="79E78496" w:rsidR="006E1C24" w:rsidRPr="000905D9" w:rsidRDefault="006E1C24" w:rsidP="006E1C24">
      <w:pPr>
        <w:pStyle w:val="ListParagraph"/>
        <w:numPr>
          <w:ilvl w:val="0"/>
          <w:numId w:val="7"/>
        </w:numPr>
        <w:rPr>
          <w:rFonts w:ascii="Segoe UI Light" w:hAnsi="Segoe UI Light" w:cs="Segoe UI Light"/>
        </w:rPr>
      </w:pPr>
      <w:r w:rsidRPr="000905D9">
        <w:rPr>
          <w:rFonts w:ascii="Segoe UI Light" w:hAnsi="Segoe UI Light" w:cs="Segoe UI Light"/>
        </w:rPr>
        <w:t xml:space="preserve">Understand and permit Lifespan Financial Planning Pty Ltd and its Authorised Representative </w:t>
      </w:r>
      <w:r w:rsidR="00B0421A" w:rsidRPr="0079767A">
        <w:t>{{</w:t>
      </w:r>
      <w:proofErr w:type="spellStart"/>
      <w:r w:rsidR="00B0421A" w:rsidRPr="0079767A">
        <w:t>adviserName</w:t>
      </w:r>
      <w:proofErr w:type="spellEnd"/>
      <w:r w:rsidR="00B0421A" w:rsidRPr="0079767A">
        <w:t>}}</w:t>
      </w:r>
      <w:r w:rsidR="00B0421A">
        <w:t xml:space="preserve"> </w:t>
      </w:r>
      <w:r w:rsidRPr="000905D9">
        <w:rPr>
          <w:rFonts w:ascii="Segoe UI Light" w:hAnsi="Segoe UI Light" w:cs="Segoe UI Light"/>
        </w:rPr>
        <w:t xml:space="preserve">to retain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r w:rsidR="00B0421A">
        <w:rPr>
          <w:rFonts w:ascii="Segoe UI Light" w:hAnsi="Segoe UI Light" w:cs="Segoe UI Light"/>
        </w:rPr>
        <w:t>our</w:t>
      </w:r>
      <w:proofErr w:type="gramEnd"/>
      <w:r w:rsidR="00B0421A" w:rsidRPr="00B0421A">
        <w:rPr>
          <w:rFonts w:ascii="Segoe UI Light" w:hAnsi="Segoe UI Light" w:cs="Segoe UI Light"/>
        </w:rPr>
        <w:t>{{/SingleClient}}</w:t>
      </w:r>
      <w:r w:rsidRPr="000905D9">
        <w:rPr>
          <w:rFonts w:ascii="Segoe UI Light" w:hAnsi="Segoe UI Light" w:cs="Segoe UI Light"/>
        </w:rPr>
        <w:t xml:space="preserve"> Tax File Number (TFN), subject to the following conditions:</w:t>
      </w:r>
    </w:p>
    <w:p w14:paraId="1F132187" w14:textId="4DB2F15B" w:rsidR="006E1C24" w:rsidRPr="000905D9" w:rsidRDefault="006E1C24" w:rsidP="006E1C24">
      <w:pPr>
        <w:pStyle w:val="ListParagraph"/>
        <w:numPr>
          <w:ilvl w:val="0"/>
          <w:numId w:val="8"/>
        </w:numPr>
        <w:rPr>
          <w:rFonts w:ascii="Segoe UI Light" w:hAnsi="Segoe UI Light" w:cs="Segoe UI Light"/>
        </w:rPr>
      </w:pPr>
      <w:r w:rsidRPr="000905D9">
        <w:rPr>
          <w:rFonts w:ascii="Segoe UI Light" w:hAnsi="Segoe UI Light" w:cs="Segoe UI Light"/>
        </w:rPr>
        <w:t xml:space="preserve">Lifespan Financial Planning Pty. Ltd. agrees to only use the TFN for purposes approved by law. This includes finding or identifying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r w:rsidR="00B0421A">
        <w:rPr>
          <w:rFonts w:ascii="Segoe UI Light" w:hAnsi="Segoe UI Light" w:cs="Segoe UI Light"/>
        </w:rPr>
        <w:t>our</w:t>
      </w:r>
      <w:proofErr w:type="gramEnd"/>
      <w:r w:rsidR="00B0421A" w:rsidRPr="00B0421A">
        <w:rPr>
          <w:rFonts w:ascii="Segoe UI Light" w:hAnsi="Segoe UI Light" w:cs="Segoe UI Light"/>
        </w:rPr>
        <w:t>{{/SingleClient}}</w:t>
      </w:r>
      <w:r w:rsidRPr="000905D9">
        <w:rPr>
          <w:rFonts w:ascii="Segoe UI Light" w:hAnsi="Segoe UI Light" w:cs="Segoe UI Light"/>
        </w:rPr>
        <w:t xml:space="preserve"> superannuation benefits where other information is insufficient; calculating tax on any benefit </w:t>
      </w:r>
      <w:r w:rsidR="00B0421A" w:rsidRPr="00B0421A">
        <w:rPr>
          <w:rFonts w:ascii="Segoe UI Light" w:hAnsi="Segoe UI Light" w:cs="Segoe UI Light"/>
        </w:rPr>
        <w:t>{{#SingleClient</w:t>
      </w:r>
      <w:proofErr w:type="gramStart"/>
      <w:r w:rsidR="00B0421A" w:rsidRPr="00B0421A">
        <w:rPr>
          <w:rFonts w:ascii="Segoe UI Light" w:hAnsi="Segoe UI Light" w:cs="Segoe UI Light"/>
        </w:rPr>
        <w:t>}}i</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r w:rsidR="00B0421A">
        <w:rPr>
          <w:rFonts w:ascii="Segoe UI Light" w:hAnsi="Segoe UI Light" w:cs="Segoe UI Light"/>
        </w:rPr>
        <w:t>w</w:t>
      </w:r>
      <w:r w:rsidR="00B0421A" w:rsidRPr="00B0421A">
        <w:rPr>
          <w:rFonts w:ascii="Segoe UI Light" w:hAnsi="Segoe UI Light" w:cs="Segoe UI Light"/>
        </w:rPr>
        <w:t>e</w:t>
      </w:r>
      <w:proofErr w:type="gramEnd"/>
      <w:r w:rsidR="00B0421A" w:rsidRPr="00B0421A">
        <w:rPr>
          <w:rFonts w:ascii="Segoe UI Light" w:hAnsi="Segoe UI Light" w:cs="Segoe UI Light"/>
        </w:rPr>
        <w:t>{{/SingleClient}}</w:t>
      </w:r>
      <w:r w:rsidR="00502662">
        <w:rPr>
          <w:rFonts w:ascii="Segoe UI Light" w:hAnsi="Segoe UI Light" w:cs="Segoe UI Light"/>
        </w:rPr>
        <w:t xml:space="preserve"> </w:t>
      </w:r>
      <w:r w:rsidRPr="000905D9">
        <w:rPr>
          <w:rFonts w:ascii="Segoe UI Light" w:hAnsi="Segoe UI Light" w:cs="Segoe UI Light"/>
        </w:rPr>
        <w:t xml:space="preserve">may be entitled to; for superannuation surcharge purposes and providing information to the Commissioner of Taxation. You are also permitted to retain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r w:rsidR="00B0421A">
        <w:rPr>
          <w:rFonts w:ascii="Segoe UI Light" w:hAnsi="Segoe UI Light" w:cs="Segoe UI Light"/>
        </w:rPr>
        <w:t>our</w:t>
      </w:r>
      <w:proofErr w:type="gramEnd"/>
      <w:r w:rsidR="00B0421A" w:rsidRPr="00B0421A">
        <w:rPr>
          <w:rFonts w:ascii="Segoe UI Light" w:hAnsi="Segoe UI Light" w:cs="Segoe UI Light"/>
        </w:rPr>
        <w:t>{{/SingleClient}}</w:t>
      </w:r>
      <w:r w:rsidRPr="000905D9">
        <w:rPr>
          <w:rFonts w:ascii="Segoe UI Light" w:hAnsi="Segoe UI Light" w:cs="Segoe UI Light"/>
        </w:rPr>
        <w:t xml:space="preserve"> TFN to quote on applications for future investments that </w:t>
      </w:r>
      <w:r w:rsidR="00B0421A">
        <w:rPr>
          <w:rFonts w:ascii="Segoe UI Light" w:hAnsi="Segoe UI Light" w:cs="Segoe UI Light"/>
        </w:rPr>
        <w:t>{</w:t>
      </w:r>
      <w:r w:rsidR="00B0421A" w:rsidRPr="00B0421A">
        <w:rPr>
          <w:rFonts w:ascii="Segoe UI Light" w:hAnsi="Segoe UI Light" w:cs="Segoe UI Light"/>
        </w:rPr>
        <w:t>{#SingleClient</w:t>
      </w:r>
      <w:proofErr w:type="gramStart"/>
      <w:r w:rsidR="00B0421A" w:rsidRPr="00B0421A">
        <w:rPr>
          <w:rFonts w:ascii="Segoe UI Light" w:hAnsi="Segoe UI Light" w:cs="Segoe UI Light"/>
        </w:rPr>
        <w:t>}}i</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proofErr w:type="gramEnd"/>
      <w:r w:rsidR="00B0421A" w:rsidRPr="00B0421A">
        <w:rPr>
          <w:rFonts w:ascii="Segoe UI Light" w:hAnsi="Segoe UI Light" w:cs="Segoe UI Light"/>
        </w:rPr>
        <w:t>{^SingleClient</w:t>
      </w:r>
      <w:proofErr w:type="gramStart"/>
      <w:r w:rsidR="00B0421A" w:rsidRPr="00B0421A">
        <w:rPr>
          <w:rFonts w:ascii="Segoe UI Light" w:hAnsi="Segoe UI Light" w:cs="Segoe UI Light"/>
        </w:rPr>
        <w:t>}}</w:t>
      </w:r>
      <w:r w:rsidR="00B0421A">
        <w:rPr>
          <w:rFonts w:ascii="Segoe UI Light" w:hAnsi="Segoe UI Light" w:cs="Segoe UI Light"/>
        </w:rPr>
        <w:t>w</w:t>
      </w:r>
      <w:r w:rsidR="00B0421A" w:rsidRPr="00B0421A">
        <w:rPr>
          <w:rFonts w:ascii="Segoe UI Light" w:hAnsi="Segoe UI Light" w:cs="Segoe UI Light"/>
        </w:rPr>
        <w:t>e</w:t>
      </w:r>
      <w:proofErr w:type="gramEnd"/>
      <w:r w:rsidR="00B0421A" w:rsidRPr="00B0421A">
        <w:rPr>
          <w:rFonts w:ascii="Segoe UI Light" w:hAnsi="Segoe UI Light" w:cs="Segoe UI Light"/>
        </w:rPr>
        <w:t>{{/SingleClient}}</w:t>
      </w:r>
      <w:r w:rsidRPr="000905D9">
        <w:rPr>
          <w:rFonts w:ascii="Segoe UI Light" w:hAnsi="Segoe UI Light" w:cs="Segoe UI Light"/>
        </w:rPr>
        <w:t xml:space="preserve"> may make. These purposes may change in the future.</w:t>
      </w:r>
    </w:p>
    <w:p w14:paraId="3BF9FAF4" w14:textId="18AB5D30" w:rsidR="006E1C24" w:rsidRPr="000905D9" w:rsidRDefault="006E1C24" w:rsidP="006E1C24">
      <w:pPr>
        <w:pStyle w:val="ListParagraph"/>
        <w:numPr>
          <w:ilvl w:val="0"/>
          <w:numId w:val="8"/>
        </w:numPr>
        <w:rPr>
          <w:rFonts w:ascii="Segoe UI Light" w:hAnsi="Segoe UI Light" w:cs="Segoe UI Light"/>
        </w:rPr>
      </w:pPr>
      <w:r w:rsidRPr="000905D9">
        <w:rPr>
          <w:rFonts w:ascii="Segoe UI Light" w:hAnsi="Segoe UI Light" w:cs="Segoe UI Light"/>
        </w:rPr>
        <w:t xml:space="preserve">In addition to the Commissioner of Taxation, the TFN will only be disclosed to the trustees and fund managers that act on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{{/SingleClient}}{{^SingleClient}}</w:t>
      </w:r>
      <w:r w:rsidR="00B0421A">
        <w:rPr>
          <w:rFonts w:ascii="Segoe UI Light" w:hAnsi="Segoe UI Light" w:cs="Segoe UI Light"/>
        </w:rPr>
        <w:t>our</w:t>
      </w:r>
      <w:r w:rsidR="00B0421A" w:rsidRPr="00B0421A">
        <w:rPr>
          <w:rFonts w:ascii="Segoe UI Light" w:hAnsi="Segoe UI Light" w:cs="Segoe UI Light"/>
        </w:rPr>
        <w:t>{{/SingleClient}}</w:t>
      </w:r>
      <w:r w:rsidRPr="000905D9">
        <w:rPr>
          <w:rFonts w:ascii="Segoe UI Light" w:hAnsi="Segoe UI Light" w:cs="Segoe UI Light"/>
        </w:rPr>
        <w:t xml:space="preserve"> behalf, or any other government authority that requires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{{/SingleClient}}{{^SingleClient}}</w:t>
      </w:r>
      <w:r w:rsidR="00B0421A">
        <w:rPr>
          <w:rFonts w:ascii="Segoe UI Light" w:hAnsi="Segoe UI Light" w:cs="Segoe UI Light"/>
        </w:rPr>
        <w:t>our</w:t>
      </w:r>
      <w:r w:rsidR="00B0421A" w:rsidRPr="00B0421A">
        <w:rPr>
          <w:rFonts w:ascii="Segoe UI Light" w:hAnsi="Segoe UI Light" w:cs="Segoe UI Light"/>
        </w:rPr>
        <w:t>{{/SingleClient}}</w:t>
      </w:r>
      <w:r w:rsidRPr="000905D9">
        <w:rPr>
          <w:rFonts w:ascii="Segoe UI Light" w:hAnsi="Segoe UI Light" w:cs="Segoe UI Light"/>
        </w:rPr>
        <w:t xml:space="preserve"> TFN. </w:t>
      </w:r>
    </w:p>
    <w:p w14:paraId="001D445A" w14:textId="6151BE96" w:rsidR="006E1C24" w:rsidRPr="000905D9" w:rsidRDefault="00B0421A" w:rsidP="006E1C24">
      <w:pPr>
        <w:pStyle w:val="ListParagraph"/>
        <w:numPr>
          <w:ilvl w:val="0"/>
          <w:numId w:val="8"/>
        </w:numPr>
        <w:rPr>
          <w:rFonts w:ascii="Segoe UI Light" w:hAnsi="Segoe UI Light" w:cs="Segoe UI Light"/>
        </w:rPr>
      </w:pPr>
      <w:r w:rsidRPr="00B0421A">
        <w:rPr>
          <w:rFonts w:ascii="Segoe UI Light" w:hAnsi="Segoe UI Light" w:cs="Segoe UI Light"/>
        </w:rPr>
        <w:t>{{#SingleClient}}i{{/SingleClient}}{{^SingleClient}}</w:t>
      </w:r>
      <w:r>
        <w:rPr>
          <w:rFonts w:ascii="Segoe UI Light" w:hAnsi="Segoe UI Light" w:cs="Segoe UI Light"/>
        </w:rPr>
        <w:t>w</w:t>
      </w:r>
      <w:r w:rsidRPr="00B0421A">
        <w:rPr>
          <w:rFonts w:ascii="Segoe UI Light" w:hAnsi="Segoe UI Light" w:cs="Segoe UI Light"/>
        </w:rPr>
        <w:t>e{{/SingleClient}}</w:t>
      </w:r>
      <w:r w:rsidR="006E1C24" w:rsidRPr="000905D9">
        <w:rPr>
          <w:rFonts w:ascii="Segoe UI Light" w:hAnsi="Segoe UI Light" w:cs="Segoe UI Light"/>
        </w:rPr>
        <w:t xml:space="preserve"> </w:t>
      </w:r>
      <w:r w:rsidR="00FE49D5" w:rsidRPr="00FE49D5">
        <w:rPr>
          <w:rFonts w:ascii="Segoe UI Light" w:hAnsi="Segoe UI Light" w:cs="Segoe UI Light"/>
        </w:rPr>
        <w:t>{{#SingleClient}}</w:t>
      </w:r>
      <w:r w:rsidR="00FE49D5">
        <w:rPr>
          <w:rFonts w:ascii="Segoe UI Light" w:hAnsi="Segoe UI Light" w:cs="Segoe UI Light"/>
        </w:rPr>
        <w:t>am</w:t>
      </w:r>
      <w:r w:rsidR="00FE49D5" w:rsidRPr="00FE49D5">
        <w:rPr>
          <w:rFonts w:ascii="Segoe UI Light" w:hAnsi="Segoe UI Light" w:cs="Segoe UI Light"/>
        </w:rPr>
        <w:t>{{/SingleClient}}{{^SingleClient}}</w:t>
      </w:r>
      <w:r w:rsidR="00FE49D5">
        <w:rPr>
          <w:rFonts w:ascii="Segoe UI Light" w:hAnsi="Segoe UI Light" w:cs="Segoe UI Light"/>
        </w:rPr>
        <w:t>are</w:t>
      </w:r>
      <w:r w:rsidR="00FE49D5" w:rsidRPr="00FE49D5">
        <w:rPr>
          <w:rFonts w:ascii="Segoe UI Light" w:hAnsi="Segoe UI Light" w:cs="Segoe UI Light"/>
        </w:rPr>
        <w:t>{{/SingleClient}}</w:t>
      </w:r>
      <w:r w:rsidR="006E1C24" w:rsidRPr="000905D9">
        <w:rPr>
          <w:rFonts w:ascii="Segoe UI Light" w:hAnsi="Segoe UI Light" w:cs="Segoe UI Light"/>
        </w:rPr>
        <w:t xml:space="preserve"> under no obligation to provide </w:t>
      </w:r>
      <w:r w:rsidRPr="00B0421A">
        <w:rPr>
          <w:rFonts w:ascii="Segoe UI Light" w:hAnsi="Segoe UI Light" w:cs="Segoe UI Light"/>
        </w:rPr>
        <w:lastRenderedPageBreak/>
        <w:t>{{#SingleClient}}</w:t>
      </w:r>
      <w:r>
        <w:rPr>
          <w:rFonts w:ascii="Segoe UI Light" w:hAnsi="Segoe UI Light" w:cs="Segoe UI Light"/>
        </w:rPr>
        <w:t>my</w:t>
      </w:r>
      <w:r w:rsidRPr="00B0421A">
        <w:rPr>
          <w:rFonts w:ascii="Segoe UI Light" w:hAnsi="Segoe UI Light" w:cs="Segoe UI Light"/>
        </w:rPr>
        <w:t>{{/SingleClient}}{{^SingleClient}}</w:t>
      </w:r>
      <w:r>
        <w:rPr>
          <w:rFonts w:ascii="Segoe UI Light" w:hAnsi="Segoe UI Light" w:cs="Segoe UI Light"/>
        </w:rPr>
        <w:t>our</w:t>
      </w:r>
      <w:r w:rsidRPr="00B0421A">
        <w:rPr>
          <w:rFonts w:ascii="Segoe UI Light" w:hAnsi="Segoe UI Light" w:cs="Segoe UI Light"/>
        </w:rPr>
        <w:t>{{/SingleClient}}</w:t>
      </w:r>
      <w:r w:rsidR="006E1C24" w:rsidRPr="000905D9">
        <w:rPr>
          <w:rFonts w:ascii="Segoe UI Light" w:hAnsi="Segoe UI Light" w:cs="Segoe UI Light"/>
        </w:rPr>
        <w:t xml:space="preserve"> TFN and declining to quote </w:t>
      </w:r>
      <w:r w:rsidRPr="00B0421A">
        <w:rPr>
          <w:rFonts w:ascii="Segoe UI Light" w:hAnsi="Segoe UI Light" w:cs="Segoe UI Light"/>
        </w:rPr>
        <w:t>{{#SingleClient}}</w:t>
      </w:r>
      <w:r>
        <w:rPr>
          <w:rFonts w:ascii="Segoe UI Light" w:hAnsi="Segoe UI Light" w:cs="Segoe UI Light"/>
        </w:rPr>
        <w:t>my</w:t>
      </w:r>
      <w:r w:rsidRPr="00B0421A">
        <w:rPr>
          <w:rFonts w:ascii="Segoe UI Light" w:hAnsi="Segoe UI Light" w:cs="Segoe UI Light"/>
        </w:rPr>
        <w:t>{{/SingleClient}}{{^SingleClient}}</w:t>
      </w:r>
      <w:r>
        <w:rPr>
          <w:rFonts w:ascii="Segoe UI Light" w:hAnsi="Segoe UI Light" w:cs="Segoe UI Light"/>
        </w:rPr>
        <w:t>our</w:t>
      </w:r>
      <w:r w:rsidRPr="00B0421A">
        <w:rPr>
          <w:rFonts w:ascii="Segoe UI Light" w:hAnsi="Segoe UI Light" w:cs="Segoe UI Light"/>
        </w:rPr>
        <w:t>{{/SingleClient}}</w:t>
      </w:r>
      <w:r w:rsidR="006E1C24" w:rsidRPr="000905D9">
        <w:rPr>
          <w:rFonts w:ascii="Segoe UI Light" w:hAnsi="Segoe UI Light" w:cs="Segoe UI Light"/>
        </w:rPr>
        <w:t xml:space="preserve"> TFN is not an offence. </w:t>
      </w:r>
    </w:p>
    <w:p w14:paraId="7DD3DEC6" w14:textId="5E849B46" w:rsidR="006E1C24" w:rsidRPr="000905D9" w:rsidRDefault="006E1C24" w:rsidP="006E1C24">
      <w:pPr>
        <w:pStyle w:val="ListParagraph"/>
        <w:numPr>
          <w:ilvl w:val="0"/>
          <w:numId w:val="8"/>
        </w:numPr>
        <w:rPr>
          <w:rFonts w:ascii="Segoe UI Light" w:hAnsi="Segoe UI Light" w:cs="Segoe UI Light"/>
        </w:rPr>
      </w:pPr>
      <w:r w:rsidRPr="000905D9">
        <w:rPr>
          <w:rFonts w:ascii="Segoe UI Light" w:hAnsi="Segoe UI Light" w:cs="Segoe UI Light"/>
        </w:rPr>
        <w:t xml:space="preserve">If </w:t>
      </w:r>
      <w:r w:rsidR="00B0421A" w:rsidRPr="00B0421A">
        <w:rPr>
          <w:rFonts w:ascii="Segoe UI Light" w:hAnsi="Segoe UI Light" w:cs="Segoe UI Light"/>
        </w:rPr>
        <w:t>{{#SingleClient}}i{{/SingleClient}}{{^SingleClient}}</w:t>
      </w:r>
      <w:r w:rsidR="00B0421A">
        <w:rPr>
          <w:rFonts w:ascii="Segoe UI Light" w:hAnsi="Segoe UI Light" w:cs="Segoe UI Light"/>
        </w:rPr>
        <w:t>w</w:t>
      </w:r>
      <w:r w:rsidR="00B0421A" w:rsidRPr="00B0421A">
        <w:rPr>
          <w:rFonts w:ascii="Segoe UI Light" w:hAnsi="Segoe UI Light" w:cs="Segoe UI Light"/>
        </w:rPr>
        <w:t>e{{/SingleClient}}</w:t>
      </w:r>
      <w:r w:rsidRPr="000905D9">
        <w:rPr>
          <w:rFonts w:ascii="Segoe UI Light" w:hAnsi="Segoe UI Light" w:cs="Segoe UI Light"/>
        </w:rPr>
        <w:t xml:space="preserve"> do not provide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{{/SingleClient}}{{^SingleClient}}</w:t>
      </w:r>
      <w:r w:rsidR="00B0421A">
        <w:rPr>
          <w:rFonts w:ascii="Segoe UI Light" w:hAnsi="Segoe UI Light" w:cs="Segoe UI Light"/>
        </w:rPr>
        <w:t>our</w:t>
      </w:r>
      <w:r w:rsidR="00B0421A" w:rsidRPr="00B0421A">
        <w:rPr>
          <w:rFonts w:ascii="Segoe UI Light" w:hAnsi="Segoe UI Light" w:cs="Segoe UI Light"/>
        </w:rPr>
        <w:t>{{/SingleClient}}</w:t>
      </w:r>
      <w:r w:rsidRPr="000905D9">
        <w:rPr>
          <w:rFonts w:ascii="Segoe UI Light" w:hAnsi="Segoe UI Light" w:cs="Segoe UI Light"/>
        </w:rPr>
        <w:t xml:space="preserve"> TFN, </w:t>
      </w:r>
      <w:r w:rsidR="00B0421A" w:rsidRPr="00B0421A">
        <w:rPr>
          <w:rFonts w:ascii="Segoe UI Light" w:hAnsi="Segoe UI Light" w:cs="Segoe UI Light"/>
        </w:rPr>
        <w:t>{{#SingleClient}}i{{/SingleClient}}{{^SingleClient}}</w:t>
      </w:r>
      <w:r w:rsidR="00B0421A">
        <w:rPr>
          <w:rFonts w:ascii="Segoe UI Light" w:hAnsi="Segoe UI Light" w:cs="Segoe UI Light"/>
        </w:rPr>
        <w:t>w</w:t>
      </w:r>
      <w:r w:rsidR="00B0421A" w:rsidRPr="00B0421A">
        <w:rPr>
          <w:rFonts w:ascii="Segoe UI Light" w:hAnsi="Segoe UI Light" w:cs="Segoe UI Light"/>
        </w:rPr>
        <w:t>e{{/SingleClient}}</w:t>
      </w:r>
      <w:r w:rsidRPr="000905D9">
        <w:rPr>
          <w:rFonts w:ascii="Segoe UI Light" w:hAnsi="Segoe UI Light" w:cs="Segoe UI Light"/>
        </w:rPr>
        <w:t xml:space="preserve"> may pay more tax on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{{/SingleClient}}{{^SingleClient}}</w:t>
      </w:r>
      <w:r w:rsidR="00FE49D5">
        <w:rPr>
          <w:rFonts w:ascii="Segoe UI Light" w:hAnsi="Segoe UI Light" w:cs="Segoe UI Light"/>
        </w:rPr>
        <w:t>our</w:t>
      </w:r>
      <w:r w:rsidR="00FE49D5" w:rsidRPr="00B0421A">
        <w:rPr>
          <w:rFonts w:ascii="Segoe UI Light" w:hAnsi="Segoe UI Light" w:cs="Segoe UI Light"/>
        </w:rPr>
        <w:t>{{/SingleClient}}</w:t>
      </w:r>
      <w:r w:rsidRPr="000905D9">
        <w:rPr>
          <w:rFonts w:ascii="Segoe UI Light" w:hAnsi="Segoe UI Light" w:cs="Segoe UI Light"/>
        </w:rPr>
        <w:t xml:space="preserve"> benefits, dividends and distributions from investments than </w:t>
      </w:r>
      <w:r w:rsidR="00B0421A" w:rsidRPr="00B0421A">
        <w:rPr>
          <w:rFonts w:ascii="Segoe UI Light" w:hAnsi="Segoe UI Light" w:cs="Segoe UI Light"/>
        </w:rPr>
        <w:t>{{#SingleClient}}i{{/SingleClient}}{{^SingleClient}}</w:t>
      </w:r>
      <w:r w:rsidR="00B0421A">
        <w:rPr>
          <w:rFonts w:ascii="Segoe UI Light" w:hAnsi="Segoe UI Light" w:cs="Segoe UI Light"/>
        </w:rPr>
        <w:t>w</w:t>
      </w:r>
      <w:r w:rsidR="00B0421A" w:rsidRPr="00B0421A">
        <w:rPr>
          <w:rFonts w:ascii="Segoe UI Light" w:hAnsi="Segoe UI Light" w:cs="Segoe UI Light"/>
        </w:rPr>
        <w:t>e{{/SingleClient}}</w:t>
      </w:r>
      <w:r w:rsidRPr="000905D9">
        <w:rPr>
          <w:rFonts w:ascii="Segoe UI Light" w:hAnsi="Segoe UI Light" w:cs="Segoe UI Light"/>
        </w:rPr>
        <w:t xml:space="preserve"> have to, and </w:t>
      </w:r>
      <w:r w:rsidR="00B0421A" w:rsidRPr="00B0421A">
        <w:rPr>
          <w:rFonts w:ascii="Segoe UI Light" w:hAnsi="Segoe UI Light" w:cs="Segoe UI Light"/>
        </w:rPr>
        <w:t>{{#SingleClient}}i{{/SingleClient}}{{^SingleClient}}</w:t>
      </w:r>
      <w:r w:rsidR="00B0421A">
        <w:rPr>
          <w:rFonts w:ascii="Segoe UI Light" w:hAnsi="Segoe UI Light" w:cs="Segoe UI Light"/>
        </w:rPr>
        <w:t>w</w:t>
      </w:r>
      <w:r w:rsidR="00B0421A" w:rsidRPr="00B0421A">
        <w:rPr>
          <w:rFonts w:ascii="Segoe UI Light" w:hAnsi="Segoe UI Light" w:cs="Segoe UI Light"/>
        </w:rPr>
        <w:t>e{{/SingleClient}}</w:t>
      </w:r>
      <w:r w:rsidRPr="000905D9">
        <w:rPr>
          <w:rFonts w:ascii="Segoe UI Light" w:hAnsi="Segoe UI Light" w:cs="Segoe UI Light"/>
        </w:rPr>
        <w:t xml:space="preserve"> also may have to pay the superannuation surcharge. It may also be more difficult to administer</w:t>
      </w:r>
      <w:r w:rsidR="00B0421A">
        <w:rPr>
          <w:rFonts w:ascii="Segoe UI Light" w:hAnsi="Segoe UI Light" w:cs="Segoe UI Light"/>
        </w:rPr>
        <w:t xml:space="preserve"> </w:t>
      </w:r>
      <w:r w:rsidR="00B0421A" w:rsidRPr="00B0421A">
        <w:rPr>
          <w:rFonts w:ascii="Segoe UI Light" w:hAnsi="Segoe UI Light" w:cs="Segoe UI Light"/>
        </w:rPr>
        <w:t>{{#SingleClient}}</w:t>
      </w:r>
      <w:r w:rsidR="00B0421A">
        <w:rPr>
          <w:rFonts w:ascii="Segoe UI Light" w:hAnsi="Segoe UI Light" w:cs="Segoe UI Light"/>
        </w:rPr>
        <w:t>my</w:t>
      </w:r>
      <w:r w:rsidR="00B0421A" w:rsidRPr="00B0421A">
        <w:rPr>
          <w:rFonts w:ascii="Segoe UI Light" w:hAnsi="Segoe UI Light" w:cs="Segoe UI Light"/>
        </w:rPr>
        <w:t>{{/SingleClient}}{{^SingleClient}}</w:t>
      </w:r>
      <w:r w:rsidR="00B0421A">
        <w:rPr>
          <w:rFonts w:ascii="Segoe UI Light" w:hAnsi="Segoe UI Light" w:cs="Segoe UI Light"/>
        </w:rPr>
        <w:t>our</w:t>
      </w:r>
      <w:r w:rsidR="00B0421A" w:rsidRPr="00B0421A">
        <w:rPr>
          <w:rFonts w:ascii="Segoe UI Light" w:hAnsi="Segoe UI Light" w:cs="Segoe UI Light"/>
        </w:rPr>
        <w:t>{{/SingleClient}}</w:t>
      </w:r>
      <w:r w:rsidR="00B0421A">
        <w:rPr>
          <w:rFonts w:ascii="Segoe UI Light" w:hAnsi="Segoe UI Light" w:cs="Segoe UI Light"/>
        </w:rPr>
        <w:t xml:space="preserve"> </w:t>
      </w:r>
      <w:r w:rsidRPr="000905D9">
        <w:rPr>
          <w:rFonts w:ascii="Segoe UI Light" w:hAnsi="Segoe UI Light" w:cs="Segoe UI Light"/>
        </w:rPr>
        <w:t xml:space="preserve">benefits if you do not have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{{/SingleClient}}{{^SingleClient}}</w:t>
      </w:r>
      <w:r w:rsidR="00FE49D5">
        <w:rPr>
          <w:rFonts w:ascii="Segoe UI Light" w:hAnsi="Segoe UI Light" w:cs="Segoe UI Light"/>
        </w:rPr>
        <w:t>our</w:t>
      </w:r>
      <w:r w:rsidR="00FE49D5" w:rsidRPr="00B0421A">
        <w:rPr>
          <w:rFonts w:ascii="Segoe UI Light" w:hAnsi="Segoe UI Light" w:cs="Segoe UI Light"/>
        </w:rPr>
        <w:t>{{/SingleClient}}</w:t>
      </w:r>
      <w:r w:rsidRPr="000905D9">
        <w:rPr>
          <w:rFonts w:ascii="Segoe UI Light" w:hAnsi="Segoe UI Light" w:cs="Segoe UI Light"/>
        </w:rPr>
        <w:t xml:space="preserve"> current address, if </w:t>
      </w:r>
      <w:r w:rsidR="00B0421A" w:rsidRPr="00B0421A">
        <w:rPr>
          <w:rFonts w:ascii="Segoe UI Light" w:hAnsi="Segoe UI Light" w:cs="Segoe UI Light"/>
        </w:rPr>
        <w:t>{{#SingleClient}}i{{/SingleClient}}{{^SingleClient}}</w:t>
      </w:r>
      <w:r w:rsidR="00B0421A">
        <w:rPr>
          <w:rFonts w:ascii="Segoe UI Light" w:hAnsi="Segoe UI Light" w:cs="Segoe UI Light"/>
        </w:rPr>
        <w:t>w</w:t>
      </w:r>
      <w:r w:rsidR="00B0421A" w:rsidRPr="00B0421A">
        <w:rPr>
          <w:rFonts w:ascii="Segoe UI Light" w:hAnsi="Segoe UI Light" w:cs="Segoe UI Light"/>
        </w:rPr>
        <w:t>e{{/SingleClient}}</w:t>
      </w:r>
      <w:r w:rsidRPr="000905D9">
        <w:rPr>
          <w:rFonts w:ascii="Segoe UI Light" w:hAnsi="Segoe UI Light" w:cs="Segoe UI Light"/>
        </w:rPr>
        <w:t xml:space="preserve"> wish to amalgamate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{{/SingleClient}}{{^SingleClient}}</w:t>
      </w:r>
      <w:r w:rsidR="00FE49D5">
        <w:rPr>
          <w:rFonts w:ascii="Segoe UI Light" w:hAnsi="Segoe UI Light" w:cs="Segoe UI Light"/>
        </w:rPr>
        <w:t>our</w:t>
      </w:r>
      <w:r w:rsidR="00FE49D5" w:rsidRPr="00B0421A">
        <w:rPr>
          <w:rFonts w:ascii="Segoe UI Light" w:hAnsi="Segoe UI Light" w:cs="Segoe UI Light"/>
        </w:rPr>
        <w:t>{{/SingleClient}}</w:t>
      </w:r>
      <w:r w:rsidRPr="000905D9">
        <w:rPr>
          <w:rFonts w:ascii="Segoe UI Light" w:hAnsi="Segoe UI Light" w:cs="Segoe UI Light"/>
        </w:rPr>
        <w:t xml:space="preserve"> superannuation accounts, or if </w:t>
      </w:r>
      <w:r w:rsidR="00B0421A" w:rsidRPr="00B0421A">
        <w:rPr>
          <w:rFonts w:ascii="Segoe UI Light" w:hAnsi="Segoe UI Light" w:cs="Segoe UI Light"/>
        </w:rPr>
        <w:t>{{#SingleClient}}i{{/SingleClient}}{{^SingleClient}}</w:t>
      </w:r>
      <w:r w:rsidR="00B0421A">
        <w:rPr>
          <w:rFonts w:ascii="Segoe UI Light" w:hAnsi="Segoe UI Light" w:cs="Segoe UI Light"/>
        </w:rPr>
        <w:t>w</w:t>
      </w:r>
      <w:r w:rsidR="00B0421A" w:rsidRPr="00B0421A">
        <w:rPr>
          <w:rFonts w:ascii="Segoe UI Light" w:hAnsi="Segoe UI Light" w:cs="Segoe UI Light"/>
        </w:rPr>
        <w:t>e{{/SingleClient}}</w:t>
      </w:r>
      <w:r w:rsidRPr="000905D9">
        <w:rPr>
          <w:rFonts w:ascii="Segoe UI Light" w:hAnsi="Segoe UI Light" w:cs="Segoe UI Light"/>
        </w:rPr>
        <w:t xml:space="preserve"> have insufficient identification to claim or enquire about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{{/SingleClient}}{{^SingleClient}}</w:t>
      </w:r>
      <w:r w:rsidR="00FE49D5">
        <w:rPr>
          <w:rFonts w:ascii="Segoe UI Light" w:hAnsi="Segoe UI Light" w:cs="Segoe UI Light"/>
        </w:rPr>
        <w:t>our</w:t>
      </w:r>
      <w:r w:rsidR="00FE49D5" w:rsidRPr="00B0421A">
        <w:rPr>
          <w:rFonts w:ascii="Segoe UI Light" w:hAnsi="Segoe UI Light" w:cs="Segoe UI Light"/>
        </w:rPr>
        <w:t>{{/SingleClient}}</w:t>
      </w:r>
      <w:r w:rsidRPr="000905D9">
        <w:rPr>
          <w:rFonts w:ascii="Segoe UI Light" w:hAnsi="Segoe UI Light" w:cs="Segoe UI Light"/>
        </w:rPr>
        <w:t xml:space="preserve"> benefits. These consequences may change in the future. </w:t>
      </w:r>
    </w:p>
    <w:p w14:paraId="441646F8" w14:textId="665B0EF9" w:rsidR="006E1C24" w:rsidRPr="000905D9" w:rsidRDefault="006E1C24" w:rsidP="006E1C24">
      <w:pPr>
        <w:pStyle w:val="ListParagraph"/>
        <w:numPr>
          <w:ilvl w:val="0"/>
          <w:numId w:val="8"/>
        </w:numPr>
        <w:rPr>
          <w:rFonts w:ascii="Segoe UI Light" w:hAnsi="Segoe UI Light" w:cs="Segoe UI Light"/>
        </w:rPr>
      </w:pPr>
      <w:r w:rsidRPr="000905D9">
        <w:rPr>
          <w:rFonts w:ascii="Segoe UI Light" w:hAnsi="Segoe UI Light" w:cs="Segoe UI Light"/>
        </w:rPr>
        <w:t xml:space="preserve">You are authorised to collect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w:t>
      </w:r>
      <w:proofErr w:type="gramStart"/>
      <w:r w:rsidR="00FE49D5" w:rsidRPr="00B0421A">
        <w:rPr>
          <w:rFonts w:ascii="Segoe UI Light" w:hAnsi="Segoe UI Light" w:cs="Segoe UI Light"/>
        </w:rPr>
        <w:t>}}{</w:t>
      </w:r>
      <w:proofErr w:type="gramEnd"/>
      <w:r w:rsidR="00FE49D5" w:rsidRPr="00B0421A">
        <w:rPr>
          <w:rFonts w:ascii="Segoe UI Light" w:hAnsi="Segoe UI Light" w:cs="Segoe UI Light"/>
        </w:rPr>
        <w:t>{^SingleClient</w:t>
      </w:r>
      <w:proofErr w:type="gramStart"/>
      <w:r w:rsidR="00FE49D5" w:rsidRPr="00B0421A">
        <w:rPr>
          <w:rFonts w:ascii="Segoe UI Light" w:hAnsi="Segoe UI Light" w:cs="Segoe UI Light"/>
        </w:rPr>
        <w:t>}}</w:t>
      </w:r>
      <w:r w:rsidR="00FE49D5">
        <w:rPr>
          <w:rFonts w:ascii="Segoe UI Light" w:hAnsi="Segoe UI Light" w:cs="Segoe UI Light"/>
        </w:rPr>
        <w:t>our</w:t>
      </w:r>
      <w:proofErr w:type="gramEnd"/>
      <w:r w:rsidR="00FE49D5" w:rsidRPr="00B0421A">
        <w:rPr>
          <w:rFonts w:ascii="Segoe UI Light" w:hAnsi="Segoe UI Light" w:cs="Segoe UI Light"/>
        </w:rPr>
        <w:t>{{/SingleClient}}</w:t>
      </w:r>
      <w:r w:rsidRPr="000905D9">
        <w:rPr>
          <w:rFonts w:ascii="Segoe UI Light" w:hAnsi="Segoe UI Light" w:cs="Segoe UI Light"/>
        </w:rPr>
        <w:t xml:space="preserve"> TFN and are governed by the Privacy Act.</w:t>
      </w:r>
    </w:p>
    <w:p w14:paraId="25AD75AE" w14:textId="23B5A177" w:rsidR="006E1C24" w:rsidRPr="000905D9" w:rsidRDefault="006E1C24" w:rsidP="006E1C24">
      <w:pPr>
        <w:pStyle w:val="ListParagraph"/>
        <w:numPr>
          <w:ilvl w:val="0"/>
          <w:numId w:val="8"/>
        </w:numPr>
        <w:rPr>
          <w:rFonts w:ascii="Segoe UI Light" w:hAnsi="Segoe UI Light" w:cs="Segoe UI Light"/>
        </w:rPr>
      </w:pPr>
      <w:r w:rsidRPr="000905D9">
        <w:rPr>
          <w:rFonts w:ascii="Segoe UI Light" w:hAnsi="Segoe UI Light" w:cs="Segoe UI Light"/>
        </w:rPr>
        <w:t xml:space="preserve">You agree to implement the necessary security to ensure that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w:t>
      </w:r>
      <w:proofErr w:type="gramStart"/>
      <w:r w:rsidR="00FE49D5" w:rsidRPr="00B0421A">
        <w:rPr>
          <w:rFonts w:ascii="Segoe UI Light" w:hAnsi="Segoe UI Light" w:cs="Segoe UI Light"/>
        </w:rPr>
        <w:t>}}{</w:t>
      </w:r>
      <w:proofErr w:type="gramEnd"/>
      <w:r w:rsidR="00FE49D5" w:rsidRPr="00B0421A">
        <w:rPr>
          <w:rFonts w:ascii="Segoe UI Light" w:hAnsi="Segoe UI Light" w:cs="Segoe UI Light"/>
        </w:rPr>
        <w:t>{^SingleClient</w:t>
      </w:r>
      <w:proofErr w:type="gramStart"/>
      <w:r w:rsidR="00FE49D5" w:rsidRPr="00B0421A">
        <w:rPr>
          <w:rFonts w:ascii="Segoe UI Light" w:hAnsi="Segoe UI Light" w:cs="Segoe UI Light"/>
        </w:rPr>
        <w:t>}}</w:t>
      </w:r>
      <w:r w:rsidR="00FE49D5">
        <w:rPr>
          <w:rFonts w:ascii="Segoe UI Light" w:hAnsi="Segoe UI Light" w:cs="Segoe UI Light"/>
        </w:rPr>
        <w:t>our</w:t>
      </w:r>
      <w:proofErr w:type="gramEnd"/>
      <w:r w:rsidR="00FE49D5" w:rsidRPr="00B0421A">
        <w:rPr>
          <w:rFonts w:ascii="Segoe UI Light" w:hAnsi="Segoe UI Light" w:cs="Segoe UI Light"/>
        </w:rPr>
        <w:t>{{/SingleClient}}</w:t>
      </w:r>
      <w:r w:rsidRPr="000905D9">
        <w:rPr>
          <w:rFonts w:ascii="Segoe UI Light" w:hAnsi="Segoe UI Light" w:cs="Segoe UI Light"/>
        </w:rPr>
        <w:t xml:space="preserve"> TFN is not disclosed to any party not noted above; or, misused by anyone. </w:t>
      </w:r>
    </w:p>
    <w:p w14:paraId="06D8BDEF" w14:textId="5AAC140B" w:rsidR="00E45E76" w:rsidRPr="00B0421A" w:rsidRDefault="00E45E76" w:rsidP="009A0216">
      <w:pPr>
        <w:pStyle w:val="ListParagraph"/>
        <w:numPr>
          <w:ilvl w:val="0"/>
          <w:numId w:val="8"/>
        </w:numPr>
        <w:rPr>
          <w:rFonts w:ascii="Segoe UI Light" w:hAnsi="Segoe UI Light" w:cs="Segoe UI Light"/>
        </w:rPr>
      </w:pPr>
      <w:r w:rsidRPr="00B0421A">
        <w:rPr>
          <w:rFonts w:ascii="Segoe UI Light" w:hAnsi="Segoe UI Light" w:cs="Segoe UI Light"/>
        </w:rPr>
        <w:t xml:space="preserve">You agree to remove and destroy all records of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{{/SingleClient}}{{^SingleClient}}</w:t>
      </w:r>
      <w:r w:rsidR="00FE49D5">
        <w:rPr>
          <w:rFonts w:ascii="Segoe UI Light" w:hAnsi="Segoe UI Light" w:cs="Segoe UI Light"/>
        </w:rPr>
        <w:t>our</w:t>
      </w:r>
      <w:r w:rsidR="00FE49D5" w:rsidRPr="00B0421A">
        <w:rPr>
          <w:rFonts w:ascii="Segoe UI Light" w:hAnsi="Segoe UI Light" w:cs="Segoe UI Light"/>
        </w:rPr>
        <w:t>{{/SingleClient}}</w:t>
      </w:r>
      <w:r w:rsidRPr="00B0421A">
        <w:rPr>
          <w:rFonts w:ascii="Segoe UI Light" w:hAnsi="Segoe UI Light" w:cs="Segoe UI Light"/>
        </w:rPr>
        <w:t xml:space="preserve"> TFN should </w:t>
      </w:r>
      <w:r w:rsidR="00FE49D5" w:rsidRPr="00FE49D5">
        <w:rPr>
          <w:rFonts w:ascii="Segoe UI Light" w:hAnsi="Segoe UI Light" w:cs="Segoe UI Light"/>
        </w:rPr>
        <w:t>{{#SingleClient}}i{{/SingleClient}}{{^SingleClient}}we{{/SingleClient}}</w:t>
      </w:r>
      <w:r w:rsidRPr="00B0421A">
        <w:rPr>
          <w:rFonts w:ascii="Segoe UI Light" w:hAnsi="Segoe UI Light" w:cs="Segoe UI Light"/>
        </w:rPr>
        <w:t xml:space="preserve"> instruct you to, and immediately upon </w:t>
      </w:r>
      <w:r w:rsidR="00FE49D5" w:rsidRPr="00B0421A">
        <w:rPr>
          <w:rFonts w:ascii="Segoe UI Light" w:hAnsi="Segoe UI Light" w:cs="Segoe UI Light"/>
        </w:rPr>
        <w:t>{{#SingleClient}}</w:t>
      </w:r>
      <w:r w:rsidR="00FE49D5">
        <w:rPr>
          <w:rFonts w:ascii="Segoe UI Light" w:hAnsi="Segoe UI Light" w:cs="Segoe UI Light"/>
        </w:rPr>
        <w:t>my</w:t>
      </w:r>
      <w:r w:rsidR="00FE49D5" w:rsidRPr="00B0421A">
        <w:rPr>
          <w:rFonts w:ascii="Segoe UI Light" w:hAnsi="Segoe UI Light" w:cs="Segoe UI Light"/>
        </w:rPr>
        <w:t>{{/SingleClient}}{{^SingleClient}}</w:t>
      </w:r>
      <w:r w:rsidR="00FE49D5">
        <w:rPr>
          <w:rFonts w:ascii="Segoe UI Light" w:hAnsi="Segoe UI Light" w:cs="Segoe UI Light"/>
        </w:rPr>
        <w:t>our</w:t>
      </w:r>
      <w:r w:rsidR="00FE49D5" w:rsidRPr="00B0421A">
        <w:rPr>
          <w:rFonts w:ascii="Segoe UI Light" w:hAnsi="Segoe UI Light" w:cs="Segoe UI Light"/>
        </w:rPr>
        <w:t>{{/SingleClient}}</w:t>
      </w:r>
      <w:r w:rsidRPr="00B0421A">
        <w:rPr>
          <w:rFonts w:ascii="Segoe UI Light" w:hAnsi="Segoe UI Light" w:cs="Segoe UI Light"/>
        </w:rPr>
        <w:t xml:space="preserve"> ceasing to be a client of Lifespan Financial Planning Pty. Ltd. </w:t>
      </w:r>
    </w:p>
    <w:p w14:paraId="6D33406C" w14:textId="216823BC" w:rsidR="00EF4322" w:rsidRPr="006E1C24" w:rsidRDefault="00486B1C">
      <w:pPr>
        <w:ind w:left="360" w:hanging="360"/>
      </w:pPr>
      <w:bookmarkStart w:id="4" w:name="_Hlk167270705"/>
      <w:bookmarkEnd w:id="3"/>
      <w:r>
        <w:pict w14:anchorId="2EBC52B5">
          <v:shape id="_x0000_i1027" type="#_x0000_t75" style="width:6.75pt;height:14.25pt;visibility:visible" filled="t">
            <v:imagedata r:id="rId16" o:title=""/>
          </v:shape>
        </w:pict>
      </w:r>
      <w:r w:rsidR="00EF4322" w:rsidRPr="006E1C24">
        <w:tab/>
      </w:r>
      <w:r w:rsidR="0000273E" w:rsidRPr="00B0421A">
        <w:rPr>
          <w:rFonts w:ascii="Segoe UI Light" w:hAnsi="Segoe UI Light" w:cs="Segoe UI Light"/>
        </w:rPr>
        <w:t>A</w:t>
      </w:r>
      <w:r w:rsidR="00EF4322" w:rsidRPr="00B0421A">
        <w:rPr>
          <w:rFonts w:ascii="Segoe UI Light" w:hAnsi="Segoe UI Light" w:cs="Segoe UI Light"/>
        </w:rPr>
        <w:t>gree to pay my financial adviser a Statement of Advice plan preparation fee of $</w:t>
      </w:r>
      <w:r w:rsidR="00C86A1B" w:rsidRPr="00B0421A">
        <w:rPr>
          <w:rFonts w:ascii="Segoe UI Light" w:hAnsi="Segoe UI Light" w:cs="Segoe UI Light"/>
        </w:rPr>
        <w:t>__________________</w:t>
      </w:r>
      <w:r w:rsidR="00EF4322" w:rsidRPr="00B0421A">
        <w:rPr>
          <w:rFonts w:ascii="Segoe UI Light" w:hAnsi="Segoe UI Light" w:cs="Segoe UI Light"/>
        </w:rPr>
        <w:t xml:space="preserve"> including GST.</w:t>
      </w:r>
    </w:p>
    <w:bookmarkEnd w:id="4"/>
    <w:p w14:paraId="7A45292F" w14:textId="77777777" w:rsidR="00C4173F" w:rsidRPr="006E1C24" w:rsidRDefault="00C4173F">
      <w:pPr>
        <w:spacing w:after="120"/>
      </w:pPr>
    </w:p>
    <w:tbl>
      <w:tblPr>
        <w:tblW w:w="0" w:type="auto"/>
        <w:tblLayout w:type="fixed"/>
        <w:tblLook w:val="0000" w:firstRow="0" w:lastRow="0" w:firstColumn="0" w:lastColumn="0" w:noHBand="0" w:noVBand="0"/>
      </w:tblPr>
      <w:tblGrid>
        <w:gridCol w:w="1134"/>
        <w:gridCol w:w="3261"/>
        <w:gridCol w:w="283"/>
        <w:gridCol w:w="3397"/>
        <w:gridCol w:w="284"/>
        <w:gridCol w:w="2097"/>
      </w:tblGrid>
      <w:tr w:rsidR="00EF4322" w:rsidRPr="006E1C24" w14:paraId="4633FAFA" w14:textId="13899213">
        <w:trPr>
          <w:trHeight w:val="567"/>
        </w:trPr>
        <w:tc>
          <w:tcPr>
            <w:tcW w:w="1134" w:type="dxa"/>
            <w:vAlign w:val="bottom"/>
          </w:tcPr>
          <w:p w14:paraId="1DBBC706" w14:textId="68B4E103" w:rsidR="00EF4322" w:rsidRPr="006E1C24" w:rsidRDefault="00EF4322">
            <w:r w:rsidRPr="006E1C24">
              <w:t>Client 1</w:t>
            </w:r>
          </w:p>
        </w:tc>
        <w:tc>
          <w:tcPr>
            <w:tcW w:w="3261" w:type="dxa"/>
            <w:tcBorders>
              <w:bottom w:val="single" w:sz="4" w:space="0" w:color="000000"/>
            </w:tcBorders>
            <w:vAlign w:val="bottom"/>
          </w:tcPr>
          <w:p w14:paraId="47CF0074" w14:textId="68C06C14" w:rsidR="00EF4322" w:rsidRPr="006E1C24" w:rsidRDefault="0079767A">
            <w:r w:rsidRPr="0079767A">
              <w:t>{{</w:t>
            </w:r>
            <w:proofErr w:type="spellStart"/>
            <w:r w:rsidRPr="0079767A">
              <w:t>clientPreferred</w:t>
            </w:r>
            <w:proofErr w:type="spellEnd"/>
            <w:r w:rsidRPr="0079767A">
              <w:t>}}</w:t>
            </w:r>
          </w:p>
        </w:tc>
        <w:tc>
          <w:tcPr>
            <w:tcW w:w="283" w:type="dxa"/>
            <w:vAlign w:val="bottom"/>
          </w:tcPr>
          <w:p w14:paraId="6B5142B9" w14:textId="0AF83866" w:rsidR="00EF4322" w:rsidRPr="006E1C24" w:rsidRDefault="00EF4322">
            <w:pPr>
              <w:snapToGrid w:val="0"/>
            </w:pPr>
          </w:p>
        </w:tc>
        <w:tc>
          <w:tcPr>
            <w:tcW w:w="3397" w:type="dxa"/>
            <w:tcBorders>
              <w:bottom w:val="single" w:sz="4" w:space="0" w:color="000000"/>
            </w:tcBorders>
            <w:vAlign w:val="bottom"/>
          </w:tcPr>
          <w:p w14:paraId="27799238" w14:textId="6F985A5F" w:rsidR="00EF4322" w:rsidRPr="006E1C24" w:rsidRDefault="00EF4322">
            <w:pPr>
              <w:snapToGrid w:val="0"/>
            </w:pPr>
          </w:p>
        </w:tc>
        <w:tc>
          <w:tcPr>
            <w:tcW w:w="284" w:type="dxa"/>
            <w:vAlign w:val="bottom"/>
          </w:tcPr>
          <w:p w14:paraId="7DEB2E1B" w14:textId="42CFECFE" w:rsidR="00EF4322" w:rsidRPr="006E1C24" w:rsidRDefault="00EF4322">
            <w:pPr>
              <w:snapToGrid w:val="0"/>
            </w:pPr>
          </w:p>
        </w:tc>
        <w:tc>
          <w:tcPr>
            <w:tcW w:w="2097" w:type="dxa"/>
            <w:tcBorders>
              <w:bottom w:val="single" w:sz="4" w:space="0" w:color="000000"/>
            </w:tcBorders>
            <w:vAlign w:val="bottom"/>
          </w:tcPr>
          <w:p w14:paraId="4254B1C0" w14:textId="3DC39721" w:rsidR="00EF4322" w:rsidRPr="006E1C24" w:rsidRDefault="00EF4322">
            <w:pPr>
              <w:snapToGrid w:val="0"/>
            </w:pPr>
          </w:p>
        </w:tc>
      </w:tr>
      <w:tr w:rsidR="00EF4322" w:rsidRPr="006E1C24" w14:paraId="6876E01A" w14:textId="14C30D0C">
        <w:trPr>
          <w:trHeight w:val="567"/>
        </w:trPr>
        <w:tc>
          <w:tcPr>
            <w:tcW w:w="1134" w:type="dxa"/>
          </w:tcPr>
          <w:p w14:paraId="533015B2" w14:textId="1FB5A883" w:rsidR="00EF4322" w:rsidRPr="006E1C24" w:rsidRDefault="00EF4322">
            <w:pPr>
              <w:snapToGrid w:val="0"/>
            </w:pPr>
          </w:p>
        </w:tc>
        <w:tc>
          <w:tcPr>
            <w:tcW w:w="3261" w:type="dxa"/>
            <w:tcBorders>
              <w:top w:val="single" w:sz="4" w:space="0" w:color="000000"/>
            </w:tcBorders>
          </w:tcPr>
          <w:p w14:paraId="76BD3570" w14:textId="170E799E" w:rsidR="00EF4322" w:rsidRPr="006E1C24" w:rsidRDefault="00EF4322">
            <w:r w:rsidRPr="006E1C24">
              <w:t>Name</w:t>
            </w:r>
          </w:p>
        </w:tc>
        <w:tc>
          <w:tcPr>
            <w:tcW w:w="283" w:type="dxa"/>
          </w:tcPr>
          <w:p w14:paraId="53B7F97B" w14:textId="215C5594" w:rsidR="00EF4322" w:rsidRPr="006E1C24" w:rsidRDefault="00EF4322">
            <w:pPr>
              <w:snapToGrid w:val="0"/>
            </w:pPr>
          </w:p>
        </w:tc>
        <w:tc>
          <w:tcPr>
            <w:tcW w:w="3397" w:type="dxa"/>
            <w:tcBorders>
              <w:top w:val="single" w:sz="4" w:space="0" w:color="000000"/>
            </w:tcBorders>
          </w:tcPr>
          <w:p w14:paraId="53EABDD2" w14:textId="6E4BC490" w:rsidR="00EF4322" w:rsidRPr="006E1C24" w:rsidRDefault="00EF4322">
            <w:r w:rsidRPr="006E1C24">
              <w:t>Signed</w:t>
            </w:r>
          </w:p>
        </w:tc>
        <w:tc>
          <w:tcPr>
            <w:tcW w:w="284" w:type="dxa"/>
          </w:tcPr>
          <w:p w14:paraId="6F810ED5" w14:textId="6BC0B22F" w:rsidR="00EF4322" w:rsidRPr="006E1C24" w:rsidRDefault="00EF4322">
            <w:pPr>
              <w:snapToGrid w:val="0"/>
            </w:pPr>
          </w:p>
        </w:tc>
        <w:tc>
          <w:tcPr>
            <w:tcW w:w="2097" w:type="dxa"/>
            <w:tcBorders>
              <w:top w:val="single" w:sz="4" w:space="0" w:color="000000"/>
            </w:tcBorders>
          </w:tcPr>
          <w:p w14:paraId="4522F0A6" w14:textId="5A80A83D" w:rsidR="00EF4322" w:rsidRPr="006E1C24" w:rsidRDefault="00EF4322">
            <w:r w:rsidRPr="006E1C24">
              <w:t>Date</w:t>
            </w:r>
          </w:p>
        </w:tc>
      </w:tr>
      <w:tr w:rsidR="00EF4322" w:rsidRPr="006E1C24" w14:paraId="533E49BF" w14:textId="4C8B2A41">
        <w:trPr>
          <w:trHeight w:val="567"/>
        </w:trPr>
        <w:tc>
          <w:tcPr>
            <w:tcW w:w="1134" w:type="dxa"/>
            <w:vAlign w:val="bottom"/>
          </w:tcPr>
          <w:p w14:paraId="43B51D5C" w14:textId="14D5A0AD" w:rsidR="000B7ADB" w:rsidRDefault="000B7ADB">
            <w:r>
              <w:t>{{</w:t>
            </w:r>
            <w:r w:rsidR="007003D7">
              <w:t>^</w:t>
            </w:r>
            <w:proofErr w:type="spellStart"/>
            <w:r>
              <w:t>SingleClient</w:t>
            </w:r>
            <w:proofErr w:type="spellEnd"/>
            <w:r>
              <w:t>}}</w:t>
            </w:r>
          </w:p>
          <w:p w14:paraId="33803072" w14:textId="01AC2286" w:rsidR="00EF4322" w:rsidRPr="006E1C24" w:rsidRDefault="00EF4322">
            <w:r w:rsidRPr="006E1C24">
              <w:t>Client 2</w:t>
            </w:r>
          </w:p>
        </w:tc>
        <w:tc>
          <w:tcPr>
            <w:tcW w:w="3261" w:type="dxa"/>
            <w:tcBorders>
              <w:bottom w:val="single" w:sz="4" w:space="0" w:color="000000"/>
            </w:tcBorders>
            <w:vAlign w:val="bottom"/>
          </w:tcPr>
          <w:p w14:paraId="57CF4793" w14:textId="0A265A46" w:rsidR="00EF4322" w:rsidRPr="006E1C24" w:rsidRDefault="0079767A">
            <w:r w:rsidRPr="0079767A">
              <w:t>{{</w:t>
            </w:r>
            <w:proofErr w:type="spellStart"/>
            <w:r>
              <w:t>partner</w:t>
            </w:r>
            <w:r w:rsidRPr="0079767A">
              <w:t>Preferred</w:t>
            </w:r>
            <w:proofErr w:type="spellEnd"/>
            <w:r w:rsidRPr="0079767A">
              <w:t>}}</w:t>
            </w:r>
          </w:p>
        </w:tc>
        <w:tc>
          <w:tcPr>
            <w:tcW w:w="283" w:type="dxa"/>
            <w:vAlign w:val="bottom"/>
          </w:tcPr>
          <w:p w14:paraId="45F9BB27" w14:textId="42B1CCA9" w:rsidR="00EF4322" w:rsidRPr="006E1C24" w:rsidRDefault="00EF4322">
            <w:pPr>
              <w:snapToGrid w:val="0"/>
            </w:pPr>
          </w:p>
        </w:tc>
        <w:tc>
          <w:tcPr>
            <w:tcW w:w="3397" w:type="dxa"/>
            <w:tcBorders>
              <w:bottom w:val="single" w:sz="4" w:space="0" w:color="000000"/>
            </w:tcBorders>
            <w:vAlign w:val="bottom"/>
          </w:tcPr>
          <w:p w14:paraId="188D9E76" w14:textId="3A054962" w:rsidR="00EF4322" w:rsidRPr="006E1C24" w:rsidRDefault="00EF4322">
            <w:pPr>
              <w:snapToGrid w:val="0"/>
            </w:pPr>
          </w:p>
        </w:tc>
        <w:tc>
          <w:tcPr>
            <w:tcW w:w="284" w:type="dxa"/>
            <w:vAlign w:val="bottom"/>
          </w:tcPr>
          <w:p w14:paraId="0C04DFCD" w14:textId="77DD1435" w:rsidR="00EF4322" w:rsidRPr="006E1C24" w:rsidRDefault="00EF4322">
            <w:pPr>
              <w:snapToGrid w:val="0"/>
            </w:pPr>
          </w:p>
        </w:tc>
        <w:tc>
          <w:tcPr>
            <w:tcW w:w="2097" w:type="dxa"/>
            <w:tcBorders>
              <w:bottom w:val="single" w:sz="4" w:space="0" w:color="000000"/>
            </w:tcBorders>
            <w:vAlign w:val="bottom"/>
          </w:tcPr>
          <w:p w14:paraId="320A612A" w14:textId="775D2CC3" w:rsidR="00EF4322" w:rsidRPr="006E1C24" w:rsidRDefault="00EF4322">
            <w:pPr>
              <w:snapToGrid w:val="0"/>
            </w:pPr>
          </w:p>
        </w:tc>
      </w:tr>
      <w:tr w:rsidR="00EF4322" w:rsidRPr="006E1C24" w14:paraId="343F7865" w14:textId="24C9B7BE">
        <w:trPr>
          <w:trHeight w:val="567"/>
        </w:trPr>
        <w:tc>
          <w:tcPr>
            <w:tcW w:w="1134" w:type="dxa"/>
          </w:tcPr>
          <w:p w14:paraId="179FF4CA" w14:textId="11E0CB5E" w:rsidR="00EF4322" w:rsidRPr="006E1C24" w:rsidRDefault="00EF4322">
            <w:pPr>
              <w:snapToGrid w:val="0"/>
            </w:pPr>
          </w:p>
        </w:tc>
        <w:tc>
          <w:tcPr>
            <w:tcW w:w="3261" w:type="dxa"/>
            <w:tcBorders>
              <w:top w:val="single" w:sz="4" w:space="0" w:color="000000"/>
            </w:tcBorders>
          </w:tcPr>
          <w:p w14:paraId="6E7E9909" w14:textId="77E6A11F" w:rsidR="00EF4322" w:rsidRPr="006E1C24" w:rsidRDefault="00EF4322">
            <w:r w:rsidRPr="006E1C24">
              <w:t>Name</w:t>
            </w:r>
          </w:p>
        </w:tc>
        <w:tc>
          <w:tcPr>
            <w:tcW w:w="283" w:type="dxa"/>
          </w:tcPr>
          <w:p w14:paraId="09C1DC31" w14:textId="65C02981" w:rsidR="00EF4322" w:rsidRPr="006E1C24" w:rsidRDefault="00EF4322">
            <w:pPr>
              <w:snapToGrid w:val="0"/>
            </w:pPr>
          </w:p>
        </w:tc>
        <w:tc>
          <w:tcPr>
            <w:tcW w:w="3397" w:type="dxa"/>
            <w:tcBorders>
              <w:top w:val="single" w:sz="4" w:space="0" w:color="000000"/>
            </w:tcBorders>
          </w:tcPr>
          <w:p w14:paraId="6D290942" w14:textId="180534D3" w:rsidR="00EF4322" w:rsidRPr="006E1C24" w:rsidRDefault="00EF4322">
            <w:r w:rsidRPr="006E1C24">
              <w:t>Signed</w:t>
            </w:r>
          </w:p>
        </w:tc>
        <w:tc>
          <w:tcPr>
            <w:tcW w:w="284" w:type="dxa"/>
          </w:tcPr>
          <w:p w14:paraId="5A55116D" w14:textId="1AC838E7" w:rsidR="00EF4322" w:rsidRPr="006E1C24" w:rsidRDefault="00EF4322">
            <w:pPr>
              <w:snapToGrid w:val="0"/>
            </w:pPr>
          </w:p>
        </w:tc>
        <w:tc>
          <w:tcPr>
            <w:tcW w:w="2097" w:type="dxa"/>
            <w:tcBorders>
              <w:top w:val="single" w:sz="4" w:space="0" w:color="000000"/>
            </w:tcBorders>
          </w:tcPr>
          <w:p w14:paraId="0C8A6488" w14:textId="324A8822" w:rsidR="00EF4322" w:rsidRPr="006E1C24" w:rsidRDefault="00EF4322">
            <w:r w:rsidRPr="006E1C24">
              <w:t>Date</w:t>
            </w:r>
            <w:r w:rsidR="000B7ADB">
              <w:t>{{/</w:t>
            </w:r>
            <w:proofErr w:type="spellStart"/>
            <w:r w:rsidR="000B7ADB">
              <w:t>SingleClient</w:t>
            </w:r>
            <w:proofErr w:type="spellEnd"/>
            <w:r w:rsidR="000B7ADB">
              <w:t>}}</w:t>
            </w:r>
          </w:p>
        </w:tc>
      </w:tr>
      <w:tr w:rsidR="00EF4322" w:rsidRPr="006E1C24" w14:paraId="5E16BBE3" w14:textId="19403896">
        <w:trPr>
          <w:trHeight w:val="567"/>
        </w:trPr>
        <w:tc>
          <w:tcPr>
            <w:tcW w:w="1134" w:type="dxa"/>
            <w:vAlign w:val="bottom"/>
          </w:tcPr>
          <w:p w14:paraId="01FA7D02" w14:textId="5974406D" w:rsidR="00880096" w:rsidRPr="006E1C24" w:rsidRDefault="00880096"/>
          <w:p w14:paraId="019A5FB1" w14:textId="699AA9BF" w:rsidR="00EF4322" w:rsidRPr="006E1C24" w:rsidRDefault="00EF4322">
            <w:r w:rsidRPr="006E1C24">
              <w:t xml:space="preserve">Adviser </w:t>
            </w:r>
          </w:p>
        </w:tc>
        <w:tc>
          <w:tcPr>
            <w:tcW w:w="3261" w:type="dxa"/>
            <w:tcBorders>
              <w:bottom w:val="single" w:sz="4" w:space="0" w:color="000000"/>
            </w:tcBorders>
            <w:vAlign w:val="bottom"/>
          </w:tcPr>
          <w:p w14:paraId="1A55B1FE" w14:textId="76629EE5" w:rsidR="00EF4322" w:rsidRPr="006E1C24" w:rsidRDefault="0079767A">
            <w:r w:rsidRPr="0079767A">
              <w:t>{{</w:t>
            </w:r>
            <w:proofErr w:type="spellStart"/>
            <w:r w:rsidRPr="0079767A">
              <w:t>adviserName</w:t>
            </w:r>
            <w:proofErr w:type="spellEnd"/>
            <w:r w:rsidRPr="0079767A">
              <w:t>}}</w:t>
            </w:r>
          </w:p>
        </w:tc>
        <w:tc>
          <w:tcPr>
            <w:tcW w:w="283" w:type="dxa"/>
            <w:vAlign w:val="bottom"/>
          </w:tcPr>
          <w:p w14:paraId="649A1995" w14:textId="52ABF918" w:rsidR="00EF4322" w:rsidRPr="006E1C24" w:rsidRDefault="00EF4322">
            <w:pPr>
              <w:snapToGrid w:val="0"/>
            </w:pPr>
          </w:p>
        </w:tc>
        <w:tc>
          <w:tcPr>
            <w:tcW w:w="3397" w:type="dxa"/>
            <w:tcBorders>
              <w:bottom w:val="single" w:sz="4" w:space="0" w:color="000000"/>
            </w:tcBorders>
            <w:vAlign w:val="bottom"/>
          </w:tcPr>
          <w:p w14:paraId="06D45EAD" w14:textId="2A7FE742" w:rsidR="00EF4322" w:rsidRPr="006E1C24" w:rsidRDefault="00EF4322">
            <w:pPr>
              <w:snapToGrid w:val="0"/>
            </w:pPr>
          </w:p>
        </w:tc>
        <w:tc>
          <w:tcPr>
            <w:tcW w:w="284" w:type="dxa"/>
            <w:vAlign w:val="bottom"/>
          </w:tcPr>
          <w:p w14:paraId="1C40CDF8" w14:textId="07D7AB24" w:rsidR="00EF4322" w:rsidRPr="006E1C24" w:rsidRDefault="00EF4322">
            <w:pPr>
              <w:snapToGrid w:val="0"/>
            </w:pPr>
          </w:p>
        </w:tc>
        <w:tc>
          <w:tcPr>
            <w:tcW w:w="2097" w:type="dxa"/>
            <w:tcBorders>
              <w:bottom w:val="single" w:sz="4" w:space="0" w:color="000000"/>
            </w:tcBorders>
            <w:vAlign w:val="bottom"/>
          </w:tcPr>
          <w:p w14:paraId="7D2A62A1" w14:textId="77CD4796" w:rsidR="00EF4322" w:rsidRPr="006E1C24" w:rsidRDefault="00EF4322">
            <w:pPr>
              <w:snapToGrid w:val="0"/>
            </w:pPr>
          </w:p>
        </w:tc>
      </w:tr>
      <w:tr w:rsidR="00EF4322" w:rsidRPr="006E1C24" w14:paraId="72F9ABD9" w14:textId="4D009D77">
        <w:trPr>
          <w:trHeight w:val="567"/>
        </w:trPr>
        <w:tc>
          <w:tcPr>
            <w:tcW w:w="1134" w:type="dxa"/>
          </w:tcPr>
          <w:p w14:paraId="2932E7FB" w14:textId="4FC785F8" w:rsidR="00EF4322" w:rsidRPr="006E1C24" w:rsidRDefault="00EF4322">
            <w:pPr>
              <w:snapToGrid w:val="0"/>
            </w:pPr>
          </w:p>
        </w:tc>
        <w:tc>
          <w:tcPr>
            <w:tcW w:w="3261" w:type="dxa"/>
            <w:tcBorders>
              <w:top w:val="single" w:sz="4" w:space="0" w:color="000000"/>
            </w:tcBorders>
          </w:tcPr>
          <w:p w14:paraId="20FA4CF8" w14:textId="346B4CC4" w:rsidR="00EF4322" w:rsidRPr="006E1C24" w:rsidRDefault="00EF4322">
            <w:r w:rsidRPr="006E1C24">
              <w:t>Name</w:t>
            </w:r>
          </w:p>
        </w:tc>
        <w:tc>
          <w:tcPr>
            <w:tcW w:w="283" w:type="dxa"/>
          </w:tcPr>
          <w:p w14:paraId="3D679631" w14:textId="136CD498" w:rsidR="00EF4322" w:rsidRPr="006E1C24" w:rsidRDefault="00EF4322">
            <w:pPr>
              <w:snapToGrid w:val="0"/>
            </w:pPr>
          </w:p>
        </w:tc>
        <w:tc>
          <w:tcPr>
            <w:tcW w:w="3397" w:type="dxa"/>
            <w:tcBorders>
              <w:top w:val="single" w:sz="4" w:space="0" w:color="000000"/>
            </w:tcBorders>
          </w:tcPr>
          <w:p w14:paraId="49F9B64F" w14:textId="51249971" w:rsidR="00EF4322" w:rsidRPr="006E1C24" w:rsidRDefault="00EF4322">
            <w:r w:rsidRPr="006E1C24">
              <w:t>Signed</w:t>
            </w:r>
          </w:p>
        </w:tc>
        <w:tc>
          <w:tcPr>
            <w:tcW w:w="284" w:type="dxa"/>
          </w:tcPr>
          <w:p w14:paraId="0BD3CCBE" w14:textId="041F762C" w:rsidR="00EF4322" w:rsidRPr="006E1C24" w:rsidRDefault="00EF4322">
            <w:pPr>
              <w:snapToGrid w:val="0"/>
            </w:pPr>
          </w:p>
        </w:tc>
        <w:tc>
          <w:tcPr>
            <w:tcW w:w="2097" w:type="dxa"/>
            <w:tcBorders>
              <w:top w:val="single" w:sz="4" w:space="0" w:color="000000"/>
            </w:tcBorders>
          </w:tcPr>
          <w:p w14:paraId="576258E8" w14:textId="46051B99" w:rsidR="00EF4322" w:rsidRPr="006E1C24" w:rsidRDefault="00EF4322">
            <w:r w:rsidRPr="006E1C24">
              <w:t>Date</w:t>
            </w:r>
          </w:p>
        </w:tc>
      </w:tr>
    </w:tbl>
    <w:p w14:paraId="7DC3EB3F" w14:textId="5ABF4134" w:rsidR="00B0750A" w:rsidRDefault="00B0750A" w:rsidP="00B0750A">
      <w:pPr>
        <w:jc w:val="both"/>
        <w:rPr>
          <w:rFonts w:ascii="Segoe UI Light" w:hAnsi="Segoe UI Light" w:cs="Segoe UI Light"/>
          <w:bCs/>
        </w:rPr>
      </w:pPr>
      <w:r w:rsidRPr="00760F52">
        <w:rPr>
          <w:rFonts w:ascii="Segoe UI Light" w:hAnsi="Segoe UI Light" w:cs="Segoe UI Light"/>
          <w:bCs/>
        </w:rPr>
        <w:t>{{#</w:t>
      </w:r>
      <w:proofErr w:type="spellStart"/>
      <w:r w:rsidRPr="00760F52">
        <w:rPr>
          <w:lang w:val="en-US"/>
        </w:rPr>
        <w:t>clientPlatFromInvestment</w:t>
      </w:r>
      <w:proofErr w:type="spellEnd"/>
      <w:r w:rsidRPr="00760F52">
        <w:rPr>
          <w:rFonts w:ascii="Segoe UI Light" w:hAnsi="Segoe UI Light" w:cs="Segoe UI Light"/>
          <w:bCs/>
        </w:rPr>
        <w:t>}}</w:t>
      </w:r>
    </w:p>
    <w:p w14:paraId="71C07819" w14:textId="721C4237" w:rsidR="00FE49D5" w:rsidRPr="00FE49D5" w:rsidRDefault="00502662" w:rsidP="00FE49D5">
      <w:pPr>
        <w:rPr>
          <w:rFonts w:ascii="Segoe UI Light" w:hAnsi="Segoe UI Light" w:cs="Segoe UI Light"/>
          <w:color w:val="3C3C3B"/>
        </w:rPr>
      </w:pPr>
      <w:r>
        <w:rPr>
          <w:rFonts w:ascii="Segoe UI Light" w:hAnsi="Segoe UI Light" w:cs="Segoe UI Light"/>
          <w:color w:val="3C3C3B"/>
        </w:rPr>
        <w:t>{{@PageBreak}}</w:t>
      </w:r>
    </w:p>
    <w:p w14:paraId="67854281" w14:textId="77777777" w:rsidR="00EF4322" w:rsidRPr="00C4169B" w:rsidRDefault="00EF4322">
      <w:pPr>
        <w:rPr>
          <w:rFonts w:ascii="Segoe UI Light" w:hAnsi="Segoe UI Light" w:cs="Segoe UI Light"/>
          <w:vanish/>
        </w:rPr>
      </w:pPr>
      <w:bookmarkStart w:id="5" w:name="_PictureBullets8"/>
      <w:bookmarkEnd w:id="5"/>
    </w:p>
    <w:p w14:paraId="696EAD34" w14:textId="77777777" w:rsidR="006E1C24" w:rsidRPr="006E1C24" w:rsidRDefault="006E1C24" w:rsidP="006E1C24">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55F798ED" w14:textId="77777777" w:rsidR="006E1C24" w:rsidRPr="006E1C24" w:rsidRDefault="006E1C24" w:rsidP="006E1C24">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16B2B1AA" w14:textId="77777777" w:rsidR="006E1C24" w:rsidRPr="006E1C24" w:rsidRDefault="006E1C24" w:rsidP="006E1C24">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6E1C24" w:rsidRPr="006E1C24" w14:paraId="65E9944F" w14:textId="77777777" w:rsidTr="005903DC">
        <w:trPr>
          <w:trHeight w:val="427"/>
        </w:trPr>
        <w:tc>
          <w:tcPr>
            <w:tcW w:w="815" w:type="pct"/>
            <w:tcBorders>
              <w:top w:val="nil"/>
              <w:left w:val="nil"/>
              <w:bottom w:val="nil"/>
              <w:right w:val="single" w:sz="4" w:space="0" w:color="000000"/>
            </w:tcBorders>
            <w:vAlign w:val="center"/>
            <w:hideMark/>
          </w:tcPr>
          <w:p w14:paraId="60567A02" w14:textId="77777777" w:rsidR="006E1C24" w:rsidRPr="006E1C24" w:rsidRDefault="006E1C24" w:rsidP="005903DC">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709381DB"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6E1C24" w:rsidRPr="006E1C24" w14:paraId="6351399D" w14:textId="77777777" w:rsidTr="005903DC">
        <w:trPr>
          <w:trHeight w:val="360"/>
        </w:trPr>
        <w:tc>
          <w:tcPr>
            <w:tcW w:w="815" w:type="pct"/>
            <w:tcBorders>
              <w:top w:val="nil"/>
              <w:left w:val="nil"/>
              <w:bottom w:val="nil"/>
              <w:right w:val="single" w:sz="4" w:space="0" w:color="000000"/>
            </w:tcBorders>
            <w:vAlign w:val="center"/>
            <w:hideMark/>
          </w:tcPr>
          <w:p w14:paraId="4CEB8E50" w14:textId="77777777" w:rsidR="006E1C24" w:rsidRPr="006E1C24" w:rsidRDefault="006E1C24" w:rsidP="005903DC">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03BF7752" w14:textId="728D08C9" w:rsidR="006E1C24" w:rsidRPr="006E1C24" w:rsidRDefault="00B0750A" w:rsidP="005903DC">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6E1C24" w:rsidRPr="006E1C24" w14:paraId="06221895" w14:textId="77777777" w:rsidTr="005903DC">
        <w:trPr>
          <w:trHeight w:val="350"/>
        </w:trPr>
        <w:tc>
          <w:tcPr>
            <w:tcW w:w="815" w:type="pct"/>
            <w:tcBorders>
              <w:top w:val="nil"/>
              <w:left w:val="nil"/>
              <w:bottom w:val="nil"/>
              <w:right w:val="single" w:sz="4" w:space="0" w:color="000000"/>
            </w:tcBorders>
            <w:vAlign w:val="center"/>
            <w:hideMark/>
          </w:tcPr>
          <w:p w14:paraId="3E1C180C" w14:textId="77777777" w:rsidR="006E1C24" w:rsidRPr="006E1C24" w:rsidRDefault="006E1C24" w:rsidP="005903DC">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56D3604C" w14:textId="01F9ACB3" w:rsidR="006E1C24" w:rsidRPr="006E1C24" w:rsidRDefault="00B0750A" w:rsidP="005903DC">
            <w:pPr>
              <w:suppressAutoHyphens w:val="0"/>
              <w:spacing w:line="240" w:lineRule="auto"/>
              <w:rPr>
                <w:rFonts w:ascii="Segoe UI Light" w:hAnsi="Segoe UI Light" w:cs="Segoe UI Light"/>
                <w:b/>
              </w:rPr>
            </w:pPr>
            <w:r w:rsidRPr="00760F52">
              <w:rPr>
                <w:rFonts w:ascii="Segoe UI Light" w:hAnsi="Segoe UI Light" w:cs="Segoe UI Light"/>
                <w:bCs/>
              </w:rPr>
              <w:t>Platform investments</w:t>
            </w:r>
          </w:p>
        </w:tc>
      </w:tr>
    </w:tbl>
    <w:p w14:paraId="6515BEDA" w14:textId="77777777" w:rsidR="006E1C24" w:rsidRPr="006E1C24" w:rsidRDefault="006E1C24" w:rsidP="006E1C24">
      <w:pPr>
        <w:suppressAutoHyphens w:val="0"/>
        <w:spacing w:line="240" w:lineRule="auto"/>
        <w:rPr>
          <w:rFonts w:ascii="Segoe UI Light" w:hAnsi="Segoe UI Light" w:cs="Segoe UI Light"/>
        </w:rPr>
      </w:pPr>
    </w:p>
    <w:p w14:paraId="0E47B047" w14:textId="77777777" w:rsidR="006E1C24" w:rsidRPr="006E1C24" w:rsidRDefault="006E1C24" w:rsidP="006E1C24">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6E1C24" w:rsidRPr="006E1C24" w14:paraId="53E500C5" w14:textId="77777777" w:rsidTr="005903DC">
        <w:trPr>
          <w:trHeight w:val="404"/>
        </w:trPr>
        <w:tc>
          <w:tcPr>
            <w:tcW w:w="649" w:type="pct"/>
            <w:tcBorders>
              <w:top w:val="single" w:sz="4" w:space="0" w:color="auto"/>
              <w:left w:val="single" w:sz="4" w:space="0" w:color="auto"/>
              <w:bottom w:val="single" w:sz="4" w:space="0" w:color="auto"/>
              <w:right w:val="single" w:sz="4" w:space="0" w:color="auto"/>
            </w:tcBorders>
            <w:hideMark/>
          </w:tcPr>
          <w:p w14:paraId="6F4249AA"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5D10EF99" w14:textId="1DA88188" w:rsidR="006E1C24" w:rsidRPr="00FE49D5" w:rsidRDefault="0079767A" w:rsidP="005903DC">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6DC4AFB3"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2D954E2E" w14:textId="4A171D19" w:rsidR="006E1C24" w:rsidRPr="006E1C24" w:rsidRDefault="00B0750A" w:rsidP="005903DC">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6E1C24" w:rsidRPr="006E1C24" w14:paraId="5F513803" w14:textId="77777777" w:rsidTr="005903DC">
        <w:trPr>
          <w:trHeight w:val="482"/>
        </w:trPr>
        <w:tc>
          <w:tcPr>
            <w:tcW w:w="649" w:type="pct"/>
            <w:tcBorders>
              <w:top w:val="single" w:sz="4" w:space="0" w:color="auto"/>
              <w:left w:val="single" w:sz="4" w:space="0" w:color="auto"/>
              <w:bottom w:val="single" w:sz="4" w:space="0" w:color="auto"/>
              <w:right w:val="single" w:sz="4" w:space="0" w:color="auto"/>
            </w:tcBorders>
          </w:tcPr>
          <w:p w14:paraId="135B590A"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32739572" w14:textId="77777777" w:rsidR="006E1C24" w:rsidRPr="006E1C24" w:rsidRDefault="006E1C24" w:rsidP="005903DC">
            <w:pPr>
              <w:suppressAutoHyphens w:val="0"/>
              <w:spacing w:line="240" w:lineRule="auto"/>
              <w:rPr>
                <w:rFonts w:ascii="Segoe UI Light" w:hAnsi="Segoe UI Light" w:cs="Segoe UI Light"/>
                <w:b/>
              </w:rPr>
            </w:pPr>
          </w:p>
          <w:p w14:paraId="173914D4" w14:textId="77777777" w:rsidR="006E1C24" w:rsidRPr="006E1C24" w:rsidRDefault="006E1C24" w:rsidP="005903DC">
            <w:pPr>
              <w:suppressAutoHyphens w:val="0"/>
              <w:spacing w:line="240" w:lineRule="auto"/>
              <w:rPr>
                <w:rFonts w:ascii="Segoe UI Light" w:hAnsi="Segoe UI Light" w:cs="Segoe UI Light"/>
                <w:b/>
              </w:rPr>
            </w:pPr>
          </w:p>
          <w:p w14:paraId="03E0B766"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5EE8883D" w14:textId="77777777" w:rsidR="006E1C24" w:rsidRPr="006E1C24" w:rsidRDefault="006E1C24" w:rsidP="005903DC">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081A6152" w14:textId="77777777" w:rsidR="00B0750A" w:rsidRDefault="00B0750A" w:rsidP="00B0750A">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5BC2AE53" w14:textId="77777777" w:rsidR="006E1C24" w:rsidRDefault="006E1C24" w:rsidP="005903DC">
            <w:pPr>
              <w:suppressAutoHyphens w:val="0"/>
              <w:spacing w:line="240" w:lineRule="auto"/>
              <w:rPr>
                <w:rFonts w:ascii="Segoe UI Light" w:hAnsi="Segoe UI Light" w:cs="Segoe UI Light"/>
                <w:b/>
              </w:rPr>
            </w:pPr>
          </w:p>
          <w:p w14:paraId="4D8E992D" w14:textId="77777777" w:rsidR="00B0750A" w:rsidRDefault="00B0750A" w:rsidP="005903DC">
            <w:pPr>
              <w:suppressAutoHyphens w:val="0"/>
              <w:spacing w:line="240" w:lineRule="auto"/>
              <w:rPr>
                <w:rFonts w:ascii="Segoe UI Light" w:hAnsi="Segoe UI Light" w:cs="Segoe UI Light"/>
                <w:b/>
              </w:rPr>
            </w:pPr>
          </w:p>
          <w:p w14:paraId="19BF713E" w14:textId="05AE8DB9" w:rsidR="00B0750A" w:rsidRPr="006E1C24" w:rsidRDefault="00B0750A" w:rsidP="005903DC">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60680C45"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12ABAE7A" w14:textId="04983F45" w:rsidR="006E1C24" w:rsidRPr="00B0750A" w:rsidRDefault="00B0750A" w:rsidP="005903DC">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0750A">
              <w:rPr>
                <w:rFonts w:ascii="Segoe UI Light" w:eastAsia="Times New Roman" w:hAnsi="Segoe UI Light" w:cs="Segoe UI Light"/>
                <w:bCs/>
                <w:lang w:eastAsia="en-AU"/>
              </w:rPr>
              <w:t>accountNumber</w:t>
            </w:r>
            <w:proofErr w:type="spellEnd"/>
            <w:r w:rsidRPr="00B0750A">
              <w:rPr>
                <w:rFonts w:ascii="Segoe UI Light" w:hAnsi="Segoe UI Light" w:cs="Segoe UI Light"/>
                <w:bCs/>
              </w:rPr>
              <w:t>}}</w:t>
            </w:r>
          </w:p>
        </w:tc>
      </w:tr>
    </w:tbl>
    <w:p w14:paraId="49DEC60C" w14:textId="77777777" w:rsidR="006E1C24" w:rsidRPr="006E1C24" w:rsidRDefault="006E1C24" w:rsidP="006E1C24">
      <w:pPr>
        <w:suppressAutoHyphens w:val="0"/>
        <w:spacing w:line="240" w:lineRule="auto"/>
        <w:rPr>
          <w:rFonts w:ascii="Segoe UI Light" w:hAnsi="Segoe UI Light" w:cs="Segoe UI Light"/>
        </w:rPr>
      </w:pPr>
    </w:p>
    <w:p w14:paraId="026096FA" w14:textId="77777777" w:rsidR="006E1C24" w:rsidRPr="006E1C24" w:rsidRDefault="006E1C24" w:rsidP="006E1C24">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4E8C956A" w14:textId="77777777" w:rsidR="006E1C24" w:rsidRPr="006E1C24" w:rsidRDefault="006E1C24" w:rsidP="006E1C24">
      <w:pPr>
        <w:suppressAutoHyphens w:val="0"/>
        <w:spacing w:line="240" w:lineRule="auto"/>
        <w:rPr>
          <w:rFonts w:ascii="Segoe UI Light" w:hAnsi="Segoe UI Light" w:cs="Segoe UI Light"/>
          <w:b/>
        </w:rPr>
      </w:pPr>
    </w:p>
    <w:p w14:paraId="024CDDE1" w14:textId="77777777" w:rsidR="006E1C24" w:rsidRPr="006E1C24" w:rsidRDefault="006E1C24" w:rsidP="006E1C24">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59E8A71A" w14:textId="53F74997" w:rsidR="006E1C24" w:rsidRPr="006E1C24" w:rsidRDefault="004F28AC" w:rsidP="006E1C24">
      <w:pPr>
        <w:suppressAutoHyphens w:val="0"/>
        <w:spacing w:line="240" w:lineRule="auto"/>
        <w:rPr>
          <w:rFonts w:ascii="Segoe UI Light" w:hAnsi="Segoe UI Light" w:cs="Segoe UI Light"/>
        </w:rPr>
      </w:pPr>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I</w:t>
      </w:r>
      <w:proofErr w:type="gramEnd"/>
      <w:r w:rsidRPr="00B0421A">
        <w:rPr>
          <w:rFonts w:ascii="Segoe UI Light" w:hAnsi="Segoe UI Light" w:cs="Segoe UI Light"/>
        </w:rPr>
        <w:t>{{/SingleClient</w:t>
      </w:r>
      <w:proofErr w:type="gramStart"/>
      <w:r w:rsidRPr="00B0421A">
        <w:rPr>
          <w:rFonts w:ascii="Segoe UI Light" w:hAnsi="Segoe UI Light" w:cs="Segoe UI Light"/>
        </w:rPr>
        <w:t>}}{</w:t>
      </w:r>
      <w:proofErr w:type="gramEnd"/>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W</w:t>
      </w:r>
      <w:r w:rsidRPr="00B0421A">
        <w:rPr>
          <w:rFonts w:ascii="Segoe UI Light" w:hAnsi="Segoe UI Light" w:cs="Segoe UI Light"/>
        </w:rPr>
        <w:t>e</w:t>
      </w:r>
      <w:proofErr w:type="gramEnd"/>
      <w:r w:rsidRPr="00B0421A">
        <w:rPr>
          <w:rFonts w:ascii="Segoe UI Light" w:hAnsi="Segoe UI Light" w:cs="Segoe UI Light"/>
        </w:rPr>
        <w:t>{{/SingleClient}}</w:t>
      </w:r>
      <w:r w:rsidR="006E1C24" w:rsidRPr="006E1C24">
        <w:rPr>
          <w:rFonts w:ascii="Segoe UI Light" w:hAnsi="Segoe UI Light" w:cs="Segoe UI Light"/>
        </w:rPr>
        <w:t xml:space="preserve"> 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4D5F6A49" w14:textId="77777777" w:rsidR="006E1C24" w:rsidRPr="006E1C24" w:rsidRDefault="006E1C24" w:rsidP="006E1C24">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6E1C24" w:rsidRPr="006E1C24" w14:paraId="28AF5376" w14:textId="77777777" w:rsidTr="00806754">
        <w:trPr>
          <w:trHeight w:val="286"/>
        </w:trPr>
        <w:tc>
          <w:tcPr>
            <w:tcW w:w="5280" w:type="dxa"/>
            <w:tcBorders>
              <w:top w:val="single" w:sz="4" w:space="0" w:color="808080"/>
              <w:left w:val="single" w:sz="4" w:space="0" w:color="808080"/>
              <w:bottom w:val="single" w:sz="4" w:space="0" w:color="808080"/>
            </w:tcBorders>
            <w:shd w:val="clear" w:color="auto" w:fill="004E99"/>
          </w:tcPr>
          <w:p w14:paraId="607D5B31" w14:textId="77777777" w:rsidR="006E1C24" w:rsidRPr="006E1C24" w:rsidRDefault="006E1C24" w:rsidP="00806754">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44205D7D" w14:textId="77777777" w:rsidR="006E1C24" w:rsidRPr="006E1C24" w:rsidRDefault="006E1C24" w:rsidP="005903DC">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6E1C24" w:rsidRPr="006E1C24" w14:paraId="770EF5A6" w14:textId="77777777" w:rsidTr="005903DC">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921A18B"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A3F3CDE"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r>
      <w:tr w:rsidR="006E1C24" w:rsidRPr="006E1C24" w14:paraId="5D1E061F" w14:textId="77777777" w:rsidTr="005903DC">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3F2DBD1"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6E793CD"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r>
      <w:tr w:rsidR="006E1C24" w:rsidRPr="006E1C24" w14:paraId="03732CD7" w14:textId="77777777" w:rsidTr="005903DC">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3DDCD9E"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F2617FD"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r>
      <w:tr w:rsidR="006E1C24" w:rsidRPr="006E1C24" w14:paraId="1BBDBB8C" w14:textId="77777777" w:rsidTr="005903DC">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48BE51B"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5E13512"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r>
      <w:tr w:rsidR="006E1C24" w:rsidRPr="006E1C24" w14:paraId="6B56763C" w14:textId="77777777" w:rsidTr="005903DC">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8D0B2B0"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963F90E"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r>
      <w:tr w:rsidR="006E1C24" w:rsidRPr="006E1C24" w14:paraId="2A5821E8" w14:textId="77777777" w:rsidTr="005903DC">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F02C811"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8C22025" w14:textId="77777777" w:rsidR="006E1C24" w:rsidRPr="006E1C24" w:rsidRDefault="006E1C24" w:rsidP="005903DC">
            <w:pPr>
              <w:pStyle w:val="BodyCopySmall"/>
              <w:snapToGrid w:val="0"/>
              <w:spacing w:before="60" w:after="120" w:line="240" w:lineRule="auto"/>
              <w:contextualSpacing/>
              <w:rPr>
                <w:rFonts w:ascii="Segoe UI" w:hAnsi="Segoe UI" w:cs="Segoe UI"/>
                <w:sz w:val="20"/>
              </w:rPr>
            </w:pPr>
          </w:p>
        </w:tc>
      </w:tr>
    </w:tbl>
    <w:p w14:paraId="12197B6E" w14:textId="77777777" w:rsidR="006E1C24" w:rsidRPr="006E1C24" w:rsidRDefault="006E1C24" w:rsidP="006E1C24">
      <w:pPr>
        <w:suppressAutoHyphens w:val="0"/>
        <w:spacing w:line="240" w:lineRule="auto"/>
        <w:rPr>
          <w:rFonts w:ascii="Segoe UI Light" w:hAnsi="Segoe UI Light" w:cs="Segoe UI Light"/>
        </w:rPr>
      </w:pPr>
    </w:p>
    <w:p w14:paraId="76A0DCA3" w14:textId="3FA85D71" w:rsidR="006E1C24" w:rsidRPr="006E1C24" w:rsidRDefault="004F28AC" w:rsidP="006E1C24">
      <w:pPr>
        <w:suppressAutoHyphens w:val="0"/>
        <w:spacing w:line="240" w:lineRule="auto"/>
        <w:rPr>
          <w:rFonts w:ascii="Segoe UI Light" w:hAnsi="Segoe UI Light" w:cs="Segoe UI Light"/>
        </w:rPr>
      </w:pPr>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I</w:t>
      </w:r>
      <w:proofErr w:type="gramEnd"/>
      <w:r w:rsidRPr="00B0421A">
        <w:rPr>
          <w:rFonts w:ascii="Segoe UI Light" w:hAnsi="Segoe UI Light" w:cs="Segoe UI Light"/>
        </w:rPr>
        <w:t>{{/SingleClient</w:t>
      </w:r>
      <w:proofErr w:type="gramStart"/>
      <w:r w:rsidRPr="00B0421A">
        <w:rPr>
          <w:rFonts w:ascii="Segoe UI Light" w:hAnsi="Segoe UI Light" w:cs="Segoe UI Light"/>
        </w:rPr>
        <w:t>}}{</w:t>
      </w:r>
      <w:proofErr w:type="gramEnd"/>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W</w:t>
      </w:r>
      <w:r w:rsidRPr="00B0421A">
        <w:rPr>
          <w:rFonts w:ascii="Segoe UI Light" w:hAnsi="Segoe UI Light" w:cs="Segoe UI Light"/>
        </w:rPr>
        <w:t>e</w:t>
      </w:r>
      <w:proofErr w:type="gramEnd"/>
      <w:r w:rsidRPr="00B0421A">
        <w:rPr>
          <w:rFonts w:ascii="Segoe UI Light" w:hAnsi="Segoe UI Light" w:cs="Segoe UI Light"/>
        </w:rPr>
        <w:t>{{/SingleClient}}</w:t>
      </w:r>
      <w:r w:rsidR="00561191">
        <w:rPr>
          <w:rFonts w:ascii="Segoe UI Light" w:hAnsi="Segoe UI Light" w:cs="Segoe UI Light"/>
        </w:rPr>
        <w:t xml:space="preserve">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sidRPr="006E1C24">
        <w:rPr>
          <w:rFonts w:ascii="Segoe UI Light" w:hAnsi="Segoe UI Light" w:cs="Segoe UI Light"/>
        </w:rPr>
        <w:t xml:space="preserve"> </w:t>
      </w:r>
      <w:r w:rsidR="006E1C24"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6E1C24" w:rsidRPr="006E1C24">
        <w:rPr>
          <w:rFonts w:ascii="Segoe UI Light" w:hAnsi="Segoe UI Light" w:cs="Segoe UI Light"/>
        </w:rPr>
        <w:t>Wealth  Pty</w:t>
      </w:r>
      <w:proofErr w:type="gramEnd"/>
      <w:r w:rsidR="006E1C24" w:rsidRPr="006E1C24">
        <w:rPr>
          <w:rFonts w:ascii="Segoe UI Light" w:hAnsi="Segoe UI Light" w:cs="Segoe UI Light"/>
        </w:rPr>
        <w:t xml:space="preserve"> Ltd and its representatives.</w:t>
      </w:r>
    </w:p>
    <w:p w14:paraId="143D4377" w14:textId="77777777" w:rsidR="006E1C24" w:rsidRPr="006E1C24" w:rsidRDefault="006E1C24" w:rsidP="006E1C24">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6E1C24" w:rsidRPr="006E1C24" w14:paraId="76A19B0F" w14:textId="77777777" w:rsidTr="00806754">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0D51F597" w14:textId="0E3AD489" w:rsidR="006E1C24" w:rsidRPr="00FE49D5" w:rsidRDefault="00FE49D5" w:rsidP="00806754">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Pr="00FE49D5">
              <w:rPr>
                <w:rFonts w:ascii="Segoe UI Light" w:hAnsi="Segoe UI Light" w:cs="Segoe UI Light"/>
                <w:b/>
              </w:rPr>
              <w:t>clientPreferred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1C474EAA" w14:textId="4BAF4399" w:rsidR="006E1C24" w:rsidRPr="006E1C24" w:rsidRDefault="0079767A" w:rsidP="005903DC">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6E1C24" w:rsidRPr="006E1C24" w14:paraId="27B20855"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691B4C40"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57491E06" w14:textId="77777777" w:rsidR="006E1C24" w:rsidRPr="006E1C24" w:rsidRDefault="006E1C24" w:rsidP="005903DC">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2B119FCD" w14:textId="77777777" w:rsidR="006E1C24" w:rsidRPr="006E1C24" w:rsidRDefault="006E1C24" w:rsidP="005903DC">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5E2C4A39" w14:textId="77777777" w:rsidR="006E1C24" w:rsidRPr="006E1C24" w:rsidRDefault="006E1C24" w:rsidP="005903DC">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642842DF" w14:textId="77777777" w:rsidR="006E1C24" w:rsidRPr="006E1C24" w:rsidRDefault="006E1C24" w:rsidP="005903DC">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779A60DD" w14:textId="77777777" w:rsidR="006E1C24" w:rsidRPr="006E1C24" w:rsidRDefault="006E1C24" w:rsidP="005903DC">
            <w:pPr>
              <w:suppressAutoHyphens w:val="0"/>
              <w:spacing w:line="240" w:lineRule="auto"/>
              <w:rPr>
                <w:rFonts w:ascii="Segoe UI Light" w:hAnsi="Segoe UI Light" w:cs="Segoe UI Light"/>
              </w:rPr>
            </w:pPr>
          </w:p>
          <w:p w14:paraId="78830826" w14:textId="77777777" w:rsidR="006E1C24" w:rsidRPr="006E1C24" w:rsidRDefault="006E1C24" w:rsidP="005903DC">
            <w:pPr>
              <w:suppressAutoHyphens w:val="0"/>
              <w:spacing w:line="240" w:lineRule="auto"/>
              <w:rPr>
                <w:rFonts w:ascii="Segoe UI Light" w:hAnsi="Segoe UI Light" w:cs="Segoe UI Light"/>
              </w:rPr>
            </w:pPr>
          </w:p>
          <w:p w14:paraId="55DCA266" w14:textId="77777777" w:rsidR="006E1C24" w:rsidRPr="006E1C24" w:rsidRDefault="006E1C24" w:rsidP="005903DC">
            <w:pPr>
              <w:suppressAutoHyphens w:val="0"/>
              <w:spacing w:line="240" w:lineRule="auto"/>
              <w:rPr>
                <w:rFonts w:ascii="Segoe UI Light" w:hAnsi="Segoe UI Light" w:cs="Segoe UI Light"/>
              </w:rPr>
            </w:pPr>
          </w:p>
          <w:p w14:paraId="0C4F01FE" w14:textId="77777777" w:rsidR="006E1C24" w:rsidRPr="006E1C24" w:rsidRDefault="006E1C24" w:rsidP="005903DC">
            <w:pPr>
              <w:suppressAutoHyphens w:val="0"/>
              <w:spacing w:line="240" w:lineRule="auto"/>
              <w:rPr>
                <w:rFonts w:ascii="Segoe UI Light" w:hAnsi="Segoe UI Light" w:cs="Segoe UI Light"/>
              </w:rPr>
            </w:pPr>
          </w:p>
          <w:p w14:paraId="4E0C2612" w14:textId="77777777" w:rsidR="006E1C24" w:rsidRPr="006E1C24" w:rsidRDefault="006E1C24" w:rsidP="005903DC">
            <w:pPr>
              <w:suppressAutoHyphens w:val="0"/>
              <w:spacing w:line="240" w:lineRule="auto"/>
              <w:rPr>
                <w:rFonts w:ascii="Segoe UI Light" w:hAnsi="Segoe UI Light" w:cs="Segoe UI Light"/>
              </w:rPr>
            </w:pPr>
          </w:p>
          <w:p w14:paraId="431D4E3D" w14:textId="77777777" w:rsidR="006E1C24" w:rsidRPr="006E1C24" w:rsidRDefault="006E1C24" w:rsidP="005903DC">
            <w:pPr>
              <w:suppressAutoHyphens w:val="0"/>
              <w:spacing w:line="240" w:lineRule="auto"/>
              <w:rPr>
                <w:rFonts w:ascii="Segoe UI Light" w:hAnsi="Segoe UI Light" w:cs="Segoe UI Light"/>
              </w:rPr>
            </w:pPr>
          </w:p>
          <w:p w14:paraId="564F61DC" w14:textId="77777777" w:rsidR="006E1C24" w:rsidRPr="006E1C24" w:rsidRDefault="006E1C24" w:rsidP="005903DC">
            <w:pPr>
              <w:suppressAutoHyphens w:val="0"/>
              <w:spacing w:line="240" w:lineRule="auto"/>
              <w:rPr>
                <w:rFonts w:ascii="Segoe UI Light" w:hAnsi="Segoe UI Light" w:cs="Segoe UI Light"/>
              </w:rPr>
            </w:pPr>
          </w:p>
          <w:p w14:paraId="3E6A1DBF" w14:textId="77777777" w:rsidR="006E1C24" w:rsidRPr="006E1C24" w:rsidRDefault="006E1C24" w:rsidP="005903DC">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080406A6"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lastRenderedPageBreak/>
              <w:t>Business:</w:t>
            </w:r>
          </w:p>
          <w:p w14:paraId="1D7FD51D"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4C1F85F6"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706312B2"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23D118D2" w14:textId="77777777" w:rsidR="006E1C24" w:rsidRPr="006E1C24" w:rsidRDefault="006E1C24" w:rsidP="005903DC">
            <w:pPr>
              <w:suppressAutoHyphens w:val="0"/>
              <w:spacing w:line="240" w:lineRule="auto"/>
              <w:rPr>
                <w:rFonts w:ascii="Segoe UI Light" w:hAnsi="Segoe UI Light" w:cs="Segoe UI Light"/>
                <w:b/>
              </w:rPr>
            </w:pPr>
          </w:p>
        </w:tc>
      </w:tr>
      <w:tr w:rsidR="006E1C24" w:rsidRPr="006E1C24" w14:paraId="3CF0220A"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F668C3" w14:textId="77777777" w:rsidR="006E1C24" w:rsidRPr="006E1C24" w:rsidRDefault="006E1C24" w:rsidP="005903DC">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4F1DF068"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4A9CB174"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785089A7" w14:textId="77777777" w:rsidR="006E1C24" w:rsidRPr="006E1C24" w:rsidRDefault="006E1C24" w:rsidP="005903DC">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44BDB5B1" w14:textId="77777777" w:rsidR="006E1C24" w:rsidRPr="006E1C24" w:rsidRDefault="006E1C24" w:rsidP="005903DC">
            <w:pPr>
              <w:suppressAutoHyphens w:val="0"/>
              <w:spacing w:line="240" w:lineRule="auto"/>
              <w:rPr>
                <w:rFonts w:ascii="Segoe UI Light" w:hAnsi="Segoe UI Light" w:cs="Segoe UI Light"/>
                <w:b/>
                <w:bCs/>
              </w:rPr>
            </w:pPr>
          </w:p>
        </w:tc>
      </w:tr>
      <w:tr w:rsidR="006E1C24" w:rsidRPr="006E1C24" w14:paraId="4901C3BC"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56B232" w14:textId="77777777" w:rsidR="006E1C24" w:rsidRPr="006E1C24" w:rsidRDefault="006E1C24" w:rsidP="005903DC">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0FFF1CD5" w14:textId="77777777" w:rsidR="006E1C24" w:rsidRPr="006E1C24" w:rsidRDefault="006E1C24" w:rsidP="005903DC">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6E1C24" w:rsidRPr="006E1C24" w14:paraId="66E0869D"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BEF184" w14:textId="77777777" w:rsidR="006E1C24" w:rsidRPr="006E1C24" w:rsidRDefault="006E1C24" w:rsidP="005903DC">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2F443636" w14:textId="206ECB55" w:rsidR="006E1C24" w:rsidRPr="006E1C24" w:rsidRDefault="006E1C24" w:rsidP="005903DC">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rsidR="00FE49D5">
              <w:t>{{</w:t>
            </w:r>
            <w:proofErr w:type="spellStart"/>
            <w:r w:rsidR="00FE49D5">
              <w:t>adviserEmail</w:t>
            </w:r>
            <w:proofErr w:type="spellEnd"/>
            <w:r w:rsidR="00FE49D5">
              <w:t>}}</w:t>
            </w:r>
          </w:p>
        </w:tc>
      </w:tr>
    </w:tbl>
    <w:p w14:paraId="1C534136" w14:textId="68ABED96" w:rsidR="00FE49D5" w:rsidRDefault="00B0750A" w:rsidP="000B7ADB">
      <w:pPr>
        <w:jc w:val="both"/>
        <w:rPr>
          <w:rFonts w:ascii="Segoe UI Light" w:hAnsi="Segoe UI Light" w:cs="Segoe UI Light"/>
          <w:bCs/>
        </w:rPr>
      </w:pPr>
      <w:bookmarkStart w:id="6" w:name="_PictureBullets9"/>
      <w:bookmarkEnd w:id="6"/>
      <w:r w:rsidRPr="00760F52">
        <w:rPr>
          <w:rFonts w:ascii="Segoe UI Light" w:hAnsi="Segoe UI Light" w:cs="Segoe UI Light"/>
          <w:bCs/>
        </w:rPr>
        <w:t>{{/</w:t>
      </w:r>
      <w:proofErr w:type="spellStart"/>
      <w:r w:rsidRPr="00760F52">
        <w:rPr>
          <w:lang w:val="en-US"/>
        </w:rPr>
        <w:t>clientPlatFromInvestment</w:t>
      </w:r>
      <w:proofErr w:type="spellEnd"/>
      <w:r w:rsidRPr="00760F52">
        <w:rPr>
          <w:rFonts w:ascii="Segoe UI Light" w:hAnsi="Segoe UI Light" w:cs="Segoe UI Light"/>
          <w:bCs/>
        </w:rPr>
        <w:t>}}</w:t>
      </w:r>
    </w:p>
    <w:p w14:paraId="49693FE3" w14:textId="626B3B34" w:rsidR="005F66BC" w:rsidRDefault="005F66BC" w:rsidP="005F66BC">
      <w:pPr>
        <w:jc w:val="both"/>
        <w:rPr>
          <w:rFonts w:ascii="Segoe UI Light" w:hAnsi="Segoe UI Light" w:cs="Segoe UI Light"/>
          <w:bCs/>
        </w:rPr>
      </w:pPr>
      <w:r w:rsidRPr="00760F52">
        <w:rPr>
          <w:rFonts w:ascii="Segoe UI Light" w:hAnsi="Segoe UI Light" w:cs="Segoe UI Light"/>
          <w:bCs/>
        </w:rPr>
        <w:t>{{#</w:t>
      </w:r>
      <w:proofErr w:type="spellStart"/>
      <w:r w:rsidRPr="00905DAA">
        <w:rPr>
          <w:lang w:val="en-US"/>
        </w:rPr>
        <w:t>client</w:t>
      </w:r>
      <w:r>
        <w:rPr>
          <w:lang w:val="en-US"/>
        </w:rPr>
        <w:t>InvestmentBond</w:t>
      </w:r>
      <w:proofErr w:type="spellEnd"/>
      <w:r w:rsidRPr="00760F52">
        <w:rPr>
          <w:rFonts w:ascii="Segoe UI Light" w:hAnsi="Segoe UI Light" w:cs="Segoe UI Light"/>
          <w:bCs/>
        </w:rPr>
        <w:t>}}</w:t>
      </w:r>
    </w:p>
    <w:p w14:paraId="65C4CD5E" w14:textId="4B289D69" w:rsidR="005F66BC" w:rsidRPr="00FE49D5" w:rsidRDefault="00502662" w:rsidP="005F66BC">
      <w:pPr>
        <w:rPr>
          <w:rFonts w:ascii="Segoe UI Light" w:hAnsi="Segoe UI Light" w:cs="Segoe UI Light"/>
          <w:color w:val="3C3C3B"/>
        </w:rPr>
      </w:pPr>
      <w:r>
        <w:rPr>
          <w:rFonts w:ascii="Segoe UI Light" w:hAnsi="Segoe UI Light" w:cs="Segoe UI Light"/>
          <w:color w:val="3C3C3B"/>
        </w:rPr>
        <w:t>{{@PageBreak}}</w:t>
      </w:r>
    </w:p>
    <w:p w14:paraId="4A076A30" w14:textId="77777777" w:rsidR="005F66BC" w:rsidRPr="00C4169B" w:rsidRDefault="005F66BC" w:rsidP="005F66BC">
      <w:pPr>
        <w:rPr>
          <w:rFonts w:ascii="Segoe UI Light" w:hAnsi="Segoe UI Light" w:cs="Segoe UI Light"/>
          <w:vanish/>
        </w:rPr>
      </w:pPr>
    </w:p>
    <w:p w14:paraId="19818184" w14:textId="77777777" w:rsidR="005F66BC" w:rsidRPr="006E1C24" w:rsidRDefault="005F66BC" w:rsidP="005F66BC">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185262C6" w14:textId="77777777" w:rsidR="005F66BC" w:rsidRPr="006E1C24" w:rsidRDefault="005F66BC" w:rsidP="005F66BC">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2BA3F3CA" w14:textId="77777777" w:rsidR="005F66BC" w:rsidRPr="006E1C24" w:rsidRDefault="005F66BC" w:rsidP="005F66BC">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5F66BC" w:rsidRPr="006E1C24" w14:paraId="4496DB6D" w14:textId="77777777" w:rsidTr="008B64D6">
        <w:trPr>
          <w:trHeight w:val="427"/>
        </w:trPr>
        <w:tc>
          <w:tcPr>
            <w:tcW w:w="815" w:type="pct"/>
            <w:tcBorders>
              <w:top w:val="nil"/>
              <w:left w:val="nil"/>
              <w:bottom w:val="nil"/>
              <w:right w:val="single" w:sz="4" w:space="0" w:color="000000"/>
            </w:tcBorders>
            <w:vAlign w:val="center"/>
            <w:hideMark/>
          </w:tcPr>
          <w:p w14:paraId="4BCC4627"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76AC21BA"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5F66BC" w:rsidRPr="006E1C24" w14:paraId="7BB501B4" w14:textId="77777777" w:rsidTr="008B64D6">
        <w:trPr>
          <w:trHeight w:val="360"/>
        </w:trPr>
        <w:tc>
          <w:tcPr>
            <w:tcW w:w="815" w:type="pct"/>
            <w:tcBorders>
              <w:top w:val="nil"/>
              <w:left w:val="nil"/>
              <w:bottom w:val="nil"/>
              <w:right w:val="single" w:sz="4" w:space="0" w:color="000000"/>
            </w:tcBorders>
            <w:vAlign w:val="center"/>
            <w:hideMark/>
          </w:tcPr>
          <w:p w14:paraId="6A6CAC01"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660F802C" w14:textId="77777777" w:rsidR="005F66BC" w:rsidRPr="006E1C24" w:rsidRDefault="005F66BC"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5F66BC" w:rsidRPr="006E1C24" w14:paraId="0DC3F774" w14:textId="77777777" w:rsidTr="008B64D6">
        <w:trPr>
          <w:trHeight w:val="350"/>
        </w:trPr>
        <w:tc>
          <w:tcPr>
            <w:tcW w:w="815" w:type="pct"/>
            <w:tcBorders>
              <w:top w:val="nil"/>
              <w:left w:val="nil"/>
              <w:bottom w:val="nil"/>
              <w:right w:val="single" w:sz="4" w:space="0" w:color="000000"/>
            </w:tcBorders>
            <w:vAlign w:val="center"/>
            <w:hideMark/>
          </w:tcPr>
          <w:p w14:paraId="6A0F61E8"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6B2BE383" w14:textId="6D7B33F6" w:rsidR="005F66BC" w:rsidRPr="006E1C24" w:rsidRDefault="005F66BC" w:rsidP="008B64D6">
            <w:pPr>
              <w:suppressAutoHyphens w:val="0"/>
              <w:spacing w:line="240" w:lineRule="auto"/>
              <w:rPr>
                <w:rFonts w:ascii="Segoe UI Light" w:hAnsi="Segoe UI Light" w:cs="Segoe UI Light"/>
                <w:b/>
              </w:rPr>
            </w:pPr>
            <w:r w:rsidRPr="006846C0">
              <w:rPr>
                <w:rFonts w:ascii="Segoe UI Light" w:hAnsi="Segoe UI Light" w:cs="Segoe UI Light"/>
                <w:bCs/>
              </w:rPr>
              <w:t xml:space="preserve">Investment Bond  </w:t>
            </w:r>
          </w:p>
        </w:tc>
      </w:tr>
    </w:tbl>
    <w:p w14:paraId="31F8CF1E" w14:textId="77777777" w:rsidR="005F66BC" w:rsidRPr="006E1C24" w:rsidRDefault="005F66BC" w:rsidP="005F66BC">
      <w:pPr>
        <w:suppressAutoHyphens w:val="0"/>
        <w:spacing w:line="240" w:lineRule="auto"/>
        <w:rPr>
          <w:rFonts w:ascii="Segoe UI Light" w:hAnsi="Segoe UI Light" w:cs="Segoe UI Light"/>
        </w:rPr>
      </w:pPr>
    </w:p>
    <w:p w14:paraId="312E91A8" w14:textId="77777777" w:rsidR="005F66BC" w:rsidRPr="006E1C24" w:rsidRDefault="005F66BC" w:rsidP="005F66BC">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5F66BC" w:rsidRPr="006E1C24" w14:paraId="6316C496"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6296B91D"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4B487AA1" w14:textId="77777777" w:rsidR="005F66BC" w:rsidRPr="00FE49D5" w:rsidRDefault="005F66BC"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36955E50"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1B4FE527" w14:textId="77777777" w:rsidR="005F66BC" w:rsidRPr="006E1C24" w:rsidRDefault="005F66BC"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5F66BC" w:rsidRPr="006E1C24" w14:paraId="45CA3EC6"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7B8089E7"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0D3753D7" w14:textId="77777777" w:rsidR="005F66BC" w:rsidRPr="006E1C24" w:rsidRDefault="005F66BC" w:rsidP="008B64D6">
            <w:pPr>
              <w:suppressAutoHyphens w:val="0"/>
              <w:spacing w:line="240" w:lineRule="auto"/>
              <w:rPr>
                <w:rFonts w:ascii="Segoe UI Light" w:hAnsi="Segoe UI Light" w:cs="Segoe UI Light"/>
                <w:b/>
              </w:rPr>
            </w:pPr>
          </w:p>
          <w:p w14:paraId="1E980865" w14:textId="77777777" w:rsidR="005F66BC" w:rsidRPr="006E1C24" w:rsidRDefault="005F66BC" w:rsidP="008B64D6">
            <w:pPr>
              <w:suppressAutoHyphens w:val="0"/>
              <w:spacing w:line="240" w:lineRule="auto"/>
              <w:rPr>
                <w:rFonts w:ascii="Segoe UI Light" w:hAnsi="Segoe UI Light" w:cs="Segoe UI Light"/>
                <w:b/>
              </w:rPr>
            </w:pPr>
          </w:p>
          <w:p w14:paraId="4986C164"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51B5E3BB" w14:textId="77777777" w:rsidR="005F66BC" w:rsidRPr="006E1C24" w:rsidRDefault="005F66BC"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49EE64EF" w14:textId="77777777" w:rsidR="005F66BC" w:rsidRDefault="005F66BC"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59A30328" w14:textId="77777777" w:rsidR="005F66BC" w:rsidRDefault="005F66BC" w:rsidP="008B64D6">
            <w:pPr>
              <w:suppressAutoHyphens w:val="0"/>
              <w:spacing w:line="240" w:lineRule="auto"/>
              <w:rPr>
                <w:rFonts w:ascii="Segoe UI Light" w:hAnsi="Segoe UI Light" w:cs="Segoe UI Light"/>
                <w:b/>
              </w:rPr>
            </w:pPr>
          </w:p>
          <w:p w14:paraId="5DBD09AB" w14:textId="77777777" w:rsidR="005F66BC" w:rsidRDefault="005F66BC" w:rsidP="008B64D6">
            <w:pPr>
              <w:suppressAutoHyphens w:val="0"/>
              <w:spacing w:line="240" w:lineRule="auto"/>
              <w:rPr>
                <w:rFonts w:ascii="Segoe UI Light" w:hAnsi="Segoe UI Light" w:cs="Segoe UI Light"/>
                <w:b/>
              </w:rPr>
            </w:pPr>
          </w:p>
          <w:p w14:paraId="3828D3CA" w14:textId="77777777" w:rsidR="005F66BC" w:rsidRPr="006E1C24" w:rsidRDefault="005F66BC"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1151D117"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0ACF17A1" w14:textId="77777777" w:rsidR="005F66BC" w:rsidRPr="00B0750A" w:rsidRDefault="005F66BC"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0750A">
              <w:rPr>
                <w:rFonts w:ascii="Segoe UI Light" w:eastAsia="Times New Roman" w:hAnsi="Segoe UI Light" w:cs="Segoe UI Light"/>
                <w:bCs/>
                <w:lang w:eastAsia="en-AU"/>
              </w:rPr>
              <w:t>accountNumber</w:t>
            </w:r>
            <w:proofErr w:type="spellEnd"/>
            <w:r w:rsidRPr="00B0750A">
              <w:rPr>
                <w:rFonts w:ascii="Segoe UI Light" w:hAnsi="Segoe UI Light" w:cs="Segoe UI Light"/>
                <w:bCs/>
              </w:rPr>
              <w:t>}}</w:t>
            </w:r>
          </w:p>
        </w:tc>
      </w:tr>
    </w:tbl>
    <w:p w14:paraId="7AD7101C" w14:textId="77777777" w:rsidR="005F66BC" w:rsidRPr="006E1C24" w:rsidRDefault="005F66BC" w:rsidP="005F66BC">
      <w:pPr>
        <w:suppressAutoHyphens w:val="0"/>
        <w:spacing w:line="240" w:lineRule="auto"/>
        <w:rPr>
          <w:rFonts w:ascii="Segoe UI Light" w:hAnsi="Segoe UI Light" w:cs="Segoe UI Light"/>
        </w:rPr>
      </w:pPr>
    </w:p>
    <w:p w14:paraId="27920EBD" w14:textId="77777777" w:rsidR="005F66BC" w:rsidRPr="006E1C24" w:rsidRDefault="005F66BC" w:rsidP="005F66BC">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294C3936" w14:textId="77777777" w:rsidR="005F66BC" w:rsidRPr="006E1C24" w:rsidRDefault="005F66BC" w:rsidP="005F66BC">
      <w:pPr>
        <w:suppressAutoHyphens w:val="0"/>
        <w:spacing w:line="240" w:lineRule="auto"/>
        <w:rPr>
          <w:rFonts w:ascii="Segoe UI Light" w:hAnsi="Segoe UI Light" w:cs="Segoe UI Light"/>
          <w:b/>
        </w:rPr>
      </w:pPr>
    </w:p>
    <w:p w14:paraId="6C3B8A35" w14:textId="77777777" w:rsidR="005F66BC" w:rsidRPr="006E1C24" w:rsidRDefault="005F66BC" w:rsidP="005F66BC">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4331F8EF" w14:textId="5745CE62" w:rsidR="005F66BC" w:rsidRPr="006E1C24" w:rsidRDefault="004F28AC" w:rsidP="005F66BC">
      <w:pPr>
        <w:suppressAutoHyphens w:val="0"/>
        <w:spacing w:line="240" w:lineRule="auto"/>
        <w:rPr>
          <w:rFonts w:ascii="Segoe UI Light" w:hAnsi="Segoe UI Light" w:cs="Segoe UI Light"/>
        </w:rPr>
      </w:pPr>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I</w:t>
      </w:r>
      <w:proofErr w:type="gramEnd"/>
      <w:r w:rsidRPr="00B0421A">
        <w:rPr>
          <w:rFonts w:ascii="Segoe UI Light" w:hAnsi="Segoe UI Light" w:cs="Segoe UI Light"/>
        </w:rPr>
        <w:t>{{/SingleClient</w:t>
      </w:r>
      <w:proofErr w:type="gramStart"/>
      <w:r w:rsidRPr="00B0421A">
        <w:rPr>
          <w:rFonts w:ascii="Segoe UI Light" w:hAnsi="Segoe UI Light" w:cs="Segoe UI Light"/>
        </w:rPr>
        <w:t>}}{</w:t>
      </w:r>
      <w:proofErr w:type="gramEnd"/>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W</w:t>
      </w:r>
      <w:r w:rsidRPr="00B0421A">
        <w:rPr>
          <w:rFonts w:ascii="Segoe UI Light" w:hAnsi="Segoe UI Light" w:cs="Segoe UI Light"/>
        </w:rPr>
        <w:t>e</w:t>
      </w:r>
      <w:proofErr w:type="gramEnd"/>
      <w:r w:rsidRPr="00B0421A">
        <w:rPr>
          <w:rFonts w:ascii="Segoe UI Light" w:hAnsi="Segoe UI Light" w:cs="Segoe UI Light"/>
        </w:rPr>
        <w:t>{{/SingleClient}}</w:t>
      </w:r>
      <w:r w:rsidR="005F66BC" w:rsidRPr="006E1C24">
        <w:rPr>
          <w:rFonts w:ascii="Segoe UI Light" w:hAnsi="Segoe UI Light" w:cs="Segoe UI Light"/>
        </w:rPr>
        <w:t xml:space="preserve"> 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6F27AF08" w14:textId="77777777" w:rsidR="005F66BC" w:rsidRPr="006E1C24" w:rsidRDefault="005F66BC" w:rsidP="005F66BC">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5F66BC" w:rsidRPr="006E1C24" w14:paraId="1C0CC3CC"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6072A750" w14:textId="77777777" w:rsidR="005F66BC" w:rsidRPr="006E1C24" w:rsidRDefault="005F66BC"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29898700" w14:textId="77777777" w:rsidR="005F66BC" w:rsidRPr="006E1C24" w:rsidRDefault="005F66BC"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5F66BC" w:rsidRPr="006E1C24" w14:paraId="77F48260"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0C036D0"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9038AE6"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13FDCCF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A3AA17F"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6527275"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28B17AF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AAC1C9C"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7D24519"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78017E1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BC6457E"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064D9BA"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6305BF85"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C4E8002"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1A91B627"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03DCEF1C"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E914AD9"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6F1587F"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bl>
    <w:p w14:paraId="4DCDB906" w14:textId="77777777" w:rsidR="005F66BC" w:rsidRPr="006E1C24" w:rsidRDefault="005F66BC" w:rsidP="005F66BC">
      <w:pPr>
        <w:suppressAutoHyphens w:val="0"/>
        <w:spacing w:line="240" w:lineRule="auto"/>
        <w:rPr>
          <w:rFonts w:ascii="Segoe UI Light" w:hAnsi="Segoe UI Light" w:cs="Segoe UI Light"/>
        </w:rPr>
      </w:pPr>
    </w:p>
    <w:p w14:paraId="683FE954" w14:textId="4B87D4B7" w:rsidR="005F66BC" w:rsidRPr="006E1C24" w:rsidRDefault="004F28AC" w:rsidP="005F66BC">
      <w:pPr>
        <w:suppressAutoHyphens w:val="0"/>
        <w:spacing w:line="240" w:lineRule="auto"/>
        <w:rPr>
          <w:rFonts w:ascii="Segoe UI Light" w:hAnsi="Segoe UI Light" w:cs="Segoe UI Light"/>
        </w:rPr>
      </w:pPr>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I</w:t>
      </w:r>
      <w:proofErr w:type="gramEnd"/>
      <w:r w:rsidRPr="00B0421A">
        <w:rPr>
          <w:rFonts w:ascii="Segoe UI Light" w:hAnsi="Segoe UI Light" w:cs="Segoe UI Light"/>
        </w:rPr>
        <w:t>{{/SingleClient</w:t>
      </w:r>
      <w:proofErr w:type="gramStart"/>
      <w:r w:rsidRPr="00B0421A">
        <w:rPr>
          <w:rFonts w:ascii="Segoe UI Light" w:hAnsi="Segoe UI Light" w:cs="Segoe UI Light"/>
        </w:rPr>
        <w:t>}}{</w:t>
      </w:r>
      <w:proofErr w:type="gramEnd"/>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W</w:t>
      </w:r>
      <w:r w:rsidRPr="00B0421A">
        <w:rPr>
          <w:rFonts w:ascii="Segoe UI Light" w:hAnsi="Segoe UI Light" w:cs="Segoe UI Light"/>
        </w:rPr>
        <w:t>e</w:t>
      </w:r>
      <w:proofErr w:type="gramEnd"/>
      <w:r w:rsidRPr="00B0421A">
        <w:rPr>
          <w:rFonts w:ascii="Segoe UI Light" w:hAnsi="Segoe UI Light" w:cs="Segoe UI Light"/>
        </w:rPr>
        <w:t>{{/SingleClient}}</w:t>
      </w:r>
      <w:r w:rsidR="005F66BC" w:rsidRPr="006E1C24">
        <w:rPr>
          <w:rFonts w:ascii="Segoe UI Light" w:hAnsi="Segoe UI Light" w:cs="Segoe UI Light"/>
        </w:rPr>
        <w:t xml:space="preserve">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5F66BC"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5F66BC" w:rsidRPr="006E1C24">
        <w:rPr>
          <w:rFonts w:ascii="Segoe UI Light" w:hAnsi="Segoe UI Light" w:cs="Segoe UI Light"/>
        </w:rPr>
        <w:t>Wealth  Pty</w:t>
      </w:r>
      <w:proofErr w:type="gramEnd"/>
      <w:r w:rsidR="005F66BC" w:rsidRPr="006E1C24">
        <w:rPr>
          <w:rFonts w:ascii="Segoe UI Light" w:hAnsi="Segoe UI Light" w:cs="Segoe UI Light"/>
        </w:rPr>
        <w:t xml:space="preserve"> Ltd and its representatives.</w:t>
      </w:r>
    </w:p>
    <w:p w14:paraId="76E726A9" w14:textId="77777777" w:rsidR="005F66BC" w:rsidRPr="006E1C24" w:rsidRDefault="005F66BC" w:rsidP="005F66BC">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5F66BC" w:rsidRPr="006E1C24" w14:paraId="093FFD17"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1CC317DC" w14:textId="5A2F8C43" w:rsidR="005F66BC" w:rsidRPr="00FE49D5" w:rsidRDefault="005F66BC"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Pr="00FE49D5">
              <w:rPr>
                <w:rFonts w:ascii="Segoe UI Light" w:hAnsi="Segoe UI Light" w:cs="Segoe UI Light"/>
                <w:b/>
              </w:rPr>
              <w:t>clientPreferred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03770D25" w14:textId="77777777" w:rsidR="005F66BC" w:rsidRPr="006E1C24" w:rsidRDefault="005F66BC"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5F66BC" w:rsidRPr="006E1C24" w14:paraId="7E2423CF"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3C5F4955"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2E8D0EC2"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747BE9E3"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50C89942"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3AAC531E"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7FFD6D14" w14:textId="77777777" w:rsidR="005F66BC" w:rsidRPr="006E1C24" w:rsidRDefault="005F66BC" w:rsidP="008B64D6">
            <w:pPr>
              <w:suppressAutoHyphens w:val="0"/>
              <w:spacing w:line="240" w:lineRule="auto"/>
              <w:rPr>
                <w:rFonts w:ascii="Segoe UI Light" w:hAnsi="Segoe UI Light" w:cs="Segoe UI Light"/>
              </w:rPr>
            </w:pPr>
          </w:p>
          <w:p w14:paraId="384E8789" w14:textId="77777777" w:rsidR="005F66BC" w:rsidRPr="006E1C24" w:rsidRDefault="005F66BC" w:rsidP="008B64D6">
            <w:pPr>
              <w:suppressAutoHyphens w:val="0"/>
              <w:spacing w:line="240" w:lineRule="auto"/>
              <w:rPr>
                <w:rFonts w:ascii="Segoe UI Light" w:hAnsi="Segoe UI Light" w:cs="Segoe UI Light"/>
              </w:rPr>
            </w:pPr>
          </w:p>
          <w:p w14:paraId="37B26292" w14:textId="77777777" w:rsidR="005F66BC" w:rsidRPr="006E1C24" w:rsidRDefault="005F66BC" w:rsidP="008B64D6">
            <w:pPr>
              <w:suppressAutoHyphens w:val="0"/>
              <w:spacing w:line="240" w:lineRule="auto"/>
              <w:rPr>
                <w:rFonts w:ascii="Segoe UI Light" w:hAnsi="Segoe UI Light" w:cs="Segoe UI Light"/>
              </w:rPr>
            </w:pPr>
          </w:p>
          <w:p w14:paraId="517C3FAC" w14:textId="77777777" w:rsidR="005F66BC" w:rsidRPr="006E1C24" w:rsidRDefault="005F66BC" w:rsidP="008B64D6">
            <w:pPr>
              <w:suppressAutoHyphens w:val="0"/>
              <w:spacing w:line="240" w:lineRule="auto"/>
              <w:rPr>
                <w:rFonts w:ascii="Segoe UI Light" w:hAnsi="Segoe UI Light" w:cs="Segoe UI Light"/>
              </w:rPr>
            </w:pPr>
          </w:p>
          <w:p w14:paraId="26A39203" w14:textId="77777777" w:rsidR="005F66BC" w:rsidRPr="006E1C24" w:rsidRDefault="005F66BC" w:rsidP="008B64D6">
            <w:pPr>
              <w:suppressAutoHyphens w:val="0"/>
              <w:spacing w:line="240" w:lineRule="auto"/>
              <w:rPr>
                <w:rFonts w:ascii="Segoe UI Light" w:hAnsi="Segoe UI Light" w:cs="Segoe UI Light"/>
              </w:rPr>
            </w:pPr>
          </w:p>
          <w:p w14:paraId="6C253F79" w14:textId="77777777" w:rsidR="005F66BC" w:rsidRPr="006E1C24" w:rsidRDefault="005F66BC" w:rsidP="008B64D6">
            <w:pPr>
              <w:suppressAutoHyphens w:val="0"/>
              <w:spacing w:line="240" w:lineRule="auto"/>
              <w:rPr>
                <w:rFonts w:ascii="Segoe UI Light" w:hAnsi="Segoe UI Light" w:cs="Segoe UI Light"/>
              </w:rPr>
            </w:pPr>
          </w:p>
          <w:p w14:paraId="6C01029C" w14:textId="77777777" w:rsidR="005F66BC" w:rsidRPr="006E1C24" w:rsidRDefault="005F66BC" w:rsidP="008B64D6">
            <w:pPr>
              <w:suppressAutoHyphens w:val="0"/>
              <w:spacing w:line="240" w:lineRule="auto"/>
              <w:rPr>
                <w:rFonts w:ascii="Segoe UI Light" w:hAnsi="Segoe UI Light" w:cs="Segoe UI Light"/>
              </w:rPr>
            </w:pPr>
          </w:p>
          <w:p w14:paraId="7DCE0C09"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64B0AEBA"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lastRenderedPageBreak/>
              <w:t>Business:</w:t>
            </w:r>
          </w:p>
          <w:p w14:paraId="692C0057"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58160396"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5F94869A"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5FFCBE79" w14:textId="77777777" w:rsidR="005F66BC" w:rsidRPr="006E1C24" w:rsidRDefault="005F66BC" w:rsidP="008B64D6">
            <w:pPr>
              <w:suppressAutoHyphens w:val="0"/>
              <w:spacing w:line="240" w:lineRule="auto"/>
              <w:rPr>
                <w:rFonts w:ascii="Segoe UI Light" w:hAnsi="Segoe UI Light" w:cs="Segoe UI Light"/>
                <w:b/>
              </w:rPr>
            </w:pPr>
          </w:p>
        </w:tc>
      </w:tr>
      <w:tr w:rsidR="005F66BC" w:rsidRPr="006E1C24" w14:paraId="0495BB4B"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7EC611"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59815C68"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52C2E0A4"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1930CBC5"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00061664" w14:textId="77777777" w:rsidR="005F66BC" w:rsidRPr="006E1C24" w:rsidRDefault="005F66BC" w:rsidP="008B64D6">
            <w:pPr>
              <w:suppressAutoHyphens w:val="0"/>
              <w:spacing w:line="240" w:lineRule="auto"/>
              <w:rPr>
                <w:rFonts w:ascii="Segoe UI Light" w:hAnsi="Segoe UI Light" w:cs="Segoe UI Light"/>
                <w:b/>
                <w:bCs/>
              </w:rPr>
            </w:pPr>
          </w:p>
        </w:tc>
      </w:tr>
      <w:tr w:rsidR="005F66BC" w:rsidRPr="006E1C24" w14:paraId="1960D5B0"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3EF23A"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2CDF9B98"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5F66BC" w:rsidRPr="006E1C24" w14:paraId="180C5C86"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F26EA5"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198B8224"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314A7ADE" w14:textId="73CBB60A" w:rsidR="005F66BC" w:rsidRDefault="005F66BC" w:rsidP="005F66BC">
      <w:pPr>
        <w:jc w:val="both"/>
        <w:rPr>
          <w:rFonts w:ascii="Segoe UI Light" w:hAnsi="Segoe UI Light" w:cs="Segoe UI Light"/>
          <w:bCs/>
        </w:rPr>
      </w:pPr>
      <w:r w:rsidRPr="00760F52">
        <w:rPr>
          <w:rFonts w:ascii="Segoe UI Light" w:hAnsi="Segoe UI Light" w:cs="Segoe UI Light"/>
          <w:bCs/>
        </w:rPr>
        <w:t>{{/</w:t>
      </w:r>
      <w:proofErr w:type="spellStart"/>
      <w:r w:rsidRPr="00905DAA">
        <w:rPr>
          <w:lang w:val="en-US"/>
        </w:rPr>
        <w:t>client</w:t>
      </w:r>
      <w:r>
        <w:rPr>
          <w:lang w:val="en-US"/>
        </w:rPr>
        <w:t>InvestmentBond</w:t>
      </w:r>
      <w:proofErr w:type="spellEnd"/>
      <w:r w:rsidRPr="00760F52">
        <w:rPr>
          <w:rFonts w:ascii="Segoe UI Light" w:hAnsi="Segoe UI Light" w:cs="Segoe UI Light"/>
          <w:bCs/>
        </w:rPr>
        <w:t>}}</w:t>
      </w:r>
    </w:p>
    <w:p w14:paraId="1158701E" w14:textId="6DE804E9" w:rsidR="005F66BC" w:rsidRDefault="005F66BC" w:rsidP="005F66BC">
      <w:pPr>
        <w:jc w:val="both"/>
        <w:rPr>
          <w:rFonts w:ascii="Segoe UI Light" w:hAnsi="Segoe UI Light" w:cs="Segoe UI Light"/>
          <w:bCs/>
        </w:rPr>
      </w:pPr>
      <w:r w:rsidRPr="00760F52">
        <w:rPr>
          <w:rFonts w:ascii="Segoe UI Light" w:hAnsi="Segoe UI Light" w:cs="Segoe UI Light"/>
          <w:bCs/>
        </w:rPr>
        <w:t>{{#</w:t>
      </w:r>
      <w:proofErr w:type="spellStart"/>
      <w:r w:rsidRPr="006846C0">
        <w:rPr>
          <w:lang w:val="en-US"/>
        </w:rPr>
        <w:t>clientSuperFund</w:t>
      </w:r>
      <w:proofErr w:type="spellEnd"/>
      <w:r w:rsidRPr="00760F52">
        <w:rPr>
          <w:rFonts w:ascii="Segoe UI Light" w:hAnsi="Segoe UI Light" w:cs="Segoe UI Light"/>
          <w:bCs/>
        </w:rPr>
        <w:t>}}</w:t>
      </w:r>
    </w:p>
    <w:p w14:paraId="08D1DDBB" w14:textId="55900EEF" w:rsidR="005F66BC" w:rsidRPr="00FE49D5" w:rsidRDefault="00502662" w:rsidP="005F66BC">
      <w:pPr>
        <w:rPr>
          <w:rFonts w:ascii="Segoe UI Light" w:hAnsi="Segoe UI Light" w:cs="Segoe UI Light"/>
          <w:color w:val="3C3C3B"/>
        </w:rPr>
      </w:pPr>
      <w:r>
        <w:rPr>
          <w:rFonts w:ascii="Segoe UI Light" w:hAnsi="Segoe UI Light" w:cs="Segoe UI Light"/>
          <w:color w:val="3C3C3B"/>
        </w:rPr>
        <w:t>{{@PageBreak}}</w:t>
      </w:r>
    </w:p>
    <w:p w14:paraId="76341690" w14:textId="77777777" w:rsidR="005F66BC" w:rsidRPr="00C4169B" w:rsidRDefault="005F66BC" w:rsidP="005F66BC">
      <w:pPr>
        <w:rPr>
          <w:rFonts w:ascii="Segoe UI Light" w:hAnsi="Segoe UI Light" w:cs="Segoe UI Light"/>
          <w:vanish/>
        </w:rPr>
      </w:pPr>
    </w:p>
    <w:p w14:paraId="47528507" w14:textId="77777777" w:rsidR="005F66BC" w:rsidRPr="006E1C24" w:rsidRDefault="005F66BC" w:rsidP="005F66BC">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43C63AFB" w14:textId="77777777" w:rsidR="005F66BC" w:rsidRPr="006E1C24" w:rsidRDefault="005F66BC" w:rsidP="005F66BC">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26D17611" w14:textId="77777777" w:rsidR="005F66BC" w:rsidRPr="006E1C24" w:rsidRDefault="005F66BC" w:rsidP="005F66BC">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5F66BC" w:rsidRPr="006E1C24" w14:paraId="40D8556B" w14:textId="77777777" w:rsidTr="008B64D6">
        <w:trPr>
          <w:trHeight w:val="427"/>
        </w:trPr>
        <w:tc>
          <w:tcPr>
            <w:tcW w:w="815" w:type="pct"/>
            <w:tcBorders>
              <w:top w:val="nil"/>
              <w:left w:val="nil"/>
              <w:bottom w:val="nil"/>
              <w:right w:val="single" w:sz="4" w:space="0" w:color="000000"/>
            </w:tcBorders>
            <w:vAlign w:val="center"/>
            <w:hideMark/>
          </w:tcPr>
          <w:p w14:paraId="4CAB3D92"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6065EA3F"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5F66BC" w:rsidRPr="006E1C24" w14:paraId="0A3A62C2" w14:textId="77777777" w:rsidTr="008B64D6">
        <w:trPr>
          <w:trHeight w:val="360"/>
        </w:trPr>
        <w:tc>
          <w:tcPr>
            <w:tcW w:w="815" w:type="pct"/>
            <w:tcBorders>
              <w:top w:val="nil"/>
              <w:left w:val="nil"/>
              <w:bottom w:val="nil"/>
              <w:right w:val="single" w:sz="4" w:space="0" w:color="000000"/>
            </w:tcBorders>
            <w:vAlign w:val="center"/>
            <w:hideMark/>
          </w:tcPr>
          <w:p w14:paraId="4651BE3E"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48FC183B" w14:textId="35C759F2" w:rsidR="005F66BC" w:rsidRPr="006E1C24" w:rsidRDefault="005F66BC"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5F66BC" w:rsidRPr="006E1C24" w14:paraId="1952B87B" w14:textId="77777777" w:rsidTr="008B64D6">
        <w:trPr>
          <w:trHeight w:val="350"/>
        </w:trPr>
        <w:tc>
          <w:tcPr>
            <w:tcW w:w="815" w:type="pct"/>
            <w:tcBorders>
              <w:top w:val="nil"/>
              <w:left w:val="nil"/>
              <w:bottom w:val="nil"/>
              <w:right w:val="single" w:sz="4" w:space="0" w:color="000000"/>
            </w:tcBorders>
            <w:vAlign w:val="center"/>
            <w:hideMark/>
          </w:tcPr>
          <w:p w14:paraId="7CEB5F59"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6CB5E658" w14:textId="04549399" w:rsidR="005F66BC" w:rsidRPr="006E1C24" w:rsidRDefault="005F66BC" w:rsidP="008B64D6">
            <w:pPr>
              <w:suppressAutoHyphens w:val="0"/>
              <w:spacing w:line="240" w:lineRule="auto"/>
              <w:rPr>
                <w:rFonts w:ascii="Segoe UI Light" w:hAnsi="Segoe UI Light" w:cs="Segoe UI Light"/>
                <w:b/>
              </w:rPr>
            </w:pPr>
            <w:r>
              <w:rPr>
                <w:rFonts w:ascii="Segoe UI Light" w:hAnsi="Segoe UI Light" w:cs="Segoe UI Light"/>
                <w:bCs/>
              </w:rPr>
              <w:t>Super Fund</w:t>
            </w:r>
            <w:r w:rsidRPr="006846C0">
              <w:rPr>
                <w:rFonts w:ascii="Segoe UI Light" w:hAnsi="Segoe UI Light" w:cs="Segoe UI Light"/>
                <w:bCs/>
              </w:rPr>
              <w:t xml:space="preserve">  </w:t>
            </w:r>
          </w:p>
        </w:tc>
      </w:tr>
    </w:tbl>
    <w:p w14:paraId="157BF990" w14:textId="77777777" w:rsidR="005F66BC" w:rsidRPr="006E1C24" w:rsidRDefault="005F66BC" w:rsidP="005F66BC">
      <w:pPr>
        <w:suppressAutoHyphens w:val="0"/>
        <w:spacing w:line="240" w:lineRule="auto"/>
        <w:rPr>
          <w:rFonts w:ascii="Segoe UI Light" w:hAnsi="Segoe UI Light" w:cs="Segoe UI Light"/>
        </w:rPr>
      </w:pPr>
    </w:p>
    <w:p w14:paraId="5021C99A" w14:textId="77777777" w:rsidR="005F66BC" w:rsidRPr="006E1C24" w:rsidRDefault="005F66BC" w:rsidP="005F66BC">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5F66BC" w:rsidRPr="006E1C24" w14:paraId="4AD6C503"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3B3FECF1"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1E71A4C8" w14:textId="77777777" w:rsidR="005F66BC" w:rsidRPr="00FE49D5" w:rsidRDefault="005F66BC"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08CB4E39"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7A8491B5" w14:textId="77777777" w:rsidR="005F66BC" w:rsidRPr="006E1C24" w:rsidRDefault="005F66BC"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5F66BC" w:rsidRPr="006E1C24" w14:paraId="25E13CBE"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2C50F276"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387261B3" w14:textId="77777777" w:rsidR="005F66BC" w:rsidRPr="006E1C24" w:rsidRDefault="005F66BC" w:rsidP="008B64D6">
            <w:pPr>
              <w:suppressAutoHyphens w:val="0"/>
              <w:spacing w:line="240" w:lineRule="auto"/>
              <w:rPr>
                <w:rFonts w:ascii="Segoe UI Light" w:hAnsi="Segoe UI Light" w:cs="Segoe UI Light"/>
                <w:b/>
              </w:rPr>
            </w:pPr>
          </w:p>
          <w:p w14:paraId="171AD8C9" w14:textId="77777777" w:rsidR="005F66BC" w:rsidRPr="006E1C24" w:rsidRDefault="005F66BC" w:rsidP="008B64D6">
            <w:pPr>
              <w:suppressAutoHyphens w:val="0"/>
              <w:spacing w:line="240" w:lineRule="auto"/>
              <w:rPr>
                <w:rFonts w:ascii="Segoe UI Light" w:hAnsi="Segoe UI Light" w:cs="Segoe UI Light"/>
                <w:b/>
              </w:rPr>
            </w:pPr>
          </w:p>
          <w:p w14:paraId="7BFB58CE"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748AC31B" w14:textId="77777777" w:rsidR="005F66BC" w:rsidRPr="006E1C24" w:rsidRDefault="005F66BC"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0A6BCEC9" w14:textId="77777777" w:rsidR="005F66BC" w:rsidRDefault="005F66BC"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64E89EC1" w14:textId="77777777" w:rsidR="005F66BC" w:rsidRDefault="005F66BC" w:rsidP="008B64D6">
            <w:pPr>
              <w:suppressAutoHyphens w:val="0"/>
              <w:spacing w:line="240" w:lineRule="auto"/>
              <w:rPr>
                <w:rFonts w:ascii="Segoe UI Light" w:hAnsi="Segoe UI Light" w:cs="Segoe UI Light"/>
                <w:b/>
              </w:rPr>
            </w:pPr>
          </w:p>
          <w:p w14:paraId="4B1F329F" w14:textId="77777777" w:rsidR="005F66BC" w:rsidRDefault="005F66BC" w:rsidP="008B64D6">
            <w:pPr>
              <w:suppressAutoHyphens w:val="0"/>
              <w:spacing w:line="240" w:lineRule="auto"/>
              <w:rPr>
                <w:rFonts w:ascii="Segoe UI Light" w:hAnsi="Segoe UI Light" w:cs="Segoe UI Light"/>
                <w:b/>
              </w:rPr>
            </w:pPr>
          </w:p>
          <w:p w14:paraId="06E5D5CE" w14:textId="77777777" w:rsidR="005F66BC" w:rsidRPr="006E1C24" w:rsidRDefault="005F66BC"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3A4803B9"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77C39969" w14:textId="029B80D5" w:rsidR="005F66BC" w:rsidRPr="00B0750A" w:rsidRDefault="005F66BC"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E64F8">
              <w:rPr>
                <w:rFonts w:ascii="Segoe UI Light" w:eastAsia="Times New Roman" w:hAnsi="Segoe UI Light" w:cs="Segoe UI Light"/>
                <w:lang w:eastAsia="en-AU"/>
              </w:rPr>
              <w:t>memberNumber</w:t>
            </w:r>
            <w:proofErr w:type="spellEnd"/>
            <w:r w:rsidRPr="00B0750A">
              <w:rPr>
                <w:rFonts w:ascii="Segoe UI Light" w:hAnsi="Segoe UI Light" w:cs="Segoe UI Light"/>
                <w:bCs/>
              </w:rPr>
              <w:t>}}</w:t>
            </w:r>
          </w:p>
        </w:tc>
      </w:tr>
    </w:tbl>
    <w:p w14:paraId="4CE41891" w14:textId="77777777" w:rsidR="005F66BC" w:rsidRPr="006E1C24" w:rsidRDefault="005F66BC" w:rsidP="005F66BC">
      <w:pPr>
        <w:suppressAutoHyphens w:val="0"/>
        <w:spacing w:line="240" w:lineRule="auto"/>
        <w:rPr>
          <w:rFonts w:ascii="Segoe UI Light" w:hAnsi="Segoe UI Light" w:cs="Segoe UI Light"/>
        </w:rPr>
      </w:pPr>
    </w:p>
    <w:p w14:paraId="658F60D2" w14:textId="77777777" w:rsidR="005F66BC" w:rsidRPr="006E1C24" w:rsidRDefault="005F66BC" w:rsidP="005F66BC">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48823294" w14:textId="77777777" w:rsidR="005F66BC" w:rsidRPr="006E1C24" w:rsidRDefault="005F66BC" w:rsidP="005F66BC">
      <w:pPr>
        <w:suppressAutoHyphens w:val="0"/>
        <w:spacing w:line="240" w:lineRule="auto"/>
        <w:rPr>
          <w:rFonts w:ascii="Segoe UI Light" w:hAnsi="Segoe UI Light" w:cs="Segoe UI Light"/>
          <w:b/>
        </w:rPr>
      </w:pPr>
    </w:p>
    <w:p w14:paraId="45DB2CE2" w14:textId="77777777" w:rsidR="005F66BC" w:rsidRPr="006E1C24" w:rsidRDefault="005F66BC" w:rsidP="005F66BC">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0455C122" w14:textId="45F3606D" w:rsidR="005F66BC" w:rsidRPr="006E1C24" w:rsidRDefault="004F28AC" w:rsidP="005F66BC">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sidR="005F66BC" w:rsidRPr="006E1C24">
        <w:rPr>
          <w:rFonts w:ascii="Segoe UI Light" w:hAnsi="Segoe UI Light" w:cs="Segoe UI Light"/>
        </w:rPr>
        <w:t xml:space="preserve"> 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68DEDF76" w14:textId="77777777" w:rsidR="005F66BC" w:rsidRPr="006E1C24" w:rsidRDefault="005F66BC" w:rsidP="005F66BC">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5F66BC" w:rsidRPr="006E1C24" w14:paraId="42E63E65"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492F8EDA" w14:textId="77777777" w:rsidR="005F66BC" w:rsidRPr="006E1C24" w:rsidRDefault="005F66BC"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40882AFF" w14:textId="77777777" w:rsidR="005F66BC" w:rsidRPr="006E1C24" w:rsidRDefault="005F66BC"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5F66BC" w:rsidRPr="006E1C24" w14:paraId="53C631A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5F486A8"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0DE85F7"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0EFD0CE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56B4368"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F05DD06"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26C99B3E"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CE54FC4"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431D51E"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65AD01C3"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F556DF8"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B6891C5"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49A33CD7"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92995D1"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B65560F"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4053287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661D136"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1A3B492"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bl>
    <w:p w14:paraId="51445EDB" w14:textId="77777777" w:rsidR="005F66BC" w:rsidRPr="006E1C24" w:rsidRDefault="005F66BC" w:rsidP="005F66BC">
      <w:pPr>
        <w:suppressAutoHyphens w:val="0"/>
        <w:spacing w:line="240" w:lineRule="auto"/>
        <w:rPr>
          <w:rFonts w:ascii="Segoe UI Light" w:hAnsi="Segoe UI Light" w:cs="Segoe UI Light"/>
        </w:rPr>
      </w:pPr>
    </w:p>
    <w:p w14:paraId="46F7DA8A" w14:textId="1E9D16F4" w:rsidR="005F66BC" w:rsidRPr="006E1C24" w:rsidRDefault="004F28AC" w:rsidP="005F66BC">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5F66BC"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5F66BC" w:rsidRPr="006E1C24">
        <w:rPr>
          <w:rFonts w:ascii="Segoe UI Light" w:hAnsi="Segoe UI Light" w:cs="Segoe UI Light"/>
        </w:rPr>
        <w:t>Wealth  Pty</w:t>
      </w:r>
      <w:proofErr w:type="gramEnd"/>
      <w:r w:rsidR="005F66BC" w:rsidRPr="006E1C24">
        <w:rPr>
          <w:rFonts w:ascii="Segoe UI Light" w:hAnsi="Segoe UI Light" w:cs="Segoe UI Light"/>
        </w:rPr>
        <w:t xml:space="preserve"> Ltd and its representatives.</w:t>
      </w:r>
    </w:p>
    <w:p w14:paraId="2D87B7F3" w14:textId="77777777" w:rsidR="005F66BC" w:rsidRPr="006E1C24" w:rsidRDefault="005F66BC" w:rsidP="005F66BC">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5F66BC" w:rsidRPr="006E1C24" w14:paraId="5E4CEFFD"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4AA8BA9F" w14:textId="7AC79E03" w:rsidR="005F66BC" w:rsidRPr="00FE49D5" w:rsidRDefault="005F66BC"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Pr="00FE49D5">
              <w:rPr>
                <w:rFonts w:ascii="Segoe UI Light" w:hAnsi="Segoe UI Light" w:cs="Segoe UI Light"/>
                <w:b/>
              </w:rPr>
              <w:t>clientPreferred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460C3B54" w14:textId="77777777" w:rsidR="005F66BC" w:rsidRPr="006E1C24" w:rsidRDefault="005F66BC"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5F66BC" w:rsidRPr="006E1C24" w14:paraId="26CB72E1"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745B3D64"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6B4F08E8"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5215958E"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lastRenderedPageBreak/>
              <w:t xml:space="preserve">Lifespan Financial Planning Pty Ltd  </w:t>
            </w:r>
          </w:p>
          <w:p w14:paraId="21174A5F"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158CD390"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569D05DD" w14:textId="77777777" w:rsidR="005F66BC" w:rsidRPr="006E1C24" w:rsidRDefault="005F66BC" w:rsidP="008B64D6">
            <w:pPr>
              <w:suppressAutoHyphens w:val="0"/>
              <w:spacing w:line="240" w:lineRule="auto"/>
              <w:rPr>
                <w:rFonts w:ascii="Segoe UI Light" w:hAnsi="Segoe UI Light" w:cs="Segoe UI Light"/>
              </w:rPr>
            </w:pPr>
          </w:p>
          <w:p w14:paraId="60F6E538" w14:textId="77777777" w:rsidR="005F66BC" w:rsidRPr="006E1C24" w:rsidRDefault="005F66BC" w:rsidP="008B64D6">
            <w:pPr>
              <w:suppressAutoHyphens w:val="0"/>
              <w:spacing w:line="240" w:lineRule="auto"/>
              <w:rPr>
                <w:rFonts w:ascii="Segoe UI Light" w:hAnsi="Segoe UI Light" w:cs="Segoe UI Light"/>
              </w:rPr>
            </w:pPr>
          </w:p>
          <w:p w14:paraId="7AC491CC" w14:textId="77777777" w:rsidR="005F66BC" w:rsidRPr="006E1C24" w:rsidRDefault="005F66BC" w:rsidP="008B64D6">
            <w:pPr>
              <w:suppressAutoHyphens w:val="0"/>
              <w:spacing w:line="240" w:lineRule="auto"/>
              <w:rPr>
                <w:rFonts w:ascii="Segoe UI Light" w:hAnsi="Segoe UI Light" w:cs="Segoe UI Light"/>
              </w:rPr>
            </w:pPr>
          </w:p>
          <w:p w14:paraId="621A33FF" w14:textId="77777777" w:rsidR="005F66BC" w:rsidRPr="006E1C24" w:rsidRDefault="005F66BC" w:rsidP="008B64D6">
            <w:pPr>
              <w:suppressAutoHyphens w:val="0"/>
              <w:spacing w:line="240" w:lineRule="auto"/>
              <w:rPr>
                <w:rFonts w:ascii="Segoe UI Light" w:hAnsi="Segoe UI Light" w:cs="Segoe UI Light"/>
              </w:rPr>
            </w:pPr>
          </w:p>
          <w:p w14:paraId="2249A544" w14:textId="77777777" w:rsidR="005F66BC" w:rsidRPr="006E1C24" w:rsidRDefault="005F66BC" w:rsidP="008B64D6">
            <w:pPr>
              <w:suppressAutoHyphens w:val="0"/>
              <w:spacing w:line="240" w:lineRule="auto"/>
              <w:rPr>
                <w:rFonts w:ascii="Segoe UI Light" w:hAnsi="Segoe UI Light" w:cs="Segoe UI Light"/>
              </w:rPr>
            </w:pPr>
          </w:p>
          <w:p w14:paraId="7E55DD31" w14:textId="77777777" w:rsidR="005F66BC" w:rsidRPr="006E1C24" w:rsidRDefault="005F66BC" w:rsidP="008B64D6">
            <w:pPr>
              <w:suppressAutoHyphens w:val="0"/>
              <w:spacing w:line="240" w:lineRule="auto"/>
              <w:rPr>
                <w:rFonts w:ascii="Segoe UI Light" w:hAnsi="Segoe UI Light" w:cs="Segoe UI Light"/>
              </w:rPr>
            </w:pPr>
          </w:p>
          <w:p w14:paraId="3F13A98C" w14:textId="77777777" w:rsidR="005F66BC" w:rsidRPr="006E1C24" w:rsidRDefault="005F66BC" w:rsidP="008B64D6">
            <w:pPr>
              <w:suppressAutoHyphens w:val="0"/>
              <w:spacing w:line="240" w:lineRule="auto"/>
              <w:rPr>
                <w:rFonts w:ascii="Segoe UI Light" w:hAnsi="Segoe UI Light" w:cs="Segoe UI Light"/>
              </w:rPr>
            </w:pPr>
          </w:p>
          <w:p w14:paraId="705C265D"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1A38BB11"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lastRenderedPageBreak/>
              <w:t>Business:</w:t>
            </w:r>
          </w:p>
          <w:p w14:paraId="0D6D49A1"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34AE5FC9"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lastRenderedPageBreak/>
              <w:t>Ground Floor, Corporate One</w:t>
            </w:r>
          </w:p>
          <w:p w14:paraId="209D61A3"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50B765DB" w14:textId="77777777" w:rsidR="005F66BC" w:rsidRPr="006E1C24" w:rsidRDefault="005F66BC" w:rsidP="008B64D6">
            <w:pPr>
              <w:suppressAutoHyphens w:val="0"/>
              <w:spacing w:line="240" w:lineRule="auto"/>
              <w:rPr>
                <w:rFonts w:ascii="Segoe UI Light" w:hAnsi="Segoe UI Light" w:cs="Segoe UI Light"/>
                <w:b/>
              </w:rPr>
            </w:pPr>
          </w:p>
        </w:tc>
      </w:tr>
      <w:tr w:rsidR="005F66BC" w:rsidRPr="006E1C24" w14:paraId="36111C8B"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02DFED"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17557E29"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45D5B66C"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32C42AAC"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2AA5CF5E" w14:textId="77777777" w:rsidR="005F66BC" w:rsidRPr="006E1C24" w:rsidRDefault="005F66BC" w:rsidP="008B64D6">
            <w:pPr>
              <w:suppressAutoHyphens w:val="0"/>
              <w:spacing w:line="240" w:lineRule="auto"/>
              <w:rPr>
                <w:rFonts w:ascii="Segoe UI Light" w:hAnsi="Segoe UI Light" w:cs="Segoe UI Light"/>
                <w:b/>
                <w:bCs/>
              </w:rPr>
            </w:pPr>
          </w:p>
        </w:tc>
      </w:tr>
      <w:tr w:rsidR="005F66BC" w:rsidRPr="006E1C24" w14:paraId="5EBCA11A"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80E0B4"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70393BEB"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5F66BC" w:rsidRPr="006E1C24" w14:paraId="2CF24974"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57D50AB"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338C6B04"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65F8A82D" w14:textId="4A7564C9" w:rsidR="005F66BC" w:rsidRDefault="005F66BC" w:rsidP="005F66BC">
      <w:pPr>
        <w:jc w:val="both"/>
        <w:rPr>
          <w:rFonts w:ascii="Segoe UI Light" w:hAnsi="Segoe UI Light" w:cs="Segoe UI Light"/>
          <w:bCs/>
        </w:rPr>
      </w:pPr>
      <w:r w:rsidRPr="00760F52">
        <w:rPr>
          <w:rFonts w:ascii="Segoe UI Light" w:hAnsi="Segoe UI Light" w:cs="Segoe UI Light"/>
          <w:bCs/>
        </w:rPr>
        <w:t>{{/</w:t>
      </w:r>
      <w:proofErr w:type="spellStart"/>
      <w:r w:rsidRPr="006846C0">
        <w:rPr>
          <w:lang w:val="en-US"/>
        </w:rPr>
        <w:t>clientSuperFund</w:t>
      </w:r>
      <w:proofErr w:type="spellEnd"/>
      <w:r w:rsidRPr="00760F52">
        <w:rPr>
          <w:rFonts w:ascii="Segoe UI Light" w:hAnsi="Segoe UI Light" w:cs="Segoe UI Light"/>
          <w:bCs/>
        </w:rPr>
        <w:t>}}</w:t>
      </w:r>
    </w:p>
    <w:p w14:paraId="0B459F54" w14:textId="094FA373" w:rsidR="005F66BC" w:rsidRDefault="005F66BC" w:rsidP="005F66BC">
      <w:pPr>
        <w:jc w:val="both"/>
        <w:rPr>
          <w:rFonts w:ascii="Segoe UI Light" w:hAnsi="Segoe UI Light" w:cs="Segoe UI Light"/>
          <w:bCs/>
        </w:rPr>
      </w:pPr>
      <w:r w:rsidRPr="00760F52">
        <w:rPr>
          <w:rFonts w:ascii="Segoe UI Light" w:hAnsi="Segoe UI Light" w:cs="Segoe UI Light"/>
          <w:bCs/>
        </w:rPr>
        <w:t>{{#</w:t>
      </w:r>
      <w:proofErr w:type="spellStart"/>
      <w:r>
        <w:rPr>
          <w:lang w:val="en-US"/>
        </w:rPr>
        <w:t>clientAccountBasedPensions</w:t>
      </w:r>
      <w:proofErr w:type="spellEnd"/>
      <w:r w:rsidRPr="00760F52">
        <w:rPr>
          <w:rFonts w:ascii="Segoe UI Light" w:hAnsi="Segoe UI Light" w:cs="Segoe UI Light"/>
          <w:bCs/>
        </w:rPr>
        <w:t>}}</w:t>
      </w:r>
    </w:p>
    <w:p w14:paraId="08FE0607" w14:textId="2E44D9A8" w:rsidR="005F66BC" w:rsidRPr="00FE49D5" w:rsidRDefault="00502662" w:rsidP="005F66BC">
      <w:pPr>
        <w:rPr>
          <w:rFonts w:ascii="Segoe UI Light" w:hAnsi="Segoe UI Light" w:cs="Segoe UI Light"/>
          <w:color w:val="3C3C3B"/>
        </w:rPr>
      </w:pPr>
      <w:r>
        <w:rPr>
          <w:rFonts w:ascii="Segoe UI Light" w:hAnsi="Segoe UI Light" w:cs="Segoe UI Light"/>
          <w:color w:val="3C3C3B"/>
        </w:rPr>
        <w:t>{{@PageBreak}}</w:t>
      </w:r>
    </w:p>
    <w:p w14:paraId="1439E9FA" w14:textId="77777777" w:rsidR="005F66BC" w:rsidRPr="00C4169B" w:rsidRDefault="005F66BC" w:rsidP="005F66BC">
      <w:pPr>
        <w:rPr>
          <w:rFonts w:ascii="Segoe UI Light" w:hAnsi="Segoe UI Light" w:cs="Segoe UI Light"/>
          <w:vanish/>
        </w:rPr>
      </w:pPr>
    </w:p>
    <w:p w14:paraId="0CD1CE7A" w14:textId="77777777" w:rsidR="005F66BC" w:rsidRPr="006E1C24" w:rsidRDefault="005F66BC" w:rsidP="005F66BC">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67EAC9B4" w14:textId="77777777" w:rsidR="005F66BC" w:rsidRPr="006E1C24" w:rsidRDefault="005F66BC" w:rsidP="005F66BC">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3548DEC0" w14:textId="77777777" w:rsidR="005F66BC" w:rsidRPr="006E1C24" w:rsidRDefault="005F66BC" w:rsidP="005F66BC">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5F66BC" w:rsidRPr="006E1C24" w14:paraId="6517CE64" w14:textId="77777777" w:rsidTr="008B64D6">
        <w:trPr>
          <w:trHeight w:val="427"/>
        </w:trPr>
        <w:tc>
          <w:tcPr>
            <w:tcW w:w="815" w:type="pct"/>
            <w:tcBorders>
              <w:top w:val="nil"/>
              <w:left w:val="nil"/>
              <w:bottom w:val="nil"/>
              <w:right w:val="single" w:sz="4" w:space="0" w:color="000000"/>
            </w:tcBorders>
            <w:vAlign w:val="center"/>
            <w:hideMark/>
          </w:tcPr>
          <w:p w14:paraId="479635DB"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689CDEAF"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5F66BC" w:rsidRPr="006E1C24" w14:paraId="3E546372" w14:textId="77777777" w:rsidTr="008B64D6">
        <w:trPr>
          <w:trHeight w:val="360"/>
        </w:trPr>
        <w:tc>
          <w:tcPr>
            <w:tcW w:w="815" w:type="pct"/>
            <w:tcBorders>
              <w:top w:val="nil"/>
              <w:left w:val="nil"/>
              <w:bottom w:val="nil"/>
              <w:right w:val="single" w:sz="4" w:space="0" w:color="000000"/>
            </w:tcBorders>
            <w:vAlign w:val="center"/>
            <w:hideMark/>
          </w:tcPr>
          <w:p w14:paraId="5D55C4F8"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3E72347D" w14:textId="35BB14F3" w:rsidR="005F66BC" w:rsidRPr="006E1C24" w:rsidRDefault="005F66BC"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5F66BC" w:rsidRPr="006E1C24" w14:paraId="3C8E6ED8" w14:textId="77777777" w:rsidTr="008B64D6">
        <w:trPr>
          <w:trHeight w:val="350"/>
        </w:trPr>
        <w:tc>
          <w:tcPr>
            <w:tcW w:w="815" w:type="pct"/>
            <w:tcBorders>
              <w:top w:val="nil"/>
              <w:left w:val="nil"/>
              <w:bottom w:val="nil"/>
              <w:right w:val="single" w:sz="4" w:space="0" w:color="000000"/>
            </w:tcBorders>
            <w:vAlign w:val="center"/>
            <w:hideMark/>
          </w:tcPr>
          <w:p w14:paraId="4677E38E"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0061A1F2" w14:textId="5065ADB9" w:rsidR="005F66BC" w:rsidRPr="006E1C24" w:rsidRDefault="005F66BC" w:rsidP="008B64D6">
            <w:pPr>
              <w:suppressAutoHyphens w:val="0"/>
              <w:spacing w:line="240" w:lineRule="auto"/>
              <w:rPr>
                <w:rFonts w:ascii="Segoe UI Light" w:hAnsi="Segoe UI Light" w:cs="Segoe UI Light"/>
                <w:b/>
              </w:rPr>
            </w:pPr>
            <w:r w:rsidRPr="006846C0">
              <w:rPr>
                <w:rFonts w:ascii="Segoe UI Light" w:hAnsi="Segoe UI Light" w:cs="Segoe UI Light"/>
                <w:bCs/>
              </w:rPr>
              <w:t>Pension</w:t>
            </w:r>
          </w:p>
        </w:tc>
      </w:tr>
    </w:tbl>
    <w:p w14:paraId="3F3F3B92" w14:textId="77777777" w:rsidR="005F66BC" w:rsidRPr="006E1C24" w:rsidRDefault="005F66BC" w:rsidP="005F66BC">
      <w:pPr>
        <w:suppressAutoHyphens w:val="0"/>
        <w:spacing w:line="240" w:lineRule="auto"/>
        <w:rPr>
          <w:rFonts w:ascii="Segoe UI Light" w:hAnsi="Segoe UI Light" w:cs="Segoe UI Light"/>
        </w:rPr>
      </w:pPr>
    </w:p>
    <w:p w14:paraId="77DD35DD" w14:textId="77777777" w:rsidR="005F66BC" w:rsidRPr="006E1C24" w:rsidRDefault="005F66BC" w:rsidP="005F66BC">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5F66BC" w:rsidRPr="006E1C24" w14:paraId="0C93D1A3"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7C6859B7"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4A46BA31" w14:textId="77777777" w:rsidR="005F66BC" w:rsidRPr="00FE49D5" w:rsidRDefault="005F66BC"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1661B542"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3D735515" w14:textId="77777777" w:rsidR="005F66BC" w:rsidRPr="006E1C24" w:rsidRDefault="005F66BC"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5F66BC" w:rsidRPr="006E1C24" w14:paraId="730B390F"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1DDE06E0"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69BA7CBD" w14:textId="77777777" w:rsidR="005F66BC" w:rsidRPr="006E1C24" w:rsidRDefault="005F66BC" w:rsidP="008B64D6">
            <w:pPr>
              <w:suppressAutoHyphens w:val="0"/>
              <w:spacing w:line="240" w:lineRule="auto"/>
              <w:rPr>
                <w:rFonts w:ascii="Segoe UI Light" w:hAnsi="Segoe UI Light" w:cs="Segoe UI Light"/>
                <w:b/>
              </w:rPr>
            </w:pPr>
          </w:p>
          <w:p w14:paraId="325055CC" w14:textId="77777777" w:rsidR="005F66BC" w:rsidRPr="006E1C24" w:rsidRDefault="005F66BC" w:rsidP="008B64D6">
            <w:pPr>
              <w:suppressAutoHyphens w:val="0"/>
              <w:spacing w:line="240" w:lineRule="auto"/>
              <w:rPr>
                <w:rFonts w:ascii="Segoe UI Light" w:hAnsi="Segoe UI Light" w:cs="Segoe UI Light"/>
                <w:b/>
              </w:rPr>
            </w:pPr>
          </w:p>
          <w:p w14:paraId="4EF8459B"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259324A0" w14:textId="77777777" w:rsidR="005F66BC" w:rsidRPr="006E1C24" w:rsidRDefault="005F66BC"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18F0D562" w14:textId="77777777" w:rsidR="005F66BC" w:rsidRDefault="005F66BC"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6A36E079" w14:textId="77777777" w:rsidR="005F66BC" w:rsidRDefault="005F66BC" w:rsidP="008B64D6">
            <w:pPr>
              <w:suppressAutoHyphens w:val="0"/>
              <w:spacing w:line="240" w:lineRule="auto"/>
              <w:rPr>
                <w:rFonts w:ascii="Segoe UI Light" w:hAnsi="Segoe UI Light" w:cs="Segoe UI Light"/>
                <w:b/>
              </w:rPr>
            </w:pPr>
          </w:p>
          <w:p w14:paraId="564E73EC" w14:textId="77777777" w:rsidR="005F66BC" w:rsidRDefault="005F66BC" w:rsidP="008B64D6">
            <w:pPr>
              <w:suppressAutoHyphens w:val="0"/>
              <w:spacing w:line="240" w:lineRule="auto"/>
              <w:rPr>
                <w:rFonts w:ascii="Segoe UI Light" w:hAnsi="Segoe UI Light" w:cs="Segoe UI Light"/>
                <w:b/>
              </w:rPr>
            </w:pPr>
          </w:p>
          <w:p w14:paraId="1AC20924" w14:textId="77777777" w:rsidR="005F66BC" w:rsidRPr="006E1C24" w:rsidRDefault="005F66BC"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20E56CD7"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1C8D47E1" w14:textId="77777777" w:rsidR="005F66BC" w:rsidRPr="00B0750A" w:rsidRDefault="005F66BC"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E64F8">
              <w:rPr>
                <w:rFonts w:ascii="Segoe UI Light" w:eastAsia="Times New Roman" w:hAnsi="Segoe UI Light" w:cs="Segoe UI Light"/>
                <w:lang w:eastAsia="en-AU"/>
              </w:rPr>
              <w:t>memberNumber</w:t>
            </w:r>
            <w:proofErr w:type="spellEnd"/>
            <w:r w:rsidRPr="00B0750A">
              <w:rPr>
                <w:rFonts w:ascii="Segoe UI Light" w:hAnsi="Segoe UI Light" w:cs="Segoe UI Light"/>
                <w:bCs/>
              </w:rPr>
              <w:t>}}</w:t>
            </w:r>
          </w:p>
        </w:tc>
      </w:tr>
    </w:tbl>
    <w:p w14:paraId="1098E8BE" w14:textId="77777777" w:rsidR="005F66BC" w:rsidRPr="006E1C24" w:rsidRDefault="005F66BC" w:rsidP="005F66BC">
      <w:pPr>
        <w:suppressAutoHyphens w:val="0"/>
        <w:spacing w:line="240" w:lineRule="auto"/>
        <w:rPr>
          <w:rFonts w:ascii="Segoe UI Light" w:hAnsi="Segoe UI Light" w:cs="Segoe UI Light"/>
        </w:rPr>
      </w:pPr>
    </w:p>
    <w:p w14:paraId="552570E7" w14:textId="77777777" w:rsidR="005F66BC" w:rsidRPr="006E1C24" w:rsidRDefault="005F66BC" w:rsidP="005F66BC">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18692A62" w14:textId="77777777" w:rsidR="005F66BC" w:rsidRPr="006E1C24" w:rsidRDefault="005F66BC" w:rsidP="005F66BC">
      <w:pPr>
        <w:suppressAutoHyphens w:val="0"/>
        <w:spacing w:line="240" w:lineRule="auto"/>
        <w:rPr>
          <w:rFonts w:ascii="Segoe UI Light" w:hAnsi="Segoe UI Light" w:cs="Segoe UI Light"/>
          <w:b/>
        </w:rPr>
      </w:pPr>
    </w:p>
    <w:p w14:paraId="158BAAA0" w14:textId="77777777" w:rsidR="005F66BC" w:rsidRPr="006E1C24" w:rsidRDefault="005F66BC" w:rsidP="005F66BC">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2A1D785E" w14:textId="2B1C3295" w:rsidR="005F66BC" w:rsidRPr="006E1C24" w:rsidRDefault="004F28AC" w:rsidP="005F66BC">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F66BC"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479F897C" w14:textId="77777777" w:rsidR="005F66BC" w:rsidRPr="006E1C24" w:rsidRDefault="005F66BC" w:rsidP="005F66BC">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5F66BC" w:rsidRPr="006E1C24" w14:paraId="1205CF9A"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4E6A43FF" w14:textId="77777777" w:rsidR="005F66BC" w:rsidRPr="006E1C24" w:rsidRDefault="005F66BC"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5DBF6155" w14:textId="77777777" w:rsidR="005F66BC" w:rsidRPr="006E1C24" w:rsidRDefault="005F66BC"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5F66BC" w:rsidRPr="006E1C24" w14:paraId="28F4E30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3F9F2A2"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6DDE05C"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578CECB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5B6EA9F"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553B67E"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175B0760"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4622CBA"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55ACC43"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6DA03FF6"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A36A9F8"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E235C7F"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4B8C5B70"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7C2B9AD"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459FEAF"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r w:rsidR="005F66BC" w:rsidRPr="006E1C24" w14:paraId="7930402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29CA5B0"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E8D2E26" w14:textId="77777777" w:rsidR="005F66BC" w:rsidRPr="006E1C24" w:rsidRDefault="005F66BC" w:rsidP="008B64D6">
            <w:pPr>
              <w:pStyle w:val="BodyCopySmall"/>
              <w:snapToGrid w:val="0"/>
              <w:spacing w:before="60" w:after="120" w:line="240" w:lineRule="auto"/>
              <w:contextualSpacing/>
              <w:rPr>
                <w:rFonts w:ascii="Segoe UI" w:hAnsi="Segoe UI" w:cs="Segoe UI"/>
                <w:sz w:val="20"/>
              </w:rPr>
            </w:pPr>
          </w:p>
        </w:tc>
      </w:tr>
    </w:tbl>
    <w:p w14:paraId="4B19AB33" w14:textId="77777777" w:rsidR="005F66BC" w:rsidRPr="006E1C24" w:rsidRDefault="005F66BC" w:rsidP="005F66BC">
      <w:pPr>
        <w:suppressAutoHyphens w:val="0"/>
        <w:spacing w:line="240" w:lineRule="auto"/>
        <w:rPr>
          <w:rFonts w:ascii="Segoe UI Light" w:hAnsi="Segoe UI Light" w:cs="Segoe UI Light"/>
        </w:rPr>
      </w:pPr>
    </w:p>
    <w:p w14:paraId="32C9A2C3" w14:textId="3DB3B03F" w:rsidR="005F66BC" w:rsidRPr="006E1C24" w:rsidRDefault="004F28AC" w:rsidP="005F66BC">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F66BC" w:rsidRPr="006E1C24">
        <w:rPr>
          <w:rFonts w:ascii="Segoe UI Light" w:hAnsi="Segoe UI Light" w:cs="Segoe UI Light"/>
        </w:rPr>
        <w:t xml:space="preserve"> aware of the provisions of the Privacy Act and release you from those provisions in respect of information provided to Denaro </w:t>
      </w:r>
      <w:proofErr w:type="gramStart"/>
      <w:r w:rsidR="005F66BC" w:rsidRPr="006E1C24">
        <w:rPr>
          <w:rFonts w:ascii="Segoe UI Light" w:hAnsi="Segoe UI Light" w:cs="Segoe UI Light"/>
        </w:rPr>
        <w:t>Wealth  Pty</w:t>
      </w:r>
      <w:proofErr w:type="gramEnd"/>
      <w:r w:rsidR="005F66BC" w:rsidRPr="006E1C24">
        <w:rPr>
          <w:rFonts w:ascii="Segoe UI Light" w:hAnsi="Segoe UI Light" w:cs="Segoe UI Light"/>
        </w:rPr>
        <w:t xml:space="preserve"> Ltd and its representatives.</w:t>
      </w:r>
    </w:p>
    <w:p w14:paraId="7C75E781" w14:textId="77777777" w:rsidR="005F66BC" w:rsidRPr="006E1C24" w:rsidRDefault="005F66BC" w:rsidP="005F66BC">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5F66BC" w:rsidRPr="006E1C24" w14:paraId="3D3E0CE1"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523F49CE" w14:textId="1BE0B9BD" w:rsidR="005F66BC" w:rsidRPr="00FE49D5" w:rsidRDefault="005F66BC"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lastRenderedPageBreak/>
              <w:t>{{</w:t>
            </w:r>
            <w:proofErr w:type="spellStart"/>
            <w:r w:rsidRPr="00FE49D5">
              <w:rPr>
                <w:rFonts w:ascii="Segoe UI Light" w:hAnsi="Segoe UI Light" w:cs="Segoe UI Light"/>
                <w:b/>
              </w:rPr>
              <w:t>clientPreferred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60FF4D1C" w14:textId="77777777" w:rsidR="005F66BC" w:rsidRPr="006E1C24" w:rsidRDefault="005F66BC"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5F66BC" w:rsidRPr="006E1C24" w14:paraId="60A4C3EC"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1C1391F4"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35D2F0E4"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78703DF5"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0505C5C3"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498070BA" w14:textId="77777777" w:rsidR="005F66BC" w:rsidRPr="006E1C24" w:rsidRDefault="005F66BC"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5F7173D3" w14:textId="77777777" w:rsidR="005F66BC" w:rsidRPr="006E1C24" w:rsidRDefault="005F66BC" w:rsidP="008B64D6">
            <w:pPr>
              <w:suppressAutoHyphens w:val="0"/>
              <w:spacing w:line="240" w:lineRule="auto"/>
              <w:rPr>
                <w:rFonts w:ascii="Segoe UI Light" w:hAnsi="Segoe UI Light" w:cs="Segoe UI Light"/>
              </w:rPr>
            </w:pPr>
          </w:p>
          <w:p w14:paraId="1E7540D8" w14:textId="77777777" w:rsidR="005F66BC" w:rsidRPr="006E1C24" w:rsidRDefault="005F66BC" w:rsidP="008B64D6">
            <w:pPr>
              <w:suppressAutoHyphens w:val="0"/>
              <w:spacing w:line="240" w:lineRule="auto"/>
              <w:rPr>
                <w:rFonts w:ascii="Segoe UI Light" w:hAnsi="Segoe UI Light" w:cs="Segoe UI Light"/>
              </w:rPr>
            </w:pPr>
          </w:p>
          <w:p w14:paraId="1345541F" w14:textId="77777777" w:rsidR="005F66BC" w:rsidRPr="006E1C24" w:rsidRDefault="005F66BC" w:rsidP="008B64D6">
            <w:pPr>
              <w:suppressAutoHyphens w:val="0"/>
              <w:spacing w:line="240" w:lineRule="auto"/>
              <w:rPr>
                <w:rFonts w:ascii="Segoe UI Light" w:hAnsi="Segoe UI Light" w:cs="Segoe UI Light"/>
              </w:rPr>
            </w:pPr>
          </w:p>
          <w:p w14:paraId="65B8DED5" w14:textId="77777777" w:rsidR="005F66BC" w:rsidRPr="006E1C24" w:rsidRDefault="005F66BC" w:rsidP="008B64D6">
            <w:pPr>
              <w:suppressAutoHyphens w:val="0"/>
              <w:spacing w:line="240" w:lineRule="auto"/>
              <w:rPr>
                <w:rFonts w:ascii="Segoe UI Light" w:hAnsi="Segoe UI Light" w:cs="Segoe UI Light"/>
              </w:rPr>
            </w:pPr>
          </w:p>
          <w:p w14:paraId="00498CB7" w14:textId="77777777" w:rsidR="005F66BC" w:rsidRPr="006E1C24" w:rsidRDefault="005F66BC" w:rsidP="008B64D6">
            <w:pPr>
              <w:suppressAutoHyphens w:val="0"/>
              <w:spacing w:line="240" w:lineRule="auto"/>
              <w:rPr>
                <w:rFonts w:ascii="Segoe UI Light" w:hAnsi="Segoe UI Light" w:cs="Segoe UI Light"/>
              </w:rPr>
            </w:pPr>
          </w:p>
          <w:p w14:paraId="20A7FB36" w14:textId="77777777" w:rsidR="005F66BC" w:rsidRPr="006E1C24" w:rsidRDefault="005F66BC" w:rsidP="008B64D6">
            <w:pPr>
              <w:suppressAutoHyphens w:val="0"/>
              <w:spacing w:line="240" w:lineRule="auto"/>
              <w:rPr>
                <w:rFonts w:ascii="Segoe UI Light" w:hAnsi="Segoe UI Light" w:cs="Segoe UI Light"/>
              </w:rPr>
            </w:pPr>
          </w:p>
          <w:p w14:paraId="675CF8F8" w14:textId="77777777" w:rsidR="005F66BC" w:rsidRPr="006E1C24" w:rsidRDefault="005F66BC" w:rsidP="008B64D6">
            <w:pPr>
              <w:suppressAutoHyphens w:val="0"/>
              <w:spacing w:line="240" w:lineRule="auto"/>
              <w:rPr>
                <w:rFonts w:ascii="Segoe UI Light" w:hAnsi="Segoe UI Light" w:cs="Segoe UI Light"/>
              </w:rPr>
            </w:pPr>
          </w:p>
          <w:p w14:paraId="74C82CB7"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3E685487"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437F962F"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10B16C6F"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1998C42"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7AA680B6" w14:textId="77777777" w:rsidR="005F66BC" w:rsidRPr="006E1C24" w:rsidRDefault="005F66BC" w:rsidP="008B64D6">
            <w:pPr>
              <w:suppressAutoHyphens w:val="0"/>
              <w:spacing w:line="240" w:lineRule="auto"/>
              <w:rPr>
                <w:rFonts w:ascii="Segoe UI Light" w:hAnsi="Segoe UI Light" w:cs="Segoe UI Light"/>
                <w:b/>
              </w:rPr>
            </w:pPr>
          </w:p>
        </w:tc>
      </w:tr>
      <w:tr w:rsidR="005F66BC" w:rsidRPr="006E1C24" w14:paraId="50F983CF"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FD1937"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27BD1CB6"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1D0341C5"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20FED944" w14:textId="77777777" w:rsidR="005F66BC" w:rsidRPr="006E1C24" w:rsidRDefault="005F66BC"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6BE1D01B" w14:textId="77777777" w:rsidR="005F66BC" w:rsidRPr="006E1C24" w:rsidRDefault="005F66BC" w:rsidP="008B64D6">
            <w:pPr>
              <w:suppressAutoHyphens w:val="0"/>
              <w:spacing w:line="240" w:lineRule="auto"/>
              <w:rPr>
                <w:rFonts w:ascii="Segoe UI Light" w:hAnsi="Segoe UI Light" w:cs="Segoe UI Light"/>
                <w:b/>
                <w:bCs/>
              </w:rPr>
            </w:pPr>
          </w:p>
        </w:tc>
      </w:tr>
      <w:tr w:rsidR="005F66BC" w:rsidRPr="006E1C24" w14:paraId="7E1F6E29"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427A8A"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0463A78D"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5F66BC" w:rsidRPr="006E1C24" w14:paraId="095642A7"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D225F7" w14:textId="77777777" w:rsidR="005F66BC" w:rsidRPr="006E1C24" w:rsidRDefault="005F66BC"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17072D01" w14:textId="77777777" w:rsidR="005F66BC" w:rsidRPr="006E1C24" w:rsidRDefault="005F66BC"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4D47B87D" w14:textId="247760B5" w:rsidR="005F66BC" w:rsidRDefault="005F66BC" w:rsidP="005F66BC">
      <w:pPr>
        <w:jc w:val="both"/>
        <w:rPr>
          <w:rFonts w:ascii="Segoe UI Light" w:hAnsi="Segoe UI Light" w:cs="Segoe UI Light"/>
          <w:bCs/>
        </w:rPr>
      </w:pPr>
      <w:r w:rsidRPr="00760F52">
        <w:rPr>
          <w:rFonts w:ascii="Segoe UI Light" w:hAnsi="Segoe UI Light" w:cs="Segoe UI Light"/>
          <w:bCs/>
        </w:rPr>
        <w:t>{{/</w:t>
      </w:r>
      <w:proofErr w:type="spellStart"/>
      <w:r>
        <w:rPr>
          <w:lang w:val="en-US"/>
        </w:rPr>
        <w:t>clientAccountBasedPensions</w:t>
      </w:r>
      <w:proofErr w:type="spellEnd"/>
      <w:r w:rsidRPr="00760F52">
        <w:rPr>
          <w:rFonts w:ascii="Segoe UI Light" w:hAnsi="Segoe UI Light" w:cs="Segoe UI Light"/>
          <w:bCs/>
        </w:rPr>
        <w:t>}}</w:t>
      </w:r>
    </w:p>
    <w:p w14:paraId="68188CC9" w14:textId="438BCBF0" w:rsidR="00AB2D30" w:rsidRDefault="00AB2D30" w:rsidP="00AB2D30">
      <w:pPr>
        <w:jc w:val="both"/>
        <w:rPr>
          <w:rFonts w:ascii="Segoe UI Light" w:hAnsi="Segoe UI Light" w:cs="Segoe UI Light"/>
          <w:bCs/>
        </w:rPr>
      </w:pPr>
      <w:r w:rsidRPr="00760F52">
        <w:rPr>
          <w:rFonts w:ascii="Segoe UI Light" w:hAnsi="Segoe UI Light" w:cs="Segoe UI Light"/>
          <w:bCs/>
        </w:rPr>
        <w:t>{{#</w:t>
      </w:r>
      <w:r w:rsidRPr="00AB2D30">
        <w:t>client</w:t>
      </w:r>
      <w:r w:rsidRPr="00AB2D30">
        <w:rPr>
          <w:lang w:val="en-US"/>
        </w:rPr>
        <w:t>Annuities</w:t>
      </w:r>
      <w:r w:rsidRPr="00760F52">
        <w:rPr>
          <w:rFonts w:ascii="Segoe UI Light" w:hAnsi="Segoe UI Light" w:cs="Segoe UI Light"/>
          <w:bCs/>
        </w:rPr>
        <w:t>}}</w:t>
      </w:r>
    </w:p>
    <w:p w14:paraId="10DDEF29" w14:textId="2B06589E"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2D2CC034" w14:textId="77777777" w:rsidR="00AB2D30" w:rsidRPr="00C4169B" w:rsidRDefault="00AB2D30" w:rsidP="00AB2D30">
      <w:pPr>
        <w:rPr>
          <w:rFonts w:ascii="Segoe UI Light" w:hAnsi="Segoe UI Light" w:cs="Segoe UI Light"/>
          <w:vanish/>
        </w:rPr>
      </w:pPr>
    </w:p>
    <w:p w14:paraId="28D6493C"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3FC43B12"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661AE4D3"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45509F76" w14:textId="77777777" w:rsidTr="008B64D6">
        <w:trPr>
          <w:trHeight w:val="427"/>
        </w:trPr>
        <w:tc>
          <w:tcPr>
            <w:tcW w:w="815" w:type="pct"/>
            <w:tcBorders>
              <w:top w:val="nil"/>
              <w:left w:val="nil"/>
              <w:bottom w:val="nil"/>
              <w:right w:val="single" w:sz="4" w:space="0" w:color="000000"/>
            </w:tcBorders>
            <w:vAlign w:val="center"/>
            <w:hideMark/>
          </w:tcPr>
          <w:p w14:paraId="30C950D7"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362F07F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3EB3763A" w14:textId="77777777" w:rsidTr="008B64D6">
        <w:trPr>
          <w:trHeight w:val="360"/>
        </w:trPr>
        <w:tc>
          <w:tcPr>
            <w:tcW w:w="815" w:type="pct"/>
            <w:tcBorders>
              <w:top w:val="nil"/>
              <w:left w:val="nil"/>
              <w:bottom w:val="nil"/>
              <w:right w:val="single" w:sz="4" w:space="0" w:color="000000"/>
            </w:tcBorders>
            <w:vAlign w:val="center"/>
            <w:hideMark/>
          </w:tcPr>
          <w:p w14:paraId="410255D2"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11A33EF8" w14:textId="02979F5A"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6846C0">
              <w:rPr>
                <w:rFonts w:ascii="Segoe UI Light" w:hAnsi="Segoe UI Light" w:cs="Segoe UI Light"/>
              </w:rPr>
              <w:t>productProvider</w:t>
            </w:r>
            <w:proofErr w:type="spellEnd"/>
            <w:r w:rsidRPr="00760F52">
              <w:rPr>
                <w:rFonts w:ascii="Segoe UI Light" w:hAnsi="Segoe UI Light" w:cs="Segoe UI Light"/>
                <w:bCs/>
              </w:rPr>
              <w:t>}}</w:t>
            </w:r>
          </w:p>
        </w:tc>
      </w:tr>
      <w:tr w:rsidR="00AB2D30" w:rsidRPr="006E1C24" w14:paraId="54083FF1" w14:textId="77777777" w:rsidTr="008B64D6">
        <w:trPr>
          <w:trHeight w:val="350"/>
        </w:trPr>
        <w:tc>
          <w:tcPr>
            <w:tcW w:w="815" w:type="pct"/>
            <w:tcBorders>
              <w:top w:val="nil"/>
              <w:left w:val="nil"/>
              <w:bottom w:val="nil"/>
              <w:right w:val="single" w:sz="4" w:space="0" w:color="000000"/>
            </w:tcBorders>
            <w:vAlign w:val="center"/>
            <w:hideMark/>
          </w:tcPr>
          <w:p w14:paraId="05CB6983"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679B8348" w14:textId="2AE82016" w:rsidR="00AB2D30" w:rsidRPr="006E1C24" w:rsidRDefault="000443F4" w:rsidP="008B64D6">
            <w:pPr>
              <w:suppressAutoHyphens w:val="0"/>
              <w:spacing w:line="240" w:lineRule="auto"/>
              <w:rPr>
                <w:rFonts w:ascii="Segoe UI Light" w:hAnsi="Segoe UI Light" w:cs="Segoe UI Light"/>
                <w:b/>
              </w:rPr>
            </w:pPr>
            <w:r>
              <w:rPr>
                <w:rFonts w:ascii="Segoe UI Light" w:hAnsi="Segoe UI Light" w:cs="Segoe UI Light"/>
                <w:bCs/>
              </w:rPr>
              <w:t>Annuity</w:t>
            </w:r>
          </w:p>
        </w:tc>
      </w:tr>
    </w:tbl>
    <w:p w14:paraId="5B89D1C6" w14:textId="77777777" w:rsidR="00AB2D30" w:rsidRPr="006E1C24" w:rsidRDefault="00AB2D30" w:rsidP="00AB2D30">
      <w:pPr>
        <w:suppressAutoHyphens w:val="0"/>
        <w:spacing w:line="240" w:lineRule="auto"/>
        <w:rPr>
          <w:rFonts w:ascii="Segoe UI Light" w:hAnsi="Segoe UI Light" w:cs="Segoe UI Light"/>
        </w:rPr>
      </w:pPr>
    </w:p>
    <w:p w14:paraId="51416EDF"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AB2D30" w:rsidRPr="006E1C24" w14:paraId="795C4A3F"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564747F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07A0983D" w14:textId="77777777" w:rsidR="00AB2D30" w:rsidRPr="00FE49D5" w:rsidRDefault="00AB2D30"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36FD16E8"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26648558" w14:textId="77777777" w:rsidR="00AB2D30" w:rsidRPr="006E1C24" w:rsidRDefault="00AB2D30"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B2D30" w:rsidRPr="006E1C24" w14:paraId="674923F0"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64994573"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670A42A3" w14:textId="77777777" w:rsidR="00AB2D30" w:rsidRPr="006E1C24" w:rsidRDefault="00AB2D30" w:rsidP="008B64D6">
            <w:pPr>
              <w:suppressAutoHyphens w:val="0"/>
              <w:spacing w:line="240" w:lineRule="auto"/>
              <w:rPr>
                <w:rFonts w:ascii="Segoe UI Light" w:hAnsi="Segoe UI Light" w:cs="Segoe UI Light"/>
                <w:b/>
              </w:rPr>
            </w:pPr>
          </w:p>
          <w:p w14:paraId="0FAB5CB5" w14:textId="77777777" w:rsidR="00AB2D30" w:rsidRPr="006E1C24" w:rsidRDefault="00AB2D30" w:rsidP="008B64D6">
            <w:pPr>
              <w:suppressAutoHyphens w:val="0"/>
              <w:spacing w:line="240" w:lineRule="auto"/>
              <w:rPr>
                <w:rFonts w:ascii="Segoe UI Light" w:hAnsi="Segoe UI Light" w:cs="Segoe UI Light"/>
                <w:b/>
              </w:rPr>
            </w:pPr>
          </w:p>
          <w:p w14:paraId="3C103809"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55429885" w14:textId="77777777" w:rsidR="00AB2D30" w:rsidRPr="006E1C24" w:rsidRDefault="00AB2D30"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76E20BB1" w14:textId="77777777" w:rsidR="00AB2D30" w:rsidRDefault="00AB2D30"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58E77C49" w14:textId="77777777" w:rsidR="00AB2D30" w:rsidRDefault="00AB2D30" w:rsidP="008B64D6">
            <w:pPr>
              <w:suppressAutoHyphens w:val="0"/>
              <w:spacing w:line="240" w:lineRule="auto"/>
              <w:rPr>
                <w:rFonts w:ascii="Segoe UI Light" w:hAnsi="Segoe UI Light" w:cs="Segoe UI Light"/>
                <w:b/>
              </w:rPr>
            </w:pPr>
          </w:p>
          <w:p w14:paraId="4397E771" w14:textId="77777777" w:rsidR="00AB2D30" w:rsidRDefault="00AB2D30" w:rsidP="008B64D6">
            <w:pPr>
              <w:suppressAutoHyphens w:val="0"/>
              <w:spacing w:line="240" w:lineRule="auto"/>
              <w:rPr>
                <w:rFonts w:ascii="Segoe UI Light" w:hAnsi="Segoe UI Light" w:cs="Segoe UI Light"/>
                <w:b/>
              </w:rPr>
            </w:pPr>
          </w:p>
          <w:p w14:paraId="3596BB9C" w14:textId="77777777" w:rsidR="00AB2D30" w:rsidRPr="006E1C24" w:rsidRDefault="00AB2D30"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72A8162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3567B9A1" w14:textId="753DF737" w:rsidR="00AB2D30" w:rsidRPr="00B0750A" w:rsidRDefault="00AB2D30"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00F31F86" w:rsidRPr="00F31F86">
              <w:rPr>
                <w:rFonts w:ascii="Segoe UI Light" w:eastAsia="Times New Roman" w:hAnsi="Segoe UI Light" w:cs="Segoe UI Light"/>
                <w:lang w:eastAsia="en-AU"/>
              </w:rPr>
              <w:t>accountNumber</w:t>
            </w:r>
            <w:proofErr w:type="spellEnd"/>
            <w:r w:rsidRPr="00B0750A">
              <w:rPr>
                <w:rFonts w:ascii="Segoe UI Light" w:hAnsi="Segoe UI Light" w:cs="Segoe UI Light"/>
                <w:bCs/>
              </w:rPr>
              <w:t>}}</w:t>
            </w:r>
          </w:p>
        </w:tc>
      </w:tr>
    </w:tbl>
    <w:p w14:paraId="7BF48ED7" w14:textId="77777777" w:rsidR="00AB2D30" w:rsidRPr="006E1C24" w:rsidRDefault="00AB2D30" w:rsidP="00AB2D30">
      <w:pPr>
        <w:suppressAutoHyphens w:val="0"/>
        <w:spacing w:line="240" w:lineRule="auto"/>
        <w:rPr>
          <w:rFonts w:ascii="Segoe UI Light" w:hAnsi="Segoe UI Light" w:cs="Segoe UI Light"/>
        </w:rPr>
      </w:pPr>
    </w:p>
    <w:p w14:paraId="7018DA72"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04812980" w14:textId="77777777" w:rsidR="00AB2D30" w:rsidRPr="006E1C24" w:rsidRDefault="00AB2D30" w:rsidP="00AB2D30">
      <w:pPr>
        <w:suppressAutoHyphens w:val="0"/>
        <w:spacing w:line="240" w:lineRule="auto"/>
        <w:rPr>
          <w:rFonts w:ascii="Segoe UI Light" w:hAnsi="Segoe UI Light" w:cs="Segoe UI Light"/>
          <w:b/>
        </w:rPr>
      </w:pPr>
    </w:p>
    <w:p w14:paraId="6A21BE22"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2B8805C1" w14:textId="62D0E78F"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sidR="00AB2D30" w:rsidRPr="006E1C24">
        <w:rPr>
          <w:rFonts w:ascii="Segoe UI Light" w:hAnsi="Segoe UI Light" w:cs="Segoe UI Light"/>
        </w:rPr>
        <w:t xml:space="preserve"> 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1C518A11"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4589EB9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7F2A768E"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1B131143"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68903BB5"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71EE44E"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7295AE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5E794833"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04F840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588719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9568A9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DD3BF2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F59211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A301FA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80F1DEB"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16FB8528"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9FC881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33A43FF"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D4F65AD"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DF5AE7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7FDF04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3F80C1D"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15321333" w14:textId="77777777" w:rsidR="00AB2D30" w:rsidRPr="006E1C24" w:rsidRDefault="00AB2D30" w:rsidP="00AB2D30">
      <w:pPr>
        <w:suppressAutoHyphens w:val="0"/>
        <w:spacing w:line="240" w:lineRule="auto"/>
        <w:rPr>
          <w:rFonts w:ascii="Segoe UI Light" w:hAnsi="Segoe UI Light" w:cs="Segoe UI Light"/>
        </w:rPr>
      </w:pPr>
    </w:p>
    <w:p w14:paraId="3D173F74" w14:textId="43EDF08E"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lastRenderedPageBreak/>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sidR="00AB2D30" w:rsidRPr="006E1C24">
        <w:rPr>
          <w:rFonts w:ascii="Segoe UI Light" w:hAnsi="Segoe UI Light" w:cs="Segoe UI Light"/>
        </w:rPr>
        <w:t xml:space="preserve">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AB2D30"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3FEA1A42"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7B0D31BA"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12FE3D02" w14:textId="42995C51" w:rsidR="00AB2D30" w:rsidRPr="00FE49D5" w:rsidRDefault="00AB2D30"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Pr="00FE49D5">
              <w:rPr>
                <w:rFonts w:ascii="Segoe UI Light" w:hAnsi="Segoe UI Light" w:cs="Segoe UI Light"/>
                <w:b/>
              </w:rPr>
              <w:t>clientPreferred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3E771FD6"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45FF99A0"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7527B50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0F589EFE"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55D83AD5"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6355DEEF"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705663B1"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3D3B7A95" w14:textId="77777777" w:rsidR="00AB2D30" w:rsidRPr="006E1C24" w:rsidRDefault="00AB2D30" w:rsidP="008B64D6">
            <w:pPr>
              <w:suppressAutoHyphens w:val="0"/>
              <w:spacing w:line="240" w:lineRule="auto"/>
              <w:rPr>
                <w:rFonts w:ascii="Segoe UI Light" w:hAnsi="Segoe UI Light" w:cs="Segoe UI Light"/>
              </w:rPr>
            </w:pPr>
          </w:p>
          <w:p w14:paraId="2DDA7495" w14:textId="77777777" w:rsidR="00AB2D30" w:rsidRPr="006E1C24" w:rsidRDefault="00AB2D30" w:rsidP="008B64D6">
            <w:pPr>
              <w:suppressAutoHyphens w:val="0"/>
              <w:spacing w:line="240" w:lineRule="auto"/>
              <w:rPr>
                <w:rFonts w:ascii="Segoe UI Light" w:hAnsi="Segoe UI Light" w:cs="Segoe UI Light"/>
              </w:rPr>
            </w:pPr>
          </w:p>
          <w:p w14:paraId="30B7326D" w14:textId="77777777" w:rsidR="00AB2D30" w:rsidRPr="006E1C24" w:rsidRDefault="00AB2D30" w:rsidP="008B64D6">
            <w:pPr>
              <w:suppressAutoHyphens w:val="0"/>
              <w:spacing w:line="240" w:lineRule="auto"/>
              <w:rPr>
                <w:rFonts w:ascii="Segoe UI Light" w:hAnsi="Segoe UI Light" w:cs="Segoe UI Light"/>
              </w:rPr>
            </w:pPr>
          </w:p>
          <w:p w14:paraId="7F163F35" w14:textId="77777777" w:rsidR="00AB2D30" w:rsidRPr="006E1C24" w:rsidRDefault="00AB2D30" w:rsidP="008B64D6">
            <w:pPr>
              <w:suppressAutoHyphens w:val="0"/>
              <w:spacing w:line="240" w:lineRule="auto"/>
              <w:rPr>
                <w:rFonts w:ascii="Segoe UI Light" w:hAnsi="Segoe UI Light" w:cs="Segoe UI Light"/>
              </w:rPr>
            </w:pPr>
          </w:p>
          <w:p w14:paraId="1383DCA0" w14:textId="77777777" w:rsidR="00AB2D30" w:rsidRPr="006E1C24" w:rsidRDefault="00AB2D30" w:rsidP="008B64D6">
            <w:pPr>
              <w:suppressAutoHyphens w:val="0"/>
              <w:spacing w:line="240" w:lineRule="auto"/>
              <w:rPr>
                <w:rFonts w:ascii="Segoe UI Light" w:hAnsi="Segoe UI Light" w:cs="Segoe UI Light"/>
              </w:rPr>
            </w:pPr>
          </w:p>
          <w:p w14:paraId="44B3B014" w14:textId="77777777" w:rsidR="00AB2D30" w:rsidRPr="006E1C24" w:rsidRDefault="00AB2D30" w:rsidP="008B64D6">
            <w:pPr>
              <w:suppressAutoHyphens w:val="0"/>
              <w:spacing w:line="240" w:lineRule="auto"/>
              <w:rPr>
                <w:rFonts w:ascii="Segoe UI Light" w:hAnsi="Segoe UI Light" w:cs="Segoe UI Light"/>
              </w:rPr>
            </w:pPr>
          </w:p>
          <w:p w14:paraId="3C76D3D2" w14:textId="77777777" w:rsidR="00AB2D30" w:rsidRPr="006E1C24" w:rsidRDefault="00AB2D30" w:rsidP="008B64D6">
            <w:pPr>
              <w:suppressAutoHyphens w:val="0"/>
              <w:spacing w:line="240" w:lineRule="auto"/>
              <w:rPr>
                <w:rFonts w:ascii="Segoe UI Light" w:hAnsi="Segoe UI Light" w:cs="Segoe UI Light"/>
              </w:rPr>
            </w:pPr>
          </w:p>
          <w:p w14:paraId="35A8EFFD"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2D0B887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2E7E0E2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34F0A88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F7D56A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5670F1F8"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3068C1B5"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B5637E"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3EB6C6D8"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04F71FDE"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178E417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4773614E"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792868AD"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DC0476"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3CA3F630"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455F001B"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449B80"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490E51A5"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60A5A879" w14:textId="6FD7B941" w:rsidR="00AB2D30" w:rsidRDefault="00AB2D30" w:rsidP="00B3425A">
      <w:pPr>
        <w:jc w:val="both"/>
        <w:rPr>
          <w:rFonts w:ascii="Segoe UI Light" w:hAnsi="Segoe UI Light" w:cs="Segoe UI Light"/>
          <w:bCs/>
        </w:rPr>
      </w:pPr>
      <w:r w:rsidRPr="00760F52">
        <w:rPr>
          <w:rFonts w:ascii="Segoe UI Light" w:hAnsi="Segoe UI Light" w:cs="Segoe UI Light"/>
          <w:bCs/>
        </w:rPr>
        <w:t>{{/</w:t>
      </w:r>
      <w:r w:rsidRPr="00AB2D30">
        <w:t>client</w:t>
      </w:r>
      <w:r w:rsidRPr="00AB2D30">
        <w:rPr>
          <w:lang w:val="en-US"/>
        </w:rPr>
        <w:t>Annuities</w:t>
      </w:r>
      <w:r w:rsidRPr="00760F52">
        <w:rPr>
          <w:rFonts w:ascii="Segoe UI Light" w:hAnsi="Segoe UI Light" w:cs="Segoe UI Light"/>
          <w:bCs/>
        </w:rPr>
        <w:t>}}</w:t>
      </w:r>
    </w:p>
    <w:p w14:paraId="1F5D84BD" w14:textId="77777777" w:rsidR="000443F4" w:rsidRPr="008130E3" w:rsidRDefault="000443F4" w:rsidP="000443F4">
      <w:pPr>
        <w:jc w:val="both"/>
        <w:rPr>
          <w:lang w:val="en-US"/>
        </w:rPr>
      </w:pPr>
      <w:r w:rsidRPr="008130E3">
        <w:rPr>
          <w:lang w:val="en-US"/>
        </w:rPr>
        <w:t>{{#clientLifeTPDTraumaAuthArray</w:t>
      </w:r>
      <w:r w:rsidRPr="00760F52">
        <w:rPr>
          <w:rFonts w:ascii="Segoe UI Light" w:hAnsi="Segoe UI Light" w:cs="Segoe UI Light"/>
          <w:bCs/>
        </w:rPr>
        <w:t>}}</w:t>
      </w:r>
    </w:p>
    <w:p w14:paraId="61BA175B" w14:textId="77777777" w:rsidR="000443F4" w:rsidRPr="00FE49D5" w:rsidRDefault="000443F4" w:rsidP="000443F4">
      <w:pPr>
        <w:rPr>
          <w:rFonts w:ascii="Segoe UI Light" w:hAnsi="Segoe UI Light" w:cs="Segoe UI Light"/>
          <w:color w:val="3C3C3B"/>
        </w:rPr>
      </w:pPr>
      <w:r>
        <w:rPr>
          <w:rFonts w:ascii="Segoe UI Light" w:hAnsi="Segoe UI Light" w:cs="Segoe UI Light"/>
          <w:color w:val="3C3C3B"/>
        </w:rPr>
        <w:t>{{@PageBreak}}</w:t>
      </w:r>
    </w:p>
    <w:p w14:paraId="3B1EEFF3" w14:textId="77777777" w:rsidR="000443F4" w:rsidRPr="00C4169B" w:rsidRDefault="000443F4" w:rsidP="000443F4">
      <w:pPr>
        <w:rPr>
          <w:rFonts w:ascii="Segoe UI Light" w:hAnsi="Segoe UI Light" w:cs="Segoe UI Light"/>
          <w:vanish/>
        </w:rPr>
      </w:pPr>
    </w:p>
    <w:p w14:paraId="2CE81AB7" w14:textId="77777777" w:rsidR="000443F4" w:rsidRPr="006E1C24" w:rsidRDefault="000443F4" w:rsidP="000443F4">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5F55A55C" w14:textId="77777777" w:rsidR="000443F4" w:rsidRPr="006E1C24" w:rsidRDefault="000443F4" w:rsidP="000443F4">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73B5B42D" w14:textId="77777777" w:rsidR="000443F4" w:rsidRPr="006E1C24" w:rsidRDefault="000443F4" w:rsidP="000443F4">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0443F4" w:rsidRPr="006E1C24" w14:paraId="48C3EF49" w14:textId="77777777" w:rsidTr="007E56C9">
        <w:trPr>
          <w:trHeight w:val="427"/>
        </w:trPr>
        <w:tc>
          <w:tcPr>
            <w:tcW w:w="815" w:type="pct"/>
            <w:tcBorders>
              <w:top w:val="nil"/>
              <w:left w:val="nil"/>
              <w:bottom w:val="nil"/>
              <w:right w:val="single" w:sz="4" w:space="0" w:color="000000"/>
            </w:tcBorders>
            <w:vAlign w:val="center"/>
            <w:hideMark/>
          </w:tcPr>
          <w:p w14:paraId="1CCE28EC"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2C04A1E7"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0443F4" w:rsidRPr="006E1C24" w14:paraId="3C5BB496" w14:textId="77777777" w:rsidTr="007E56C9">
        <w:trPr>
          <w:trHeight w:val="360"/>
        </w:trPr>
        <w:tc>
          <w:tcPr>
            <w:tcW w:w="815" w:type="pct"/>
            <w:tcBorders>
              <w:top w:val="nil"/>
              <w:left w:val="nil"/>
              <w:bottom w:val="nil"/>
              <w:right w:val="single" w:sz="4" w:space="0" w:color="000000"/>
            </w:tcBorders>
            <w:vAlign w:val="center"/>
            <w:hideMark/>
          </w:tcPr>
          <w:p w14:paraId="1FBFB197"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180CC12E" w14:textId="77777777" w:rsidR="000443F4" w:rsidRPr="008130E3" w:rsidRDefault="000443F4" w:rsidP="007E56C9">
            <w:pPr>
              <w:suppressAutoHyphens w:val="0"/>
              <w:spacing w:line="240" w:lineRule="auto"/>
              <w:rPr>
                <w:rFonts w:ascii="Segoe UI Light" w:hAnsi="Segoe UI Light" w:cs="Segoe UI Light"/>
                <w:lang w:val="en-US"/>
              </w:rPr>
            </w:pPr>
            <w:r w:rsidRPr="00760F52">
              <w:rPr>
                <w:rFonts w:ascii="Segoe UI Light" w:hAnsi="Segoe UI Light" w:cs="Segoe UI Light"/>
                <w:bCs/>
              </w:rPr>
              <w:t>{{</w:t>
            </w:r>
            <w:r w:rsidRPr="008130E3">
              <w:rPr>
                <w:rFonts w:ascii="Segoe UI Light" w:hAnsi="Segoe UI Light" w:cs="Segoe UI Light"/>
                <w:lang w:val="en-US"/>
              </w:rPr>
              <w:t>provider</w:t>
            </w:r>
            <w:r w:rsidRPr="00760F52">
              <w:rPr>
                <w:rFonts w:ascii="Segoe UI Light" w:hAnsi="Segoe UI Light" w:cs="Segoe UI Light"/>
                <w:bCs/>
              </w:rPr>
              <w:t>}}</w:t>
            </w:r>
          </w:p>
        </w:tc>
      </w:tr>
      <w:tr w:rsidR="000443F4" w:rsidRPr="006E1C24" w14:paraId="25B2C3EB" w14:textId="77777777" w:rsidTr="007E56C9">
        <w:trPr>
          <w:trHeight w:val="350"/>
        </w:trPr>
        <w:tc>
          <w:tcPr>
            <w:tcW w:w="815" w:type="pct"/>
            <w:tcBorders>
              <w:top w:val="nil"/>
              <w:left w:val="nil"/>
              <w:bottom w:val="nil"/>
              <w:right w:val="single" w:sz="4" w:space="0" w:color="000000"/>
            </w:tcBorders>
            <w:vAlign w:val="center"/>
            <w:hideMark/>
          </w:tcPr>
          <w:p w14:paraId="252BC525"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1B36F070" w14:textId="77777777" w:rsidR="000443F4" w:rsidRPr="006E1C24" w:rsidRDefault="000443F4" w:rsidP="007E56C9">
            <w:pPr>
              <w:suppressAutoHyphens w:val="0"/>
              <w:spacing w:line="240" w:lineRule="auto"/>
              <w:rPr>
                <w:rFonts w:ascii="Segoe UI Light" w:hAnsi="Segoe UI Light" w:cs="Segoe UI Light"/>
                <w:b/>
              </w:rPr>
            </w:pPr>
            <w:r>
              <w:rPr>
                <w:rFonts w:ascii="Segoe UI Light" w:hAnsi="Segoe UI Light" w:cs="Segoe UI Light"/>
                <w:bCs/>
              </w:rPr>
              <w:t>Insurance</w:t>
            </w:r>
          </w:p>
        </w:tc>
      </w:tr>
    </w:tbl>
    <w:p w14:paraId="5612CFEF" w14:textId="77777777" w:rsidR="000443F4" w:rsidRPr="006E1C24" w:rsidRDefault="000443F4" w:rsidP="000443F4">
      <w:pPr>
        <w:suppressAutoHyphens w:val="0"/>
        <w:spacing w:line="240" w:lineRule="auto"/>
        <w:rPr>
          <w:rFonts w:ascii="Segoe UI Light" w:hAnsi="Segoe UI Light" w:cs="Segoe UI Light"/>
        </w:rPr>
      </w:pPr>
    </w:p>
    <w:p w14:paraId="2ABFDB31" w14:textId="77777777" w:rsidR="000443F4" w:rsidRPr="006E1C24" w:rsidRDefault="000443F4" w:rsidP="000443F4">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0443F4" w:rsidRPr="006E1C24" w14:paraId="56226379" w14:textId="77777777" w:rsidTr="007E56C9">
        <w:trPr>
          <w:trHeight w:val="404"/>
        </w:trPr>
        <w:tc>
          <w:tcPr>
            <w:tcW w:w="649" w:type="pct"/>
            <w:tcBorders>
              <w:top w:val="single" w:sz="4" w:space="0" w:color="auto"/>
              <w:left w:val="single" w:sz="4" w:space="0" w:color="auto"/>
              <w:bottom w:val="single" w:sz="4" w:space="0" w:color="auto"/>
              <w:right w:val="single" w:sz="4" w:space="0" w:color="auto"/>
            </w:tcBorders>
            <w:hideMark/>
          </w:tcPr>
          <w:p w14:paraId="1D48B8B3"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09E272F6" w14:textId="77777777" w:rsidR="000443F4" w:rsidRPr="00FE49D5" w:rsidRDefault="000443F4" w:rsidP="007E56C9">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4F61093B"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58ABE94F" w14:textId="77777777" w:rsidR="000443F4" w:rsidRPr="006E1C24" w:rsidRDefault="000443F4" w:rsidP="007E56C9">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0443F4" w:rsidRPr="006E1C24" w14:paraId="20D7F9FB" w14:textId="77777777" w:rsidTr="007E56C9">
        <w:trPr>
          <w:trHeight w:val="482"/>
        </w:trPr>
        <w:tc>
          <w:tcPr>
            <w:tcW w:w="649" w:type="pct"/>
            <w:tcBorders>
              <w:top w:val="single" w:sz="4" w:space="0" w:color="auto"/>
              <w:left w:val="single" w:sz="4" w:space="0" w:color="auto"/>
              <w:bottom w:val="single" w:sz="4" w:space="0" w:color="auto"/>
              <w:right w:val="single" w:sz="4" w:space="0" w:color="auto"/>
            </w:tcBorders>
          </w:tcPr>
          <w:p w14:paraId="004F08C1"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730F87E3" w14:textId="77777777" w:rsidR="000443F4" w:rsidRPr="006E1C24" w:rsidRDefault="000443F4" w:rsidP="007E56C9">
            <w:pPr>
              <w:suppressAutoHyphens w:val="0"/>
              <w:spacing w:line="240" w:lineRule="auto"/>
              <w:rPr>
                <w:rFonts w:ascii="Segoe UI Light" w:hAnsi="Segoe UI Light" w:cs="Segoe UI Light"/>
                <w:b/>
              </w:rPr>
            </w:pPr>
          </w:p>
          <w:p w14:paraId="35DCFD03" w14:textId="77777777" w:rsidR="000443F4" w:rsidRPr="006E1C24" w:rsidRDefault="000443F4" w:rsidP="007E56C9">
            <w:pPr>
              <w:suppressAutoHyphens w:val="0"/>
              <w:spacing w:line="240" w:lineRule="auto"/>
              <w:rPr>
                <w:rFonts w:ascii="Segoe UI Light" w:hAnsi="Segoe UI Light" w:cs="Segoe UI Light"/>
                <w:b/>
              </w:rPr>
            </w:pPr>
          </w:p>
          <w:p w14:paraId="79E33361"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1C370188" w14:textId="77777777" w:rsidR="000443F4" w:rsidRPr="006E1C24" w:rsidRDefault="000443F4" w:rsidP="007E56C9">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05428A76" w14:textId="77777777" w:rsidR="000443F4" w:rsidRDefault="000443F4" w:rsidP="007E56C9">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64C6925A" w14:textId="77777777" w:rsidR="000443F4" w:rsidRDefault="000443F4" w:rsidP="007E56C9">
            <w:pPr>
              <w:suppressAutoHyphens w:val="0"/>
              <w:spacing w:line="240" w:lineRule="auto"/>
              <w:rPr>
                <w:rFonts w:ascii="Segoe UI Light" w:hAnsi="Segoe UI Light" w:cs="Segoe UI Light"/>
                <w:b/>
              </w:rPr>
            </w:pPr>
          </w:p>
          <w:p w14:paraId="30E97D75" w14:textId="77777777" w:rsidR="000443F4" w:rsidRDefault="000443F4" w:rsidP="007E56C9">
            <w:pPr>
              <w:suppressAutoHyphens w:val="0"/>
              <w:spacing w:line="240" w:lineRule="auto"/>
              <w:rPr>
                <w:rFonts w:ascii="Segoe UI Light" w:hAnsi="Segoe UI Light" w:cs="Segoe UI Light"/>
                <w:b/>
              </w:rPr>
            </w:pPr>
          </w:p>
          <w:p w14:paraId="087EC786" w14:textId="77777777" w:rsidR="000443F4" w:rsidRPr="006E1C24" w:rsidRDefault="000443F4" w:rsidP="007E56C9">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02B9273E"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1423148C" w14:textId="77777777" w:rsidR="000443F4" w:rsidRPr="008130E3" w:rsidRDefault="000443F4" w:rsidP="007E56C9">
            <w:pPr>
              <w:suppressAutoHyphens w:val="0"/>
              <w:spacing w:line="240" w:lineRule="auto"/>
              <w:rPr>
                <w:rFonts w:ascii="Segoe UI Light" w:eastAsia="Times New Roman" w:hAnsi="Segoe UI Light" w:cs="Segoe UI Light"/>
                <w:lang w:val="en-US" w:eastAsia="en-AU"/>
              </w:rPr>
            </w:pPr>
            <w:r w:rsidRPr="00B0750A">
              <w:rPr>
                <w:rFonts w:ascii="Segoe UI Light" w:hAnsi="Segoe UI Light" w:cs="Segoe UI Light"/>
                <w:bCs/>
              </w:rPr>
              <w:t>{{</w:t>
            </w:r>
            <w:proofErr w:type="spellStart"/>
            <w:r w:rsidRPr="008130E3">
              <w:rPr>
                <w:rFonts w:ascii="Segoe UI Light" w:eastAsia="Times New Roman" w:hAnsi="Segoe UI Light" w:cs="Segoe UI Light"/>
                <w:lang w:val="en-US" w:eastAsia="en-AU"/>
              </w:rPr>
              <w:t>policyNo</w:t>
            </w:r>
            <w:proofErr w:type="spellEnd"/>
            <w:r w:rsidRPr="00B0750A">
              <w:rPr>
                <w:rFonts w:ascii="Segoe UI Light" w:hAnsi="Segoe UI Light" w:cs="Segoe UI Light"/>
                <w:bCs/>
              </w:rPr>
              <w:t>}}</w:t>
            </w:r>
          </w:p>
        </w:tc>
      </w:tr>
    </w:tbl>
    <w:p w14:paraId="189DE8BA" w14:textId="77777777" w:rsidR="000443F4" w:rsidRPr="006E1C24" w:rsidRDefault="000443F4" w:rsidP="000443F4">
      <w:pPr>
        <w:suppressAutoHyphens w:val="0"/>
        <w:spacing w:line="240" w:lineRule="auto"/>
        <w:rPr>
          <w:rFonts w:ascii="Segoe UI Light" w:hAnsi="Segoe UI Light" w:cs="Segoe UI Light"/>
        </w:rPr>
      </w:pPr>
    </w:p>
    <w:p w14:paraId="7CF5F98A" w14:textId="77777777" w:rsidR="000443F4" w:rsidRPr="006E1C24" w:rsidRDefault="000443F4" w:rsidP="000443F4">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03731866" w14:textId="77777777" w:rsidR="000443F4" w:rsidRPr="006E1C24" w:rsidRDefault="000443F4" w:rsidP="000443F4">
      <w:pPr>
        <w:suppressAutoHyphens w:val="0"/>
        <w:spacing w:line="240" w:lineRule="auto"/>
        <w:rPr>
          <w:rFonts w:ascii="Segoe UI Light" w:hAnsi="Segoe UI Light" w:cs="Segoe UI Light"/>
          <w:b/>
        </w:rPr>
      </w:pPr>
    </w:p>
    <w:p w14:paraId="717BBEDE" w14:textId="77777777" w:rsidR="000443F4" w:rsidRPr="006E1C24" w:rsidRDefault="000443F4" w:rsidP="000443F4">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3356453B" w14:textId="74812CE1" w:rsidR="000443F4" w:rsidRPr="006E1C24" w:rsidRDefault="004F28AC" w:rsidP="000443F4">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sidR="000443F4" w:rsidRPr="006E1C24">
        <w:rPr>
          <w:rFonts w:ascii="Segoe UI Light" w:hAnsi="Segoe UI Light" w:cs="Segoe UI Light"/>
        </w:rPr>
        <w:t xml:space="preserve"> 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0FAAC892" w14:textId="77777777" w:rsidR="000443F4" w:rsidRPr="006E1C24" w:rsidRDefault="000443F4" w:rsidP="000443F4">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0443F4" w:rsidRPr="006E1C24" w14:paraId="09060801" w14:textId="77777777" w:rsidTr="007E56C9">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25DD3E3D" w14:textId="77777777" w:rsidR="000443F4" w:rsidRPr="006E1C24" w:rsidRDefault="000443F4" w:rsidP="007E56C9">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33A982A7" w14:textId="77777777" w:rsidR="000443F4" w:rsidRPr="006E1C24" w:rsidRDefault="000443F4" w:rsidP="007E56C9">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0443F4" w:rsidRPr="006E1C24" w14:paraId="0A85EE0F"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76DBED7"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83F2BF3"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1F79D8CB"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F0A74B0"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F2B6977"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13DA2CBB"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07EA011"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4CF681F"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0A7CA7BD"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3F2AFA4"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048F8C7"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640A6EB9"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B3BAF09"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BB6EF62"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72BF2D52"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F468D3D"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0A55BCA"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bl>
    <w:p w14:paraId="2B3A93EF" w14:textId="77777777" w:rsidR="000443F4" w:rsidRPr="006E1C24" w:rsidRDefault="000443F4" w:rsidP="000443F4">
      <w:pPr>
        <w:suppressAutoHyphens w:val="0"/>
        <w:spacing w:line="240" w:lineRule="auto"/>
        <w:rPr>
          <w:rFonts w:ascii="Segoe UI Light" w:hAnsi="Segoe UI Light" w:cs="Segoe UI Light"/>
        </w:rPr>
      </w:pPr>
    </w:p>
    <w:p w14:paraId="0149F618" w14:textId="15F2E949" w:rsidR="000443F4" w:rsidRPr="006E1C24" w:rsidRDefault="004F28AC" w:rsidP="000443F4">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0443F4"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0443F4" w:rsidRPr="006E1C24">
        <w:rPr>
          <w:rFonts w:ascii="Segoe UI Light" w:hAnsi="Segoe UI Light" w:cs="Segoe UI Light"/>
        </w:rPr>
        <w:t>Wealth  Pty</w:t>
      </w:r>
      <w:proofErr w:type="gramEnd"/>
      <w:r w:rsidR="000443F4" w:rsidRPr="006E1C24">
        <w:rPr>
          <w:rFonts w:ascii="Segoe UI Light" w:hAnsi="Segoe UI Light" w:cs="Segoe UI Light"/>
        </w:rPr>
        <w:t xml:space="preserve"> Ltd and its representatives.</w:t>
      </w:r>
    </w:p>
    <w:p w14:paraId="0D72A806" w14:textId="77777777" w:rsidR="000443F4" w:rsidRPr="006E1C24" w:rsidRDefault="000443F4" w:rsidP="000443F4">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0443F4" w:rsidRPr="006E1C24" w14:paraId="6FABC4D8"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02A4B597" w14:textId="28BEF0CB" w:rsidR="000443F4" w:rsidRPr="00FE49D5" w:rsidRDefault="000443F4"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Pr="00FE49D5">
              <w:rPr>
                <w:rFonts w:ascii="Segoe UI Light" w:hAnsi="Segoe UI Light" w:cs="Segoe UI Light"/>
                <w:b/>
              </w:rPr>
              <w:t>clientPreferred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03D724CF" w14:textId="77777777" w:rsidR="000443F4" w:rsidRPr="006E1C24" w:rsidRDefault="000443F4" w:rsidP="007E56C9">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0443F4" w:rsidRPr="006E1C24" w14:paraId="177D1253" w14:textId="77777777" w:rsidTr="007E56C9">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2BAB8F07"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6F9ADC87"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230B10D8"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7A91F439"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4C533308"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2ED98B5B" w14:textId="77777777" w:rsidR="000443F4" w:rsidRPr="006E1C24" w:rsidRDefault="000443F4" w:rsidP="007E56C9">
            <w:pPr>
              <w:suppressAutoHyphens w:val="0"/>
              <w:spacing w:line="240" w:lineRule="auto"/>
              <w:rPr>
                <w:rFonts w:ascii="Segoe UI Light" w:hAnsi="Segoe UI Light" w:cs="Segoe UI Light"/>
              </w:rPr>
            </w:pPr>
          </w:p>
          <w:p w14:paraId="6AC3E68A" w14:textId="77777777" w:rsidR="000443F4" w:rsidRPr="006E1C24" w:rsidRDefault="000443F4" w:rsidP="007E56C9">
            <w:pPr>
              <w:suppressAutoHyphens w:val="0"/>
              <w:spacing w:line="240" w:lineRule="auto"/>
              <w:rPr>
                <w:rFonts w:ascii="Segoe UI Light" w:hAnsi="Segoe UI Light" w:cs="Segoe UI Light"/>
              </w:rPr>
            </w:pPr>
          </w:p>
          <w:p w14:paraId="78703D15" w14:textId="77777777" w:rsidR="000443F4" w:rsidRPr="006E1C24" w:rsidRDefault="000443F4" w:rsidP="007E56C9">
            <w:pPr>
              <w:suppressAutoHyphens w:val="0"/>
              <w:spacing w:line="240" w:lineRule="auto"/>
              <w:rPr>
                <w:rFonts w:ascii="Segoe UI Light" w:hAnsi="Segoe UI Light" w:cs="Segoe UI Light"/>
              </w:rPr>
            </w:pPr>
          </w:p>
          <w:p w14:paraId="04E43FA0" w14:textId="77777777" w:rsidR="000443F4" w:rsidRPr="006E1C24" w:rsidRDefault="000443F4" w:rsidP="007E56C9">
            <w:pPr>
              <w:suppressAutoHyphens w:val="0"/>
              <w:spacing w:line="240" w:lineRule="auto"/>
              <w:rPr>
                <w:rFonts w:ascii="Segoe UI Light" w:hAnsi="Segoe UI Light" w:cs="Segoe UI Light"/>
              </w:rPr>
            </w:pPr>
          </w:p>
          <w:p w14:paraId="43698D4E" w14:textId="77777777" w:rsidR="000443F4" w:rsidRPr="006E1C24" w:rsidRDefault="000443F4" w:rsidP="007E56C9">
            <w:pPr>
              <w:suppressAutoHyphens w:val="0"/>
              <w:spacing w:line="240" w:lineRule="auto"/>
              <w:rPr>
                <w:rFonts w:ascii="Segoe UI Light" w:hAnsi="Segoe UI Light" w:cs="Segoe UI Light"/>
              </w:rPr>
            </w:pPr>
          </w:p>
          <w:p w14:paraId="435EBB4F" w14:textId="77777777" w:rsidR="000443F4" w:rsidRPr="006E1C24" w:rsidRDefault="000443F4" w:rsidP="007E56C9">
            <w:pPr>
              <w:suppressAutoHyphens w:val="0"/>
              <w:spacing w:line="240" w:lineRule="auto"/>
              <w:rPr>
                <w:rFonts w:ascii="Segoe UI Light" w:hAnsi="Segoe UI Light" w:cs="Segoe UI Light"/>
              </w:rPr>
            </w:pPr>
          </w:p>
          <w:p w14:paraId="2444949A" w14:textId="77777777" w:rsidR="000443F4" w:rsidRPr="006E1C24" w:rsidRDefault="000443F4" w:rsidP="007E56C9">
            <w:pPr>
              <w:suppressAutoHyphens w:val="0"/>
              <w:spacing w:line="240" w:lineRule="auto"/>
              <w:rPr>
                <w:rFonts w:ascii="Segoe UI Light" w:hAnsi="Segoe UI Light" w:cs="Segoe UI Light"/>
              </w:rPr>
            </w:pPr>
          </w:p>
          <w:p w14:paraId="760595AF"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4F4C4E30"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3D606BC4"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3713205C"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73CD414F"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244F7660" w14:textId="77777777" w:rsidR="000443F4" w:rsidRPr="006E1C24" w:rsidRDefault="000443F4" w:rsidP="007E56C9">
            <w:pPr>
              <w:suppressAutoHyphens w:val="0"/>
              <w:spacing w:line="240" w:lineRule="auto"/>
              <w:rPr>
                <w:rFonts w:ascii="Segoe UI Light" w:hAnsi="Segoe UI Light" w:cs="Segoe UI Light"/>
                <w:b/>
              </w:rPr>
            </w:pPr>
          </w:p>
        </w:tc>
      </w:tr>
      <w:tr w:rsidR="000443F4" w:rsidRPr="006E1C24" w14:paraId="78BE42D0" w14:textId="77777777" w:rsidTr="007E56C9">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34BEA3"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66824DCD"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2FEFA277"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173885C7"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6E70CEE6" w14:textId="77777777" w:rsidR="000443F4" w:rsidRPr="006E1C24" w:rsidRDefault="000443F4" w:rsidP="007E56C9">
            <w:pPr>
              <w:suppressAutoHyphens w:val="0"/>
              <w:spacing w:line="240" w:lineRule="auto"/>
              <w:rPr>
                <w:rFonts w:ascii="Segoe UI Light" w:hAnsi="Segoe UI Light" w:cs="Segoe UI Light"/>
                <w:b/>
                <w:bCs/>
              </w:rPr>
            </w:pPr>
          </w:p>
        </w:tc>
      </w:tr>
      <w:tr w:rsidR="000443F4" w:rsidRPr="006E1C24" w14:paraId="1A4DDC8D" w14:textId="77777777" w:rsidTr="007E56C9">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16301B"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0C40501B"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0443F4" w:rsidRPr="006E1C24" w14:paraId="3091C3EB" w14:textId="77777777" w:rsidTr="007E56C9">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12BE4D"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421B68D6"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41C0DFFB" w14:textId="308F6225" w:rsidR="000443F4" w:rsidRDefault="000443F4" w:rsidP="00B3425A">
      <w:pPr>
        <w:jc w:val="both"/>
        <w:rPr>
          <w:rFonts w:ascii="Segoe UI Light" w:hAnsi="Segoe UI Light" w:cs="Segoe UI Light"/>
          <w:bCs/>
        </w:rPr>
      </w:pPr>
      <w:r w:rsidRPr="00760F52">
        <w:rPr>
          <w:rFonts w:ascii="Segoe UI Light" w:hAnsi="Segoe UI Light" w:cs="Segoe UI Light"/>
          <w:bCs/>
        </w:rPr>
        <w:t>{{/</w:t>
      </w:r>
      <w:proofErr w:type="spellStart"/>
      <w:r w:rsidRPr="008130E3">
        <w:rPr>
          <w:lang w:val="en-US"/>
        </w:rPr>
        <w:t>clientLifeTPDTraumaAuthArray</w:t>
      </w:r>
      <w:proofErr w:type="spellEnd"/>
      <w:r w:rsidRPr="00760F52">
        <w:rPr>
          <w:rFonts w:ascii="Segoe UI Light" w:hAnsi="Segoe UI Light" w:cs="Segoe UI Light"/>
          <w:bCs/>
        </w:rPr>
        <w:t>}}</w:t>
      </w:r>
    </w:p>
    <w:p w14:paraId="3823FFC1" w14:textId="1AA6946D" w:rsidR="00B3425A" w:rsidRDefault="00B3425A" w:rsidP="00B3425A">
      <w:pPr>
        <w:jc w:val="both"/>
        <w:rPr>
          <w:bCs/>
        </w:rPr>
      </w:pPr>
      <w:r>
        <w:rPr>
          <w:bCs/>
        </w:rPr>
        <w:t>{{</w:t>
      </w:r>
      <w:r>
        <w:t>^</w:t>
      </w:r>
      <w:proofErr w:type="spellStart"/>
      <w:r>
        <w:t>SingleClient</w:t>
      </w:r>
      <w:proofErr w:type="spellEnd"/>
      <w:r>
        <w:rPr>
          <w:bCs/>
        </w:rPr>
        <w:t>}}</w:t>
      </w:r>
    </w:p>
    <w:p w14:paraId="0A6B5582" w14:textId="0BAA96B8"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w:t>
      </w:r>
      <w:r w:rsidRPr="00760F52">
        <w:rPr>
          <w:lang w:val="en-US"/>
        </w:rPr>
        <w:t>PlatFromInvestment</w:t>
      </w:r>
      <w:proofErr w:type="spellEnd"/>
      <w:r w:rsidRPr="00760F52">
        <w:rPr>
          <w:rFonts w:ascii="Segoe UI Light" w:hAnsi="Segoe UI Light" w:cs="Segoe UI Light"/>
          <w:bCs/>
        </w:rPr>
        <w:t>}}</w:t>
      </w:r>
    </w:p>
    <w:p w14:paraId="52BC110D" w14:textId="00CB6AAF"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13E6FBBD" w14:textId="77777777" w:rsidR="00AB2D30" w:rsidRPr="00C4169B" w:rsidRDefault="00AB2D30" w:rsidP="00AB2D30">
      <w:pPr>
        <w:rPr>
          <w:rFonts w:ascii="Segoe UI Light" w:hAnsi="Segoe UI Light" w:cs="Segoe UI Light"/>
          <w:vanish/>
        </w:rPr>
      </w:pPr>
    </w:p>
    <w:p w14:paraId="1F54373C"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7CD7CDC3"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7DFDB14A"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0F99758D" w14:textId="77777777" w:rsidTr="008B64D6">
        <w:trPr>
          <w:trHeight w:val="427"/>
        </w:trPr>
        <w:tc>
          <w:tcPr>
            <w:tcW w:w="815" w:type="pct"/>
            <w:tcBorders>
              <w:top w:val="nil"/>
              <w:left w:val="nil"/>
              <w:bottom w:val="nil"/>
              <w:right w:val="single" w:sz="4" w:space="0" w:color="000000"/>
            </w:tcBorders>
            <w:vAlign w:val="center"/>
            <w:hideMark/>
          </w:tcPr>
          <w:p w14:paraId="0887630A"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4CEF338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5E30F40D" w14:textId="77777777" w:rsidTr="008B64D6">
        <w:trPr>
          <w:trHeight w:val="360"/>
        </w:trPr>
        <w:tc>
          <w:tcPr>
            <w:tcW w:w="815" w:type="pct"/>
            <w:tcBorders>
              <w:top w:val="nil"/>
              <w:left w:val="nil"/>
              <w:bottom w:val="nil"/>
              <w:right w:val="single" w:sz="4" w:space="0" w:color="000000"/>
            </w:tcBorders>
            <w:vAlign w:val="center"/>
            <w:hideMark/>
          </w:tcPr>
          <w:p w14:paraId="0D3F6716"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546267B2"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AB2D30" w:rsidRPr="006E1C24" w14:paraId="73446203" w14:textId="77777777" w:rsidTr="008B64D6">
        <w:trPr>
          <w:trHeight w:val="350"/>
        </w:trPr>
        <w:tc>
          <w:tcPr>
            <w:tcW w:w="815" w:type="pct"/>
            <w:tcBorders>
              <w:top w:val="nil"/>
              <w:left w:val="nil"/>
              <w:bottom w:val="nil"/>
              <w:right w:val="single" w:sz="4" w:space="0" w:color="000000"/>
            </w:tcBorders>
            <w:vAlign w:val="center"/>
            <w:hideMark/>
          </w:tcPr>
          <w:p w14:paraId="170F6F24"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46277871"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Platform investments</w:t>
            </w:r>
          </w:p>
        </w:tc>
      </w:tr>
    </w:tbl>
    <w:p w14:paraId="2170FA90" w14:textId="77777777" w:rsidR="00AB2D30" w:rsidRPr="006E1C24" w:rsidRDefault="00AB2D30" w:rsidP="00AB2D30">
      <w:pPr>
        <w:suppressAutoHyphens w:val="0"/>
        <w:spacing w:line="240" w:lineRule="auto"/>
        <w:rPr>
          <w:rFonts w:ascii="Segoe UI Light" w:hAnsi="Segoe UI Light" w:cs="Segoe UI Light"/>
        </w:rPr>
      </w:pPr>
    </w:p>
    <w:p w14:paraId="06492854"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AB2D30" w:rsidRPr="006E1C24" w14:paraId="0CC9A09B"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3F9CD2F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7E562D43" w14:textId="4ADCEEC2" w:rsidR="00AB2D30" w:rsidRPr="00FE49D5" w:rsidRDefault="00AB2D30"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00524ABB">
              <w:rPr>
                <w:rFonts w:ascii="Segoe UI Light" w:hAnsi="Segoe UI Light" w:cs="Segoe UI Light"/>
                <w:bCs/>
              </w:rPr>
              <w:t>partner</w:t>
            </w:r>
            <w:r w:rsidRPr="00FE49D5">
              <w:rPr>
                <w:rFonts w:ascii="Segoe UI Light" w:hAnsi="Segoe UI Light" w:cs="Segoe UI Light"/>
                <w:bCs/>
              </w:rPr>
              <w: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4B1353E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3F85D859" w14:textId="26BBF8D7" w:rsidR="00AB2D30" w:rsidRPr="006E1C24" w:rsidRDefault="00AB2D30"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00524ABB">
              <w:rPr>
                <w:rFonts w:ascii="Segoe UI Light" w:hAnsi="Segoe UI Light" w:cs="Segoe UI Light"/>
              </w:rPr>
              <w:t>partner</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B2D30" w:rsidRPr="006E1C24" w14:paraId="4A784DBC"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2E231EB8"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145E4C77" w14:textId="77777777" w:rsidR="00AB2D30" w:rsidRPr="006E1C24" w:rsidRDefault="00AB2D30" w:rsidP="008B64D6">
            <w:pPr>
              <w:suppressAutoHyphens w:val="0"/>
              <w:spacing w:line="240" w:lineRule="auto"/>
              <w:rPr>
                <w:rFonts w:ascii="Segoe UI Light" w:hAnsi="Segoe UI Light" w:cs="Segoe UI Light"/>
                <w:b/>
              </w:rPr>
            </w:pPr>
          </w:p>
          <w:p w14:paraId="00A83FFC" w14:textId="77777777" w:rsidR="00AB2D30" w:rsidRPr="006E1C24" w:rsidRDefault="00AB2D30" w:rsidP="008B64D6">
            <w:pPr>
              <w:suppressAutoHyphens w:val="0"/>
              <w:spacing w:line="240" w:lineRule="auto"/>
              <w:rPr>
                <w:rFonts w:ascii="Segoe UI Light" w:hAnsi="Segoe UI Light" w:cs="Segoe UI Light"/>
                <w:b/>
              </w:rPr>
            </w:pPr>
          </w:p>
          <w:p w14:paraId="51AB565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351C9031" w14:textId="77777777" w:rsidR="00AB2D30" w:rsidRPr="006E1C24" w:rsidRDefault="00AB2D30"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23D47069" w14:textId="11975CB6" w:rsidR="00AB2D30" w:rsidRDefault="00AB2D30"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00524ABB">
              <w:rPr>
                <w:rFonts w:ascii="Segoe UI Light" w:hAnsi="Segoe UI Light" w:cs="Segoe UI Light"/>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27E91FFF" w14:textId="77777777" w:rsidR="00AB2D30" w:rsidRDefault="00AB2D30" w:rsidP="008B64D6">
            <w:pPr>
              <w:suppressAutoHyphens w:val="0"/>
              <w:spacing w:line="240" w:lineRule="auto"/>
              <w:rPr>
                <w:rFonts w:ascii="Segoe UI Light" w:hAnsi="Segoe UI Light" w:cs="Segoe UI Light"/>
                <w:b/>
              </w:rPr>
            </w:pPr>
          </w:p>
          <w:p w14:paraId="357D47CA" w14:textId="77777777" w:rsidR="00AB2D30" w:rsidRDefault="00AB2D30" w:rsidP="008B64D6">
            <w:pPr>
              <w:suppressAutoHyphens w:val="0"/>
              <w:spacing w:line="240" w:lineRule="auto"/>
              <w:rPr>
                <w:rFonts w:ascii="Segoe UI Light" w:hAnsi="Segoe UI Light" w:cs="Segoe UI Light"/>
                <w:b/>
              </w:rPr>
            </w:pPr>
          </w:p>
          <w:p w14:paraId="2237D52B" w14:textId="4D8B0511" w:rsidR="00AB2D30" w:rsidRPr="006E1C24" w:rsidRDefault="00AB2D30"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00524ABB">
              <w:rPr>
                <w:rFonts w:ascii="Segoe UI Light" w:hAnsi="Segoe UI Light" w:cs="Segoe UI Light"/>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52F9A2B8"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4DE44D5A" w14:textId="77777777" w:rsidR="00AB2D30" w:rsidRPr="00B0750A" w:rsidRDefault="00AB2D30"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0750A">
              <w:rPr>
                <w:rFonts w:ascii="Segoe UI Light" w:eastAsia="Times New Roman" w:hAnsi="Segoe UI Light" w:cs="Segoe UI Light"/>
                <w:bCs/>
                <w:lang w:eastAsia="en-AU"/>
              </w:rPr>
              <w:t>accountNumber</w:t>
            </w:r>
            <w:proofErr w:type="spellEnd"/>
            <w:r w:rsidRPr="00B0750A">
              <w:rPr>
                <w:rFonts w:ascii="Segoe UI Light" w:hAnsi="Segoe UI Light" w:cs="Segoe UI Light"/>
                <w:bCs/>
              </w:rPr>
              <w:t>}}</w:t>
            </w:r>
          </w:p>
        </w:tc>
      </w:tr>
    </w:tbl>
    <w:p w14:paraId="044B0F8D" w14:textId="77777777" w:rsidR="00AB2D30" w:rsidRPr="006E1C24" w:rsidRDefault="00AB2D30" w:rsidP="00AB2D30">
      <w:pPr>
        <w:suppressAutoHyphens w:val="0"/>
        <w:spacing w:line="240" w:lineRule="auto"/>
        <w:rPr>
          <w:rFonts w:ascii="Segoe UI Light" w:hAnsi="Segoe UI Light" w:cs="Segoe UI Light"/>
        </w:rPr>
      </w:pPr>
    </w:p>
    <w:p w14:paraId="4EA03710"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736D4C68" w14:textId="77777777" w:rsidR="00AB2D30" w:rsidRPr="006E1C24" w:rsidRDefault="00AB2D30" w:rsidP="00AB2D30">
      <w:pPr>
        <w:suppressAutoHyphens w:val="0"/>
        <w:spacing w:line="240" w:lineRule="auto"/>
        <w:rPr>
          <w:rFonts w:ascii="Segoe UI Light" w:hAnsi="Segoe UI Light" w:cs="Segoe UI Light"/>
          <w:b/>
        </w:rPr>
      </w:pPr>
    </w:p>
    <w:p w14:paraId="43192BB1"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37ADED28" w14:textId="6E82FC7E"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AB2D30"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266FF8CA"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36BF2E8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30A82E62"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3F0826A4"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144019D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F68DFC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55E0DB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556CAB47"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A2B2A9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50D972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548A1E8E"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4F3A32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1C6D94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CC7ABD7"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1C31C6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5258E0F"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14D0EB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318418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7495C90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203934D"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43A7D4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2E54E9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4E36B229" w14:textId="77777777" w:rsidR="00AB2D30" w:rsidRPr="006E1C24" w:rsidRDefault="00AB2D30" w:rsidP="00AB2D30">
      <w:pPr>
        <w:suppressAutoHyphens w:val="0"/>
        <w:spacing w:line="240" w:lineRule="auto"/>
        <w:rPr>
          <w:rFonts w:ascii="Segoe UI Light" w:hAnsi="Segoe UI Light" w:cs="Segoe UI Light"/>
        </w:rPr>
      </w:pPr>
    </w:p>
    <w:p w14:paraId="235DC0CA" w14:textId="16915F4C"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AB2D30"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5EB9BC74"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13DCC1A2"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167F9B64" w14:textId="28C47EEB" w:rsidR="00AB2D30" w:rsidRPr="00FE49D5" w:rsidRDefault="00AB2D30"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00524ABB">
              <w:rPr>
                <w:rFonts w:ascii="Segoe UI Light" w:hAnsi="Segoe UI Light" w:cs="Segoe UI Light"/>
                <w:b/>
              </w:rPr>
              <w:t>partner</w:t>
            </w:r>
            <w:r w:rsidRPr="00FE49D5">
              <w:rPr>
                <w:rFonts w:ascii="Segoe UI Light" w:hAnsi="Segoe UI Light" w:cs="Segoe UI Light"/>
                <w:b/>
              </w:rPr>
              <w: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3878F85C"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3C714D79"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4058DD25"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2C28A7C3"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2EB8BD15"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003A8EEC"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6189A15D"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78005E60" w14:textId="77777777" w:rsidR="00AB2D30" w:rsidRPr="006E1C24" w:rsidRDefault="00AB2D30" w:rsidP="008B64D6">
            <w:pPr>
              <w:suppressAutoHyphens w:val="0"/>
              <w:spacing w:line="240" w:lineRule="auto"/>
              <w:rPr>
                <w:rFonts w:ascii="Segoe UI Light" w:hAnsi="Segoe UI Light" w:cs="Segoe UI Light"/>
              </w:rPr>
            </w:pPr>
          </w:p>
          <w:p w14:paraId="41317F30" w14:textId="77777777" w:rsidR="00AB2D30" w:rsidRPr="006E1C24" w:rsidRDefault="00AB2D30" w:rsidP="008B64D6">
            <w:pPr>
              <w:suppressAutoHyphens w:val="0"/>
              <w:spacing w:line="240" w:lineRule="auto"/>
              <w:rPr>
                <w:rFonts w:ascii="Segoe UI Light" w:hAnsi="Segoe UI Light" w:cs="Segoe UI Light"/>
              </w:rPr>
            </w:pPr>
          </w:p>
          <w:p w14:paraId="22E92716" w14:textId="77777777" w:rsidR="00AB2D30" w:rsidRPr="006E1C24" w:rsidRDefault="00AB2D30" w:rsidP="008B64D6">
            <w:pPr>
              <w:suppressAutoHyphens w:val="0"/>
              <w:spacing w:line="240" w:lineRule="auto"/>
              <w:rPr>
                <w:rFonts w:ascii="Segoe UI Light" w:hAnsi="Segoe UI Light" w:cs="Segoe UI Light"/>
              </w:rPr>
            </w:pPr>
          </w:p>
          <w:p w14:paraId="658D37E1" w14:textId="77777777" w:rsidR="00AB2D30" w:rsidRPr="006E1C24" w:rsidRDefault="00AB2D30" w:rsidP="008B64D6">
            <w:pPr>
              <w:suppressAutoHyphens w:val="0"/>
              <w:spacing w:line="240" w:lineRule="auto"/>
              <w:rPr>
                <w:rFonts w:ascii="Segoe UI Light" w:hAnsi="Segoe UI Light" w:cs="Segoe UI Light"/>
              </w:rPr>
            </w:pPr>
          </w:p>
          <w:p w14:paraId="75A5981D" w14:textId="77777777" w:rsidR="00AB2D30" w:rsidRPr="006E1C24" w:rsidRDefault="00AB2D30" w:rsidP="008B64D6">
            <w:pPr>
              <w:suppressAutoHyphens w:val="0"/>
              <w:spacing w:line="240" w:lineRule="auto"/>
              <w:rPr>
                <w:rFonts w:ascii="Segoe UI Light" w:hAnsi="Segoe UI Light" w:cs="Segoe UI Light"/>
              </w:rPr>
            </w:pPr>
          </w:p>
          <w:p w14:paraId="6CC98785" w14:textId="77777777" w:rsidR="00AB2D30" w:rsidRPr="006E1C24" w:rsidRDefault="00AB2D30" w:rsidP="008B64D6">
            <w:pPr>
              <w:suppressAutoHyphens w:val="0"/>
              <w:spacing w:line="240" w:lineRule="auto"/>
              <w:rPr>
                <w:rFonts w:ascii="Segoe UI Light" w:hAnsi="Segoe UI Light" w:cs="Segoe UI Light"/>
              </w:rPr>
            </w:pPr>
          </w:p>
          <w:p w14:paraId="0A60E43E" w14:textId="77777777" w:rsidR="00AB2D30" w:rsidRPr="006E1C24" w:rsidRDefault="00AB2D30" w:rsidP="008B64D6">
            <w:pPr>
              <w:suppressAutoHyphens w:val="0"/>
              <w:spacing w:line="240" w:lineRule="auto"/>
              <w:rPr>
                <w:rFonts w:ascii="Segoe UI Light" w:hAnsi="Segoe UI Light" w:cs="Segoe UI Light"/>
              </w:rPr>
            </w:pPr>
          </w:p>
          <w:p w14:paraId="4220D9CB"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01500E3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773E738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31E1EAB1"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42F54A9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573C395B"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2DBE008C"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B5E6A2"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1A5DC03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19A42FB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4AC72D43"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56203C81"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3A5C3102"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27D2F9"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2BD58BAD"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3235A026"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D0E64D"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52200A3D"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4E4DB16A" w14:textId="03D1B8A5"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w:t>
      </w:r>
      <w:r w:rsidRPr="00760F52">
        <w:rPr>
          <w:lang w:val="en-US"/>
        </w:rPr>
        <w:t>PlatFromInvestment</w:t>
      </w:r>
      <w:proofErr w:type="spellEnd"/>
      <w:r w:rsidRPr="00760F52">
        <w:rPr>
          <w:rFonts w:ascii="Segoe UI Light" w:hAnsi="Segoe UI Light" w:cs="Segoe UI Light"/>
          <w:bCs/>
        </w:rPr>
        <w:t>}}</w:t>
      </w:r>
    </w:p>
    <w:p w14:paraId="0B76D3C0" w14:textId="768799B7"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partnerInvestmentBond</w:t>
      </w:r>
      <w:proofErr w:type="spellEnd"/>
      <w:r w:rsidRPr="00760F52">
        <w:rPr>
          <w:rFonts w:ascii="Segoe UI Light" w:hAnsi="Segoe UI Light" w:cs="Segoe UI Light"/>
          <w:bCs/>
        </w:rPr>
        <w:t>}}</w:t>
      </w:r>
    </w:p>
    <w:p w14:paraId="68A62BC3" w14:textId="214523D0"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49E9CED3" w14:textId="77777777" w:rsidR="00AB2D30" w:rsidRPr="00C4169B" w:rsidRDefault="00AB2D30" w:rsidP="00AB2D30">
      <w:pPr>
        <w:rPr>
          <w:rFonts w:ascii="Segoe UI Light" w:hAnsi="Segoe UI Light" w:cs="Segoe UI Light"/>
          <w:vanish/>
        </w:rPr>
      </w:pPr>
    </w:p>
    <w:p w14:paraId="29B05F94"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6E4F6BF5"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77ED82DF"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303A0829" w14:textId="77777777" w:rsidTr="008B64D6">
        <w:trPr>
          <w:trHeight w:val="427"/>
        </w:trPr>
        <w:tc>
          <w:tcPr>
            <w:tcW w:w="815" w:type="pct"/>
            <w:tcBorders>
              <w:top w:val="nil"/>
              <w:left w:val="nil"/>
              <w:bottom w:val="nil"/>
              <w:right w:val="single" w:sz="4" w:space="0" w:color="000000"/>
            </w:tcBorders>
            <w:vAlign w:val="center"/>
            <w:hideMark/>
          </w:tcPr>
          <w:p w14:paraId="6DC2A25D"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5EDBC5A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7904860C" w14:textId="77777777" w:rsidTr="008B64D6">
        <w:trPr>
          <w:trHeight w:val="360"/>
        </w:trPr>
        <w:tc>
          <w:tcPr>
            <w:tcW w:w="815" w:type="pct"/>
            <w:tcBorders>
              <w:top w:val="nil"/>
              <w:left w:val="nil"/>
              <w:bottom w:val="nil"/>
              <w:right w:val="single" w:sz="4" w:space="0" w:color="000000"/>
            </w:tcBorders>
            <w:vAlign w:val="center"/>
            <w:hideMark/>
          </w:tcPr>
          <w:p w14:paraId="3D57CFBB"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6CC913AB"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AB2D30" w:rsidRPr="006E1C24" w14:paraId="4EE4186D" w14:textId="77777777" w:rsidTr="008B64D6">
        <w:trPr>
          <w:trHeight w:val="350"/>
        </w:trPr>
        <w:tc>
          <w:tcPr>
            <w:tcW w:w="815" w:type="pct"/>
            <w:tcBorders>
              <w:top w:val="nil"/>
              <w:left w:val="nil"/>
              <w:bottom w:val="nil"/>
              <w:right w:val="single" w:sz="4" w:space="0" w:color="000000"/>
            </w:tcBorders>
            <w:vAlign w:val="center"/>
            <w:hideMark/>
          </w:tcPr>
          <w:p w14:paraId="3D976F2C"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7590CBB7" w14:textId="77777777" w:rsidR="00AB2D30" w:rsidRPr="006E1C24" w:rsidRDefault="00AB2D30" w:rsidP="008B64D6">
            <w:pPr>
              <w:suppressAutoHyphens w:val="0"/>
              <w:spacing w:line="240" w:lineRule="auto"/>
              <w:rPr>
                <w:rFonts w:ascii="Segoe UI Light" w:hAnsi="Segoe UI Light" w:cs="Segoe UI Light"/>
                <w:b/>
              </w:rPr>
            </w:pPr>
            <w:r w:rsidRPr="006846C0">
              <w:rPr>
                <w:rFonts w:ascii="Segoe UI Light" w:hAnsi="Segoe UI Light" w:cs="Segoe UI Light"/>
                <w:bCs/>
              </w:rPr>
              <w:t xml:space="preserve">Investment Bond  </w:t>
            </w:r>
          </w:p>
        </w:tc>
      </w:tr>
    </w:tbl>
    <w:p w14:paraId="1F89EBA3" w14:textId="77777777" w:rsidR="00AB2D30" w:rsidRPr="006E1C24" w:rsidRDefault="00AB2D30" w:rsidP="00AB2D30">
      <w:pPr>
        <w:suppressAutoHyphens w:val="0"/>
        <w:spacing w:line="240" w:lineRule="auto"/>
        <w:rPr>
          <w:rFonts w:ascii="Segoe UI Light" w:hAnsi="Segoe UI Light" w:cs="Segoe UI Light"/>
        </w:rPr>
      </w:pPr>
    </w:p>
    <w:p w14:paraId="09217E1F"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524ABB" w:rsidRPr="006E1C24" w14:paraId="360FAAFC" w14:textId="77777777" w:rsidTr="00524ABB">
        <w:trPr>
          <w:trHeight w:val="404"/>
        </w:trPr>
        <w:tc>
          <w:tcPr>
            <w:tcW w:w="649" w:type="pct"/>
            <w:tcBorders>
              <w:top w:val="single" w:sz="4" w:space="0" w:color="auto"/>
              <w:left w:val="single" w:sz="4" w:space="0" w:color="auto"/>
              <w:bottom w:val="single" w:sz="4" w:space="0" w:color="auto"/>
              <w:right w:val="single" w:sz="4" w:space="0" w:color="auto"/>
            </w:tcBorders>
            <w:hideMark/>
          </w:tcPr>
          <w:p w14:paraId="64F01DB0" w14:textId="213C15F6" w:rsidR="00524ABB" w:rsidRPr="006E1C24" w:rsidRDefault="00524ABB" w:rsidP="00524ABB">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6AAFCC24" w14:textId="77B48C32" w:rsidR="00524ABB" w:rsidRPr="00FE49D5" w:rsidRDefault="00524ABB" w:rsidP="00524ABB">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Pr>
                <w:rFonts w:ascii="Segoe UI Light" w:hAnsi="Segoe UI Light" w:cs="Segoe UI Light"/>
                <w:bCs/>
              </w:rPr>
              <w:t>partner</w:t>
            </w:r>
            <w:r w:rsidRPr="00FE49D5">
              <w:rPr>
                <w:rFonts w:ascii="Segoe UI Light" w:hAnsi="Segoe UI Light" w:cs="Segoe UI Light"/>
                <w:bCs/>
              </w:rPr>
              <w: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75376DCC" w14:textId="37E2FF62" w:rsidR="00524ABB" w:rsidRPr="006E1C24" w:rsidRDefault="00524ABB" w:rsidP="00524ABB">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6" w:type="pct"/>
            <w:tcBorders>
              <w:top w:val="single" w:sz="4" w:space="0" w:color="auto"/>
              <w:left w:val="single" w:sz="4" w:space="0" w:color="auto"/>
              <w:bottom w:val="single" w:sz="4" w:space="0" w:color="auto"/>
              <w:right w:val="single" w:sz="4" w:space="0" w:color="auto"/>
            </w:tcBorders>
          </w:tcPr>
          <w:p w14:paraId="6A7C1A73" w14:textId="40AFF6B8" w:rsidR="00524ABB" w:rsidRPr="006E1C24" w:rsidRDefault="00524ABB" w:rsidP="00524ABB">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Pr>
                <w:rFonts w:ascii="Segoe UI Light" w:hAnsi="Segoe UI Light" w:cs="Segoe UI Light"/>
              </w:rPr>
              <w:t>partnerD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524ABB" w:rsidRPr="006E1C24" w14:paraId="60EBB2ED" w14:textId="77777777" w:rsidTr="00524ABB">
        <w:trPr>
          <w:trHeight w:val="482"/>
        </w:trPr>
        <w:tc>
          <w:tcPr>
            <w:tcW w:w="649" w:type="pct"/>
            <w:tcBorders>
              <w:top w:val="single" w:sz="4" w:space="0" w:color="auto"/>
              <w:left w:val="single" w:sz="4" w:space="0" w:color="auto"/>
              <w:bottom w:val="single" w:sz="4" w:space="0" w:color="auto"/>
              <w:right w:val="single" w:sz="4" w:space="0" w:color="auto"/>
            </w:tcBorders>
          </w:tcPr>
          <w:p w14:paraId="3998BA93" w14:textId="77777777" w:rsidR="00524ABB" w:rsidRPr="006E1C24" w:rsidRDefault="00524ABB" w:rsidP="00524ABB">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333A690D" w14:textId="77777777" w:rsidR="00524ABB" w:rsidRPr="006E1C24" w:rsidRDefault="00524ABB" w:rsidP="00524ABB">
            <w:pPr>
              <w:suppressAutoHyphens w:val="0"/>
              <w:spacing w:line="240" w:lineRule="auto"/>
              <w:rPr>
                <w:rFonts w:ascii="Segoe UI Light" w:hAnsi="Segoe UI Light" w:cs="Segoe UI Light"/>
                <w:b/>
              </w:rPr>
            </w:pPr>
          </w:p>
          <w:p w14:paraId="62DCF4C8" w14:textId="77777777" w:rsidR="00524ABB" w:rsidRPr="006E1C24" w:rsidRDefault="00524ABB" w:rsidP="00524ABB">
            <w:pPr>
              <w:suppressAutoHyphens w:val="0"/>
              <w:spacing w:line="240" w:lineRule="auto"/>
              <w:rPr>
                <w:rFonts w:ascii="Segoe UI Light" w:hAnsi="Segoe UI Light" w:cs="Segoe UI Light"/>
                <w:b/>
              </w:rPr>
            </w:pPr>
          </w:p>
          <w:p w14:paraId="51A78D6C" w14:textId="77777777" w:rsidR="00524ABB" w:rsidRPr="006E1C24" w:rsidRDefault="00524ABB" w:rsidP="00524ABB">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1943E61F" w14:textId="77777777" w:rsidR="00524ABB" w:rsidRPr="006E1C24" w:rsidRDefault="00524ABB" w:rsidP="00524ABB">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48B7EC22" w14:textId="77777777" w:rsidR="00524ABB" w:rsidRDefault="00524ABB" w:rsidP="00524ABB">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Pr>
                <w:rFonts w:ascii="Segoe UI Light" w:hAnsi="Segoe UI Light" w:cs="Segoe UI Light"/>
              </w:rPr>
              <w:t>partnerH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52EAA220" w14:textId="77777777" w:rsidR="00524ABB" w:rsidRDefault="00524ABB" w:rsidP="00524ABB">
            <w:pPr>
              <w:suppressAutoHyphens w:val="0"/>
              <w:spacing w:line="240" w:lineRule="auto"/>
              <w:rPr>
                <w:rFonts w:ascii="Segoe UI Light" w:hAnsi="Segoe UI Light" w:cs="Segoe UI Light"/>
                <w:b/>
              </w:rPr>
            </w:pPr>
          </w:p>
          <w:p w14:paraId="0E5A944C" w14:textId="77777777" w:rsidR="00524ABB" w:rsidRDefault="00524ABB" w:rsidP="00524ABB">
            <w:pPr>
              <w:suppressAutoHyphens w:val="0"/>
              <w:spacing w:line="240" w:lineRule="auto"/>
              <w:rPr>
                <w:rFonts w:ascii="Segoe UI Light" w:hAnsi="Segoe UI Light" w:cs="Segoe UI Light"/>
                <w:b/>
              </w:rPr>
            </w:pPr>
          </w:p>
          <w:p w14:paraId="21C45D38" w14:textId="43F7E5F3" w:rsidR="00524ABB" w:rsidRPr="006E1C24" w:rsidRDefault="00524ABB" w:rsidP="00524ABB">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Pr>
                <w:rFonts w:ascii="Segoe UI Light" w:hAnsi="Segoe UI Light" w:cs="Segoe UI Light"/>
              </w:rPr>
              <w:t>partnerM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0538FF8B" w14:textId="097AC94C" w:rsidR="00524ABB" w:rsidRPr="006E1C24" w:rsidRDefault="00524ABB" w:rsidP="00524ABB">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6" w:type="pct"/>
            <w:tcBorders>
              <w:top w:val="single" w:sz="4" w:space="0" w:color="auto"/>
              <w:left w:val="single" w:sz="4" w:space="0" w:color="auto"/>
              <w:bottom w:val="single" w:sz="4" w:space="0" w:color="auto"/>
              <w:right w:val="single" w:sz="4" w:space="0" w:color="auto"/>
            </w:tcBorders>
          </w:tcPr>
          <w:p w14:paraId="76B034EF" w14:textId="15AE022B" w:rsidR="00524ABB" w:rsidRPr="00B0750A" w:rsidRDefault="00524ABB" w:rsidP="00524ABB">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0750A">
              <w:rPr>
                <w:rFonts w:ascii="Segoe UI Light" w:eastAsia="Times New Roman" w:hAnsi="Segoe UI Light" w:cs="Segoe UI Light"/>
                <w:bCs/>
                <w:lang w:eastAsia="en-AU"/>
              </w:rPr>
              <w:t>accountNumber</w:t>
            </w:r>
            <w:proofErr w:type="spellEnd"/>
            <w:r w:rsidRPr="00B0750A">
              <w:rPr>
                <w:rFonts w:ascii="Segoe UI Light" w:hAnsi="Segoe UI Light" w:cs="Segoe UI Light"/>
                <w:bCs/>
              </w:rPr>
              <w:t>}}</w:t>
            </w:r>
          </w:p>
        </w:tc>
      </w:tr>
    </w:tbl>
    <w:p w14:paraId="4D3C22E9" w14:textId="77777777" w:rsidR="00AB2D30" w:rsidRPr="006E1C24" w:rsidRDefault="00AB2D30" w:rsidP="00AB2D30">
      <w:pPr>
        <w:suppressAutoHyphens w:val="0"/>
        <w:spacing w:line="240" w:lineRule="auto"/>
        <w:rPr>
          <w:rFonts w:ascii="Segoe UI Light" w:hAnsi="Segoe UI Light" w:cs="Segoe UI Light"/>
        </w:rPr>
      </w:pPr>
    </w:p>
    <w:p w14:paraId="1714254E"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7AE7E0F2" w14:textId="77777777" w:rsidR="00AB2D30" w:rsidRPr="006E1C24" w:rsidRDefault="00AB2D30" w:rsidP="00AB2D30">
      <w:pPr>
        <w:suppressAutoHyphens w:val="0"/>
        <w:spacing w:line="240" w:lineRule="auto"/>
        <w:rPr>
          <w:rFonts w:ascii="Segoe UI Light" w:hAnsi="Segoe UI Light" w:cs="Segoe UI Light"/>
          <w:b/>
        </w:rPr>
      </w:pPr>
    </w:p>
    <w:p w14:paraId="2CADAC49"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1DB7367A" w14:textId="48D0AF79"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AB2D30"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18B1A483"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3C916995"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72010649"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lastRenderedPageBreak/>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2C5B1069"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19B4234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18C4003"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C80867C"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18B2C546"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EB9572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1750FAD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9B5178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D46BB64"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D8F9E34"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07331BEE"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355037E"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F73C40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53C5EE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EC32A7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040E92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2FE2F4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812459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004CB76"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2C68A696" w14:textId="77777777" w:rsidR="00AB2D30" w:rsidRPr="006E1C24" w:rsidRDefault="00AB2D30" w:rsidP="00AB2D30">
      <w:pPr>
        <w:suppressAutoHyphens w:val="0"/>
        <w:spacing w:line="240" w:lineRule="auto"/>
        <w:rPr>
          <w:rFonts w:ascii="Segoe UI Light" w:hAnsi="Segoe UI Light" w:cs="Segoe UI Light"/>
        </w:rPr>
      </w:pPr>
    </w:p>
    <w:p w14:paraId="45CBA2A2" w14:textId="2F2D183F" w:rsidR="00AB2D30" w:rsidRPr="006E1C24" w:rsidRDefault="00561191"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sidR="00AB2D30" w:rsidRPr="006E1C24">
        <w:rPr>
          <w:rFonts w:ascii="Segoe UI Light" w:hAnsi="Segoe UI Light" w:cs="Segoe UI Light"/>
        </w:rPr>
        <w:t xml:space="preserve"> </w:t>
      </w:r>
      <w:r w:rsidRPr="00B0421A">
        <w:rPr>
          <w:rFonts w:ascii="Segoe UI Light" w:hAnsi="Segoe UI Light" w:cs="Segoe UI Light"/>
        </w:rPr>
        <w:t>{{#SingleClient}}</w:t>
      </w:r>
      <w:r>
        <w:rPr>
          <w:rFonts w:ascii="Segoe UI Light" w:hAnsi="Segoe UI Light" w:cs="Segoe UI Light"/>
        </w:rPr>
        <w:t>am</w:t>
      </w:r>
      <w:r w:rsidRPr="00B0421A">
        <w:rPr>
          <w:rFonts w:ascii="Segoe UI Light" w:hAnsi="Segoe UI Light" w:cs="Segoe UI Light"/>
        </w:rPr>
        <w:t>{{/SingleClient</w:t>
      </w:r>
      <w:proofErr w:type="gramStart"/>
      <w:r w:rsidRPr="00B0421A">
        <w:rPr>
          <w:rFonts w:ascii="Segoe UI Light" w:hAnsi="Segoe UI Light" w:cs="Segoe UI Light"/>
        </w:rPr>
        <w:t>}}{</w:t>
      </w:r>
      <w:proofErr w:type="gramEnd"/>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are</w:t>
      </w:r>
      <w:proofErr w:type="gramEnd"/>
      <w:r w:rsidRPr="00B0421A">
        <w:rPr>
          <w:rFonts w:ascii="Segoe UI Light" w:hAnsi="Segoe UI Light" w:cs="Segoe UI Light"/>
        </w:rPr>
        <w:t>{{/SingleClient}}</w:t>
      </w:r>
      <w:r>
        <w:rPr>
          <w:rFonts w:ascii="Segoe UI Light" w:hAnsi="Segoe UI Light" w:cs="Segoe UI Light"/>
        </w:rPr>
        <w:t xml:space="preserve"> </w:t>
      </w:r>
      <w:r w:rsidR="00AB2D30"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302AE809"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11876692"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79146A2C" w14:textId="1291C2C0" w:rsidR="00AB2D30" w:rsidRPr="00FE49D5" w:rsidRDefault="00AB2D30"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00524ABB">
              <w:rPr>
                <w:rFonts w:ascii="Segoe UI Light" w:hAnsi="Segoe UI Light" w:cs="Segoe UI Light"/>
                <w:b/>
              </w:rPr>
              <w:t>partner</w:t>
            </w:r>
            <w:r w:rsidRPr="00FE49D5">
              <w:rPr>
                <w:rFonts w:ascii="Segoe UI Light" w:hAnsi="Segoe UI Light" w:cs="Segoe UI Light"/>
                <w:b/>
              </w:rPr>
              <w: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1F3A1013"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4440F0A7"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5E7B6D1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40142B13"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60C54214"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0A84F2BA"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29608DE8"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7830C9EE" w14:textId="77777777" w:rsidR="00AB2D30" w:rsidRPr="006E1C24" w:rsidRDefault="00AB2D30" w:rsidP="008B64D6">
            <w:pPr>
              <w:suppressAutoHyphens w:val="0"/>
              <w:spacing w:line="240" w:lineRule="auto"/>
              <w:rPr>
                <w:rFonts w:ascii="Segoe UI Light" w:hAnsi="Segoe UI Light" w:cs="Segoe UI Light"/>
              </w:rPr>
            </w:pPr>
          </w:p>
          <w:p w14:paraId="02BFA8B3" w14:textId="77777777" w:rsidR="00AB2D30" w:rsidRPr="006E1C24" w:rsidRDefault="00AB2D30" w:rsidP="008B64D6">
            <w:pPr>
              <w:suppressAutoHyphens w:val="0"/>
              <w:spacing w:line="240" w:lineRule="auto"/>
              <w:rPr>
                <w:rFonts w:ascii="Segoe UI Light" w:hAnsi="Segoe UI Light" w:cs="Segoe UI Light"/>
              </w:rPr>
            </w:pPr>
          </w:p>
          <w:p w14:paraId="0DB78A9C" w14:textId="77777777" w:rsidR="00AB2D30" w:rsidRPr="006E1C24" w:rsidRDefault="00AB2D30" w:rsidP="008B64D6">
            <w:pPr>
              <w:suppressAutoHyphens w:val="0"/>
              <w:spacing w:line="240" w:lineRule="auto"/>
              <w:rPr>
                <w:rFonts w:ascii="Segoe UI Light" w:hAnsi="Segoe UI Light" w:cs="Segoe UI Light"/>
              </w:rPr>
            </w:pPr>
          </w:p>
          <w:p w14:paraId="554D4343" w14:textId="77777777" w:rsidR="00AB2D30" w:rsidRPr="006E1C24" w:rsidRDefault="00AB2D30" w:rsidP="008B64D6">
            <w:pPr>
              <w:suppressAutoHyphens w:val="0"/>
              <w:spacing w:line="240" w:lineRule="auto"/>
              <w:rPr>
                <w:rFonts w:ascii="Segoe UI Light" w:hAnsi="Segoe UI Light" w:cs="Segoe UI Light"/>
              </w:rPr>
            </w:pPr>
          </w:p>
          <w:p w14:paraId="101A41DA" w14:textId="77777777" w:rsidR="00AB2D30" w:rsidRPr="006E1C24" w:rsidRDefault="00AB2D30" w:rsidP="008B64D6">
            <w:pPr>
              <w:suppressAutoHyphens w:val="0"/>
              <w:spacing w:line="240" w:lineRule="auto"/>
              <w:rPr>
                <w:rFonts w:ascii="Segoe UI Light" w:hAnsi="Segoe UI Light" w:cs="Segoe UI Light"/>
              </w:rPr>
            </w:pPr>
          </w:p>
          <w:p w14:paraId="5A5CF9DF" w14:textId="77777777" w:rsidR="00AB2D30" w:rsidRPr="006E1C24" w:rsidRDefault="00AB2D30" w:rsidP="008B64D6">
            <w:pPr>
              <w:suppressAutoHyphens w:val="0"/>
              <w:spacing w:line="240" w:lineRule="auto"/>
              <w:rPr>
                <w:rFonts w:ascii="Segoe UI Light" w:hAnsi="Segoe UI Light" w:cs="Segoe UI Light"/>
              </w:rPr>
            </w:pPr>
          </w:p>
          <w:p w14:paraId="3BEACA43" w14:textId="77777777" w:rsidR="00AB2D30" w:rsidRPr="006E1C24" w:rsidRDefault="00AB2D30" w:rsidP="008B64D6">
            <w:pPr>
              <w:suppressAutoHyphens w:val="0"/>
              <w:spacing w:line="240" w:lineRule="auto"/>
              <w:rPr>
                <w:rFonts w:ascii="Segoe UI Light" w:hAnsi="Segoe UI Light" w:cs="Segoe UI Light"/>
              </w:rPr>
            </w:pPr>
          </w:p>
          <w:p w14:paraId="395E358C"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6E39011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1BEBC94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3F94FD8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51D03835"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3C091A41"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634AC172"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5D039F"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2D60B325"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71C557B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3AC43B4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1522635E"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154770F5"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C2A60"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1022774D"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77A619A4"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C53261"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582AA919"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3A32A88E" w14:textId="10C1B9F7"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partnerInvestmentBond</w:t>
      </w:r>
      <w:proofErr w:type="spellEnd"/>
      <w:r w:rsidRPr="00760F52">
        <w:rPr>
          <w:rFonts w:ascii="Segoe UI Light" w:hAnsi="Segoe UI Light" w:cs="Segoe UI Light"/>
          <w:bCs/>
        </w:rPr>
        <w:t>}}</w:t>
      </w:r>
    </w:p>
    <w:p w14:paraId="34061602" w14:textId="5EC2FDF1"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w:t>
      </w:r>
      <w:r w:rsidRPr="006846C0">
        <w:rPr>
          <w:lang w:val="en-US"/>
        </w:rPr>
        <w:t>SuperFund</w:t>
      </w:r>
      <w:proofErr w:type="spellEnd"/>
      <w:r w:rsidRPr="00760F52">
        <w:rPr>
          <w:rFonts w:ascii="Segoe UI Light" w:hAnsi="Segoe UI Light" w:cs="Segoe UI Light"/>
          <w:bCs/>
        </w:rPr>
        <w:t>}}</w:t>
      </w:r>
    </w:p>
    <w:p w14:paraId="688728D6" w14:textId="47ABB789"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243678FA" w14:textId="77777777" w:rsidR="00AB2D30" w:rsidRPr="00C4169B" w:rsidRDefault="00AB2D30" w:rsidP="00AB2D30">
      <w:pPr>
        <w:rPr>
          <w:rFonts w:ascii="Segoe UI Light" w:hAnsi="Segoe UI Light" w:cs="Segoe UI Light"/>
          <w:vanish/>
        </w:rPr>
      </w:pPr>
    </w:p>
    <w:p w14:paraId="58CBE37D"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20E315FE"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42CF741C"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594C6CEB" w14:textId="77777777" w:rsidTr="008B64D6">
        <w:trPr>
          <w:trHeight w:val="427"/>
        </w:trPr>
        <w:tc>
          <w:tcPr>
            <w:tcW w:w="815" w:type="pct"/>
            <w:tcBorders>
              <w:top w:val="nil"/>
              <w:left w:val="nil"/>
              <w:bottom w:val="nil"/>
              <w:right w:val="single" w:sz="4" w:space="0" w:color="000000"/>
            </w:tcBorders>
            <w:vAlign w:val="center"/>
            <w:hideMark/>
          </w:tcPr>
          <w:p w14:paraId="2BA630E9"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21AF333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1B4DBEA9" w14:textId="77777777" w:rsidTr="008B64D6">
        <w:trPr>
          <w:trHeight w:val="360"/>
        </w:trPr>
        <w:tc>
          <w:tcPr>
            <w:tcW w:w="815" w:type="pct"/>
            <w:tcBorders>
              <w:top w:val="nil"/>
              <w:left w:val="nil"/>
              <w:bottom w:val="nil"/>
              <w:right w:val="single" w:sz="4" w:space="0" w:color="000000"/>
            </w:tcBorders>
            <w:vAlign w:val="center"/>
            <w:hideMark/>
          </w:tcPr>
          <w:p w14:paraId="63FB4617"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39BCCE93"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AB2D30" w:rsidRPr="006E1C24" w14:paraId="4C7743E2" w14:textId="77777777" w:rsidTr="008B64D6">
        <w:trPr>
          <w:trHeight w:val="350"/>
        </w:trPr>
        <w:tc>
          <w:tcPr>
            <w:tcW w:w="815" w:type="pct"/>
            <w:tcBorders>
              <w:top w:val="nil"/>
              <w:left w:val="nil"/>
              <w:bottom w:val="nil"/>
              <w:right w:val="single" w:sz="4" w:space="0" w:color="000000"/>
            </w:tcBorders>
            <w:vAlign w:val="center"/>
            <w:hideMark/>
          </w:tcPr>
          <w:p w14:paraId="10982A65"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389F25BB" w14:textId="77777777" w:rsidR="00AB2D30" w:rsidRPr="006E1C24" w:rsidRDefault="00AB2D30" w:rsidP="008B64D6">
            <w:pPr>
              <w:suppressAutoHyphens w:val="0"/>
              <w:spacing w:line="240" w:lineRule="auto"/>
              <w:rPr>
                <w:rFonts w:ascii="Segoe UI Light" w:hAnsi="Segoe UI Light" w:cs="Segoe UI Light"/>
                <w:b/>
              </w:rPr>
            </w:pPr>
            <w:r>
              <w:rPr>
                <w:rFonts w:ascii="Segoe UI Light" w:hAnsi="Segoe UI Light" w:cs="Segoe UI Light"/>
                <w:bCs/>
              </w:rPr>
              <w:t>Super Fund</w:t>
            </w:r>
            <w:r w:rsidRPr="006846C0">
              <w:rPr>
                <w:rFonts w:ascii="Segoe UI Light" w:hAnsi="Segoe UI Light" w:cs="Segoe UI Light"/>
                <w:bCs/>
              </w:rPr>
              <w:t xml:space="preserve">  </w:t>
            </w:r>
          </w:p>
        </w:tc>
      </w:tr>
    </w:tbl>
    <w:p w14:paraId="167423D9" w14:textId="77777777" w:rsidR="00AB2D30" w:rsidRPr="006E1C24" w:rsidRDefault="00AB2D30" w:rsidP="00AB2D30">
      <w:pPr>
        <w:suppressAutoHyphens w:val="0"/>
        <w:spacing w:line="240" w:lineRule="auto"/>
        <w:rPr>
          <w:rFonts w:ascii="Segoe UI Light" w:hAnsi="Segoe UI Light" w:cs="Segoe UI Light"/>
        </w:rPr>
      </w:pPr>
    </w:p>
    <w:p w14:paraId="00900125"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AB2D30" w:rsidRPr="006E1C24" w14:paraId="3B573721"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2F889C98"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26EC36E2" w14:textId="451F8322" w:rsidR="00AB2D30" w:rsidRPr="00FE49D5" w:rsidRDefault="00AB2D30"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00524ABB">
              <w:rPr>
                <w:rFonts w:ascii="Segoe UI Light" w:hAnsi="Segoe UI Light" w:cs="Segoe UI Light"/>
                <w:bCs/>
              </w:rPr>
              <w:t>partner</w:t>
            </w:r>
            <w:r w:rsidRPr="00FE49D5">
              <w:rPr>
                <w:rFonts w:ascii="Segoe UI Light" w:hAnsi="Segoe UI Light" w:cs="Segoe UI Light"/>
                <w:bCs/>
              </w:rPr>
              <w: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4F023BE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23C0ED2A" w14:textId="20AD982C" w:rsidR="00AB2D30" w:rsidRPr="006E1C24" w:rsidRDefault="00AB2D30"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B2D30" w:rsidRPr="006E1C24" w14:paraId="67CA7537"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1BEAC2C9"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183F4BAC" w14:textId="77777777" w:rsidR="00AB2D30" w:rsidRPr="006E1C24" w:rsidRDefault="00AB2D30" w:rsidP="008B64D6">
            <w:pPr>
              <w:suppressAutoHyphens w:val="0"/>
              <w:spacing w:line="240" w:lineRule="auto"/>
              <w:rPr>
                <w:rFonts w:ascii="Segoe UI Light" w:hAnsi="Segoe UI Light" w:cs="Segoe UI Light"/>
                <w:b/>
              </w:rPr>
            </w:pPr>
          </w:p>
          <w:p w14:paraId="4F46D73B" w14:textId="77777777" w:rsidR="00AB2D30" w:rsidRPr="006E1C24" w:rsidRDefault="00AB2D30" w:rsidP="008B64D6">
            <w:pPr>
              <w:suppressAutoHyphens w:val="0"/>
              <w:spacing w:line="240" w:lineRule="auto"/>
              <w:rPr>
                <w:rFonts w:ascii="Segoe UI Light" w:hAnsi="Segoe UI Light" w:cs="Segoe UI Light"/>
                <w:b/>
              </w:rPr>
            </w:pPr>
          </w:p>
          <w:p w14:paraId="6BBBD2C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1F927FDA" w14:textId="77777777" w:rsidR="00AB2D30" w:rsidRPr="006E1C24" w:rsidRDefault="00AB2D30"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523F9A66" w14:textId="12928076" w:rsidR="00AB2D30" w:rsidRDefault="00AB2D30"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6D130A7A" w14:textId="77777777" w:rsidR="00AB2D30" w:rsidRDefault="00AB2D30" w:rsidP="008B64D6">
            <w:pPr>
              <w:suppressAutoHyphens w:val="0"/>
              <w:spacing w:line="240" w:lineRule="auto"/>
              <w:rPr>
                <w:rFonts w:ascii="Segoe UI Light" w:hAnsi="Segoe UI Light" w:cs="Segoe UI Light"/>
                <w:b/>
              </w:rPr>
            </w:pPr>
          </w:p>
          <w:p w14:paraId="0E85D8D8" w14:textId="77777777" w:rsidR="00AB2D30" w:rsidRDefault="00AB2D30" w:rsidP="008B64D6">
            <w:pPr>
              <w:suppressAutoHyphens w:val="0"/>
              <w:spacing w:line="240" w:lineRule="auto"/>
              <w:rPr>
                <w:rFonts w:ascii="Segoe UI Light" w:hAnsi="Segoe UI Light" w:cs="Segoe UI Light"/>
                <w:b/>
              </w:rPr>
            </w:pPr>
          </w:p>
          <w:p w14:paraId="3FDC86F3" w14:textId="36D35EC2" w:rsidR="00AB2D30" w:rsidRPr="006E1C24" w:rsidRDefault="00AB2D30"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0A31DFC3"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3661FA42" w14:textId="77777777" w:rsidR="00AB2D30" w:rsidRPr="00B0750A" w:rsidRDefault="00AB2D30"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E64F8">
              <w:rPr>
                <w:rFonts w:ascii="Segoe UI Light" w:eastAsia="Times New Roman" w:hAnsi="Segoe UI Light" w:cs="Segoe UI Light"/>
                <w:lang w:eastAsia="en-AU"/>
              </w:rPr>
              <w:t>memberNumber</w:t>
            </w:r>
            <w:proofErr w:type="spellEnd"/>
            <w:r w:rsidRPr="00B0750A">
              <w:rPr>
                <w:rFonts w:ascii="Segoe UI Light" w:hAnsi="Segoe UI Light" w:cs="Segoe UI Light"/>
                <w:bCs/>
              </w:rPr>
              <w:t>}}</w:t>
            </w:r>
          </w:p>
        </w:tc>
      </w:tr>
    </w:tbl>
    <w:p w14:paraId="5CFFA482" w14:textId="77777777" w:rsidR="00AB2D30" w:rsidRPr="006E1C24" w:rsidRDefault="00AB2D30" w:rsidP="00AB2D30">
      <w:pPr>
        <w:suppressAutoHyphens w:val="0"/>
        <w:spacing w:line="240" w:lineRule="auto"/>
        <w:rPr>
          <w:rFonts w:ascii="Segoe UI Light" w:hAnsi="Segoe UI Light" w:cs="Segoe UI Light"/>
        </w:rPr>
      </w:pPr>
    </w:p>
    <w:p w14:paraId="5656EDC9"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5FED1AB3" w14:textId="77777777" w:rsidR="00AB2D30" w:rsidRPr="006E1C24" w:rsidRDefault="00AB2D30" w:rsidP="00AB2D30">
      <w:pPr>
        <w:suppressAutoHyphens w:val="0"/>
        <w:spacing w:line="240" w:lineRule="auto"/>
        <w:rPr>
          <w:rFonts w:ascii="Segoe UI Light" w:hAnsi="Segoe UI Light" w:cs="Segoe UI Light"/>
          <w:b/>
        </w:rPr>
      </w:pPr>
    </w:p>
    <w:p w14:paraId="26262756"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20BFCDB5" w14:textId="0AD3AA95"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lastRenderedPageBreak/>
        <w:t>{{#SingleClient</w:t>
      </w:r>
      <w:proofErr w:type="gramStart"/>
      <w:r w:rsidRPr="004F28AC">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}}we</w:t>
      </w:r>
      <w:proofErr w:type="gramEnd"/>
      <w:r w:rsidRPr="004F28AC">
        <w:rPr>
          <w:rFonts w:ascii="Segoe UI Light" w:hAnsi="Segoe UI Light" w:cs="Segoe UI Light"/>
        </w:rPr>
        <w:t xml:space="preserve">{{/SingleClient}} </w:t>
      </w:r>
      <w:r w:rsidR="00AB2D30"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79436CD2"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7B5BF8D3"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2AB2ACDA"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239DE4B7"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7AE2A46F"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265A746"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0CEDC34"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2F366C7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3CB259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36E080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6FA45A7F"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5EB604D"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1DA52B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DD5C5F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F30AB6E"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92D6703"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2CF4592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D177EF3"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196E064C"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79F1BB5E"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50D8C0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3C0E3D8"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49AE068D" w14:textId="77777777" w:rsidR="00AB2D30" w:rsidRPr="006E1C24" w:rsidRDefault="00AB2D30" w:rsidP="00AB2D30">
      <w:pPr>
        <w:suppressAutoHyphens w:val="0"/>
        <w:spacing w:line="240" w:lineRule="auto"/>
        <w:rPr>
          <w:rFonts w:ascii="Segoe UI Light" w:hAnsi="Segoe UI Light" w:cs="Segoe UI Light"/>
        </w:rPr>
      </w:pPr>
    </w:p>
    <w:p w14:paraId="343E1D60" w14:textId="571764F9" w:rsidR="00AB2D30" w:rsidRPr="006E1C24" w:rsidRDefault="00561191"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Pr>
          <w:rFonts w:ascii="Segoe UI Light" w:hAnsi="Segoe UI Light" w:cs="Segoe UI Light"/>
        </w:rPr>
        <w:t xml:space="preserve"> </w:t>
      </w:r>
      <w:r w:rsidRPr="00B0421A">
        <w:rPr>
          <w:rFonts w:ascii="Segoe UI Light" w:hAnsi="Segoe UI Light" w:cs="Segoe UI Light"/>
        </w:rPr>
        <w:t>{{#SingleClient}}</w:t>
      </w:r>
      <w:r>
        <w:rPr>
          <w:rFonts w:ascii="Segoe UI Light" w:hAnsi="Segoe UI Light" w:cs="Segoe UI Light"/>
        </w:rPr>
        <w:t>am</w:t>
      </w:r>
      <w:r w:rsidRPr="00B0421A">
        <w:rPr>
          <w:rFonts w:ascii="Segoe UI Light" w:hAnsi="Segoe UI Light" w:cs="Segoe UI Light"/>
        </w:rPr>
        <w:t>{{/SingleClient</w:t>
      </w:r>
      <w:proofErr w:type="gramStart"/>
      <w:r w:rsidRPr="00B0421A">
        <w:rPr>
          <w:rFonts w:ascii="Segoe UI Light" w:hAnsi="Segoe UI Light" w:cs="Segoe UI Light"/>
        </w:rPr>
        <w:t>}}{</w:t>
      </w:r>
      <w:proofErr w:type="gramEnd"/>
      <w:r w:rsidRPr="00B0421A">
        <w:rPr>
          <w:rFonts w:ascii="Segoe UI Light" w:hAnsi="Segoe UI Light" w:cs="Segoe UI Light"/>
        </w:rPr>
        <w:t>{^SingleClient</w:t>
      </w:r>
      <w:proofErr w:type="gramStart"/>
      <w:r w:rsidRPr="00B0421A">
        <w:rPr>
          <w:rFonts w:ascii="Segoe UI Light" w:hAnsi="Segoe UI Light" w:cs="Segoe UI Light"/>
        </w:rPr>
        <w:t>}}</w:t>
      </w:r>
      <w:r>
        <w:rPr>
          <w:rFonts w:ascii="Segoe UI Light" w:hAnsi="Segoe UI Light" w:cs="Segoe UI Light"/>
        </w:rPr>
        <w:t>are</w:t>
      </w:r>
      <w:proofErr w:type="gramEnd"/>
      <w:r w:rsidRPr="00B0421A">
        <w:rPr>
          <w:rFonts w:ascii="Segoe UI Light" w:hAnsi="Segoe UI Light" w:cs="Segoe UI Light"/>
        </w:rPr>
        <w:t>{{/SingleClient}}</w:t>
      </w:r>
      <w:r>
        <w:rPr>
          <w:rFonts w:ascii="Segoe UI Light" w:hAnsi="Segoe UI Light" w:cs="Segoe UI Light"/>
        </w:rPr>
        <w:t xml:space="preserve"> </w:t>
      </w:r>
      <w:r w:rsidR="00AB2D30"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4DF9B0A9"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69960732"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7EFB137D" w14:textId="3C1D2BD6" w:rsidR="00AB2D30" w:rsidRPr="00FE49D5" w:rsidRDefault="00AB2D30"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00524ABB" w:rsidRPr="00524ABB">
              <w:rPr>
                <w:rFonts w:ascii="Segoe UI Light" w:hAnsi="Segoe UI Light" w:cs="Segoe UI Light"/>
                <w:b/>
              </w:rPr>
              <w:t>partner</w:t>
            </w:r>
            <w:r w:rsidRPr="00FE49D5">
              <w:rPr>
                <w:rFonts w:ascii="Segoe UI Light" w:hAnsi="Segoe UI Light" w:cs="Segoe UI Light"/>
                <w:b/>
              </w:rPr>
              <w: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0127A949"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38FB3FD8"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2DDFE7EE"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01D1584D"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57353659"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2F72CCE7"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622B78DB"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38C85994" w14:textId="77777777" w:rsidR="00AB2D30" w:rsidRPr="006E1C24" w:rsidRDefault="00AB2D30" w:rsidP="008B64D6">
            <w:pPr>
              <w:suppressAutoHyphens w:val="0"/>
              <w:spacing w:line="240" w:lineRule="auto"/>
              <w:rPr>
                <w:rFonts w:ascii="Segoe UI Light" w:hAnsi="Segoe UI Light" w:cs="Segoe UI Light"/>
              </w:rPr>
            </w:pPr>
          </w:p>
          <w:p w14:paraId="79214B71" w14:textId="77777777" w:rsidR="00AB2D30" w:rsidRPr="006E1C24" w:rsidRDefault="00AB2D30" w:rsidP="008B64D6">
            <w:pPr>
              <w:suppressAutoHyphens w:val="0"/>
              <w:spacing w:line="240" w:lineRule="auto"/>
              <w:rPr>
                <w:rFonts w:ascii="Segoe UI Light" w:hAnsi="Segoe UI Light" w:cs="Segoe UI Light"/>
              </w:rPr>
            </w:pPr>
          </w:p>
          <w:p w14:paraId="0D583599" w14:textId="77777777" w:rsidR="00AB2D30" w:rsidRPr="006E1C24" w:rsidRDefault="00AB2D30" w:rsidP="008B64D6">
            <w:pPr>
              <w:suppressAutoHyphens w:val="0"/>
              <w:spacing w:line="240" w:lineRule="auto"/>
              <w:rPr>
                <w:rFonts w:ascii="Segoe UI Light" w:hAnsi="Segoe UI Light" w:cs="Segoe UI Light"/>
              </w:rPr>
            </w:pPr>
          </w:p>
          <w:p w14:paraId="0C0CF8B1" w14:textId="77777777" w:rsidR="00AB2D30" w:rsidRPr="006E1C24" w:rsidRDefault="00AB2D30" w:rsidP="008B64D6">
            <w:pPr>
              <w:suppressAutoHyphens w:val="0"/>
              <w:spacing w:line="240" w:lineRule="auto"/>
              <w:rPr>
                <w:rFonts w:ascii="Segoe UI Light" w:hAnsi="Segoe UI Light" w:cs="Segoe UI Light"/>
              </w:rPr>
            </w:pPr>
          </w:p>
          <w:p w14:paraId="68AD4410" w14:textId="77777777" w:rsidR="00AB2D30" w:rsidRPr="006E1C24" w:rsidRDefault="00AB2D30" w:rsidP="008B64D6">
            <w:pPr>
              <w:suppressAutoHyphens w:val="0"/>
              <w:spacing w:line="240" w:lineRule="auto"/>
              <w:rPr>
                <w:rFonts w:ascii="Segoe UI Light" w:hAnsi="Segoe UI Light" w:cs="Segoe UI Light"/>
              </w:rPr>
            </w:pPr>
          </w:p>
          <w:p w14:paraId="5A1908A1" w14:textId="77777777" w:rsidR="00AB2D30" w:rsidRPr="006E1C24" w:rsidRDefault="00AB2D30" w:rsidP="008B64D6">
            <w:pPr>
              <w:suppressAutoHyphens w:val="0"/>
              <w:spacing w:line="240" w:lineRule="auto"/>
              <w:rPr>
                <w:rFonts w:ascii="Segoe UI Light" w:hAnsi="Segoe UI Light" w:cs="Segoe UI Light"/>
              </w:rPr>
            </w:pPr>
          </w:p>
          <w:p w14:paraId="0D6CFB22" w14:textId="77777777" w:rsidR="00AB2D30" w:rsidRPr="006E1C24" w:rsidRDefault="00AB2D30" w:rsidP="008B64D6">
            <w:pPr>
              <w:suppressAutoHyphens w:val="0"/>
              <w:spacing w:line="240" w:lineRule="auto"/>
              <w:rPr>
                <w:rFonts w:ascii="Segoe UI Light" w:hAnsi="Segoe UI Light" w:cs="Segoe UI Light"/>
              </w:rPr>
            </w:pPr>
          </w:p>
          <w:p w14:paraId="28EAF762"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59212EA3"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6906FA5B"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4BBF586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6AFAECE"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1CD1D594"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51CCDB5B"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CD1A56"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6C78190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5665F05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1FC1698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59F97365"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09D2EDBD"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0820F4"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41E503E3"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611F51A4"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F73011"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54FBF628"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098BFD1D" w14:textId="2DD75316"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w:t>
      </w:r>
      <w:r w:rsidRPr="006846C0">
        <w:rPr>
          <w:lang w:val="en-US"/>
        </w:rPr>
        <w:t>SuperFund</w:t>
      </w:r>
      <w:proofErr w:type="spellEnd"/>
      <w:r w:rsidRPr="00760F52">
        <w:rPr>
          <w:rFonts w:ascii="Segoe UI Light" w:hAnsi="Segoe UI Light" w:cs="Segoe UI Light"/>
          <w:bCs/>
        </w:rPr>
        <w:t>}}</w:t>
      </w:r>
    </w:p>
    <w:p w14:paraId="0CDB09EB" w14:textId="5DE3EC15"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partnerAccountBasedPensions</w:t>
      </w:r>
      <w:proofErr w:type="spellEnd"/>
      <w:r w:rsidRPr="00760F52">
        <w:rPr>
          <w:rFonts w:ascii="Segoe UI Light" w:hAnsi="Segoe UI Light" w:cs="Segoe UI Light"/>
          <w:bCs/>
        </w:rPr>
        <w:t>}}</w:t>
      </w:r>
    </w:p>
    <w:p w14:paraId="4A182ECC" w14:textId="0238C016"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1CC82B51" w14:textId="77777777" w:rsidR="00AB2D30" w:rsidRPr="00C4169B" w:rsidRDefault="00AB2D30" w:rsidP="00AB2D30">
      <w:pPr>
        <w:rPr>
          <w:rFonts w:ascii="Segoe UI Light" w:hAnsi="Segoe UI Light" w:cs="Segoe UI Light"/>
          <w:vanish/>
        </w:rPr>
      </w:pPr>
    </w:p>
    <w:p w14:paraId="463288C9"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1BB65001"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3C27E6B1"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77549C48" w14:textId="77777777" w:rsidTr="008B64D6">
        <w:trPr>
          <w:trHeight w:val="427"/>
        </w:trPr>
        <w:tc>
          <w:tcPr>
            <w:tcW w:w="815" w:type="pct"/>
            <w:tcBorders>
              <w:top w:val="nil"/>
              <w:left w:val="nil"/>
              <w:bottom w:val="nil"/>
              <w:right w:val="single" w:sz="4" w:space="0" w:color="000000"/>
            </w:tcBorders>
            <w:vAlign w:val="center"/>
            <w:hideMark/>
          </w:tcPr>
          <w:p w14:paraId="61C9F435"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1BAA824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1905E7A1" w14:textId="77777777" w:rsidTr="008B64D6">
        <w:trPr>
          <w:trHeight w:val="360"/>
        </w:trPr>
        <w:tc>
          <w:tcPr>
            <w:tcW w:w="815" w:type="pct"/>
            <w:tcBorders>
              <w:top w:val="nil"/>
              <w:left w:val="nil"/>
              <w:bottom w:val="nil"/>
              <w:right w:val="single" w:sz="4" w:space="0" w:color="000000"/>
            </w:tcBorders>
            <w:vAlign w:val="center"/>
            <w:hideMark/>
          </w:tcPr>
          <w:p w14:paraId="03FC62BB"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04645B0E"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AB2D30" w:rsidRPr="006E1C24" w14:paraId="3181760F" w14:textId="77777777" w:rsidTr="008B64D6">
        <w:trPr>
          <w:trHeight w:val="350"/>
        </w:trPr>
        <w:tc>
          <w:tcPr>
            <w:tcW w:w="815" w:type="pct"/>
            <w:tcBorders>
              <w:top w:val="nil"/>
              <w:left w:val="nil"/>
              <w:bottom w:val="nil"/>
              <w:right w:val="single" w:sz="4" w:space="0" w:color="000000"/>
            </w:tcBorders>
            <w:vAlign w:val="center"/>
            <w:hideMark/>
          </w:tcPr>
          <w:p w14:paraId="1293C02A"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493FD955" w14:textId="77777777" w:rsidR="00AB2D30" w:rsidRPr="006E1C24" w:rsidRDefault="00AB2D30" w:rsidP="008B64D6">
            <w:pPr>
              <w:suppressAutoHyphens w:val="0"/>
              <w:spacing w:line="240" w:lineRule="auto"/>
              <w:rPr>
                <w:rFonts w:ascii="Segoe UI Light" w:hAnsi="Segoe UI Light" w:cs="Segoe UI Light"/>
                <w:b/>
              </w:rPr>
            </w:pPr>
            <w:r w:rsidRPr="006846C0">
              <w:rPr>
                <w:rFonts w:ascii="Segoe UI Light" w:hAnsi="Segoe UI Light" w:cs="Segoe UI Light"/>
                <w:bCs/>
              </w:rPr>
              <w:t>Pension</w:t>
            </w:r>
          </w:p>
        </w:tc>
      </w:tr>
    </w:tbl>
    <w:p w14:paraId="4E9AF1AB" w14:textId="77777777" w:rsidR="00AB2D30" w:rsidRPr="006E1C24" w:rsidRDefault="00AB2D30" w:rsidP="00AB2D30">
      <w:pPr>
        <w:suppressAutoHyphens w:val="0"/>
        <w:spacing w:line="240" w:lineRule="auto"/>
        <w:rPr>
          <w:rFonts w:ascii="Segoe UI Light" w:hAnsi="Segoe UI Light" w:cs="Segoe UI Light"/>
        </w:rPr>
      </w:pPr>
    </w:p>
    <w:p w14:paraId="29360D41"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AB2D30" w:rsidRPr="006E1C24" w14:paraId="243F02E4"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19A7522E"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430860D7" w14:textId="0EB31EF2" w:rsidR="00AB2D30" w:rsidRPr="00FE49D5" w:rsidRDefault="00AB2D30"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00524ABB">
              <w:rPr>
                <w:rFonts w:ascii="Segoe UI Light" w:hAnsi="Segoe UI Light" w:cs="Segoe UI Light"/>
                <w:bCs/>
              </w:rPr>
              <w:t>partner</w:t>
            </w:r>
            <w:r w:rsidRPr="00FE49D5">
              <w:rPr>
                <w:rFonts w:ascii="Segoe UI Light" w:hAnsi="Segoe UI Light" w:cs="Segoe UI Light"/>
                <w:bCs/>
              </w:rPr>
              <w: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3377DF7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18C3A288" w14:textId="48E0DECA" w:rsidR="00AB2D30" w:rsidRPr="006E1C24" w:rsidRDefault="00AB2D30"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B2D30" w:rsidRPr="006E1C24" w14:paraId="349D611A"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205EA33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69A96720" w14:textId="77777777" w:rsidR="00AB2D30" w:rsidRPr="006E1C24" w:rsidRDefault="00AB2D30" w:rsidP="008B64D6">
            <w:pPr>
              <w:suppressAutoHyphens w:val="0"/>
              <w:spacing w:line="240" w:lineRule="auto"/>
              <w:rPr>
                <w:rFonts w:ascii="Segoe UI Light" w:hAnsi="Segoe UI Light" w:cs="Segoe UI Light"/>
                <w:b/>
              </w:rPr>
            </w:pPr>
          </w:p>
          <w:p w14:paraId="22E61C28" w14:textId="77777777" w:rsidR="00AB2D30" w:rsidRPr="006E1C24" w:rsidRDefault="00AB2D30" w:rsidP="008B64D6">
            <w:pPr>
              <w:suppressAutoHyphens w:val="0"/>
              <w:spacing w:line="240" w:lineRule="auto"/>
              <w:rPr>
                <w:rFonts w:ascii="Segoe UI Light" w:hAnsi="Segoe UI Light" w:cs="Segoe UI Light"/>
                <w:b/>
              </w:rPr>
            </w:pPr>
          </w:p>
          <w:p w14:paraId="70D2E2B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6550DC40" w14:textId="77777777" w:rsidR="00AB2D30" w:rsidRPr="006E1C24" w:rsidRDefault="00AB2D30"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6A1E65A1" w14:textId="0753B8C4" w:rsidR="00AB2D30" w:rsidRDefault="00AB2D30"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2B2DBE49" w14:textId="77777777" w:rsidR="00AB2D30" w:rsidRDefault="00AB2D30" w:rsidP="008B64D6">
            <w:pPr>
              <w:suppressAutoHyphens w:val="0"/>
              <w:spacing w:line="240" w:lineRule="auto"/>
              <w:rPr>
                <w:rFonts w:ascii="Segoe UI Light" w:hAnsi="Segoe UI Light" w:cs="Segoe UI Light"/>
                <w:b/>
              </w:rPr>
            </w:pPr>
          </w:p>
          <w:p w14:paraId="14E9C679" w14:textId="77777777" w:rsidR="00AB2D30" w:rsidRDefault="00AB2D30" w:rsidP="008B64D6">
            <w:pPr>
              <w:suppressAutoHyphens w:val="0"/>
              <w:spacing w:line="240" w:lineRule="auto"/>
              <w:rPr>
                <w:rFonts w:ascii="Segoe UI Light" w:hAnsi="Segoe UI Light" w:cs="Segoe UI Light"/>
                <w:b/>
              </w:rPr>
            </w:pPr>
          </w:p>
          <w:p w14:paraId="676FBC2A" w14:textId="5D89207D" w:rsidR="00AB2D30" w:rsidRPr="006E1C24" w:rsidRDefault="00AB2D30"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4492778A"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4200D2A2" w14:textId="77777777" w:rsidR="00AB2D30" w:rsidRPr="00B0750A" w:rsidRDefault="00AB2D30"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E64F8">
              <w:rPr>
                <w:rFonts w:ascii="Segoe UI Light" w:eastAsia="Times New Roman" w:hAnsi="Segoe UI Light" w:cs="Segoe UI Light"/>
                <w:lang w:eastAsia="en-AU"/>
              </w:rPr>
              <w:t>memberNumber</w:t>
            </w:r>
            <w:proofErr w:type="spellEnd"/>
            <w:r w:rsidRPr="00B0750A">
              <w:rPr>
                <w:rFonts w:ascii="Segoe UI Light" w:hAnsi="Segoe UI Light" w:cs="Segoe UI Light"/>
                <w:bCs/>
              </w:rPr>
              <w:t>}}</w:t>
            </w:r>
          </w:p>
        </w:tc>
      </w:tr>
    </w:tbl>
    <w:p w14:paraId="14A2EA88" w14:textId="77777777" w:rsidR="00AB2D30" w:rsidRPr="006E1C24" w:rsidRDefault="00AB2D30" w:rsidP="00AB2D30">
      <w:pPr>
        <w:suppressAutoHyphens w:val="0"/>
        <w:spacing w:line="240" w:lineRule="auto"/>
        <w:rPr>
          <w:rFonts w:ascii="Segoe UI Light" w:hAnsi="Segoe UI Light" w:cs="Segoe UI Light"/>
        </w:rPr>
      </w:pPr>
    </w:p>
    <w:p w14:paraId="490C0CD7"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lastRenderedPageBreak/>
        <w:t>To whom it may concern,</w:t>
      </w:r>
    </w:p>
    <w:p w14:paraId="6E557F1A" w14:textId="77777777" w:rsidR="00AB2D30" w:rsidRPr="006E1C24" w:rsidRDefault="00AB2D30" w:rsidP="00AB2D30">
      <w:pPr>
        <w:suppressAutoHyphens w:val="0"/>
        <w:spacing w:line="240" w:lineRule="auto"/>
        <w:rPr>
          <w:rFonts w:ascii="Segoe UI Light" w:hAnsi="Segoe UI Light" w:cs="Segoe UI Light"/>
          <w:b/>
        </w:rPr>
      </w:pPr>
    </w:p>
    <w:p w14:paraId="60F9F0F8"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6F9E42EA" w14:textId="0EA492EB"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AB2D30"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257A0FA2"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4EF6F366"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56B680CF"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32785F90"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477CCF85"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2E472F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11B1837"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52DE19E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A31FD7B"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AD61B33"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73A4F32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D9419AB"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5A986CB"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2F8B4C5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A1053F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7F71104D"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0BD704C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DFB7A1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387CD2E"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5DE20FE0"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2DE0594"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A88D1B6"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4487FFA2" w14:textId="77777777" w:rsidR="00AB2D30" w:rsidRPr="006E1C24" w:rsidRDefault="00AB2D30" w:rsidP="00AB2D30">
      <w:pPr>
        <w:suppressAutoHyphens w:val="0"/>
        <w:spacing w:line="240" w:lineRule="auto"/>
        <w:rPr>
          <w:rFonts w:ascii="Segoe UI Light" w:hAnsi="Segoe UI Light" w:cs="Segoe UI Light"/>
        </w:rPr>
      </w:pPr>
    </w:p>
    <w:p w14:paraId="3066BBF9" w14:textId="32C743E0"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sidR="00561191">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AB2D30" w:rsidRPr="006E1C24">
        <w:rPr>
          <w:rFonts w:ascii="Segoe UI Light" w:hAnsi="Segoe UI Light" w:cs="Segoe UI Light"/>
        </w:rPr>
        <w:t xml:space="preserve"> 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70461C4A"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38E561F0"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4CB8451C" w14:textId="7E4EA293" w:rsidR="00AB2D30" w:rsidRPr="00FE49D5" w:rsidRDefault="00AB2D30"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00524ABB" w:rsidRPr="00524ABB">
              <w:rPr>
                <w:rFonts w:ascii="Segoe UI Light" w:hAnsi="Segoe UI Light" w:cs="Segoe UI Light"/>
                <w:b/>
              </w:rPr>
              <w:t>partner</w:t>
            </w:r>
            <w:r w:rsidRPr="00FE49D5">
              <w:rPr>
                <w:rFonts w:ascii="Segoe UI Light" w:hAnsi="Segoe UI Light" w:cs="Segoe UI Light"/>
                <w:b/>
              </w:rPr>
              <w: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54401152"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534F52F2"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1434F59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4EBE3F60"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73923571"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4B191BA6"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1D4682DA"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3516ACFA" w14:textId="77777777" w:rsidR="00AB2D30" w:rsidRPr="006E1C24" w:rsidRDefault="00AB2D30" w:rsidP="008B64D6">
            <w:pPr>
              <w:suppressAutoHyphens w:val="0"/>
              <w:spacing w:line="240" w:lineRule="auto"/>
              <w:rPr>
                <w:rFonts w:ascii="Segoe UI Light" w:hAnsi="Segoe UI Light" w:cs="Segoe UI Light"/>
              </w:rPr>
            </w:pPr>
          </w:p>
          <w:p w14:paraId="41F6CD1C" w14:textId="77777777" w:rsidR="00AB2D30" w:rsidRPr="006E1C24" w:rsidRDefault="00AB2D30" w:rsidP="008B64D6">
            <w:pPr>
              <w:suppressAutoHyphens w:val="0"/>
              <w:spacing w:line="240" w:lineRule="auto"/>
              <w:rPr>
                <w:rFonts w:ascii="Segoe UI Light" w:hAnsi="Segoe UI Light" w:cs="Segoe UI Light"/>
              </w:rPr>
            </w:pPr>
          </w:p>
          <w:p w14:paraId="3427804B" w14:textId="77777777" w:rsidR="00AB2D30" w:rsidRPr="006E1C24" w:rsidRDefault="00AB2D30" w:rsidP="008B64D6">
            <w:pPr>
              <w:suppressAutoHyphens w:val="0"/>
              <w:spacing w:line="240" w:lineRule="auto"/>
              <w:rPr>
                <w:rFonts w:ascii="Segoe UI Light" w:hAnsi="Segoe UI Light" w:cs="Segoe UI Light"/>
              </w:rPr>
            </w:pPr>
          </w:p>
          <w:p w14:paraId="6A717DE8" w14:textId="77777777" w:rsidR="00AB2D30" w:rsidRPr="006E1C24" w:rsidRDefault="00AB2D30" w:rsidP="008B64D6">
            <w:pPr>
              <w:suppressAutoHyphens w:val="0"/>
              <w:spacing w:line="240" w:lineRule="auto"/>
              <w:rPr>
                <w:rFonts w:ascii="Segoe UI Light" w:hAnsi="Segoe UI Light" w:cs="Segoe UI Light"/>
              </w:rPr>
            </w:pPr>
          </w:p>
          <w:p w14:paraId="1EF8241F" w14:textId="77777777" w:rsidR="00AB2D30" w:rsidRPr="006E1C24" w:rsidRDefault="00AB2D30" w:rsidP="008B64D6">
            <w:pPr>
              <w:suppressAutoHyphens w:val="0"/>
              <w:spacing w:line="240" w:lineRule="auto"/>
              <w:rPr>
                <w:rFonts w:ascii="Segoe UI Light" w:hAnsi="Segoe UI Light" w:cs="Segoe UI Light"/>
              </w:rPr>
            </w:pPr>
          </w:p>
          <w:p w14:paraId="308E6FE3" w14:textId="77777777" w:rsidR="00AB2D30" w:rsidRPr="006E1C24" w:rsidRDefault="00AB2D30" w:rsidP="008B64D6">
            <w:pPr>
              <w:suppressAutoHyphens w:val="0"/>
              <w:spacing w:line="240" w:lineRule="auto"/>
              <w:rPr>
                <w:rFonts w:ascii="Segoe UI Light" w:hAnsi="Segoe UI Light" w:cs="Segoe UI Light"/>
              </w:rPr>
            </w:pPr>
          </w:p>
          <w:p w14:paraId="63671AE6" w14:textId="77777777" w:rsidR="00AB2D30" w:rsidRPr="006E1C24" w:rsidRDefault="00AB2D30" w:rsidP="008B64D6">
            <w:pPr>
              <w:suppressAutoHyphens w:val="0"/>
              <w:spacing w:line="240" w:lineRule="auto"/>
              <w:rPr>
                <w:rFonts w:ascii="Segoe UI Light" w:hAnsi="Segoe UI Light" w:cs="Segoe UI Light"/>
              </w:rPr>
            </w:pPr>
          </w:p>
          <w:p w14:paraId="057FD5AE"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14352BD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56DE757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2F4E660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6DADBD3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3D3FCAAE"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2CC4588C"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2DF0AC"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6E76B965"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5BB3396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5ADD281"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7871472C"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3E0298A3"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85CC8D"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3F0500F5"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666B64E8"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A672B2"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008AC31A"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410AF56B" w14:textId="5918201E"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Pr>
          <w:lang w:val="en-US"/>
        </w:rPr>
        <w:t>partnerAccountBasedPensions</w:t>
      </w:r>
      <w:proofErr w:type="spellEnd"/>
      <w:r w:rsidRPr="00760F52">
        <w:rPr>
          <w:rFonts w:ascii="Segoe UI Light" w:hAnsi="Segoe UI Light" w:cs="Segoe UI Light"/>
          <w:bCs/>
        </w:rPr>
        <w:t>}}</w:t>
      </w:r>
    </w:p>
    <w:p w14:paraId="02E348AC" w14:textId="1D37CDBB" w:rsidR="00AB2D30" w:rsidRDefault="00AB2D30" w:rsidP="00AB2D30">
      <w:pPr>
        <w:jc w:val="both"/>
        <w:rPr>
          <w:rFonts w:ascii="Segoe UI Light" w:hAnsi="Segoe UI Light" w:cs="Segoe UI Light"/>
          <w:bCs/>
        </w:rPr>
      </w:pPr>
      <w:r w:rsidRPr="00760F52">
        <w:rPr>
          <w:rFonts w:ascii="Segoe UI Light" w:hAnsi="Segoe UI Light" w:cs="Segoe UI Light"/>
          <w:bCs/>
        </w:rPr>
        <w:t>{{#</w:t>
      </w:r>
      <w:r>
        <w:t>partner</w:t>
      </w:r>
      <w:r w:rsidRPr="00AB2D30">
        <w:rPr>
          <w:lang w:val="en-US"/>
        </w:rPr>
        <w:t>Annuities</w:t>
      </w:r>
      <w:r w:rsidRPr="00760F52">
        <w:rPr>
          <w:rFonts w:ascii="Segoe UI Light" w:hAnsi="Segoe UI Light" w:cs="Segoe UI Light"/>
          <w:bCs/>
        </w:rPr>
        <w:t>}}</w:t>
      </w:r>
    </w:p>
    <w:p w14:paraId="64679E49" w14:textId="333CBA19"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76305260" w14:textId="77777777" w:rsidR="00AB2D30" w:rsidRPr="00C4169B" w:rsidRDefault="00AB2D30" w:rsidP="00AB2D30">
      <w:pPr>
        <w:rPr>
          <w:rFonts w:ascii="Segoe UI Light" w:hAnsi="Segoe UI Light" w:cs="Segoe UI Light"/>
          <w:vanish/>
        </w:rPr>
      </w:pPr>
    </w:p>
    <w:p w14:paraId="36D52762"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2A54B3D8"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0E8425C3"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6DAE5AFF" w14:textId="77777777" w:rsidTr="008B64D6">
        <w:trPr>
          <w:trHeight w:val="427"/>
        </w:trPr>
        <w:tc>
          <w:tcPr>
            <w:tcW w:w="815" w:type="pct"/>
            <w:tcBorders>
              <w:top w:val="nil"/>
              <w:left w:val="nil"/>
              <w:bottom w:val="nil"/>
              <w:right w:val="single" w:sz="4" w:space="0" w:color="000000"/>
            </w:tcBorders>
            <w:vAlign w:val="center"/>
            <w:hideMark/>
          </w:tcPr>
          <w:p w14:paraId="7EA95778"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418D882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6F9A3208" w14:textId="77777777" w:rsidTr="008B64D6">
        <w:trPr>
          <w:trHeight w:val="360"/>
        </w:trPr>
        <w:tc>
          <w:tcPr>
            <w:tcW w:w="815" w:type="pct"/>
            <w:tcBorders>
              <w:top w:val="nil"/>
              <w:left w:val="nil"/>
              <w:bottom w:val="nil"/>
              <w:right w:val="single" w:sz="4" w:space="0" w:color="000000"/>
            </w:tcBorders>
            <w:vAlign w:val="center"/>
            <w:hideMark/>
          </w:tcPr>
          <w:p w14:paraId="54E5E65E"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12C37633"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6846C0">
              <w:rPr>
                <w:rFonts w:ascii="Segoe UI Light" w:hAnsi="Segoe UI Light" w:cs="Segoe UI Light"/>
              </w:rPr>
              <w:t>productProvider</w:t>
            </w:r>
            <w:proofErr w:type="spellEnd"/>
            <w:r w:rsidRPr="00760F52">
              <w:rPr>
                <w:rFonts w:ascii="Segoe UI Light" w:hAnsi="Segoe UI Light" w:cs="Segoe UI Light"/>
                <w:bCs/>
              </w:rPr>
              <w:t>}}</w:t>
            </w:r>
          </w:p>
        </w:tc>
      </w:tr>
      <w:tr w:rsidR="00AB2D30" w:rsidRPr="006E1C24" w14:paraId="5E6A56BE" w14:textId="77777777" w:rsidTr="008B64D6">
        <w:trPr>
          <w:trHeight w:val="350"/>
        </w:trPr>
        <w:tc>
          <w:tcPr>
            <w:tcW w:w="815" w:type="pct"/>
            <w:tcBorders>
              <w:top w:val="nil"/>
              <w:left w:val="nil"/>
              <w:bottom w:val="nil"/>
              <w:right w:val="single" w:sz="4" w:space="0" w:color="000000"/>
            </w:tcBorders>
            <w:vAlign w:val="center"/>
            <w:hideMark/>
          </w:tcPr>
          <w:p w14:paraId="097E3CE5"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4AF2C487" w14:textId="724F3BBA" w:rsidR="00AB2D30" w:rsidRPr="006E1C24" w:rsidRDefault="000443F4" w:rsidP="008B64D6">
            <w:pPr>
              <w:suppressAutoHyphens w:val="0"/>
              <w:spacing w:line="240" w:lineRule="auto"/>
              <w:rPr>
                <w:rFonts w:ascii="Segoe UI Light" w:hAnsi="Segoe UI Light" w:cs="Segoe UI Light"/>
                <w:b/>
              </w:rPr>
            </w:pPr>
            <w:r>
              <w:rPr>
                <w:rFonts w:ascii="Segoe UI Light" w:hAnsi="Segoe UI Light" w:cs="Segoe UI Light"/>
                <w:bCs/>
              </w:rPr>
              <w:t>Annuity</w:t>
            </w:r>
          </w:p>
        </w:tc>
      </w:tr>
    </w:tbl>
    <w:p w14:paraId="308E9FD9" w14:textId="77777777" w:rsidR="00AB2D30" w:rsidRPr="006E1C24" w:rsidRDefault="00AB2D30" w:rsidP="00AB2D30">
      <w:pPr>
        <w:suppressAutoHyphens w:val="0"/>
        <w:spacing w:line="240" w:lineRule="auto"/>
        <w:rPr>
          <w:rFonts w:ascii="Segoe UI Light" w:hAnsi="Segoe UI Light" w:cs="Segoe UI Light"/>
        </w:rPr>
      </w:pPr>
    </w:p>
    <w:p w14:paraId="6A972617"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AB2D30" w:rsidRPr="006E1C24" w14:paraId="467CBC97"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439D2D8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7FE86077" w14:textId="53A2CC1E" w:rsidR="00AB2D30" w:rsidRPr="00FE49D5" w:rsidRDefault="00AB2D30"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00524ABB">
              <w:rPr>
                <w:rFonts w:ascii="Segoe UI Light" w:hAnsi="Segoe UI Light" w:cs="Segoe UI Light"/>
                <w:bCs/>
              </w:rPr>
              <w:t>partner</w:t>
            </w:r>
            <w:r w:rsidRPr="00FE49D5">
              <w:rPr>
                <w:rFonts w:ascii="Segoe UI Light" w:hAnsi="Segoe UI Light" w:cs="Segoe UI Light"/>
                <w:bCs/>
              </w:rPr>
              <w:t>Preferred</w:t>
            </w:r>
            <w:proofErr w:type="spellEnd"/>
            <w:r w:rsidRPr="00FE49D5">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10C9BFE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26D4A2F8" w14:textId="3A7EAFEE" w:rsidR="00AB2D30" w:rsidRPr="006E1C24" w:rsidRDefault="00AB2D30"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00524ABB">
              <w:rPr>
                <w:rFonts w:ascii="Segoe UI Light" w:hAnsi="Segoe UI Light" w:cs="Segoe UI Light"/>
                <w:bCs/>
              </w:rPr>
              <w:t>partner</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AB2D30" w:rsidRPr="006E1C24" w14:paraId="0FAC2CCD"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3A5BC50C"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6DA32F2E" w14:textId="77777777" w:rsidR="00AB2D30" w:rsidRPr="006E1C24" w:rsidRDefault="00AB2D30" w:rsidP="008B64D6">
            <w:pPr>
              <w:suppressAutoHyphens w:val="0"/>
              <w:spacing w:line="240" w:lineRule="auto"/>
              <w:rPr>
                <w:rFonts w:ascii="Segoe UI Light" w:hAnsi="Segoe UI Light" w:cs="Segoe UI Light"/>
                <w:b/>
              </w:rPr>
            </w:pPr>
          </w:p>
          <w:p w14:paraId="2855DF0A" w14:textId="77777777" w:rsidR="00AB2D30" w:rsidRPr="006E1C24" w:rsidRDefault="00AB2D30" w:rsidP="008B64D6">
            <w:pPr>
              <w:suppressAutoHyphens w:val="0"/>
              <w:spacing w:line="240" w:lineRule="auto"/>
              <w:rPr>
                <w:rFonts w:ascii="Segoe UI Light" w:hAnsi="Segoe UI Light" w:cs="Segoe UI Light"/>
                <w:b/>
              </w:rPr>
            </w:pPr>
          </w:p>
          <w:p w14:paraId="015A48B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lastRenderedPageBreak/>
              <w:t>Contact No:</w:t>
            </w:r>
          </w:p>
          <w:p w14:paraId="7FA381C4" w14:textId="77777777" w:rsidR="00AB2D30" w:rsidRPr="006E1C24" w:rsidRDefault="00AB2D30"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3EB649BF" w14:textId="3074F02E" w:rsidR="00AB2D30" w:rsidRDefault="00AB2D30" w:rsidP="008B64D6">
            <w:pPr>
              <w:suppressAutoHyphens w:val="0"/>
              <w:spacing w:line="240" w:lineRule="auto"/>
              <w:rPr>
                <w:rFonts w:ascii="Segoe UI Light" w:hAnsi="Segoe UI Light" w:cs="Segoe UI Light"/>
              </w:rPr>
            </w:pPr>
            <w:r w:rsidRPr="001662B7">
              <w:rPr>
                <w:rFonts w:ascii="Segoe UI Light" w:hAnsi="Segoe UI Light" w:cs="Segoe UI Light"/>
              </w:rPr>
              <w:lastRenderedPageBreak/>
              <w:t>{{</w:t>
            </w:r>
            <w:proofErr w:type="spellStart"/>
            <w:r w:rsidR="00524ABB">
              <w:rPr>
                <w:rFonts w:ascii="Segoe UI Light" w:hAnsi="Segoe UI Light" w:cs="Segoe UI Light"/>
                <w:bCs/>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7237E80B" w14:textId="77777777" w:rsidR="00AB2D30" w:rsidRDefault="00AB2D30" w:rsidP="008B64D6">
            <w:pPr>
              <w:suppressAutoHyphens w:val="0"/>
              <w:spacing w:line="240" w:lineRule="auto"/>
              <w:rPr>
                <w:rFonts w:ascii="Segoe UI Light" w:hAnsi="Segoe UI Light" w:cs="Segoe UI Light"/>
                <w:b/>
              </w:rPr>
            </w:pPr>
          </w:p>
          <w:p w14:paraId="65CDEF05" w14:textId="77777777" w:rsidR="00AB2D30" w:rsidRDefault="00AB2D30" w:rsidP="008B64D6">
            <w:pPr>
              <w:suppressAutoHyphens w:val="0"/>
              <w:spacing w:line="240" w:lineRule="auto"/>
              <w:rPr>
                <w:rFonts w:ascii="Segoe UI Light" w:hAnsi="Segoe UI Light" w:cs="Segoe UI Light"/>
                <w:b/>
              </w:rPr>
            </w:pPr>
          </w:p>
          <w:p w14:paraId="28578AEE" w14:textId="095611B5" w:rsidR="00AB2D30" w:rsidRPr="006E1C24" w:rsidRDefault="00AB2D30" w:rsidP="008B64D6">
            <w:pPr>
              <w:suppressAutoHyphens w:val="0"/>
              <w:spacing w:line="240" w:lineRule="auto"/>
              <w:rPr>
                <w:rFonts w:ascii="Segoe UI Light" w:hAnsi="Segoe UI Light" w:cs="Segoe UI Light"/>
                <w:b/>
              </w:rPr>
            </w:pPr>
            <w:r w:rsidRPr="001662B7">
              <w:rPr>
                <w:rFonts w:ascii="Segoe UI Light" w:hAnsi="Segoe UI Light" w:cs="Segoe UI Light"/>
              </w:rPr>
              <w:lastRenderedPageBreak/>
              <w:t>{{</w:t>
            </w:r>
            <w:proofErr w:type="spellStart"/>
            <w:r w:rsidR="00524ABB">
              <w:rPr>
                <w:rFonts w:ascii="Segoe UI Light" w:hAnsi="Segoe UI Light" w:cs="Segoe UI Light"/>
                <w:bCs/>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41798675"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lastRenderedPageBreak/>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6E28009B" w14:textId="1428738B" w:rsidR="00AB2D30" w:rsidRPr="00B0750A" w:rsidRDefault="00AB2D30"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00F31F86" w:rsidRPr="00F31F86">
              <w:rPr>
                <w:rFonts w:ascii="Segoe UI Light" w:eastAsia="Times New Roman" w:hAnsi="Segoe UI Light" w:cs="Segoe UI Light"/>
                <w:lang w:eastAsia="en-AU"/>
              </w:rPr>
              <w:t>accountNumber</w:t>
            </w:r>
            <w:proofErr w:type="spellEnd"/>
            <w:r w:rsidRPr="00B0750A">
              <w:rPr>
                <w:rFonts w:ascii="Segoe UI Light" w:hAnsi="Segoe UI Light" w:cs="Segoe UI Light"/>
                <w:bCs/>
              </w:rPr>
              <w:t>}}</w:t>
            </w:r>
          </w:p>
        </w:tc>
      </w:tr>
    </w:tbl>
    <w:p w14:paraId="5B3F7CED" w14:textId="77777777" w:rsidR="00AB2D30" w:rsidRPr="006E1C24" w:rsidRDefault="00AB2D30" w:rsidP="00AB2D30">
      <w:pPr>
        <w:suppressAutoHyphens w:val="0"/>
        <w:spacing w:line="240" w:lineRule="auto"/>
        <w:rPr>
          <w:rFonts w:ascii="Segoe UI Light" w:hAnsi="Segoe UI Light" w:cs="Segoe UI Light"/>
        </w:rPr>
      </w:pPr>
    </w:p>
    <w:p w14:paraId="2DA882BD"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34AC630E" w14:textId="77777777" w:rsidR="00AB2D30" w:rsidRPr="006E1C24" w:rsidRDefault="00AB2D30" w:rsidP="00AB2D30">
      <w:pPr>
        <w:suppressAutoHyphens w:val="0"/>
        <w:spacing w:line="240" w:lineRule="auto"/>
        <w:rPr>
          <w:rFonts w:ascii="Segoe UI Light" w:hAnsi="Segoe UI Light" w:cs="Segoe UI Light"/>
          <w:b/>
        </w:rPr>
      </w:pPr>
    </w:p>
    <w:p w14:paraId="5460D41F"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21B68068" w14:textId="5728F783"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{{/SingleClient}}</w:t>
      </w:r>
      <w:r>
        <w:rPr>
          <w:rFonts w:ascii="Segoe UI Light" w:hAnsi="Segoe UI Light" w:cs="Segoe UI Light"/>
        </w:rPr>
        <w:t xml:space="preserve"> </w:t>
      </w:r>
      <w:r w:rsidR="00AB2D30"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7168D2C5"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06B9638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5D6ACA39"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64DCD3E2"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1FCA7AAE"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12B6D56"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A0E406D"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2437E73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5D119F6"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1DDC76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047B815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FAD8A7D"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FA693A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6BB0DAD"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11E341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EBFFF8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2F141B2F"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10876B2"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7CBE642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47F6780F"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163A1C8"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64248FA"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5568BE1A" w14:textId="77777777" w:rsidR="00AB2D30" w:rsidRPr="006E1C24" w:rsidRDefault="00AB2D30" w:rsidP="00AB2D30">
      <w:pPr>
        <w:suppressAutoHyphens w:val="0"/>
        <w:spacing w:line="240" w:lineRule="auto"/>
        <w:rPr>
          <w:rFonts w:ascii="Segoe UI Light" w:hAnsi="Segoe UI Light" w:cs="Segoe UI Light"/>
        </w:rPr>
      </w:pPr>
    </w:p>
    <w:p w14:paraId="2E51BF71" w14:textId="1E232591"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AB2D30"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112A1D48"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78151F83"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17B214B9" w14:textId="766B79BA" w:rsidR="00AB2D30" w:rsidRPr="00FE49D5" w:rsidRDefault="00AB2D30"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sidR="00524ABB" w:rsidRPr="00524ABB">
              <w:rPr>
                <w:rFonts w:ascii="Segoe UI Light" w:hAnsi="Segoe UI Light" w:cs="Segoe UI Light"/>
                <w:b/>
              </w:rPr>
              <w:t>partner</w:t>
            </w:r>
            <w:r w:rsidRPr="00FE49D5">
              <w:rPr>
                <w:rFonts w:ascii="Segoe UI Light" w:hAnsi="Segoe UI Light" w:cs="Segoe UI Light"/>
                <w:b/>
              </w:rPr>
              <w: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25D1AE36"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316E6DAA"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5940336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0F006B1B"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1E19B43E"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5B24624C"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1DDBEB28"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18D92670" w14:textId="77777777" w:rsidR="00AB2D30" w:rsidRPr="006E1C24" w:rsidRDefault="00AB2D30" w:rsidP="008B64D6">
            <w:pPr>
              <w:suppressAutoHyphens w:val="0"/>
              <w:spacing w:line="240" w:lineRule="auto"/>
              <w:rPr>
                <w:rFonts w:ascii="Segoe UI Light" w:hAnsi="Segoe UI Light" w:cs="Segoe UI Light"/>
              </w:rPr>
            </w:pPr>
          </w:p>
          <w:p w14:paraId="5DA46669" w14:textId="77777777" w:rsidR="00AB2D30" w:rsidRPr="006E1C24" w:rsidRDefault="00AB2D30" w:rsidP="008B64D6">
            <w:pPr>
              <w:suppressAutoHyphens w:val="0"/>
              <w:spacing w:line="240" w:lineRule="auto"/>
              <w:rPr>
                <w:rFonts w:ascii="Segoe UI Light" w:hAnsi="Segoe UI Light" w:cs="Segoe UI Light"/>
              </w:rPr>
            </w:pPr>
          </w:p>
          <w:p w14:paraId="06F9AE2D" w14:textId="77777777" w:rsidR="00AB2D30" w:rsidRPr="006E1C24" w:rsidRDefault="00AB2D30" w:rsidP="008B64D6">
            <w:pPr>
              <w:suppressAutoHyphens w:val="0"/>
              <w:spacing w:line="240" w:lineRule="auto"/>
              <w:rPr>
                <w:rFonts w:ascii="Segoe UI Light" w:hAnsi="Segoe UI Light" w:cs="Segoe UI Light"/>
              </w:rPr>
            </w:pPr>
          </w:p>
          <w:p w14:paraId="339BBAA2" w14:textId="77777777" w:rsidR="00AB2D30" w:rsidRPr="006E1C24" w:rsidRDefault="00AB2D30" w:rsidP="008B64D6">
            <w:pPr>
              <w:suppressAutoHyphens w:val="0"/>
              <w:spacing w:line="240" w:lineRule="auto"/>
              <w:rPr>
                <w:rFonts w:ascii="Segoe UI Light" w:hAnsi="Segoe UI Light" w:cs="Segoe UI Light"/>
              </w:rPr>
            </w:pPr>
          </w:p>
          <w:p w14:paraId="78539ADC" w14:textId="77777777" w:rsidR="00AB2D30" w:rsidRPr="006E1C24" w:rsidRDefault="00AB2D30" w:rsidP="008B64D6">
            <w:pPr>
              <w:suppressAutoHyphens w:val="0"/>
              <w:spacing w:line="240" w:lineRule="auto"/>
              <w:rPr>
                <w:rFonts w:ascii="Segoe UI Light" w:hAnsi="Segoe UI Light" w:cs="Segoe UI Light"/>
              </w:rPr>
            </w:pPr>
          </w:p>
          <w:p w14:paraId="3A68EB19" w14:textId="77777777" w:rsidR="00AB2D30" w:rsidRPr="006E1C24" w:rsidRDefault="00AB2D30" w:rsidP="008B64D6">
            <w:pPr>
              <w:suppressAutoHyphens w:val="0"/>
              <w:spacing w:line="240" w:lineRule="auto"/>
              <w:rPr>
                <w:rFonts w:ascii="Segoe UI Light" w:hAnsi="Segoe UI Light" w:cs="Segoe UI Light"/>
              </w:rPr>
            </w:pPr>
          </w:p>
          <w:p w14:paraId="660FFD9D" w14:textId="77777777" w:rsidR="00AB2D30" w:rsidRPr="006E1C24" w:rsidRDefault="00AB2D30" w:rsidP="008B64D6">
            <w:pPr>
              <w:suppressAutoHyphens w:val="0"/>
              <w:spacing w:line="240" w:lineRule="auto"/>
              <w:rPr>
                <w:rFonts w:ascii="Segoe UI Light" w:hAnsi="Segoe UI Light" w:cs="Segoe UI Light"/>
              </w:rPr>
            </w:pPr>
          </w:p>
          <w:p w14:paraId="0E816095"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1462E0D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3059429F"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6B5D9A69"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0F9A762"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04970A2F"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1BB01AB9"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71E7C2"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50D4E597"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1278A780"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39BEA49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61BC9BC1"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240C63FB"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FDFC5B"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23C6FE09"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490D1FF7"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645D51"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475CAAB1"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122F07CA" w14:textId="25E57C21" w:rsidR="005F66BC" w:rsidRDefault="00AB2D30" w:rsidP="00B3425A">
      <w:pPr>
        <w:jc w:val="both"/>
        <w:rPr>
          <w:rFonts w:ascii="Segoe UI Light" w:hAnsi="Segoe UI Light" w:cs="Segoe UI Light"/>
          <w:bCs/>
        </w:rPr>
      </w:pPr>
      <w:r w:rsidRPr="00760F52">
        <w:rPr>
          <w:rFonts w:ascii="Segoe UI Light" w:hAnsi="Segoe UI Light" w:cs="Segoe UI Light"/>
          <w:bCs/>
        </w:rPr>
        <w:t>{{/</w:t>
      </w:r>
      <w:r>
        <w:t>partner</w:t>
      </w:r>
      <w:r w:rsidRPr="00AB2D30">
        <w:rPr>
          <w:lang w:val="en-US"/>
        </w:rPr>
        <w:t>Annuities</w:t>
      </w:r>
      <w:r w:rsidRPr="00760F52">
        <w:rPr>
          <w:rFonts w:ascii="Segoe UI Light" w:hAnsi="Segoe UI Light" w:cs="Segoe UI Light"/>
          <w:bCs/>
        </w:rPr>
        <w:t>}}</w:t>
      </w:r>
    </w:p>
    <w:p w14:paraId="1B1D2083" w14:textId="77777777" w:rsidR="000443F4" w:rsidRPr="008130E3" w:rsidRDefault="000443F4" w:rsidP="000443F4">
      <w:pPr>
        <w:jc w:val="both"/>
        <w:rPr>
          <w:lang w:val="en-US"/>
        </w:rPr>
      </w:pPr>
      <w:r w:rsidRPr="008130E3">
        <w:rPr>
          <w:lang w:val="en-US"/>
        </w:rPr>
        <w:t>{{#</w:t>
      </w:r>
      <w:r>
        <w:rPr>
          <w:lang w:val="en-US"/>
        </w:rPr>
        <w:t>partner</w:t>
      </w:r>
      <w:r w:rsidRPr="008130E3">
        <w:rPr>
          <w:lang w:val="en-US"/>
        </w:rPr>
        <w:t>LifeTPDTraumaAuthArray</w:t>
      </w:r>
      <w:r w:rsidRPr="00760F52">
        <w:rPr>
          <w:rFonts w:ascii="Segoe UI Light" w:hAnsi="Segoe UI Light" w:cs="Segoe UI Light"/>
          <w:bCs/>
        </w:rPr>
        <w:t>}}</w:t>
      </w:r>
    </w:p>
    <w:p w14:paraId="4774F6DD" w14:textId="77777777" w:rsidR="000443F4" w:rsidRPr="00FE49D5" w:rsidRDefault="000443F4" w:rsidP="000443F4">
      <w:pPr>
        <w:rPr>
          <w:rFonts w:ascii="Segoe UI Light" w:hAnsi="Segoe UI Light" w:cs="Segoe UI Light"/>
          <w:color w:val="3C3C3B"/>
        </w:rPr>
      </w:pPr>
      <w:r>
        <w:rPr>
          <w:rFonts w:ascii="Segoe UI Light" w:hAnsi="Segoe UI Light" w:cs="Segoe UI Light"/>
          <w:color w:val="3C3C3B"/>
        </w:rPr>
        <w:t>{{@PageBreak}}</w:t>
      </w:r>
    </w:p>
    <w:p w14:paraId="6D2F5BBE" w14:textId="77777777" w:rsidR="000443F4" w:rsidRPr="00C4169B" w:rsidRDefault="000443F4" w:rsidP="000443F4">
      <w:pPr>
        <w:rPr>
          <w:rFonts w:ascii="Segoe UI Light" w:hAnsi="Segoe UI Light" w:cs="Segoe UI Light"/>
          <w:vanish/>
        </w:rPr>
      </w:pPr>
    </w:p>
    <w:p w14:paraId="4CDF7199" w14:textId="77777777" w:rsidR="000443F4" w:rsidRPr="006E1C24" w:rsidRDefault="000443F4" w:rsidP="000443F4">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3315D1E0" w14:textId="77777777" w:rsidR="000443F4" w:rsidRPr="006E1C24" w:rsidRDefault="000443F4" w:rsidP="000443F4">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6721494D" w14:textId="77777777" w:rsidR="000443F4" w:rsidRPr="006E1C24" w:rsidRDefault="000443F4" w:rsidP="000443F4">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0443F4" w:rsidRPr="006E1C24" w14:paraId="1FC19454" w14:textId="77777777" w:rsidTr="007E56C9">
        <w:trPr>
          <w:trHeight w:val="427"/>
        </w:trPr>
        <w:tc>
          <w:tcPr>
            <w:tcW w:w="815" w:type="pct"/>
            <w:tcBorders>
              <w:top w:val="nil"/>
              <w:left w:val="nil"/>
              <w:bottom w:val="nil"/>
              <w:right w:val="single" w:sz="4" w:space="0" w:color="000000"/>
            </w:tcBorders>
            <w:vAlign w:val="center"/>
            <w:hideMark/>
          </w:tcPr>
          <w:p w14:paraId="03060164"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18701AD1"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0443F4" w:rsidRPr="006E1C24" w14:paraId="0FA3F351" w14:textId="77777777" w:rsidTr="007E56C9">
        <w:trPr>
          <w:trHeight w:val="360"/>
        </w:trPr>
        <w:tc>
          <w:tcPr>
            <w:tcW w:w="815" w:type="pct"/>
            <w:tcBorders>
              <w:top w:val="nil"/>
              <w:left w:val="nil"/>
              <w:bottom w:val="nil"/>
              <w:right w:val="single" w:sz="4" w:space="0" w:color="000000"/>
            </w:tcBorders>
            <w:vAlign w:val="center"/>
            <w:hideMark/>
          </w:tcPr>
          <w:p w14:paraId="6064212C"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7C5979D6" w14:textId="77777777" w:rsidR="000443F4" w:rsidRPr="008130E3" w:rsidRDefault="000443F4" w:rsidP="007E56C9">
            <w:pPr>
              <w:suppressAutoHyphens w:val="0"/>
              <w:spacing w:line="240" w:lineRule="auto"/>
              <w:rPr>
                <w:rFonts w:ascii="Segoe UI Light" w:hAnsi="Segoe UI Light" w:cs="Segoe UI Light"/>
                <w:lang w:val="en-US"/>
              </w:rPr>
            </w:pPr>
            <w:r w:rsidRPr="00760F52">
              <w:rPr>
                <w:rFonts w:ascii="Segoe UI Light" w:hAnsi="Segoe UI Light" w:cs="Segoe UI Light"/>
                <w:bCs/>
              </w:rPr>
              <w:t>{{</w:t>
            </w:r>
            <w:r w:rsidRPr="008130E3">
              <w:rPr>
                <w:rFonts w:ascii="Segoe UI Light" w:hAnsi="Segoe UI Light" w:cs="Segoe UI Light"/>
                <w:lang w:val="en-US"/>
              </w:rPr>
              <w:t>provider</w:t>
            </w:r>
            <w:r w:rsidRPr="00760F52">
              <w:rPr>
                <w:rFonts w:ascii="Segoe UI Light" w:hAnsi="Segoe UI Light" w:cs="Segoe UI Light"/>
                <w:bCs/>
              </w:rPr>
              <w:t>}}</w:t>
            </w:r>
          </w:p>
        </w:tc>
      </w:tr>
      <w:tr w:rsidR="000443F4" w:rsidRPr="006E1C24" w14:paraId="6970C317" w14:textId="77777777" w:rsidTr="007E56C9">
        <w:trPr>
          <w:trHeight w:val="350"/>
        </w:trPr>
        <w:tc>
          <w:tcPr>
            <w:tcW w:w="815" w:type="pct"/>
            <w:tcBorders>
              <w:top w:val="nil"/>
              <w:left w:val="nil"/>
              <w:bottom w:val="nil"/>
              <w:right w:val="single" w:sz="4" w:space="0" w:color="000000"/>
            </w:tcBorders>
            <w:vAlign w:val="center"/>
            <w:hideMark/>
          </w:tcPr>
          <w:p w14:paraId="1FBA258C"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433F2B66" w14:textId="77777777" w:rsidR="000443F4" w:rsidRPr="006E1C24" w:rsidRDefault="000443F4" w:rsidP="007E56C9">
            <w:pPr>
              <w:suppressAutoHyphens w:val="0"/>
              <w:spacing w:line="240" w:lineRule="auto"/>
              <w:rPr>
                <w:rFonts w:ascii="Segoe UI Light" w:hAnsi="Segoe UI Light" w:cs="Segoe UI Light"/>
                <w:b/>
              </w:rPr>
            </w:pPr>
            <w:r>
              <w:rPr>
                <w:rFonts w:ascii="Segoe UI Light" w:hAnsi="Segoe UI Light" w:cs="Segoe UI Light"/>
                <w:bCs/>
              </w:rPr>
              <w:t>Insurance</w:t>
            </w:r>
          </w:p>
        </w:tc>
      </w:tr>
    </w:tbl>
    <w:p w14:paraId="25F93DCC" w14:textId="77777777" w:rsidR="000443F4" w:rsidRPr="006E1C24" w:rsidRDefault="000443F4" w:rsidP="000443F4">
      <w:pPr>
        <w:suppressAutoHyphens w:val="0"/>
        <w:spacing w:line="240" w:lineRule="auto"/>
        <w:rPr>
          <w:rFonts w:ascii="Segoe UI Light" w:hAnsi="Segoe UI Light" w:cs="Segoe UI Light"/>
        </w:rPr>
      </w:pPr>
    </w:p>
    <w:p w14:paraId="65C478EC" w14:textId="77777777" w:rsidR="000443F4" w:rsidRPr="006E1C24" w:rsidRDefault="000443F4" w:rsidP="000443F4">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6"/>
        <w:gridCol w:w="3486"/>
      </w:tblGrid>
      <w:tr w:rsidR="000443F4" w:rsidRPr="006E1C24" w14:paraId="1C808EF7" w14:textId="77777777" w:rsidTr="007E56C9">
        <w:trPr>
          <w:trHeight w:val="404"/>
        </w:trPr>
        <w:tc>
          <w:tcPr>
            <w:tcW w:w="649" w:type="pct"/>
            <w:tcBorders>
              <w:top w:val="single" w:sz="4" w:space="0" w:color="auto"/>
              <w:left w:val="single" w:sz="4" w:space="0" w:color="auto"/>
              <w:bottom w:val="single" w:sz="4" w:space="0" w:color="auto"/>
              <w:right w:val="single" w:sz="4" w:space="0" w:color="auto"/>
            </w:tcBorders>
            <w:hideMark/>
          </w:tcPr>
          <w:p w14:paraId="3D5FF051"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Pr>
          <w:p w14:paraId="24933390" w14:textId="77777777" w:rsidR="000443F4" w:rsidRPr="00FE49D5" w:rsidRDefault="000443F4" w:rsidP="007E56C9">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Pr>
                <w:rFonts w:ascii="Segoe UI Light" w:hAnsi="Segoe UI Light" w:cs="Segoe UI Light"/>
                <w:bCs/>
              </w:rPr>
              <w:t>partner</w:t>
            </w:r>
            <w:r w:rsidRPr="00FE49D5">
              <w:rPr>
                <w:rFonts w:ascii="Segoe UI Light" w:hAnsi="Segoe UI Light" w:cs="Segoe UI Light"/>
                <w:bCs/>
              </w:rPr>
              <w:t>Preferred</w:t>
            </w:r>
            <w:proofErr w:type="spellEnd"/>
            <w:r w:rsidRPr="00FE49D5">
              <w:rPr>
                <w:rFonts w:ascii="Segoe UI Light" w:hAnsi="Segoe UI Light" w:cs="Segoe UI Light"/>
                <w:bCs/>
              </w:rPr>
              <w:t>}}</w:t>
            </w:r>
          </w:p>
        </w:tc>
        <w:tc>
          <w:tcPr>
            <w:tcW w:w="706" w:type="pct"/>
            <w:tcBorders>
              <w:top w:val="single" w:sz="4" w:space="0" w:color="auto"/>
              <w:left w:val="single" w:sz="4" w:space="0" w:color="auto"/>
              <w:bottom w:val="single" w:sz="4" w:space="0" w:color="auto"/>
              <w:right w:val="single" w:sz="4" w:space="0" w:color="auto"/>
            </w:tcBorders>
            <w:hideMark/>
          </w:tcPr>
          <w:p w14:paraId="3E2DD083"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7EA50A14" w14:textId="77777777" w:rsidR="000443F4" w:rsidRPr="006E1C24" w:rsidRDefault="000443F4" w:rsidP="007E56C9">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Pr>
                <w:rFonts w:ascii="Segoe UI Light" w:hAnsi="Segoe UI Light" w:cs="Segoe UI Light"/>
              </w:rPr>
              <w:t>partnerD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0443F4" w:rsidRPr="006E1C24" w14:paraId="46BAA67A" w14:textId="77777777" w:rsidTr="007E56C9">
        <w:trPr>
          <w:trHeight w:val="482"/>
        </w:trPr>
        <w:tc>
          <w:tcPr>
            <w:tcW w:w="649" w:type="pct"/>
            <w:tcBorders>
              <w:top w:val="single" w:sz="4" w:space="0" w:color="auto"/>
              <w:left w:val="single" w:sz="4" w:space="0" w:color="auto"/>
              <w:bottom w:val="single" w:sz="4" w:space="0" w:color="auto"/>
              <w:right w:val="single" w:sz="4" w:space="0" w:color="auto"/>
            </w:tcBorders>
          </w:tcPr>
          <w:p w14:paraId="0AF94A36"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lastRenderedPageBreak/>
              <w:t xml:space="preserve">Address </w:t>
            </w:r>
          </w:p>
          <w:p w14:paraId="18A0C11A" w14:textId="77777777" w:rsidR="000443F4" w:rsidRPr="006E1C24" w:rsidRDefault="000443F4" w:rsidP="007E56C9">
            <w:pPr>
              <w:suppressAutoHyphens w:val="0"/>
              <w:spacing w:line="240" w:lineRule="auto"/>
              <w:rPr>
                <w:rFonts w:ascii="Segoe UI Light" w:hAnsi="Segoe UI Light" w:cs="Segoe UI Light"/>
                <w:b/>
              </w:rPr>
            </w:pPr>
          </w:p>
          <w:p w14:paraId="6A1CC0DC" w14:textId="77777777" w:rsidR="000443F4" w:rsidRPr="006E1C24" w:rsidRDefault="000443F4" w:rsidP="007E56C9">
            <w:pPr>
              <w:suppressAutoHyphens w:val="0"/>
              <w:spacing w:line="240" w:lineRule="auto"/>
              <w:rPr>
                <w:rFonts w:ascii="Segoe UI Light" w:hAnsi="Segoe UI Light" w:cs="Segoe UI Light"/>
                <w:b/>
              </w:rPr>
            </w:pPr>
          </w:p>
          <w:p w14:paraId="6C1F9D86"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13EB0336" w14:textId="77777777" w:rsidR="000443F4" w:rsidRPr="006E1C24" w:rsidRDefault="000443F4" w:rsidP="007E56C9">
            <w:pPr>
              <w:suppressAutoHyphens w:val="0"/>
              <w:spacing w:line="240" w:lineRule="auto"/>
              <w:rPr>
                <w:rFonts w:ascii="Segoe UI Light" w:hAnsi="Segoe UI Light" w:cs="Segoe UI Light"/>
                <w:b/>
                <w:bCs/>
              </w:rPr>
            </w:pPr>
          </w:p>
        </w:tc>
        <w:tc>
          <w:tcPr>
            <w:tcW w:w="1978" w:type="pct"/>
          </w:tcPr>
          <w:p w14:paraId="39E6E6E4" w14:textId="77777777" w:rsidR="000443F4" w:rsidRDefault="000443F4" w:rsidP="007E56C9">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Pr>
                <w:rFonts w:ascii="Segoe UI Light" w:hAnsi="Segoe UI Light" w:cs="Segoe UI Light"/>
                <w:bCs/>
              </w:rPr>
              <w:t>partner</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6A347C1D" w14:textId="77777777" w:rsidR="000443F4" w:rsidRDefault="000443F4" w:rsidP="007E56C9">
            <w:pPr>
              <w:suppressAutoHyphens w:val="0"/>
              <w:spacing w:line="240" w:lineRule="auto"/>
              <w:rPr>
                <w:rFonts w:ascii="Segoe UI Light" w:hAnsi="Segoe UI Light" w:cs="Segoe UI Light"/>
                <w:b/>
              </w:rPr>
            </w:pPr>
          </w:p>
          <w:p w14:paraId="7A8A42B7" w14:textId="77777777" w:rsidR="000443F4" w:rsidRDefault="000443F4" w:rsidP="007E56C9">
            <w:pPr>
              <w:suppressAutoHyphens w:val="0"/>
              <w:spacing w:line="240" w:lineRule="auto"/>
              <w:rPr>
                <w:rFonts w:ascii="Segoe UI Light" w:hAnsi="Segoe UI Light" w:cs="Segoe UI Light"/>
                <w:b/>
              </w:rPr>
            </w:pPr>
          </w:p>
          <w:p w14:paraId="252E730C" w14:textId="77777777" w:rsidR="000443F4" w:rsidRPr="001662B7" w:rsidRDefault="000443F4" w:rsidP="007E56C9">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Pr>
                <w:rFonts w:ascii="Segoe UI Light" w:hAnsi="Segoe UI Light" w:cs="Segoe UI Light"/>
                <w:bCs/>
              </w:rPr>
              <w:t>partner</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6" w:type="pct"/>
            <w:tcBorders>
              <w:top w:val="single" w:sz="4" w:space="0" w:color="auto"/>
              <w:left w:val="single" w:sz="4" w:space="0" w:color="auto"/>
              <w:bottom w:val="single" w:sz="4" w:space="0" w:color="auto"/>
              <w:right w:val="single" w:sz="4" w:space="0" w:color="auto"/>
            </w:tcBorders>
            <w:hideMark/>
          </w:tcPr>
          <w:p w14:paraId="020063E9"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64059F3C" w14:textId="77777777" w:rsidR="000443F4" w:rsidRPr="008130E3" w:rsidRDefault="000443F4" w:rsidP="007E56C9">
            <w:pPr>
              <w:suppressAutoHyphens w:val="0"/>
              <w:spacing w:line="240" w:lineRule="auto"/>
              <w:rPr>
                <w:rFonts w:ascii="Segoe UI Light" w:eastAsia="Times New Roman" w:hAnsi="Segoe UI Light" w:cs="Segoe UI Light"/>
                <w:lang w:val="en-US" w:eastAsia="en-AU"/>
              </w:rPr>
            </w:pPr>
            <w:r w:rsidRPr="00B0750A">
              <w:rPr>
                <w:rFonts w:ascii="Segoe UI Light" w:hAnsi="Segoe UI Light" w:cs="Segoe UI Light"/>
                <w:bCs/>
              </w:rPr>
              <w:t>{{</w:t>
            </w:r>
            <w:proofErr w:type="spellStart"/>
            <w:r w:rsidRPr="008130E3">
              <w:rPr>
                <w:rFonts w:ascii="Segoe UI Light" w:eastAsia="Times New Roman" w:hAnsi="Segoe UI Light" w:cs="Segoe UI Light"/>
                <w:lang w:val="en-US" w:eastAsia="en-AU"/>
              </w:rPr>
              <w:t>policyNo</w:t>
            </w:r>
            <w:proofErr w:type="spellEnd"/>
            <w:r w:rsidRPr="00B0750A">
              <w:rPr>
                <w:rFonts w:ascii="Segoe UI Light" w:hAnsi="Segoe UI Light" w:cs="Segoe UI Light"/>
                <w:bCs/>
              </w:rPr>
              <w:t>}}</w:t>
            </w:r>
          </w:p>
        </w:tc>
      </w:tr>
    </w:tbl>
    <w:p w14:paraId="01917376" w14:textId="77777777" w:rsidR="000443F4" w:rsidRPr="006E1C24" w:rsidRDefault="000443F4" w:rsidP="000443F4">
      <w:pPr>
        <w:suppressAutoHyphens w:val="0"/>
        <w:spacing w:line="240" w:lineRule="auto"/>
        <w:rPr>
          <w:rFonts w:ascii="Segoe UI Light" w:hAnsi="Segoe UI Light" w:cs="Segoe UI Light"/>
        </w:rPr>
      </w:pPr>
    </w:p>
    <w:p w14:paraId="440720E0" w14:textId="77777777" w:rsidR="000443F4" w:rsidRPr="006E1C24" w:rsidRDefault="000443F4" w:rsidP="000443F4">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60851541" w14:textId="77777777" w:rsidR="000443F4" w:rsidRPr="006E1C24" w:rsidRDefault="000443F4" w:rsidP="000443F4">
      <w:pPr>
        <w:suppressAutoHyphens w:val="0"/>
        <w:spacing w:line="240" w:lineRule="auto"/>
        <w:rPr>
          <w:rFonts w:ascii="Segoe UI Light" w:hAnsi="Segoe UI Light" w:cs="Segoe UI Light"/>
          <w:b/>
        </w:rPr>
      </w:pPr>
    </w:p>
    <w:p w14:paraId="6C8D48C9" w14:textId="77777777" w:rsidR="000443F4" w:rsidRPr="006E1C24" w:rsidRDefault="000443F4" w:rsidP="000443F4">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032E2FA0" w14:textId="758868C7" w:rsidR="000443F4" w:rsidRPr="006E1C24" w:rsidRDefault="004F28AC" w:rsidP="000443F4">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0443F4"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1DE5B01E" w14:textId="77777777" w:rsidR="000443F4" w:rsidRPr="006E1C24" w:rsidRDefault="000443F4" w:rsidP="000443F4">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0443F4" w:rsidRPr="006E1C24" w14:paraId="0EEDDA4D" w14:textId="77777777" w:rsidTr="007E56C9">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0FA24213" w14:textId="77777777" w:rsidR="000443F4" w:rsidRPr="006E1C24" w:rsidRDefault="000443F4" w:rsidP="007E56C9">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5ECD8ED8" w14:textId="77777777" w:rsidR="000443F4" w:rsidRPr="006E1C24" w:rsidRDefault="000443F4" w:rsidP="007E56C9">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0443F4" w:rsidRPr="006E1C24" w14:paraId="38CF1B96"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5DC69AE"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3CF0A69"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68AF76D2"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7C62213B"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BA1C92C"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4A5865B9"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E6E4E53"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8BF9F8A"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552012DA"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C4335F6"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7979EA57"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1CF00B99"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A8009CA"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2D0466FF"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r w:rsidR="000443F4" w:rsidRPr="006E1C24" w14:paraId="161C30E4" w14:textId="77777777" w:rsidTr="007E56C9">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FF9A095"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6925037" w14:textId="77777777" w:rsidR="000443F4" w:rsidRPr="006E1C24" w:rsidRDefault="000443F4" w:rsidP="007E56C9">
            <w:pPr>
              <w:pStyle w:val="BodyCopySmall"/>
              <w:snapToGrid w:val="0"/>
              <w:spacing w:before="60" w:after="120" w:line="240" w:lineRule="auto"/>
              <w:contextualSpacing/>
              <w:rPr>
                <w:rFonts w:ascii="Segoe UI" w:hAnsi="Segoe UI" w:cs="Segoe UI"/>
                <w:sz w:val="20"/>
              </w:rPr>
            </w:pPr>
          </w:p>
        </w:tc>
      </w:tr>
    </w:tbl>
    <w:p w14:paraId="528C4550" w14:textId="77777777" w:rsidR="000443F4" w:rsidRPr="006E1C24" w:rsidRDefault="000443F4" w:rsidP="000443F4">
      <w:pPr>
        <w:suppressAutoHyphens w:val="0"/>
        <w:spacing w:line="240" w:lineRule="auto"/>
        <w:rPr>
          <w:rFonts w:ascii="Segoe UI Light" w:hAnsi="Segoe UI Light" w:cs="Segoe UI Light"/>
        </w:rPr>
      </w:pPr>
    </w:p>
    <w:p w14:paraId="6A4BE786" w14:textId="1389E3AE" w:rsidR="000443F4" w:rsidRPr="006E1C24" w:rsidRDefault="004F28AC" w:rsidP="000443F4">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0443F4" w:rsidRPr="006E1C24">
        <w:rPr>
          <w:rFonts w:ascii="Segoe UI Light" w:hAnsi="Segoe UI Light" w:cs="Segoe UI Light"/>
        </w:rPr>
        <w:t xml:space="preserve"> aware of the provisions of the Privacy Act and release you from those provisions in respect of information provided to Denaro </w:t>
      </w:r>
      <w:proofErr w:type="gramStart"/>
      <w:r w:rsidR="000443F4" w:rsidRPr="006E1C24">
        <w:rPr>
          <w:rFonts w:ascii="Segoe UI Light" w:hAnsi="Segoe UI Light" w:cs="Segoe UI Light"/>
        </w:rPr>
        <w:t>Wealth  Pty</w:t>
      </w:r>
      <w:proofErr w:type="gramEnd"/>
      <w:r w:rsidR="000443F4" w:rsidRPr="006E1C24">
        <w:rPr>
          <w:rFonts w:ascii="Segoe UI Light" w:hAnsi="Segoe UI Light" w:cs="Segoe UI Light"/>
        </w:rPr>
        <w:t xml:space="preserve"> Ltd and its representatives.</w:t>
      </w:r>
    </w:p>
    <w:p w14:paraId="7CFDFB3C" w14:textId="77777777" w:rsidR="000443F4" w:rsidRPr="006E1C24" w:rsidRDefault="000443F4" w:rsidP="000443F4">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0443F4" w:rsidRPr="006E1C24" w14:paraId="69D65E71"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369C1ACB" w14:textId="61BE7287" w:rsidR="000443F4" w:rsidRPr="00FE49D5" w:rsidRDefault="000443F4" w:rsidP="00C93F96">
            <w:pPr>
              <w:suppressAutoHyphens w:val="0"/>
              <w:spacing w:line="240" w:lineRule="auto"/>
              <w:jc w:val="center"/>
              <w:rPr>
                <w:rFonts w:ascii="Segoe UI Light" w:hAnsi="Segoe UI Light" w:cs="Segoe UI Light"/>
                <w:b/>
              </w:rPr>
            </w:pPr>
            <w:r w:rsidRPr="00FE49D5">
              <w:rPr>
                <w:rFonts w:ascii="Segoe UI Light" w:hAnsi="Segoe UI Light" w:cs="Segoe UI Light"/>
                <w:b/>
              </w:rPr>
              <w:t>{{</w:t>
            </w:r>
            <w:proofErr w:type="spellStart"/>
            <w:r>
              <w:rPr>
                <w:rFonts w:ascii="Segoe UI Light" w:hAnsi="Segoe UI Light" w:cs="Segoe UI Light"/>
                <w:b/>
              </w:rPr>
              <w:t>partner</w:t>
            </w:r>
            <w:r w:rsidRPr="00FE49D5">
              <w:rPr>
                <w:rFonts w:ascii="Segoe UI Light" w:hAnsi="Segoe UI Light" w:cs="Segoe UI Light"/>
                <w:b/>
              </w:rPr>
              <w:t>Preferred</w:t>
            </w:r>
            <w:proofErr w:type="spellEnd"/>
            <w:r w:rsidRPr="00FE49D5">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1DBCAA1A" w14:textId="77777777" w:rsidR="000443F4" w:rsidRPr="006E1C24" w:rsidRDefault="000443F4" w:rsidP="007E56C9">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0443F4" w:rsidRPr="006E1C24" w14:paraId="5A69132A" w14:textId="77777777" w:rsidTr="007E56C9">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5FF1FB54"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61439D08"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79EC1BBC"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71F107B6"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46C1BA3E" w14:textId="77777777" w:rsidR="000443F4" w:rsidRPr="006E1C24" w:rsidRDefault="000443F4" w:rsidP="007E56C9">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1112B05F" w14:textId="77777777" w:rsidR="000443F4" w:rsidRPr="006E1C24" w:rsidRDefault="000443F4" w:rsidP="007E56C9">
            <w:pPr>
              <w:suppressAutoHyphens w:val="0"/>
              <w:spacing w:line="240" w:lineRule="auto"/>
              <w:rPr>
                <w:rFonts w:ascii="Segoe UI Light" w:hAnsi="Segoe UI Light" w:cs="Segoe UI Light"/>
              </w:rPr>
            </w:pPr>
          </w:p>
          <w:p w14:paraId="1504E9CE" w14:textId="77777777" w:rsidR="000443F4" w:rsidRPr="006E1C24" w:rsidRDefault="000443F4" w:rsidP="007E56C9">
            <w:pPr>
              <w:suppressAutoHyphens w:val="0"/>
              <w:spacing w:line="240" w:lineRule="auto"/>
              <w:rPr>
                <w:rFonts w:ascii="Segoe UI Light" w:hAnsi="Segoe UI Light" w:cs="Segoe UI Light"/>
              </w:rPr>
            </w:pPr>
          </w:p>
          <w:p w14:paraId="788A4DA3" w14:textId="77777777" w:rsidR="000443F4" w:rsidRPr="006E1C24" w:rsidRDefault="000443F4" w:rsidP="007E56C9">
            <w:pPr>
              <w:suppressAutoHyphens w:val="0"/>
              <w:spacing w:line="240" w:lineRule="auto"/>
              <w:rPr>
                <w:rFonts w:ascii="Segoe UI Light" w:hAnsi="Segoe UI Light" w:cs="Segoe UI Light"/>
              </w:rPr>
            </w:pPr>
          </w:p>
          <w:p w14:paraId="6CD16331" w14:textId="77777777" w:rsidR="000443F4" w:rsidRPr="006E1C24" w:rsidRDefault="000443F4" w:rsidP="007E56C9">
            <w:pPr>
              <w:suppressAutoHyphens w:val="0"/>
              <w:spacing w:line="240" w:lineRule="auto"/>
              <w:rPr>
                <w:rFonts w:ascii="Segoe UI Light" w:hAnsi="Segoe UI Light" w:cs="Segoe UI Light"/>
              </w:rPr>
            </w:pPr>
          </w:p>
          <w:p w14:paraId="37D74E1B" w14:textId="77777777" w:rsidR="000443F4" w:rsidRPr="006E1C24" w:rsidRDefault="000443F4" w:rsidP="007E56C9">
            <w:pPr>
              <w:suppressAutoHyphens w:val="0"/>
              <w:spacing w:line="240" w:lineRule="auto"/>
              <w:rPr>
                <w:rFonts w:ascii="Segoe UI Light" w:hAnsi="Segoe UI Light" w:cs="Segoe UI Light"/>
              </w:rPr>
            </w:pPr>
          </w:p>
          <w:p w14:paraId="59DC2CA9" w14:textId="77777777" w:rsidR="000443F4" w:rsidRPr="006E1C24" w:rsidRDefault="000443F4" w:rsidP="007E56C9">
            <w:pPr>
              <w:suppressAutoHyphens w:val="0"/>
              <w:spacing w:line="240" w:lineRule="auto"/>
              <w:rPr>
                <w:rFonts w:ascii="Segoe UI Light" w:hAnsi="Segoe UI Light" w:cs="Segoe UI Light"/>
              </w:rPr>
            </w:pPr>
          </w:p>
          <w:p w14:paraId="6EAA3AD7" w14:textId="77777777" w:rsidR="000443F4" w:rsidRPr="006E1C24" w:rsidRDefault="000443F4" w:rsidP="007E56C9">
            <w:pPr>
              <w:suppressAutoHyphens w:val="0"/>
              <w:spacing w:line="240" w:lineRule="auto"/>
              <w:rPr>
                <w:rFonts w:ascii="Segoe UI Light" w:hAnsi="Segoe UI Light" w:cs="Segoe UI Light"/>
              </w:rPr>
            </w:pPr>
          </w:p>
          <w:p w14:paraId="13A03615"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04476D5E"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433B694B"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59433A49"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31FECC6"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7ACB0AC5" w14:textId="77777777" w:rsidR="000443F4" w:rsidRPr="006E1C24" w:rsidRDefault="000443F4" w:rsidP="007E56C9">
            <w:pPr>
              <w:suppressAutoHyphens w:val="0"/>
              <w:spacing w:line="240" w:lineRule="auto"/>
              <w:rPr>
                <w:rFonts w:ascii="Segoe UI Light" w:hAnsi="Segoe UI Light" w:cs="Segoe UI Light"/>
                <w:b/>
              </w:rPr>
            </w:pPr>
          </w:p>
        </w:tc>
      </w:tr>
      <w:tr w:rsidR="000443F4" w:rsidRPr="006E1C24" w14:paraId="797F0F43" w14:textId="77777777" w:rsidTr="007E56C9">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111CE2"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078DCFCA"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66692902"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6B572D81" w14:textId="77777777" w:rsidR="000443F4" w:rsidRPr="006E1C24" w:rsidRDefault="000443F4" w:rsidP="007E56C9">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0A79B0C4" w14:textId="77777777" w:rsidR="000443F4" w:rsidRPr="006E1C24" w:rsidRDefault="000443F4" w:rsidP="007E56C9">
            <w:pPr>
              <w:suppressAutoHyphens w:val="0"/>
              <w:spacing w:line="240" w:lineRule="auto"/>
              <w:rPr>
                <w:rFonts w:ascii="Segoe UI Light" w:hAnsi="Segoe UI Light" w:cs="Segoe UI Light"/>
                <w:b/>
                <w:bCs/>
              </w:rPr>
            </w:pPr>
          </w:p>
        </w:tc>
      </w:tr>
      <w:tr w:rsidR="000443F4" w:rsidRPr="006E1C24" w14:paraId="77449ACD" w14:textId="77777777" w:rsidTr="007E56C9">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798929"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438F9B46"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0443F4" w:rsidRPr="006E1C24" w14:paraId="1AB053CC" w14:textId="77777777" w:rsidTr="007E56C9">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F3AA87" w14:textId="77777777" w:rsidR="000443F4" w:rsidRPr="006E1C24" w:rsidRDefault="000443F4" w:rsidP="007E56C9">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27E1C0DB" w14:textId="77777777" w:rsidR="000443F4" w:rsidRPr="006E1C24" w:rsidRDefault="000443F4" w:rsidP="007E56C9">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6EAA6CCE" w14:textId="798B8276" w:rsidR="000443F4" w:rsidRDefault="000443F4" w:rsidP="00B3425A">
      <w:pPr>
        <w:jc w:val="both"/>
        <w:rPr>
          <w:bCs/>
        </w:rPr>
      </w:pPr>
      <w:r w:rsidRPr="00760F52">
        <w:rPr>
          <w:rFonts w:ascii="Segoe UI Light" w:hAnsi="Segoe UI Light" w:cs="Segoe UI Light"/>
          <w:bCs/>
        </w:rPr>
        <w:t>{{/</w:t>
      </w:r>
      <w:proofErr w:type="spellStart"/>
      <w:r>
        <w:rPr>
          <w:lang w:val="en-US"/>
        </w:rPr>
        <w:t>partner</w:t>
      </w:r>
      <w:r w:rsidRPr="008130E3">
        <w:rPr>
          <w:lang w:val="en-US"/>
        </w:rPr>
        <w:t>LifeTPDTraumaAuthArray</w:t>
      </w:r>
      <w:proofErr w:type="spellEnd"/>
      <w:r w:rsidRPr="00760F52">
        <w:rPr>
          <w:rFonts w:ascii="Segoe UI Light" w:hAnsi="Segoe UI Light" w:cs="Segoe UI Light"/>
          <w:bCs/>
        </w:rPr>
        <w:t>}}</w:t>
      </w:r>
    </w:p>
    <w:p w14:paraId="29FC1CFB" w14:textId="19AE140F"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sidR="00B3425A">
        <w:rPr>
          <w:lang w:val="en-US"/>
        </w:rPr>
        <w:t>joint</w:t>
      </w:r>
      <w:r w:rsidRPr="00760F52">
        <w:rPr>
          <w:lang w:val="en-US"/>
        </w:rPr>
        <w:t>PlatFromInvestment</w:t>
      </w:r>
      <w:proofErr w:type="spellEnd"/>
      <w:r w:rsidRPr="00760F52">
        <w:rPr>
          <w:rFonts w:ascii="Segoe UI Light" w:hAnsi="Segoe UI Light" w:cs="Segoe UI Light"/>
          <w:bCs/>
        </w:rPr>
        <w:t>}}</w:t>
      </w:r>
    </w:p>
    <w:p w14:paraId="47F089FF" w14:textId="3B5A61D5" w:rsidR="00AB2D30" w:rsidRPr="00FE49D5" w:rsidRDefault="00502662" w:rsidP="00AB2D30">
      <w:pPr>
        <w:rPr>
          <w:rFonts w:ascii="Segoe UI Light" w:hAnsi="Segoe UI Light" w:cs="Segoe UI Light"/>
          <w:color w:val="3C3C3B"/>
        </w:rPr>
      </w:pPr>
      <w:r>
        <w:rPr>
          <w:rFonts w:ascii="Segoe UI Light" w:hAnsi="Segoe UI Light" w:cs="Segoe UI Light"/>
          <w:color w:val="3C3C3B"/>
        </w:rPr>
        <w:t>{{@PageBreak}}</w:t>
      </w:r>
    </w:p>
    <w:p w14:paraId="71EADA0B" w14:textId="77777777" w:rsidR="00AB2D30" w:rsidRPr="00C4169B" w:rsidRDefault="00AB2D30" w:rsidP="00AB2D30">
      <w:pPr>
        <w:rPr>
          <w:rFonts w:ascii="Segoe UI Light" w:hAnsi="Segoe UI Light" w:cs="Segoe UI Light"/>
          <w:vanish/>
        </w:rPr>
      </w:pPr>
    </w:p>
    <w:p w14:paraId="59BBD31A" w14:textId="77777777" w:rsidR="00AB2D30" w:rsidRPr="006E1C24" w:rsidRDefault="00AB2D30" w:rsidP="00AB2D30">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159E7712" w14:textId="77777777" w:rsidR="00AB2D30" w:rsidRPr="006E1C24" w:rsidRDefault="00AB2D30" w:rsidP="00AB2D30">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7B4AB338"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AB2D30" w:rsidRPr="006E1C24" w14:paraId="142C81E6" w14:textId="77777777" w:rsidTr="008B64D6">
        <w:trPr>
          <w:trHeight w:val="427"/>
        </w:trPr>
        <w:tc>
          <w:tcPr>
            <w:tcW w:w="815" w:type="pct"/>
            <w:tcBorders>
              <w:top w:val="nil"/>
              <w:left w:val="nil"/>
              <w:bottom w:val="nil"/>
              <w:right w:val="single" w:sz="4" w:space="0" w:color="000000"/>
            </w:tcBorders>
            <w:vAlign w:val="center"/>
            <w:hideMark/>
          </w:tcPr>
          <w:p w14:paraId="7BCA68B2"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1F1F708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AB2D30" w:rsidRPr="006E1C24" w14:paraId="0EA38EBF" w14:textId="77777777" w:rsidTr="008B64D6">
        <w:trPr>
          <w:trHeight w:val="360"/>
        </w:trPr>
        <w:tc>
          <w:tcPr>
            <w:tcW w:w="815" w:type="pct"/>
            <w:tcBorders>
              <w:top w:val="nil"/>
              <w:left w:val="nil"/>
              <w:bottom w:val="nil"/>
              <w:right w:val="single" w:sz="4" w:space="0" w:color="000000"/>
            </w:tcBorders>
            <w:vAlign w:val="center"/>
            <w:hideMark/>
          </w:tcPr>
          <w:p w14:paraId="0A801765"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6F0E3210"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AB2D30" w:rsidRPr="006E1C24" w14:paraId="6FA9AC03" w14:textId="77777777" w:rsidTr="008B64D6">
        <w:trPr>
          <w:trHeight w:val="350"/>
        </w:trPr>
        <w:tc>
          <w:tcPr>
            <w:tcW w:w="815" w:type="pct"/>
            <w:tcBorders>
              <w:top w:val="nil"/>
              <w:left w:val="nil"/>
              <w:bottom w:val="nil"/>
              <w:right w:val="single" w:sz="4" w:space="0" w:color="000000"/>
            </w:tcBorders>
            <w:vAlign w:val="center"/>
            <w:hideMark/>
          </w:tcPr>
          <w:p w14:paraId="33A7DD79"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49E84B9D" w14:textId="77777777" w:rsidR="00AB2D30" w:rsidRPr="006E1C24" w:rsidRDefault="00AB2D30" w:rsidP="008B64D6">
            <w:pPr>
              <w:suppressAutoHyphens w:val="0"/>
              <w:spacing w:line="240" w:lineRule="auto"/>
              <w:rPr>
                <w:rFonts w:ascii="Segoe UI Light" w:hAnsi="Segoe UI Light" w:cs="Segoe UI Light"/>
                <w:b/>
              </w:rPr>
            </w:pPr>
            <w:r w:rsidRPr="00760F52">
              <w:rPr>
                <w:rFonts w:ascii="Segoe UI Light" w:hAnsi="Segoe UI Light" w:cs="Segoe UI Light"/>
                <w:bCs/>
              </w:rPr>
              <w:t>Platform investments</w:t>
            </w:r>
          </w:p>
        </w:tc>
      </w:tr>
    </w:tbl>
    <w:p w14:paraId="5B38D118" w14:textId="77777777" w:rsidR="00AB2D30" w:rsidRPr="006E1C24" w:rsidRDefault="00AB2D30" w:rsidP="00AB2D30">
      <w:pPr>
        <w:suppressAutoHyphens w:val="0"/>
        <w:spacing w:line="240" w:lineRule="auto"/>
        <w:rPr>
          <w:rFonts w:ascii="Segoe UI Light" w:hAnsi="Segoe UI Light" w:cs="Segoe UI Light"/>
        </w:rPr>
      </w:pPr>
    </w:p>
    <w:p w14:paraId="2DBA760A" w14:textId="77777777" w:rsidR="00AB2D30" w:rsidRPr="006E1C24" w:rsidRDefault="00AB2D30" w:rsidP="00AB2D30">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7E5C24" w:rsidRPr="006E1C24" w14:paraId="2B1BD853" w14:textId="77777777" w:rsidTr="007E5C24">
        <w:trPr>
          <w:trHeight w:val="404"/>
        </w:trPr>
        <w:tc>
          <w:tcPr>
            <w:tcW w:w="649" w:type="pct"/>
            <w:tcBorders>
              <w:top w:val="single" w:sz="4" w:space="0" w:color="auto"/>
              <w:left w:val="single" w:sz="4" w:space="0" w:color="auto"/>
              <w:bottom w:val="single" w:sz="4" w:space="0" w:color="auto"/>
              <w:right w:val="single" w:sz="4" w:space="0" w:color="auto"/>
            </w:tcBorders>
            <w:hideMark/>
          </w:tcPr>
          <w:p w14:paraId="654F1BD2" w14:textId="77777777" w:rsidR="007E5C24" w:rsidRPr="006E1C24" w:rsidRDefault="007E5C24" w:rsidP="007E5C24">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26EB3E5A" w14:textId="65E42CE8" w:rsidR="007E5C24" w:rsidRPr="00FE49D5" w:rsidRDefault="007E5C24" w:rsidP="007E5C24">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r>
              <w:rPr>
                <w:rFonts w:ascii="Segoe UI Light" w:hAnsi="Segoe UI Light" w:cs="Segoe UI Light"/>
                <w:bCs/>
              </w:rPr>
              <w:t xml:space="preserve"> &amp; {{</w:t>
            </w:r>
            <w:proofErr w:type="spellStart"/>
            <w:r>
              <w:rPr>
                <w:rFonts w:ascii="Segoe UI Light" w:hAnsi="Segoe UI Light" w:cs="Segoe UI Light"/>
                <w:bCs/>
              </w:rPr>
              <w:t>partnerPreferred</w:t>
            </w:r>
            <w:proofErr w:type="spellEnd"/>
            <w:r>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29C3CE3A" w14:textId="77777777" w:rsidR="007E5C24" w:rsidRPr="006E1C24" w:rsidRDefault="007E5C24" w:rsidP="007E5C24">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6" w:type="pct"/>
            <w:tcBorders>
              <w:top w:val="single" w:sz="4" w:space="0" w:color="auto"/>
              <w:left w:val="single" w:sz="4" w:space="0" w:color="auto"/>
              <w:bottom w:val="single" w:sz="4" w:space="0" w:color="auto"/>
              <w:right w:val="single" w:sz="4" w:space="0" w:color="auto"/>
            </w:tcBorders>
          </w:tcPr>
          <w:p w14:paraId="57CB3E24" w14:textId="77777777" w:rsidR="007E5C24" w:rsidRPr="006E1C24" w:rsidRDefault="007E5C24" w:rsidP="007E5C24">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7E5C24" w:rsidRPr="006E1C24" w14:paraId="06C66601" w14:textId="77777777" w:rsidTr="007E5C24">
        <w:trPr>
          <w:trHeight w:val="482"/>
        </w:trPr>
        <w:tc>
          <w:tcPr>
            <w:tcW w:w="649" w:type="pct"/>
            <w:tcBorders>
              <w:top w:val="single" w:sz="4" w:space="0" w:color="auto"/>
              <w:left w:val="single" w:sz="4" w:space="0" w:color="auto"/>
              <w:bottom w:val="single" w:sz="4" w:space="0" w:color="auto"/>
              <w:right w:val="single" w:sz="4" w:space="0" w:color="auto"/>
            </w:tcBorders>
          </w:tcPr>
          <w:p w14:paraId="6646BB8C" w14:textId="77777777" w:rsidR="007E5C24" w:rsidRPr="006E1C24" w:rsidRDefault="007E5C24" w:rsidP="007E5C24">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4295CA11" w14:textId="77777777" w:rsidR="007E5C24" w:rsidRPr="006E1C24" w:rsidRDefault="007E5C24" w:rsidP="007E5C24">
            <w:pPr>
              <w:suppressAutoHyphens w:val="0"/>
              <w:spacing w:line="240" w:lineRule="auto"/>
              <w:rPr>
                <w:rFonts w:ascii="Segoe UI Light" w:hAnsi="Segoe UI Light" w:cs="Segoe UI Light"/>
                <w:b/>
              </w:rPr>
            </w:pPr>
          </w:p>
          <w:p w14:paraId="0775D0B6" w14:textId="77777777" w:rsidR="007E5C24" w:rsidRPr="006E1C24" w:rsidRDefault="007E5C24" w:rsidP="007E5C24">
            <w:pPr>
              <w:suppressAutoHyphens w:val="0"/>
              <w:spacing w:line="240" w:lineRule="auto"/>
              <w:rPr>
                <w:rFonts w:ascii="Segoe UI Light" w:hAnsi="Segoe UI Light" w:cs="Segoe UI Light"/>
                <w:b/>
              </w:rPr>
            </w:pPr>
          </w:p>
          <w:p w14:paraId="4DD4841F" w14:textId="77777777" w:rsidR="007E5C24" w:rsidRPr="006E1C24" w:rsidRDefault="007E5C24" w:rsidP="007E5C24">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6CDD8754" w14:textId="77777777" w:rsidR="007E5C24" w:rsidRPr="006E1C24" w:rsidRDefault="007E5C24" w:rsidP="007E5C24">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099D9B34" w14:textId="77777777" w:rsidR="007E5C24" w:rsidRDefault="007E5C24" w:rsidP="007E5C24">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7E57CCC3" w14:textId="77777777" w:rsidR="007E5C24" w:rsidRDefault="007E5C24" w:rsidP="007E5C24">
            <w:pPr>
              <w:suppressAutoHyphens w:val="0"/>
              <w:spacing w:line="240" w:lineRule="auto"/>
              <w:rPr>
                <w:rFonts w:ascii="Segoe UI Light" w:hAnsi="Segoe UI Light" w:cs="Segoe UI Light"/>
                <w:b/>
              </w:rPr>
            </w:pPr>
          </w:p>
          <w:p w14:paraId="095761DC" w14:textId="77777777" w:rsidR="007E5C24" w:rsidRDefault="007E5C24" w:rsidP="007E5C24">
            <w:pPr>
              <w:suppressAutoHyphens w:val="0"/>
              <w:spacing w:line="240" w:lineRule="auto"/>
              <w:rPr>
                <w:rFonts w:ascii="Segoe UI Light" w:hAnsi="Segoe UI Light" w:cs="Segoe UI Light"/>
                <w:b/>
              </w:rPr>
            </w:pPr>
          </w:p>
          <w:p w14:paraId="7851E2B3" w14:textId="77777777" w:rsidR="007E5C24" w:rsidRPr="006E1C24" w:rsidRDefault="007E5C24" w:rsidP="007E5C24">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7872EC8D" w14:textId="77777777" w:rsidR="007E5C24" w:rsidRPr="006E1C24" w:rsidRDefault="007E5C24" w:rsidP="007E5C24">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6" w:type="pct"/>
            <w:tcBorders>
              <w:top w:val="single" w:sz="4" w:space="0" w:color="auto"/>
              <w:left w:val="single" w:sz="4" w:space="0" w:color="auto"/>
              <w:bottom w:val="single" w:sz="4" w:space="0" w:color="auto"/>
              <w:right w:val="single" w:sz="4" w:space="0" w:color="auto"/>
            </w:tcBorders>
          </w:tcPr>
          <w:p w14:paraId="6BE9E36B" w14:textId="77777777" w:rsidR="007E5C24" w:rsidRPr="00B0750A" w:rsidRDefault="007E5C24" w:rsidP="007E5C24">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0750A">
              <w:rPr>
                <w:rFonts w:ascii="Segoe UI Light" w:eastAsia="Times New Roman" w:hAnsi="Segoe UI Light" w:cs="Segoe UI Light"/>
                <w:bCs/>
                <w:lang w:eastAsia="en-AU"/>
              </w:rPr>
              <w:t>accountNumber</w:t>
            </w:r>
            <w:proofErr w:type="spellEnd"/>
            <w:r w:rsidRPr="00B0750A">
              <w:rPr>
                <w:rFonts w:ascii="Segoe UI Light" w:hAnsi="Segoe UI Light" w:cs="Segoe UI Light"/>
                <w:bCs/>
              </w:rPr>
              <w:t>}}</w:t>
            </w:r>
          </w:p>
        </w:tc>
      </w:tr>
    </w:tbl>
    <w:p w14:paraId="0443D7A9" w14:textId="77777777" w:rsidR="00AB2D30" w:rsidRPr="006E1C24" w:rsidRDefault="00AB2D30" w:rsidP="00AB2D30">
      <w:pPr>
        <w:suppressAutoHyphens w:val="0"/>
        <w:spacing w:line="240" w:lineRule="auto"/>
        <w:rPr>
          <w:rFonts w:ascii="Segoe UI Light" w:hAnsi="Segoe UI Light" w:cs="Segoe UI Light"/>
        </w:rPr>
      </w:pPr>
    </w:p>
    <w:p w14:paraId="39B510B6"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724EF74C" w14:textId="77777777" w:rsidR="00AB2D30" w:rsidRPr="006E1C24" w:rsidRDefault="00AB2D30" w:rsidP="00AB2D30">
      <w:pPr>
        <w:suppressAutoHyphens w:val="0"/>
        <w:spacing w:line="240" w:lineRule="auto"/>
        <w:rPr>
          <w:rFonts w:ascii="Segoe UI Light" w:hAnsi="Segoe UI Light" w:cs="Segoe UI Light"/>
          <w:b/>
        </w:rPr>
      </w:pPr>
    </w:p>
    <w:p w14:paraId="5A720F00" w14:textId="77777777" w:rsidR="00AB2D30" w:rsidRPr="006E1C24" w:rsidRDefault="00AB2D30" w:rsidP="00AB2D30">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64B65E85" w14:textId="0B55130A"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AB2D30"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43550742" w14:textId="77777777" w:rsidR="00AB2D30" w:rsidRPr="006E1C24" w:rsidRDefault="00AB2D30" w:rsidP="00AB2D30">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AB2D30" w:rsidRPr="006E1C24" w14:paraId="7CBA164E"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30043AE1" w14:textId="77777777" w:rsidR="00AB2D30" w:rsidRPr="006E1C24" w:rsidRDefault="00AB2D30"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2D53A3A7" w14:textId="77777777" w:rsidR="00AB2D30" w:rsidRPr="006E1C24" w:rsidRDefault="00AB2D30"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AB2D30" w:rsidRPr="006E1C24" w14:paraId="6B93FDA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9F6A9F9"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6E35DD8"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79B801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7762BB6"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7B77A255"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080A68C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638D5A0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0C2B0EE"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24CC69E1"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261D390"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4DFE032B"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30DC5BFB"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106ADBC"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843ECB4"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r w:rsidR="00AB2D30" w:rsidRPr="006E1C24" w14:paraId="1C1CD510"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0C17491"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8A1A3FB" w14:textId="77777777" w:rsidR="00AB2D30" w:rsidRPr="006E1C24" w:rsidRDefault="00AB2D30" w:rsidP="008B64D6">
            <w:pPr>
              <w:pStyle w:val="BodyCopySmall"/>
              <w:snapToGrid w:val="0"/>
              <w:spacing w:before="60" w:after="120" w:line="240" w:lineRule="auto"/>
              <w:contextualSpacing/>
              <w:rPr>
                <w:rFonts w:ascii="Segoe UI" w:hAnsi="Segoe UI" w:cs="Segoe UI"/>
                <w:sz w:val="20"/>
              </w:rPr>
            </w:pPr>
          </w:p>
        </w:tc>
      </w:tr>
    </w:tbl>
    <w:p w14:paraId="19268A7A" w14:textId="77777777" w:rsidR="00AB2D30" w:rsidRPr="006E1C24" w:rsidRDefault="00AB2D30" w:rsidP="00AB2D30">
      <w:pPr>
        <w:suppressAutoHyphens w:val="0"/>
        <w:spacing w:line="240" w:lineRule="auto"/>
        <w:rPr>
          <w:rFonts w:ascii="Segoe UI Light" w:hAnsi="Segoe UI Light" w:cs="Segoe UI Light"/>
        </w:rPr>
      </w:pPr>
    </w:p>
    <w:p w14:paraId="769B1E9E" w14:textId="3477C011" w:rsidR="00AB2D30" w:rsidRPr="006E1C24" w:rsidRDefault="004F28AC" w:rsidP="00AB2D30">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561191">
        <w:rPr>
          <w:rFonts w:ascii="Segoe UI Light" w:hAnsi="Segoe UI Light" w:cs="Segoe UI Light"/>
        </w:rPr>
        <w:t xml:space="preserve"> </w:t>
      </w:r>
      <w:r w:rsidR="00AB2D30" w:rsidRPr="006E1C24">
        <w:rPr>
          <w:rFonts w:ascii="Segoe UI Light" w:hAnsi="Segoe UI Light" w:cs="Segoe UI Light"/>
        </w:rPr>
        <w:t xml:space="preserve">aware of the provisions of the Privacy Act and release you from those provisions in respect of information provided to Denaro </w:t>
      </w:r>
      <w:proofErr w:type="gramStart"/>
      <w:r w:rsidR="00AB2D30" w:rsidRPr="006E1C24">
        <w:rPr>
          <w:rFonts w:ascii="Segoe UI Light" w:hAnsi="Segoe UI Light" w:cs="Segoe UI Light"/>
        </w:rPr>
        <w:t>Wealth  Pty</w:t>
      </w:r>
      <w:proofErr w:type="gramEnd"/>
      <w:r w:rsidR="00AB2D30" w:rsidRPr="006E1C24">
        <w:rPr>
          <w:rFonts w:ascii="Segoe UI Light" w:hAnsi="Segoe UI Light" w:cs="Segoe UI Light"/>
        </w:rPr>
        <w:t xml:space="preserve"> Ltd and its representatives.</w:t>
      </w:r>
    </w:p>
    <w:p w14:paraId="37F28B5C" w14:textId="77777777" w:rsidR="00AB2D30" w:rsidRPr="006E1C24" w:rsidRDefault="00AB2D30" w:rsidP="00AB2D30">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AB2D30" w:rsidRPr="006E1C24" w14:paraId="54A46132"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6ED91AEA" w14:textId="2044B501" w:rsidR="00AB2D30" w:rsidRPr="00FE49D5" w:rsidRDefault="007E5C24" w:rsidP="00C93F96">
            <w:pPr>
              <w:suppressAutoHyphens w:val="0"/>
              <w:spacing w:line="240" w:lineRule="auto"/>
              <w:jc w:val="center"/>
              <w:rPr>
                <w:rFonts w:ascii="Segoe UI Light" w:hAnsi="Segoe UI Light" w:cs="Segoe UI Light"/>
                <w:b/>
              </w:rPr>
            </w:pPr>
            <w:r w:rsidRPr="007E5C24">
              <w:rPr>
                <w:rFonts w:ascii="Segoe UI Light" w:hAnsi="Segoe UI Light" w:cs="Segoe UI Light"/>
                <w:b/>
              </w:rPr>
              <w:t>{{</w:t>
            </w:r>
            <w:proofErr w:type="spellStart"/>
            <w:r w:rsidRPr="007E5C24">
              <w:rPr>
                <w:rFonts w:ascii="Segoe UI Light" w:hAnsi="Segoe UI Light" w:cs="Segoe UI Light"/>
                <w:b/>
              </w:rPr>
              <w:t>clientPreferred</w:t>
            </w:r>
            <w:proofErr w:type="spellEnd"/>
            <w:r w:rsidRPr="007E5C24">
              <w:rPr>
                <w:rFonts w:ascii="Segoe UI Light" w:hAnsi="Segoe UI Light" w:cs="Segoe UI Light"/>
                <w:b/>
              </w:rPr>
              <w:t>}} &amp; {{</w:t>
            </w:r>
            <w:proofErr w:type="spellStart"/>
            <w:r w:rsidRPr="007E5C24">
              <w:rPr>
                <w:rFonts w:ascii="Segoe UI Light" w:hAnsi="Segoe UI Light" w:cs="Segoe UI Light"/>
                <w:b/>
              </w:rPr>
              <w:t>partnerPreferred</w:t>
            </w:r>
            <w:proofErr w:type="spellEnd"/>
            <w:r w:rsidRPr="007E5C24">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19EA82B0" w14:textId="77777777" w:rsidR="00AB2D30" w:rsidRPr="006E1C24" w:rsidRDefault="00AB2D30"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AB2D30" w:rsidRPr="006E1C24" w14:paraId="0B7A1271"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06EE443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7DBB41A6"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13D27771"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0C3CE087"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167E508B" w14:textId="77777777" w:rsidR="00AB2D30" w:rsidRPr="006E1C24" w:rsidRDefault="00AB2D30"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06E4B280" w14:textId="77777777" w:rsidR="00AB2D30" w:rsidRPr="006E1C24" w:rsidRDefault="00AB2D30" w:rsidP="008B64D6">
            <w:pPr>
              <w:suppressAutoHyphens w:val="0"/>
              <w:spacing w:line="240" w:lineRule="auto"/>
              <w:rPr>
                <w:rFonts w:ascii="Segoe UI Light" w:hAnsi="Segoe UI Light" w:cs="Segoe UI Light"/>
              </w:rPr>
            </w:pPr>
          </w:p>
          <w:p w14:paraId="0EA08F5A" w14:textId="77777777" w:rsidR="00AB2D30" w:rsidRPr="006E1C24" w:rsidRDefault="00AB2D30" w:rsidP="008B64D6">
            <w:pPr>
              <w:suppressAutoHyphens w:val="0"/>
              <w:spacing w:line="240" w:lineRule="auto"/>
              <w:rPr>
                <w:rFonts w:ascii="Segoe UI Light" w:hAnsi="Segoe UI Light" w:cs="Segoe UI Light"/>
              </w:rPr>
            </w:pPr>
          </w:p>
          <w:p w14:paraId="40A821AC" w14:textId="77777777" w:rsidR="00AB2D30" w:rsidRPr="006E1C24" w:rsidRDefault="00AB2D30" w:rsidP="008B64D6">
            <w:pPr>
              <w:suppressAutoHyphens w:val="0"/>
              <w:spacing w:line="240" w:lineRule="auto"/>
              <w:rPr>
                <w:rFonts w:ascii="Segoe UI Light" w:hAnsi="Segoe UI Light" w:cs="Segoe UI Light"/>
              </w:rPr>
            </w:pPr>
          </w:p>
          <w:p w14:paraId="0D20A33F" w14:textId="77777777" w:rsidR="00AB2D30" w:rsidRPr="006E1C24" w:rsidRDefault="00AB2D30" w:rsidP="008B64D6">
            <w:pPr>
              <w:suppressAutoHyphens w:val="0"/>
              <w:spacing w:line="240" w:lineRule="auto"/>
              <w:rPr>
                <w:rFonts w:ascii="Segoe UI Light" w:hAnsi="Segoe UI Light" w:cs="Segoe UI Light"/>
              </w:rPr>
            </w:pPr>
          </w:p>
          <w:p w14:paraId="3823609C" w14:textId="77777777" w:rsidR="00AB2D30" w:rsidRPr="006E1C24" w:rsidRDefault="00AB2D30" w:rsidP="008B64D6">
            <w:pPr>
              <w:suppressAutoHyphens w:val="0"/>
              <w:spacing w:line="240" w:lineRule="auto"/>
              <w:rPr>
                <w:rFonts w:ascii="Segoe UI Light" w:hAnsi="Segoe UI Light" w:cs="Segoe UI Light"/>
              </w:rPr>
            </w:pPr>
          </w:p>
          <w:p w14:paraId="403E0768" w14:textId="77777777" w:rsidR="00AB2D30" w:rsidRPr="006E1C24" w:rsidRDefault="00AB2D30" w:rsidP="008B64D6">
            <w:pPr>
              <w:suppressAutoHyphens w:val="0"/>
              <w:spacing w:line="240" w:lineRule="auto"/>
              <w:rPr>
                <w:rFonts w:ascii="Segoe UI Light" w:hAnsi="Segoe UI Light" w:cs="Segoe UI Light"/>
              </w:rPr>
            </w:pPr>
          </w:p>
          <w:p w14:paraId="26AEE63E" w14:textId="77777777" w:rsidR="00AB2D30" w:rsidRPr="006E1C24" w:rsidRDefault="00AB2D30" w:rsidP="008B64D6">
            <w:pPr>
              <w:suppressAutoHyphens w:val="0"/>
              <w:spacing w:line="240" w:lineRule="auto"/>
              <w:rPr>
                <w:rFonts w:ascii="Segoe UI Light" w:hAnsi="Segoe UI Light" w:cs="Segoe UI Light"/>
              </w:rPr>
            </w:pPr>
          </w:p>
          <w:p w14:paraId="1EC39A9D"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510F347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4F5C218D"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1C800F2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77D1A7A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411987C3" w14:textId="77777777" w:rsidR="00AB2D30" w:rsidRPr="006E1C24" w:rsidRDefault="00AB2D30" w:rsidP="008B64D6">
            <w:pPr>
              <w:suppressAutoHyphens w:val="0"/>
              <w:spacing w:line="240" w:lineRule="auto"/>
              <w:rPr>
                <w:rFonts w:ascii="Segoe UI Light" w:hAnsi="Segoe UI Light" w:cs="Segoe UI Light"/>
                <w:b/>
              </w:rPr>
            </w:pPr>
          </w:p>
        </w:tc>
      </w:tr>
      <w:tr w:rsidR="00AB2D30" w:rsidRPr="006E1C24" w14:paraId="54A78AD9"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224148"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6E2F44E4"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2672C196"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1B795A8E" w14:textId="77777777" w:rsidR="00AB2D30" w:rsidRPr="006E1C24" w:rsidRDefault="00AB2D30"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1993C2DE" w14:textId="77777777" w:rsidR="00AB2D30" w:rsidRPr="006E1C24" w:rsidRDefault="00AB2D30" w:rsidP="008B64D6">
            <w:pPr>
              <w:suppressAutoHyphens w:val="0"/>
              <w:spacing w:line="240" w:lineRule="auto"/>
              <w:rPr>
                <w:rFonts w:ascii="Segoe UI Light" w:hAnsi="Segoe UI Light" w:cs="Segoe UI Light"/>
                <w:b/>
                <w:bCs/>
              </w:rPr>
            </w:pPr>
          </w:p>
        </w:tc>
      </w:tr>
      <w:tr w:rsidR="00AB2D30" w:rsidRPr="006E1C24" w14:paraId="1F5AD924"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869C9F"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593347EB"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AB2D30" w:rsidRPr="006E1C24" w14:paraId="7046E057"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48FA97" w14:textId="77777777" w:rsidR="00AB2D30" w:rsidRPr="006E1C24" w:rsidRDefault="00AB2D30"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39C25BC1" w14:textId="77777777" w:rsidR="00AB2D30" w:rsidRPr="006E1C24" w:rsidRDefault="00AB2D30"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6A1952A7" w14:textId="64A5B9D4" w:rsidR="00AB2D30" w:rsidRDefault="00AB2D30" w:rsidP="00AB2D30">
      <w:pPr>
        <w:jc w:val="both"/>
        <w:rPr>
          <w:rFonts w:ascii="Segoe UI Light" w:hAnsi="Segoe UI Light" w:cs="Segoe UI Light"/>
          <w:bCs/>
        </w:rPr>
      </w:pPr>
      <w:r w:rsidRPr="00760F52">
        <w:rPr>
          <w:rFonts w:ascii="Segoe UI Light" w:hAnsi="Segoe UI Light" w:cs="Segoe UI Light"/>
          <w:bCs/>
        </w:rPr>
        <w:t>{{/</w:t>
      </w:r>
      <w:proofErr w:type="spellStart"/>
      <w:r w:rsidR="00B3425A">
        <w:rPr>
          <w:lang w:val="en-US"/>
        </w:rPr>
        <w:t>joint</w:t>
      </w:r>
      <w:r w:rsidRPr="00760F52">
        <w:rPr>
          <w:lang w:val="en-US"/>
        </w:rPr>
        <w:t>PlatFromInvestment</w:t>
      </w:r>
      <w:proofErr w:type="spellEnd"/>
      <w:r w:rsidRPr="00760F52">
        <w:rPr>
          <w:rFonts w:ascii="Segoe UI Light" w:hAnsi="Segoe UI Light" w:cs="Segoe UI Light"/>
          <w:bCs/>
        </w:rPr>
        <w:t>}}</w:t>
      </w:r>
    </w:p>
    <w:p w14:paraId="12430AD2" w14:textId="66C06EB4" w:rsidR="00B3425A" w:rsidRDefault="00B3425A" w:rsidP="00B3425A">
      <w:pPr>
        <w:jc w:val="both"/>
        <w:rPr>
          <w:rFonts w:ascii="Segoe UI Light" w:hAnsi="Segoe UI Light" w:cs="Segoe UI Light"/>
          <w:bCs/>
        </w:rPr>
      </w:pPr>
      <w:r w:rsidRPr="00760F52">
        <w:rPr>
          <w:rFonts w:ascii="Segoe UI Light" w:hAnsi="Segoe UI Light" w:cs="Segoe UI Light"/>
          <w:bCs/>
        </w:rPr>
        <w:t>{{#</w:t>
      </w:r>
      <w:proofErr w:type="spellStart"/>
      <w:r>
        <w:rPr>
          <w:lang w:val="en-US"/>
        </w:rPr>
        <w:t>jointInvestmentBond</w:t>
      </w:r>
      <w:proofErr w:type="spellEnd"/>
      <w:r w:rsidRPr="00760F52">
        <w:rPr>
          <w:rFonts w:ascii="Segoe UI Light" w:hAnsi="Segoe UI Light" w:cs="Segoe UI Light"/>
          <w:bCs/>
        </w:rPr>
        <w:t>}}</w:t>
      </w:r>
    </w:p>
    <w:p w14:paraId="3102D376" w14:textId="500AA875" w:rsidR="00B3425A" w:rsidRPr="00FE49D5" w:rsidRDefault="00502662" w:rsidP="00B3425A">
      <w:pPr>
        <w:rPr>
          <w:rFonts w:ascii="Segoe UI Light" w:hAnsi="Segoe UI Light" w:cs="Segoe UI Light"/>
          <w:color w:val="3C3C3B"/>
        </w:rPr>
      </w:pPr>
      <w:r>
        <w:rPr>
          <w:rFonts w:ascii="Segoe UI Light" w:hAnsi="Segoe UI Light" w:cs="Segoe UI Light"/>
          <w:color w:val="3C3C3B"/>
        </w:rPr>
        <w:t>{{@PageBreak}}</w:t>
      </w:r>
    </w:p>
    <w:p w14:paraId="5477200C" w14:textId="77777777" w:rsidR="00B3425A" w:rsidRPr="00C4169B" w:rsidRDefault="00B3425A" w:rsidP="00B3425A">
      <w:pPr>
        <w:rPr>
          <w:rFonts w:ascii="Segoe UI Light" w:hAnsi="Segoe UI Light" w:cs="Segoe UI Light"/>
          <w:vanish/>
        </w:rPr>
      </w:pPr>
    </w:p>
    <w:p w14:paraId="79153F74" w14:textId="77777777" w:rsidR="00B3425A" w:rsidRPr="006E1C24" w:rsidRDefault="00B3425A" w:rsidP="00B3425A">
      <w:pPr>
        <w:suppressAutoHyphens w:val="0"/>
        <w:spacing w:line="240" w:lineRule="auto"/>
        <w:rPr>
          <w:rFonts w:ascii="Segoe UI Light" w:hAnsi="Segoe UI Light" w:cs="Segoe UI Light"/>
          <w:b/>
          <w:bCs/>
        </w:rPr>
      </w:pPr>
      <w:r w:rsidRPr="006E1C24">
        <w:rPr>
          <w:rFonts w:ascii="Segoe UI Light" w:hAnsi="Segoe UI Light" w:cs="Segoe UI Light"/>
          <w:b/>
          <w:bCs/>
        </w:rPr>
        <w:t>Authorisation to collect information</w:t>
      </w:r>
    </w:p>
    <w:p w14:paraId="3F302FD7" w14:textId="77777777" w:rsidR="00B3425A" w:rsidRPr="006E1C24" w:rsidRDefault="00B3425A" w:rsidP="00B3425A">
      <w:pPr>
        <w:suppressAutoHyphens w:val="0"/>
        <w:spacing w:line="240" w:lineRule="auto"/>
        <w:rPr>
          <w:rFonts w:ascii="Segoe UI Light" w:hAnsi="Segoe UI Light" w:cs="Segoe UI Light"/>
        </w:rPr>
      </w:pPr>
      <w:r w:rsidRPr="006E1C24">
        <w:rPr>
          <w:rFonts w:ascii="Segoe UI Light" w:hAnsi="Segoe UI Light" w:cs="Segoe UI Light"/>
        </w:rPr>
        <w:t>Please accept this copy as authority, as the original will stay on file at the below address.</w:t>
      </w:r>
    </w:p>
    <w:p w14:paraId="36A817C2" w14:textId="77777777" w:rsidR="00B3425A" w:rsidRPr="006E1C24" w:rsidRDefault="00B3425A" w:rsidP="00B3425A">
      <w:pPr>
        <w:suppressAutoHyphens w:val="0"/>
        <w:spacing w:line="240" w:lineRule="auto"/>
        <w:rPr>
          <w:rFonts w:ascii="Segoe UI Light" w:hAnsi="Segoe UI Light" w:cs="Segoe UI Light"/>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05"/>
        <w:gridCol w:w="8756"/>
      </w:tblGrid>
      <w:tr w:rsidR="00B3425A" w:rsidRPr="006E1C24" w14:paraId="4B51E0A4" w14:textId="77777777" w:rsidTr="008B64D6">
        <w:trPr>
          <w:trHeight w:val="427"/>
        </w:trPr>
        <w:tc>
          <w:tcPr>
            <w:tcW w:w="815" w:type="pct"/>
            <w:tcBorders>
              <w:top w:val="nil"/>
              <w:left w:val="nil"/>
              <w:bottom w:val="nil"/>
              <w:right w:val="single" w:sz="4" w:space="0" w:color="000000"/>
            </w:tcBorders>
            <w:vAlign w:val="center"/>
            <w:hideMark/>
          </w:tcPr>
          <w:p w14:paraId="69A44058" w14:textId="77777777" w:rsidR="00B3425A" w:rsidRPr="006E1C24" w:rsidRDefault="00B3425A" w:rsidP="008B64D6">
            <w:pPr>
              <w:suppressAutoHyphens w:val="0"/>
              <w:spacing w:line="240" w:lineRule="auto"/>
              <w:rPr>
                <w:rFonts w:ascii="Segoe UI Light" w:hAnsi="Segoe UI Light" w:cs="Segoe UI Light"/>
              </w:rPr>
            </w:pPr>
            <w:r w:rsidRPr="006E1C24">
              <w:rPr>
                <w:rFonts w:ascii="Segoe UI Light" w:hAnsi="Segoe UI Light" w:cs="Segoe UI Light"/>
              </w:rPr>
              <w:t>To</w:t>
            </w:r>
          </w:p>
        </w:tc>
        <w:tc>
          <w:tcPr>
            <w:tcW w:w="4185" w:type="pct"/>
            <w:tcBorders>
              <w:top w:val="single" w:sz="4" w:space="0" w:color="000000"/>
              <w:left w:val="single" w:sz="4" w:space="0" w:color="000000"/>
              <w:bottom w:val="single" w:sz="4" w:space="0" w:color="000000"/>
              <w:right w:val="single" w:sz="4" w:space="0" w:color="000000"/>
            </w:tcBorders>
            <w:vAlign w:val="center"/>
            <w:hideMark/>
          </w:tcPr>
          <w:p w14:paraId="5D456C20"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Customer Service Manager</w:t>
            </w:r>
          </w:p>
        </w:tc>
      </w:tr>
      <w:tr w:rsidR="00B3425A" w:rsidRPr="006E1C24" w14:paraId="0BB928B3" w14:textId="77777777" w:rsidTr="008B64D6">
        <w:trPr>
          <w:trHeight w:val="360"/>
        </w:trPr>
        <w:tc>
          <w:tcPr>
            <w:tcW w:w="815" w:type="pct"/>
            <w:tcBorders>
              <w:top w:val="nil"/>
              <w:left w:val="nil"/>
              <w:bottom w:val="nil"/>
              <w:right w:val="single" w:sz="4" w:space="0" w:color="000000"/>
            </w:tcBorders>
            <w:vAlign w:val="center"/>
            <w:hideMark/>
          </w:tcPr>
          <w:p w14:paraId="1F23C554" w14:textId="77777777" w:rsidR="00B3425A" w:rsidRPr="006E1C24" w:rsidRDefault="00B3425A" w:rsidP="008B64D6">
            <w:pPr>
              <w:suppressAutoHyphens w:val="0"/>
              <w:spacing w:line="240" w:lineRule="auto"/>
              <w:rPr>
                <w:rFonts w:ascii="Segoe UI Light" w:hAnsi="Segoe UI Light" w:cs="Segoe UI Light"/>
                <w:b/>
                <w:bCs/>
              </w:rPr>
            </w:pPr>
            <w:r w:rsidRPr="006E1C24">
              <w:rPr>
                <w:rFonts w:ascii="Segoe UI Light" w:hAnsi="Segoe UI Light" w:cs="Segoe UI Light"/>
                <w:b/>
                <w:bCs/>
              </w:rPr>
              <w:lastRenderedPageBreak/>
              <w:t>Provider name</w:t>
            </w:r>
          </w:p>
        </w:tc>
        <w:tc>
          <w:tcPr>
            <w:tcW w:w="4185" w:type="pct"/>
            <w:tcBorders>
              <w:top w:val="single" w:sz="4" w:space="0" w:color="000000"/>
              <w:left w:val="single" w:sz="4" w:space="0" w:color="000000"/>
              <w:bottom w:val="single" w:sz="4" w:space="0" w:color="000000"/>
              <w:right w:val="single" w:sz="4" w:space="0" w:color="000000"/>
            </w:tcBorders>
            <w:vAlign w:val="center"/>
          </w:tcPr>
          <w:p w14:paraId="3A55E183" w14:textId="77777777" w:rsidR="00B3425A" w:rsidRPr="006E1C24" w:rsidRDefault="00B3425A" w:rsidP="008B64D6">
            <w:pPr>
              <w:suppressAutoHyphens w:val="0"/>
              <w:spacing w:line="240" w:lineRule="auto"/>
              <w:rPr>
                <w:rFonts w:ascii="Segoe UI Light" w:hAnsi="Segoe UI Light" w:cs="Segoe UI Light"/>
                <w:b/>
              </w:rPr>
            </w:pPr>
            <w:r w:rsidRPr="00760F52">
              <w:rPr>
                <w:rFonts w:ascii="Segoe UI Light" w:hAnsi="Segoe UI Light" w:cs="Segoe UI Light"/>
                <w:bCs/>
              </w:rPr>
              <w:t>{{</w:t>
            </w:r>
            <w:proofErr w:type="spellStart"/>
            <w:r w:rsidRPr="00760F52">
              <w:rPr>
                <w:rFonts w:ascii="Segoe UI Light" w:hAnsi="Segoe UI Light" w:cs="Segoe UI Light"/>
                <w:bCs/>
              </w:rPr>
              <w:t>platformName</w:t>
            </w:r>
            <w:proofErr w:type="spellEnd"/>
            <w:r w:rsidRPr="00760F52">
              <w:rPr>
                <w:rFonts w:ascii="Segoe UI Light" w:hAnsi="Segoe UI Light" w:cs="Segoe UI Light"/>
                <w:bCs/>
              </w:rPr>
              <w:t>}}</w:t>
            </w:r>
          </w:p>
        </w:tc>
      </w:tr>
      <w:tr w:rsidR="00B3425A" w:rsidRPr="006E1C24" w14:paraId="3AF17B2B" w14:textId="77777777" w:rsidTr="008B64D6">
        <w:trPr>
          <w:trHeight w:val="350"/>
        </w:trPr>
        <w:tc>
          <w:tcPr>
            <w:tcW w:w="815" w:type="pct"/>
            <w:tcBorders>
              <w:top w:val="nil"/>
              <w:left w:val="nil"/>
              <w:bottom w:val="nil"/>
              <w:right w:val="single" w:sz="4" w:space="0" w:color="000000"/>
            </w:tcBorders>
            <w:vAlign w:val="center"/>
            <w:hideMark/>
          </w:tcPr>
          <w:p w14:paraId="595B00CA" w14:textId="77777777" w:rsidR="00B3425A" w:rsidRPr="006E1C24" w:rsidRDefault="00B3425A" w:rsidP="008B64D6">
            <w:pPr>
              <w:suppressAutoHyphens w:val="0"/>
              <w:spacing w:line="240" w:lineRule="auto"/>
              <w:rPr>
                <w:rFonts w:ascii="Segoe UI Light" w:hAnsi="Segoe UI Light" w:cs="Segoe UI Light"/>
                <w:b/>
                <w:bCs/>
              </w:rPr>
            </w:pPr>
            <w:r w:rsidRPr="006E1C24">
              <w:rPr>
                <w:rFonts w:ascii="Segoe UI Light" w:hAnsi="Segoe UI Light" w:cs="Segoe UI Light"/>
                <w:b/>
                <w:bCs/>
              </w:rPr>
              <w:t>Provider Type</w:t>
            </w:r>
          </w:p>
        </w:tc>
        <w:tc>
          <w:tcPr>
            <w:tcW w:w="4185" w:type="pct"/>
            <w:tcBorders>
              <w:top w:val="single" w:sz="4" w:space="0" w:color="000000"/>
              <w:left w:val="single" w:sz="4" w:space="0" w:color="000000"/>
              <w:bottom w:val="single" w:sz="4" w:space="0" w:color="000000"/>
              <w:right w:val="single" w:sz="4" w:space="0" w:color="000000"/>
            </w:tcBorders>
            <w:vAlign w:val="center"/>
          </w:tcPr>
          <w:p w14:paraId="133A3434" w14:textId="77777777" w:rsidR="00B3425A" w:rsidRPr="006E1C24" w:rsidRDefault="00B3425A" w:rsidP="008B64D6">
            <w:pPr>
              <w:suppressAutoHyphens w:val="0"/>
              <w:spacing w:line="240" w:lineRule="auto"/>
              <w:rPr>
                <w:rFonts w:ascii="Segoe UI Light" w:hAnsi="Segoe UI Light" w:cs="Segoe UI Light"/>
                <w:b/>
              </w:rPr>
            </w:pPr>
            <w:r w:rsidRPr="006846C0">
              <w:rPr>
                <w:rFonts w:ascii="Segoe UI Light" w:hAnsi="Segoe UI Light" w:cs="Segoe UI Light"/>
                <w:bCs/>
              </w:rPr>
              <w:t xml:space="preserve">Investment Bond  </w:t>
            </w:r>
          </w:p>
        </w:tc>
      </w:tr>
    </w:tbl>
    <w:p w14:paraId="5D0EF703" w14:textId="77777777" w:rsidR="00B3425A" w:rsidRPr="006E1C24" w:rsidRDefault="00B3425A" w:rsidP="00B3425A">
      <w:pPr>
        <w:suppressAutoHyphens w:val="0"/>
        <w:spacing w:line="240" w:lineRule="auto"/>
        <w:rPr>
          <w:rFonts w:ascii="Segoe UI Light" w:hAnsi="Segoe UI Light" w:cs="Segoe UI Light"/>
        </w:rPr>
      </w:pPr>
    </w:p>
    <w:p w14:paraId="2227187D" w14:textId="77777777" w:rsidR="00B3425A" w:rsidRPr="006E1C24" w:rsidRDefault="00B3425A" w:rsidP="00B3425A">
      <w:pPr>
        <w:suppressAutoHyphens w:val="0"/>
        <w:spacing w:line="240" w:lineRule="auto"/>
        <w:rPr>
          <w:rFonts w:ascii="Segoe UI Light" w:hAnsi="Segoe UI Light" w:cs="Segoe U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8"/>
        <w:gridCol w:w="4136"/>
        <w:gridCol w:w="1478"/>
        <w:gridCol w:w="3484"/>
      </w:tblGrid>
      <w:tr w:rsidR="00B3425A" w:rsidRPr="006E1C24" w14:paraId="775CD6A9" w14:textId="77777777" w:rsidTr="008B64D6">
        <w:trPr>
          <w:trHeight w:val="404"/>
        </w:trPr>
        <w:tc>
          <w:tcPr>
            <w:tcW w:w="649" w:type="pct"/>
            <w:tcBorders>
              <w:top w:val="single" w:sz="4" w:space="0" w:color="auto"/>
              <w:left w:val="single" w:sz="4" w:space="0" w:color="auto"/>
              <w:bottom w:val="single" w:sz="4" w:space="0" w:color="auto"/>
              <w:right w:val="single" w:sz="4" w:space="0" w:color="auto"/>
            </w:tcBorders>
            <w:hideMark/>
          </w:tcPr>
          <w:p w14:paraId="50E34A8D"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Client </w:t>
            </w:r>
          </w:p>
        </w:tc>
        <w:tc>
          <w:tcPr>
            <w:tcW w:w="1978" w:type="pct"/>
            <w:tcBorders>
              <w:top w:val="single" w:sz="4" w:space="0" w:color="auto"/>
              <w:left w:val="single" w:sz="4" w:space="0" w:color="auto"/>
              <w:bottom w:val="single" w:sz="4" w:space="0" w:color="auto"/>
              <w:right w:val="single" w:sz="4" w:space="0" w:color="auto"/>
            </w:tcBorders>
          </w:tcPr>
          <w:p w14:paraId="3AAFE694" w14:textId="747ACBB3" w:rsidR="00B3425A" w:rsidRPr="00FE49D5" w:rsidRDefault="00B3425A" w:rsidP="008B64D6">
            <w:pPr>
              <w:suppressAutoHyphens w:val="0"/>
              <w:spacing w:line="240" w:lineRule="auto"/>
              <w:rPr>
                <w:rFonts w:ascii="Segoe UI Light" w:hAnsi="Segoe UI Light" w:cs="Segoe UI Light"/>
                <w:bCs/>
              </w:rPr>
            </w:pPr>
            <w:r w:rsidRPr="00FE49D5">
              <w:rPr>
                <w:rFonts w:ascii="Segoe UI Light" w:hAnsi="Segoe UI Light" w:cs="Segoe UI Light"/>
                <w:bCs/>
              </w:rPr>
              <w:t>{{</w:t>
            </w:r>
            <w:proofErr w:type="spellStart"/>
            <w:r w:rsidRPr="00FE49D5">
              <w:rPr>
                <w:rFonts w:ascii="Segoe UI Light" w:hAnsi="Segoe UI Light" w:cs="Segoe UI Light"/>
                <w:bCs/>
              </w:rPr>
              <w:t>clientPreferred</w:t>
            </w:r>
            <w:proofErr w:type="spellEnd"/>
            <w:r w:rsidRPr="00FE49D5">
              <w:rPr>
                <w:rFonts w:ascii="Segoe UI Light" w:hAnsi="Segoe UI Light" w:cs="Segoe UI Light"/>
                <w:bCs/>
              </w:rPr>
              <w:t>}}</w:t>
            </w:r>
            <w:r>
              <w:rPr>
                <w:rFonts w:ascii="Segoe UI Light" w:hAnsi="Segoe UI Light" w:cs="Segoe UI Light"/>
                <w:bCs/>
              </w:rPr>
              <w:t xml:space="preserve"> &amp; {{</w:t>
            </w:r>
            <w:proofErr w:type="spellStart"/>
            <w:r>
              <w:rPr>
                <w:rFonts w:ascii="Segoe UI Light" w:hAnsi="Segoe UI Light" w:cs="Segoe UI Light"/>
                <w:bCs/>
              </w:rPr>
              <w:t>partnerPreferred</w:t>
            </w:r>
            <w:proofErr w:type="spellEnd"/>
            <w:r>
              <w:rPr>
                <w:rFonts w:ascii="Segoe UI Light" w:hAnsi="Segoe UI Light" w:cs="Segoe UI Light"/>
                <w:bCs/>
              </w:rPr>
              <w:t>}}</w:t>
            </w:r>
          </w:p>
        </w:tc>
        <w:tc>
          <w:tcPr>
            <w:tcW w:w="707" w:type="pct"/>
            <w:tcBorders>
              <w:top w:val="single" w:sz="4" w:space="0" w:color="auto"/>
              <w:left w:val="single" w:sz="4" w:space="0" w:color="auto"/>
              <w:bottom w:val="single" w:sz="4" w:space="0" w:color="auto"/>
              <w:right w:val="single" w:sz="4" w:space="0" w:color="auto"/>
            </w:tcBorders>
            <w:hideMark/>
          </w:tcPr>
          <w:p w14:paraId="092D9010"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Date of birth</w:t>
            </w:r>
          </w:p>
        </w:tc>
        <w:tc>
          <w:tcPr>
            <w:tcW w:w="1667" w:type="pct"/>
            <w:tcBorders>
              <w:top w:val="single" w:sz="4" w:space="0" w:color="auto"/>
              <w:left w:val="single" w:sz="4" w:space="0" w:color="auto"/>
              <w:bottom w:val="single" w:sz="4" w:space="0" w:color="auto"/>
              <w:right w:val="single" w:sz="4" w:space="0" w:color="auto"/>
            </w:tcBorders>
          </w:tcPr>
          <w:p w14:paraId="33FC768D" w14:textId="77777777" w:rsidR="00B3425A" w:rsidRPr="006E1C24" w:rsidRDefault="00B3425A" w:rsidP="008B64D6">
            <w:pPr>
              <w:suppressAutoHyphens w:val="0"/>
              <w:spacing w:line="240" w:lineRule="auto"/>
              <w:rPr>
                <w:rFonts w:ascii="Segoe UI Light" w:hAnsi="Segoe UI Light" w:cs="Segoe UI Light"/>
                <w:b/>
              </w:rPr>
            </w:pPr>
            <w:r w:rsidRPr="00F5107C">
              <w:rPr>
                <w:rFonts w:ascii="Segoe UI Light" w:hAnsi="Segoe UI Light" w:cs="Segoe UI Light"/>
              </w:rPr>
              <w:t>{{</w:t>
            </w:r>
            <w:proofErr w:type="spellStart"/>
            <w:r w:rsidRPr="00F5107C">
              <w:rPr>
                <w:rFonts w:ascii="Segoe UI Light" w:hAnsi="Segoe UI Light" w:cs="Segoe UI Light"/>
              </w:rPr>
              <w:t>client</w:t>
            </w:r>
            <w:r>
              <w:rPr>
                <w:rFonts w:ascii="Segoe UI Light" w:hAnsi="Segoe UI Light" w:cs="Segoe UI Light"/>
              </w:rPr>
              <w:t>D</w:t>
            </w:r>
            <w:r w:rsidRPr="00F5107C">
              <w:rPr>
                <w:rFonts w:ascii="Segoe UI Light" w:hAnsi="Segoe UI Light" w:cs="Segoe UI Light"/>
                <w:lang w:val="en-US"/>
              </w:rPr>
              <w:t>ob</w:t>
            </w:r>
            <w:proofErr w:type="spellEnd"/>
            <w:r w:rsidRPr="00F5107C">
              <w:rPr>
                <w:rFonts w:ascii="Segoe UI Light" w:hAnsi="Segoe UI Light" w:cs="Segoe UI Light"/>
              </w:rPr>
              <w:t>}}</w:t>
            </w:r>
          </w:p>
        </w:tc>
      </w:tr>
      <w:tr w:rsidR="00B3425A" w:rsidRPr="006E1C24" w14:paraId="58D8ECCB" w14:textId="77777777" w:rsidTr="008B64D6">
        <w:trPr>
          <w:trHeight w:val="482"/>
        </w:trPr>
        <w:tc>
          <w:tcPr>
            <w:tcW w:w="649" w:type="pct"/>
            <w:tcBorders>
              <w:top w:val="single" w:sz="4" w:space="0" w:color="auto"/>
              <w:left w:val="single" w:sz="4" w:space="0" w:color="auto"/>
              <w:bottom w:val="single" w:sz="4" w:space="0" w:color="auto"/>
              <w:right w:val="single" w:sz="4" w:space="0" w:color="auto"/>
            </w:tcBorders>
          </w:tcPr>
          <w:p w14:paraId="3FA410A0"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Address </w:t>
            </w:r>
          </w:p>
          <w:p w14:paraId="141E8E17" w14:textId="77777777" w:rsidR="00B3425A" w:rsidRPr="006E1C24" w:rsidRDefault="00B3425A" w:rsidP="008B64D6">
            <w:pPr>
              <w:suppressAutoHyphens w:val="0"/>
              <w:spacing w:line="240" w:lineRule="auto"/>
              <w:rPr>
                <w:rFonts w:ascii="Segoe UI Light" w:hAnsi="Segoe UI Light" w:cs="Segoe UI Light"/>
                <w:b/>
              </w:rPr>
            </w:pPr>
          </w:p>
          <w:p w14:paraId="733DB22A" w14:textId="77777777" w:rsidR="00B3425A" w:rsidRPr="006E1C24" w:rsidRDefault="00B3425A" w:rsidP="008B64D6">
            <w:pPr>
              <w:suppressAutoHyphens w:val="0"/>
              <w:spacing w:line="240" w:lineRule="auto"/>
              <w:rPr>
                <w:rFonts w:ascii="Segoe UI Light" w:hAnsi="Segoe UI Light" w:cs="Segoe UI Light"/>
                <w:b/>
              </w:rPr>
            </w:pPr>
          </w:p>
          <w:p w14:paraId="20E8DCBC"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Contact No:</w:t>
            </w:r>
          </w:p>
          <w:p w14:paraId="2068EC4B" w14:textId="77777777" w:rsidR="00B3425A" w:rsidRPr="006E1C24" w:rsidRDefault="00B3425A" w:rsidP="008B64D6">
            <w:pPr>
              <w:suppressAutoHyphens w:val="0"/>
              <w:spacing w:line="240" w:lineRule="auto"/>
              <w:rPr>
                <w:rFonts w:ascii="Segoe UI Light" w:hAnsi="Segoe UI Light" w:cs="Segoe UI Light"/>
                <w:b/>
                <w:bCs/>
              </w:rPr>
            </w:pPr>
          </w:p>
        </w:tc>
        <w:tc>
          <w:tcPr>
            <w:tcW w:w="1978" w:type="pct"/>
            <w:tcBorders>
              <w:top w:val="single" w:sz="4" w:space="0" w:color="auto"/>
              <w:left w:val="single" w:sz="4" w:space="0" w:color="auto"/>
              <w:bottom w:val="single" w:sz="4" w:space="0" w:color="auto"/>
              <w:right w:val="single" w:sz="4" w:space="0" w:color="auto"/>
            </w:tcBorders>
          </w:tcPr>
          <w:p w14:paraId="743DC479" w14:textId="77777777" w:rsidR="00B3425A" w:rsidRDefault="00B3425A" w:rsidP="008B64D6">
            <w:pPr>
              <w:suppressAutoHyphens w:val="0"/>
              <w:spacing w:line="240" w:lineRule="auto"/>
              <w:rPr>
                <w:rFonts w:ascii="Segoe UI Light" w:hAnsi="Segoe UI Light" w:cs="Segoe UI Light"/>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H</w:t>
            </w:r>
            <w:r w:rsidRPr="001662B7">
              <w:rPr>
                <w:rFonts w:ascii="Segoe UI Light" w:hAnsi="Segoe UI Light" w:cs="Segoe UI Light"/>
                <w:lang w:val="en-US"/>
              </w:rPr>
              <w:t>omeAddress</w:t>
            </w:r>
            <w:proofErr w:type="spellEnd"/>
            <w:r w:rsidRPr="001662B7">
              <w:rPr>
                <w:rFonts w:ascii="Segoe UI Light" w:hAnsi="Segoe UI Light" w:cs="Segoe UI Light"/>
              </w:rPr>
              <w:t>}}</w:t>
            </w:r>
          </w:p>
          <w:p w14:paraId="00A73DE3" w14:textId="77777777" w:rsidR="00B3425A" w:rsidRDefault="00B3425A" w:rsidP="008B64D6">
            <w:pPr>
              <w:suppressAutoHyphens w:val="0"/>
              <w:spacing w:line="240" w:lineRule="auto"/>
              <w:rPr>
                <w:rFonts w:ascii="Segoe UI Light" w:hAnsi="Segoe UI Light" w:cs="Segoe UI Light"/>
                <w:b/>
              </w:rPr>
            </w:pPr>
          </w:p>
          <w:p w14:paraId="2AFDDE8B" w14:textId="77777777" w:rsidR="00B3425A" w:rsidRDefault="00B3425A" w:rsidP="008B64D6">
            <w:pPr>
              <w:suppressAutoHyphens w:val="0"/>
              <w:spacing w:line="240" w:lineRule="auto"/>
              <w:rPr>
                <w:rFonts w:ascii="Segoe UI Light" w:hAnsi="Segoe UI Light" w:cs="Segoe UI Light"/>
                <w:b/>
              </w:rPr>
            </w:pPr>
          </w:p>
          <w:p w14:paraId="684F535C" w14:textId="77777777" w:rsidR="00B3425A" w:rsidRPr="006E1C24" w:rsidRDefault="00B3425A" w:rsidP="008B64D6">
            <w:pPr>
              <w:suppressAutoHyphens w:val="0"/>
              <w:spacing w:line="240" w:lineRule="auto"/>
              <w:rPr>
                <w:rFonts w:ascii="Segoe UI Light" w:hAnsi="Segoe UI Light" w:cs="Segoe UI Light"/>
                <w:b/>
              </w:rPr>
            </w:pPr>
            <w:r w:rsidRPr="001662B7">
              <w:rPr>
                <w:rFonts w:ascii="Segoe UI Light" w:hAnsi="Segoe UI Light" w:cs="Segoe UI Light"/>
              </w:rPr>
              <w:t>{{</w:t>
            </w:r>
            <w:proofErr w:type="spellStart"/>
            <w:r w:rsidRPr="001662B7">
              <w:rPr>
                <w:rFonts w:ascii="Segoe UI Light" w:hAnsi="Segoe UI Light" w:cs="Segoe UI Light"/>
              </w:rPr>
              <w:t>client</w:t>
            </w:r>
            <w:r>
              <w:rPr>
                <w:rFonts w:ascii="Segoe UI Light" w:hAnsi="Segoe UI Light" w:cs="Segoe UI Light"/>
              </w:rPr>
              <w:t>M</w:t>
            </w:r>
            <w:r w:rsidRPr="001662B7">
              <w:rPr>
                <w:rFonts w:ascii="Segoe UI Light" w:hAnsi="Segoe UI Light" w:cs="Segoe UI Light"/>
                <w:lang w:val="en-US"/>
              </w:rPr>
              <w:t>obile</w:t>
            </w:r>
            <w:proofErr w:type="spellEnd"/>
            <w:r w:rsidRPr="001662B7">
              <w:rPr>
                <w:rFonts w:ascii="Segoe UI Light" w:hAnsi="Segoe UI Light" w:cs="Segoe UI Light"/>
              </w:rPr>
              <w:t>}}</w:t>
            </w:r>
          </w:p>
        </w:tc>
        <w:tc>
          <w:tcPr>
            <w:tcW w:w="707" w:type="pct"/>
            <w:tcBorders>
              <w:top w:val="single" w:sz="4" w:space="0" w:color="auto"/>
              <w:left w:val="single" w:sz="4" w:space="0" w:color="auto"/>
              <w:bottom w:val="single" w:sz="4" w:space="0" w:color="auto"/>
              <w:right w:val="single" w:sz="4" w:space="0" w:color="auto"/>
            </w:tcBorders>
            <w:hideMark/>
          </w:tcPr>
          <w:p w14:paraId="463DE619"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Account/Policy number </w:t>
            </w:r>
          </w:p>
        </w:tc>
        <w:tc>
          <w:tcPr>
            <w:tcW w:w="1667" w:type="pct"/>
            <w:tcBorders>
              <w:top w:val="single" w:sz="4" w:space="0" w:color="auto"/>
              <w:left w:val="single" w:sz="4" w:space="0" w:color="auto"/>
              <w:bottom w:val="single" w:sz="4" w:space="0" w:color="auto"/>
              <w:right w:val="single" w:sz="4" w:space="0" w:color="auto"/>
            </w:tcBorders>
          </w:tcPr>
          <w:p w14:paraId="4FB11E01" w14:textId="77777777" w:rsidR="00B3425A" w:rsidRPr="00B0750A" w:rsidRDefault="00B3425A" w:rsidP="008B64D6">
            <w:pPr>
              <w:suppressAutoHyphens w:val="0"/>
              <w:spacing w:line="240" w:lineRule="auto"/>
              <w:rPr>
                <w:rFonts w:ascii="Segoe UI Light" w:hAnsi="Segoe UI Light" w:cs="Segoe UI Light"/>
                <w:bCs/>
              </w:rPr>
            </w:pPr>
            <w:r w:rsidRPr="00B0750A">
              <w:rPr>
                <w:rFonts w:ascii="Segoe UI Light" w:hAnsi="Segoe UI Light" w:cs="Segoe UI Light"/>
                <w:bCs/>
              </w:rPr>
              <w:t>{{</w:t>
            </w:r>
            <w:proofErr w:type="spellStart"/>
            <w:r w:rsidRPr="00B0750A">
              <w:rPr>
                <w:rFonts w:ascii="Segoe UI Light" w:eastAsia="Times New Roman" w:hAnsi="Segoe UI Light" w:cs="Segoe UI Light"/>
                <w:bCs/>
                <w:lang w:eastAsia="en-AU"/>
              </w:rPr>
              <w:t>accountNumber</w:t>
            </w:r>
            <w:proofErr w:type="spellEnd"/>
            <w:r w:rsidRPr="00B0750A">
              <w:rPr>
                <w:rFonts w:ascii="Segoe UI Light" w:hAnsi="Segoe UI Light" w:cs="Segoe UI Light"/>
                <w:bCs/>
              </w:rPr>
              <w:t>}}</w:t>
            </w:r>
          </w:p>
        </w:tc>
      </w:tr>
    </w:tbl>
    <w:p w14:paraId="15011F2F" w14:textId="77777777" w:rsidR="00B3425A" w:rsidRPr="006E1C24" w:rsidRDefault="00B3425A" w:rsidP="00B3425A">
      <w:pPr>
        <w:suppressAutoHyphens w:val="0"/>
        <w:spacing w:line="240" w:lineRule="auto"/>
        <w:rPr>
          <w:rFonts w:ascii="Segoe UI Light" w:hAnsi="Segoe UI Light" w:cs="Segoe UI Light"/>
        </w:rPr>
      </w:pPr>
    </w:p>
    <w:p w14:paraId="67161614" w14:textId="77777777" w:rsidR="00B3425A" w:rsidRPr="006E1C24" w:rsidRDefault="00B3425A" w:rsidP="00B3425A">
      <w:pPr>
        <w:suppressAutoHyphens w:val="0"/>
        <w:spacing w:line="240" w:lineRule="auto"/>
        <w:rPr>
          <w:rFonts w:ascii="Segoe UI Light" w:hAnsi="Segoe UI Light" w:cs="Segoe UI Light"/>
          <w:b/>
        </w:rPr>
      </w:pPr>
      <w:r w:rsidRPr="006E1C24">
        <w:rPr>
          <w:rFonts w:ascii="Segoe UI Light" w:hAnsi="Segoe UI Light" w:cs="Segoe UI Light"/>
          <w:b/>
        </w:rPr>
        <w:t>To whom it may concern,</w:t>
      </w:r>
    </w:p>
    <w:p w14:paraId="5559EC75" w14:textId="77777777" w:rsidR="00B3425A" w:rsidRPr="006E1C24" w:rsidRDefault="00B3425A" w:rsidP="00B3425A">
      <w:pPr>
        <w:suppressAutoHyphens w:val="0"/>
        <w:spacing w:line="240" w:lineRule="auto"/>
        <w:rPr>
          <w:rFonts w:ascii="Segoe UI Light" w:hAnsi="Segoe UI Light" w:cs="Segoe UI Light"/>
          <w:b/>
        </w:rPr>
      </w:pPr>
    </w:p>
    <w:p w14:paraId="75D1339F" w14:textId="77777777" w:rsidR="00B3425A" w:rsidRPr="006E1C24" w:rsidRDefault="00B3425A" w:rsidP="00B3425A">
      <w:pPr>
        <w:suppressAutoHyphens w:val="0"/>
        <w:spacing w:line="240" w:lineRule="auto"/>
        <w:rPr>
          <w:rFonts w:ascii="Segoe UI Light" w:hAnsi="Segoe UI Light" w:cs="Segoe UI Light"/>
          <w:b/>
        </w:rPr>
      </w:pPr>
      <w:r w:rsidRPr="006E1C24">
        <w:rPr>
          <w:rFonts w:ascii="Segoe UI Light" w:hAnsi="Segoe UI Light" w:cs="Segoe UI Light"/>
          <w:b/>
        </w:rPr>
        <w:t>Access to information</w:t>
      </w:r>
    </w:p>
    <w:p w14:paraId="75B642E9" w14:textId="5697EA9F" w:rsidR="00B3425A" w:rsidRPr="006E1C24" w:rsidRDefault="004F28AC" w:rsidP="00B3425A">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B3425A" w:rsidRPr="006E1C24">
        <w:rPr>
          <w:rFonts w:ascii="Segoe UI Light" w:hAnsi="Segoe UI Light" w:cs="Segoe UI Light"/>
        </w:rPr>
        <w:t>authorise you to provide representatives Natalino Lidestri, and all staff members of Denaro Wealth Pty Ltd with any information and documentation they require regarding my/our insurance, superannuation and investments.  This will apply to all Staff of Denaro Wealth and those listed below:</w:t>
      </w:r>
    </w:p>
    <w:p w14:paraId="6C31D110" w14:textId="77777777" w:rsidR="00B3425A" w:rsidRPr="006E1C24" w:rsidRDefault="00B3425A" w:rsidP="00B3425A">
      <w:pPr>
        <w:suppressAutoHyphens w:val="0"/>
        <w:spacing w:line="240" w:lineRule="auto"/>
        <w:rPr>
          <w:rFonts w:ascii="Segoe UI Light" w:hAnsi="Segoe UI Light" w:cs="Segoe UI Light"/>
        </w:rPr>
      </w:pPr>
    </w:p>
    <w:tbl>
      <w:tblPr>
        <w:tblW w:w="10569" w:type="dxa"/>
        <w:tblInd w:w="-5" w:type="dxa"/>
        <w:tblLayout w:type="fixed"/>
        <w:tblLook w:val="0000" w:firstRow="0" w:lastRow="0" w:firstColumn="0" w:lastColumn="0" w:noHBand="0" w:noVBand="0"/>
      </w:tblPr>
      <w:tblGrid>
        <w:gridCol w:w="5280"/>
        <w:gridCol w:w="5289"/>
      </w:tblGrid>
      <w:tr w:rsidR="00B3425A" w:rsidRPr="006E1C24" w14:paraId="4061D012" w14:textId="77777777" w:rsidTr="008B64D6">
        <w:trPr>
          <w:trHeight w:val="286"/>
        </w:trPr>
        <w:tc>
          <w:tcPr>
            <w:tcW w:w="5280" w:type="dxa"/>
            <w:tcBorders>
              <w:top w:val="single" w:sz="4" w:space="0" w:color="808080"/>
              <w:left w:val="single" w:sz="4" w:space="0" w:color="808080"/>
              <w:bottom w:val="single" w:sz="4" w:space="0" w:color="808080"/>
            </w:tcBorders>
            <w:shd w:val="clear" w:color="auto" w:fill="004E99"/>
            <w:vAlign w:val="center"/>
          </w:tcPr>
          <w:p w14:paraId="4E2E4CB8" w14:textId="77777777" w:rsidR="00B3425A" w:rsidRPr="006E1C24" w:rsidRDefault="00B3425A" w:rsidP="008B64D6">
            <w:pPr>
              <w:pStyle w:val="BodyCopySmall"/>
              <w:spacing w:before="60" w:after="120" w:line="240" w:lineRule="auto"/>
              <w:contextualSpacing/>
              <w:rPr>
                <w:rFonts w:ascii="Segoe UI" w:hAnsi="Segoe UI" w:cs="Segoe UI"/>
                <w:b/>
                <w:color w:val="FFFFFF"/>
                <w:sz w:val="20"/>
              </w:rPr>
            </w:pPr>
            <w:r w:rsidRPr="006E1C24">
              <w:rPr>
                <w:rFonts w:ascii="Segoe UI" w:hAnsi="Segoe UI" w:cs="Segoe UI"/>
                <w:b/>
                <w:color w:val="FFFFFF"/>
                <w:sz w:val="20"/>
              </w:rPr>
              <w:t>Designated staff members</w:t>
            </w:r>
          </w:p>
        </w:tc>
        <w:tc>
          <w:tcPr>
            <w:tcW w:w="5289" w:type="dxa"/>
            <w:tcBorders>
              <w:top w:val="single" w:sz="4" w:space="0" w:color="808080"/>
              <w:left w:val="single" w:sz="4" w:space="0" w:color="808080"/>
              <w:bottom w:val="single" w:sz="4" w:space="0" w:color="808080"/>
              <w:right w:val="single" w:sz="4" w:space="0" w:color="808080"/>
            </w:tcBorders>
            <w:shd w:val="clear" w:color="auto" w:fill="004E99"/>
            <w:vAlign w:val="center"/>
          </w:tcPr>
          <w:p w14:paraId="61421D10" w14:textId="77777777" w:rsidR="00B3425A" w:rsidRPr="006E1C24" w:rsidRDefault="00B3425A" w:rsidP="008B64D6">
            <w:pPr>
              <w:pStyle w:val="BodyCopySmall"/>
              <w:spacing w:before="60" w:after="120" w:line="240" w:lineRule="auto"/>
              <w:contextualSpacing/>
              <w:rPr>
                <w:rFonts w:ascii="Segoe UI" w:hAnsi="Segoe UI" w:cs="Segoe UI"/>
                <w:color w:val="FFFFFF"/>
                <w:sz w:val="20"/>
              </w:rPr>
            </w:pPr>
            <w:r w:rsidRPr="006E1C24">
              <w:rPr>
                <w:rFonts w:ascii="Segoe UI" w:hAnsi="Segoe UI" w:cs="Segoe UI"/>
                <w:b/>
                <w:color w:val="FFFFFF"/>
                <w:sz w:val="20"/>
              </w:rPr>
              <w:t>Email address</w:t>
            </w:r>
          </w:p>
        </w:tc>
      </w:tr>
      <w:tr w:rsidR="00B3425A" w:rsidRPr="006E1C24" w14:paraId="7900A2EF"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0378138A"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092562C"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r>
      <w:tr w:rsidR="00B3425A" w:rsidRPr="006E1C24" w14:paraId="54365F96"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28779992"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0F4B3B80"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r>
      <w:tr w:rsidR="00B3425A" w:rsidRPr="006E1C24" w14:paraId="63AF3805"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44FDDF46"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5A6B5BD7"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r>
      <w:tr w:rsidR="00B3425A" w:rsidRPr="006E1C24" w14:paraId="119C6EC8"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54050DC1"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60ED7B34"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r>
      <w:tr w:rsidR="00B3425A" w:rsidRPr="006E1C24" w14:paraId="3D630F74"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3952AFEB"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3433AC3A"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r>
      <w:tr w:rsidR="00B3425A" w:rsidRPr="006E1C24" w14:paraId="7C891D43" w14:textId="77777777" w:rsidTr="008B64D6">
        <w:trPr>
          <w:trHeight w:val="286"/>
        </w:trPr>
        <w:tc>
          <w:tcPr>
            <w:tcW w:w="5280" w:type="dxa"/>
            <w:tcBorders>
              <w:top w:val="single" w:sz="4" w:space="0" w:color="808080"/>
              <w:left w:val="single" w:sz="4" w:space="0" w:color="808080"/>
              <w:bottom w:val="single" w:sz="4" w:space="0" w:color="808080"/>
            </w:tcBorders>
            <w:shd w:val="clear" w:color="auto" w:fill="E7E6E6"/>
            <w:vAlign w:val="center"/>
          </w:tcPr>
          <w:p w14:paraId="1C549B93"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c>
          <w:tcPr>
            <w:tcW w:w="5289" w:type="dxa"/>
            <w:tcBorders>
              <w:top w:val="single" w:sz="4" w:space="0" w:color="808080"/>
              <w:left w:val="single" w:sz="4" w:space="0" w:color="808080"/>
              <w:bottom w:val="single" w:sz="4" w:space="0" w:color="808080"/>
              <w:right w:val="single" w:sz="4" w:space="0" w:color="808080"/>
            </w:tcBorders>
            <w:vAlign w:val="center"/>
          </w:tcPr>
          <w:p w14:paraId="74E12659" w14:textId="77777777" w:rsidR="00B3425A" w:rsidRPr="006E1C24" w:rsidRDefault="00B3425A" w:rsidP="008B64D6">
            <w:pPr>
              <w:pStyle w:val="BodyCopySmall"/>
              <w:snapToGrid w:val="0"/>
              <w:spacing w:before="60" w:after="120" w:line="240" w:lineRule="auto"/>
              <w:contextualSpacing/>
              <w:rPr>
                <w:rFonts w:ascii="Segoe UI" w:hAnsi="Segoe UI" w:cs="Segoe UI"/>
                <w:sz w:val="20"/>
              </w:rPr>
            </w:pPr>
          </w:p>
        </w:tc>
      </w:tr>
    </w:tbl>
    <w:p w14:paraId="33349A23" w14:textId="77777777" w:rsidR="00B3425A" w:rsidRPr="006E1C24" w:rsidRDefault="00B3425A" w:rsidP="00B3425A">
      <w:pPr>
        <w:suppressAutoHyphens w:val="0"/>
        <w:spacing w:line="240" w:lineRule="auto"/>
        <w:rPr>
          <w:rFonts w:ascii="Segoe UI Light" w:hAnsi="Segoe UI Light" w:cs="Segoe UI Light"/>
        </w:rPr>
      </w:pPr>
    </w:p>
    <w:p w14:paraId="040A01DE" w14:textId="129DC3FE" w:rsidR="00B3425A" w:rsidRPr="006E1C24" w:rsidRDefault="004F28AC" w:rsidP="00B3425A">
      <w:pPr>
        <w:suppressAutoHyphens w:val="0"/>
        <w:spacing w:line="240" w:lineRule="auto"/>
        <w:rPr>
          <w:rFonts w:ascii="Segoe UI Light" w:hAnsi="Segoe UI Light" w:cs="Segoe UI Light"/>
        </w:rPr>
      </w:pPr>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I</w:t>
      </w:r>
      <w:proofErr w:type="gramEnd"/>
      <w:r w:rsidRPr="004F28AC">
        <w:rPr>
          <w:rFonts w:ascii="Segoe UI Light" w:hAnsi="Segoe UI Light" w:cs="Segoe UI Light"/>
        </w:rPr>
        <w:t>{{/SingleClient</w:t>
      </w:r>
      <w:proofErr w:type="gramStart"/>
      <w:r w:rsidRPr="004F28AC">
        <w:rPr>
          <w:rFonts w:ascii="Segoe UI Light" w:hAnsi="Segoe UI Light" w:cs="Segoe UI Light"/>
        </w:rPr>
        <w:t>}}{</w:t>
      </w:r>
      <w:proofErr w:type="gramEnd"/>
      <w:r w:rsidRPr="004F28AC">
        <w:rPr>
          <w:rFonts w:ascii="Segoe UI Light" w:hAnsi="Segoe UI Light" w:cs="Segoe UI Light"/>
        </w:rPr>
        <w:t>{^SingleClient</w:t>
      </w:r>
      <w:proofErr w:type="gramStart"/>
      <w:r w:rsidRPr="004F28AC">
        <w:rPr>
          <w:rFonts w:ascii="Segoe UI Light" w:hAnsi="Segoe UI Light" w:cs="Segoe UI Light"/>
        </w:rPr>
        <w:t>}}</w:t>
      </w:r>
      <w:r>
        <w:rPr>
          <w:rFonts w:ascii="Segoe UI Light" w:hAnsi="Segoe UI Light" w:cs="Segoe UI Light"/>
        </w:rPr>
        <w:t>W</w:t>
      </w:r>
      <w:r w:rsidRPr="004F28AC">
        <w:rPr>
          <w:rFonts w:ascii="Segoe UI Light" w:hAnsi="Segoe UI Light" w:cs="Segoe UI Light"/>
        </w:rPr>
        <w:t>e</w:t>
      </w:r>
      <w:proofErr w:type="gramEnd"/>
      <w:r w:rsidRPr="004F28AC">
        <w:rPr>
          <w:rFonts w:ascii="Segoe UI Light" w:hAnsi="Segoe UI Light" w:cs="Segoe UI Light"/>
        </w:rPr>
        <w:t xml:space="preserve">{{/SingleClient}} </w:t>
      </w:r>
      <w:r w:rsidR="00561191" w:rsidRPr="00B0421A">
        <w:rPr>
          <w:rFonts w:ascii="Segoe UI Light" w:hAnsi="Segoe UI Light" w:cs="Segoe UI Light"/>
        </w:rPr>
        <w:t>{{#SingleClient}}</w:t>
      </w:r>
      <w:r w:rsidR="00561191">
        <w:rPr>
          <w:rFonts w:ascii="Segoe UI Light" w:hAnsi="Segoe UI Light" w:cs="Segoe UI Light"/>
        </w:rPr>
        <w:t>am</w:t>
      </w:r>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proofErr w:type="gramEnd"/>
      <w:r w:rsidR="00561191" w:rsidRPr="00B0421A">
        <w:rPr>
          <w:rFonts w:ascii="Segoe UI Light" w:hAnsi="Segoe UI Light" w:cs="Segoe UI Light"/>
        </w:rPr>
        <w:t>{^SingleClient</w:t>
      </w:r>
      <w:proofErr w:type="gramStart"/>
      <w:r w:rsidR="00561191" w:rsidRPr="00B0421A">
        <w:rPr>
          <w:rFonts w:ascii="Segoe UI Light" w:hAnsi="Segoe UI Light" w:cs="Segoe UI Light"/>
        </w:rPr>
        <w:t>}}</w:t>
      </w:r>
      <w:r w:rsidR="00561191">
        <w:rPr>
          <w:rFonts w:ascii="Segoe UI Light" w:hAnsi="Segoe UI Light" w:cs="Segoe UI Light"/>
        </w:rPr>
        <w:t>are</w:t>
      </w:r>
      <w:proofErr w:type="gramEnd"/>
      <w:r w:rsidR="00561191" w:rsidRPr="00B0421A">
        <w:rPr>
          <w:rFonts w:ascii="Segoe UI Light" w:hAnsi="Segoe UI Light" w:cs="Segoe UI Light"/>
        </w:rPr>
        <w:t>{{/SingleClient}}</w:t>
      </w:r>
      <w:r w:rsidR="00B3425A" w:rsidRPr="006E1C24">
        <w:rPr>
          <w:rFonts w:ascii="Segoe UI Light" w:hAnsi="Segoe UI Light" w:cs="Segoe UI Light"/>
        </w:rPr>
        <w:t xml:space="preserve"> aware of the provisions of the Privacy Act and release you from those provisions in respect of information provided to Denaro </w:t>
      </w:r>
      <w:proofErr w:type="gramStart"/>
      <w:r w:rsidR="00B3425A" w:rsidRPr="006E1C24">
        <w:rPr>
          <w:rFonts w:ascii="Segoe UI Light" w:hAnsi="Segoe UI Light" w:cs="Segoe UI Light"/>
        </w:rPr>
        <w:t>Wealth  Pty</w:t>
      </w:r>
      <w:proofErr w:type="gramEnd"/>
      <w:r w:rsidR="00B3425A" w:rsidRPr="006E1C24">
        <w:rPr>
          <w:rFonts w:ascii="Segoe UI Light" w:hAnsi="Segoe UI Light" w:cs="Segoe UI Light"/>
        </w:rPr>
        <w:t xml:space="preserve"> Ltd and its representatives.</w:t>
      </w:r>
    </w:p>
    <w:p w14:paraId="0EF64A43" w14:textId="77777777" w:rsidR="00B3425A" w:rsidRPr="006E1C24" w:rsidRDefault="00B3425A" w:rsidP="00B3425A">
      <w:pPr>
        <w:suppressAutoHyphens w:val="0"/>
        <w:spacing w:line="240" w:lineRule="auto"/>
        <w:rPr>
          <w:rFonts w:ascii="Segoe UI Light" w:hAnsi="Segoe UI Light" w:cs="Segoe UI Light"/>
        </w:rPr>
      </w:pPr>
    </w:p>
    <w:tbl>
      <w:tblPr>
        <w:tblW w:w="5080" w:type="pct"/>
        <w:tblBorders>
          <w:top w:val="single" w:sz="4" w:space="0" w:color="auto"/>
          <w:left w:val="single" w:sz="4" w:space="0" w:color="auto"/>
          <w:bottom w:val="single" w:sz="4" w:space="0" w:color="auto"/>
          <w:right w:val="single" w:sz="4" w:space="0" w:color="auto"/>
          <w:insideH w:val="single" w:sz="4" w:space="0" w:color="B7B9DA"/>
          <w:insideV w:val="single" w:sz="4" w:space="0" w:color="595959"/>
        </w:tblBorders>
        <w:tblLook w:val="01E0" w:firstRow="1" w:lastRow="1" w:firstColumn="1" w:lastColumn="1" w:noHBand="0" w:noVBand="0"/>
      </w:tblPr>
      <w:tblGrid>
        <w:gridCol w:w="7211"/>
        <w:gridCol w:w="3412"/>
      </w:tblGrid>
      <w:tr w:rsidR="00B3425A" w:rsidRPr="006E1C24" w14:paraId="5EA477D3" w14:textId="77777777" w:rsidTr="00C93F96">
        <w:trPr>
          <w:trHeight w:val="518"/>
        </w:trPr>
        <w:tc>
          <w:tcPr>
            <w:tcW w:w="3394" w:type="pct"/>
            <w:tcBorders>
              <w:top w:val="single" w:sz="4" w:space="0" w:color="auto"/>
              <w:left w:val="single" w:sz="4" w:space="0" w:color="auto"/>
              <w:bottom w:val="single" w:sz="4" w:space="0" w:color="B7B9DA"/>
              <w:right w:val="single" w:sz="4" w:space="0" w:color="595959" w:themeColor="text1" w:themeTint="A6"/>
            </w:tcBorders>
            <w:vAlign w:val="center"/>
            <w:hideMark/>
          </w:tcPr>
          <w:p w14:paraId="198BB10D" w14:textId="34D2394F" w:rsidR="00B3425A" w:rsidRPr="00FE49D5" w:rsidRDefault="007E5C24" w:rsidP="00C93F96">
            <w:pPr>
              <w:suppressAutoHyphens w:val="0"/>
              <w:spacing w:line="240" w:lineRule="auto"/>
              <w:jc w:val="center"/>
              <w:rPr>
                <w:rFonts w:ascii="Segoe UI Light" w:hAnsi="Segoe UI Light" w:cs="Segoe UI Light"/>
                <w:b/>
              </w:rPr>
            </w:pPr>
            <w:r w:rsidRPr="007E5C24">
              <w:rPr>
                <w:rFonts w:ascii="Segoe UI Light" w:hAnsi="Segoe UI Light" w:cs="Segoe UI Light"/>
                <w:b/>
              </w:rPr>
              <w:t>{{</w:t>
            </w:r>
            <w:proofErr w:type="spellStart"/>
            <w:r w:rsidRPr="007E5C24">
              <w:rPr>
                <w:rFonts w:ascii="Segoe UI Light" w:hAnsi="Segoe UI Light" w:cs="Segoe UI Light"/>
                <w:b/>
              </w:rPr>
              <w:t>clientPreferred</w:t>
            </w:r>
            <w:proofErr w:type="spellEnd"/>
            <w:r w:rsidRPr="007E5C24">
              <w:rPr>
                <w:rFonts w:ascii="Segoe UI Light" w:hAnsi="Segoe UI Light" w:cs="Segoe UI Light"/>
                <w:b/>
              </w:rPr>
              <w:t>}} &amp; {{</w:t>
            </w:r>
            <w:proofErr w:type="spellStart"/>
            <w:r w:rsidRPr="007E5C24">
              <w:rPr>
                <w:rFonts w:ascii="Segoe UI Light" w:hAnsi="Segoe UI Light" w:cs="Segoe UI Light"/>
                <w:b/>
              </w:rPr>
              <w:t>partnerPreferred</w:t>
            </w:r>
            <w:proofErr w:type="spellEnd"/>
            <w:r w:rsidRPr="007E5C24">
              <w:rPr>
                <w:rFonts w:ascii="Segoe UI Light" w:hAnsi="Segoe UI Light" w:cs="Segoe UI Light"/>
                <w:b/>
              </w:rPr>
              <w:t>}}</w:t>
            </w:r>
          </w:p>
        </w:tc>
        <w:tc>
          <w:tcPr>
            <w:tcW w:w="1606" w:type="pct"/>
            <w:tcBorders>
              <w:top w:val="single" w:sz="4" w:space="0" w:color="auto"/>
              <w:left w:val="single" w:sz="4" w:space="0" w:color="595959" w:themeColor="text1" w:themeTint="A6"/>
              <w:bottom w:val="single" w:sz="4" w:space="0" w:color="B7B9DA"/>
              <w:right w:val="single" w:sz="4" w:space="0" w:color="auto"/>
            </w:tcBorders>
            <w:vAlign w:val="center"/>
            <w:hideMark/>
          </w:tcPr>
          <w:p w14:paraId="1F1408DB" w14:textId="77777777" w:rsidR="00B3425A" w:rsidRPr="006E1C24" w:rsidRDefault="00B3425A" w:rsidP="008B64D6">
            <w:pPr>
              <w:suppressAutoHyphens w:val="0"/>
              <w:spacing w:line="240" w:lineRule="auto"/>
              <w:rPr>
                <w:rFonts w:ascii="Segoe UI Light" w:hAnsi="Segoe UI Light" w:cs="Segoe UI Light"/>
              </w:rPr>
            </w:pPr>
            <w:r>
              <w:rPr>
                <w:rFonts w:ascii="Segoe UI Light" w:hAnsi="Segoe UI Light" w:cs="Segoe UI Light"/>
              </w:rPr>
              <w:t>{{</w:t>
            </w:r>
            <w:proofErr w:type="spellStart"/>
            <w:r>
              <w:rPr>
                <w:rFonts w:ascii="Segoe UI Light" w:hAnsi="Segoe UI Light" w:cs="Segoe UI Light"/>
                <w:b/>
                <w:color w:val="404040"/>
                <w:sz w:val="24"/>
              </w:rPr>
              <w:t>downloadDate</w:t>
            </w:r>
            <w:proofErr w:type="spellEnd"/>
            <w:r>
              <w:rPr>
                <w:rFonts w:ascii="Segoe UI Light" w:hAnsi="Segoe UI Light" w:cs="Segoe UI Light"/>
              </w:rPr>
              <w:t>}}</w:t>
            </w:r>
          </w:p>
        </w:tc>
      </w:tr>
      <w:tr w:rsidR="00B3425A" w:rsidRPr="006E1C24" w14:paraId="2A1A14F3" w14:textId="77777777" w:rsidTr="00BF3520">
        <w:tblPrEx>
          <w:tblBorders>
            <w:insideH w:val="single" w:sz="4" w:space="0" w:color="auto"/>
            <w:insideV w:val="single" w:sz="4" w:space="0" w:color="auto"/>
          </w:tblBorders>
          <w:tblLook w:val="04A0" w:firstRow="1" w:lastRow="0" w:firstColumn="1" w:lastColumn="0" w:noHBand="0" w:noVBand="1"/>
        </w:tblPrEx>
        <w:trPr>
          <w:trHeight w:val="524"/>
        </w:trPr>
        <w:tc>
          <w:tcPr>
            <w:tcW w:w="3394" w:type="pct"/>
            <w:vMerge w:val="restart"/>
            <w:tcBorders>
              <w:top w:val="single" w:sz="4" w:space="0" w:color="auto"/>
              <w:left w:val="single" w:sz="4" w:space="0" w:color="auto"/>
              <w:bottom w:val="single" w:sz="4" w:space="0" w:color="auto"/>
              <w:right w:val="single" w:sz="4" w:space="0" w:color="auto"/>
            </w:tcBorders>
          </w:tcPr>
          <w:p w14:paraId="49EA81F9"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Natalino Lidestri </w:t>
            </w:r>
          </w:p>
          <w:p w14:paraId="4489172E" w14:textId="77777777" w:rsidR="00B3425A" w:rsidRPr="006E1C24" w:rsidRDefault="00B3425A"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Authorised representative of </w:t>
            </w:r>
          </w:p>
          <w:p w14:paraId="5A4B24DD" w14:textId="77777777" w:rsidR="00B3425A" w:rsidRPr="006E1C24" w:rsidRDefault="00B3425A" w:rsidP="008B64D6">
            <w:pPr>
              <w:suppressAutoHyphens w:val="0"/>
              <w:spacing w:line="240" w:lineRule="auto"/>
              <w:rPr>
                <w:rFonts w:ascii="Segoe UI Light" w:hAnsi="Segoe UI Light" w:cs="Segoe UI Light"/>
              </w:rPr>
            </w:pPr>
            <w:r w:rsidRPr="006E1C24">
              <w:rPr>
                <w:rFonts w:ascii="Segoe UI Light" w:hAnsi="Segoe UI Light" w:cs="Segoe UI Light"/>
              </w:rPr>
              <w:t xml:space="preserve">Lifespan Financial Planning Pty Ltd  </w:t>
            </w:r>
          </w:p>
          <w:p w14:paraId="0FD2145F" w14:textId="77777777" w:rsidR="00B3425A" w:rsidRPr="006E1C24" w:rsidRDefault="00B3425A" w:rsidP="008B64D6">
            <w:pPr>
              <w:suppressAutoHyphens w:val="0"/>
              <w:spacing w:line="240" w:lineRule="auto"/>
              <w:rPr>
                <w:rFonts w:ascii="Segoe UI Light" w:hAnsi="Segoe UI Light" w:cs="Segoe UI Light"/>
              </w:rPr>
            </w:pPr>
            <w:r w:rsidRPr="006E1C24">
              <w:rPr>
                <w:rFonts w:ascii="Segoe UI Light" w:hAnsi="Segoe UI Light" w:cs="Segoe UI Light"/>
              </w:rPr>
              <w:t>ABN 23 065 921 735</w:t>
            </w:r>
          </w:p>
          <w:p w14:paraId="09642B13" w14:textId="77777777" w:rsidR="00B3425A" w:rsidRPr="006E1C24" w:rsidRDefault="00B3425A" w:rsidP="008B64D6">
            <w:pPr>
              <w:suppressAutoHyphens w:val="0"/>
              <w:spacing w:line="240" w:lineRule="auto"/>
              <w:rPr>
                <w:rFonts w:ascii="Segoe UI Light" w:hAnsi="Segoe UI Light" w:cs="Segoe UI Light"/>
              </w:rPr>
            </w:pPr>
            <w:r w:rsidRPr="006E1C24">
              <w:rPr>
                <w:rFonts w:ascii="Segoe UI Light" w:hAnsi="Segoe UI Light" w:cs="Segoe UI Light"/>
              </w:rPr>
              <w:t>Australian Financial Services Licensee No: 229892</w:t>
            </w:r>
          </w:p>
          <w:p w14:paraId="62D531F8" w14:textId="77777777" w:rsidR="00B3425A" w:rsidRPr="006E1C24" w:rsidRDefault="00B3425A" w:rsidP="008B64D6">
            <w:pPr>
              <w:suppressAutoHyphens w:val="0"/>
              <w:spacing w:line="240" w:lineRule="auto"/>
              <w:rPr>
                <w:rFonts w:ascii="Segoe UI Light" w:hAnsi="Segoe UI Light" w:cs="Segoe UI Light"/>
              </w:rPr>
            </w:pPr>
          </w:p>
          <w:p w14:paraId="27EAEE88" w14:textId="77777777" w:rsidR="00B3425A" w:rsidRPr="006E1C24" w:rsidRDefault="00B3425A" w:rsidP="008B64D6">
            <w:pPr>
              <w:suppressAutoHyphens w:val="0"/>
              <w:spacing w:line="240" w:lineRule="auto"/>
              <w:rPr>
                <w:rFonts w:ascii="Segoe UI Light" w:hAnsi="Segoe UI Light" w:cs="Segoe UI Light"/>
              </w:rPr>
            </w:pPr>
          </w:p>
          <w:p w14:paraId="7ACD9F69" w14:textId="77777777" w:rsidR="00B3425A" w:rsidRPr="006E1C24" w:rsidRDefault="00B3425A" w:rsidP="008B64D6">
            <w:pPr>
              <w:suppressAutoHyphens w:val="0"/>
              <w:spacing w:line="240" w:lineRule="auto"/>
              <w:rPr>
                <w:rFonts w:ascii="Segoe UI Light" w:hAnsi="Segoe UI Light" w:cs="Segoe UI Light"/>
              </w:rPr>
            </w:pPr>
          </w:p>
          <w:p w14:paraId="3D696E57" w14:textId="77777777" w:rsidR="00B3425A" w:rsidRPr="006E1C24" w:rsidRDefault="00B3425A" w:rsidP="008B64D6">
            <w:pPr>
              <w:suppressAutoHyphens w:val="0"/>
              <w:spacing w:line="240" w:lineRule="auto"/>
              <w:rPr>
                <w:rFonts w:ascii="Segoe UI Light" w:hAnsi="Segoe UI Light" w:cs="Segoe UI Light"/>
              </w:rPr>
            </w:pPr>
          </w:p>
          <w:p w14:paraId="10BAC85D" w14:textId="77777777" w:rsidR="00B3425A" w:rsidRPr="006E1C24" w:rsidRDefault="00B3425A" w:rsidP="008B64D6">
            <w:pPr>
              <w:suppressAutoHyphens w:val="0"/>
              <w:spacing w:line="240" w:lineRule="auto"/>
              <w:rPr>
                <w:rFonts w:ascii="Segoe UI Light" w:hAnsi="Segoe UI Light" w:cs="Segoe UI Light"/>
              </w:rPr>
            </w:pPr>
          </w:p>
          <w:p w14:paraId="68A55992" w14:textId="77777777" w:rsidR="00B3425A" w:rsidRPr="006E1C24" w:rsidRDefault="00B3425A" w:rsidP="008B64D6">
            <w:pPr>
              <w:suppressAutoHyphens w:val="0"/>
              <w:spacing w:line="240" w:lineRule="auto"/>
              <w:rPr>
                <w:rFonts w:ascii="Segoe UI Light" w:hAnsi="Segoe UI Light" w:cs="Segoe UI Light"/>
              </w:rPr>
            </w:pPr>
          </w:p>
          <w:p w14:paraId="2A6A2250" w14:textId="77777777" w:rsidR="00B3425A" w:rsidRPr="006E1C24" w:rsidRDefault="00B3425A" w:rsidP="008B64D6">
            <w:pPr>
              <w:suppressAutoHyphens w:val="0"/>
              <w:spacing w:line="240" w:lineRule="auto"/>
              <w:rPr>
                <w:rFonts w:ascii="Segoe UI Light" w:hAnsi="Segoe UI Light" w:cs="Segoe UI Light"/>
              </w:rPr>
            </w:pPr>
          </w:p>
          <w:p w14:paraId="44B31C99" w14:textId="77777777" w:rsidR="00B3425A" w:rsidRPr="006E1C24" w:rsidRDefault="00B3425A"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265CE2A4"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Business:</w:t>
            </w:r>
          </w:p>
          <w:p w14:paraId="546F64E0"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 xml:space="preserve">Denaro Wealth Pty Ltd </w:t>
            </w:r>
          </w:p>
          <w:p w14:paraId="507DC129"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03682F4B"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4EEB0B37" w14:textId="77777777" w:rsidR="00B3425A" w:rsidRPr="006E1C24" w:rsidRDefault="00B3425A" w:rsidP="008B64D6">
            <w:pPr>
              <w:suppressAutoHyphens w:val="0"/>
              <w:spacing w:line="240" w:lineRule="auto"/>
              <w:rPr>
                <w:rFonts w:ascii="Segoe UI Light" w:hAnsi="Segoe UI Light" w:cs="Segoe UI Light"/>
                <w:b/>
              </w:rPr>
            </w:pPr>
          </w:p>
        </w:tc>
      </w:tr>
      <w:tr w:rsidR="00B3425A" w:rsidRPr="006E1C24" w14:paraId="2C6F9731" w14:textId="77777777" w:rsidTr="00BF3520">
        <w:tblPrEx>
          <w:tblBorders>
            <w:insideH w:val="single" w:sz="4" w:space="0" w:color="auto"/>
            <w:insideV w:val="single" w:sz="4" w:space="0" w:color="auto"/>
          </w:tblBorders>
          <w:tblLook w:val="04A0" w:firstRow="1" w:lastRow="0" w:firstColumn="1" w:lastColumn="0" w:noHBand="0" w:noVBand="1"/>
        </w:tblPrEx>
        <w:trPr>
          <w:trHeight w:val="5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A26B32" w14:textId="77777777" w:rsidR="00B3425A" w:rsidRPr="006E1C24" w:rsidRDefault="00B3425A"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tcPr>
          <w:p w14:paraId="02F72A7E"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Postal:</w:t>
            </w:r>
          </w:p>
          <w:p w14:paraId="5F25E8A2"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rPr>
              <w:t>Ground Floor, Corporate One</w:t>
            </w:r>
          </w:p>
          <w:p w14:paraId="4C5A65EC" w14:textId="77777777" w:rsidR="00B3425A" w:rsidRPr="006E1C24" w:rsidRDefault="00B3425A" w:rsidP="008B64D6">
            <w:pPr>
              <w:suppressAutoHyphens w:val="0"/>
              <w:spacing w:line="240" w:lineRule="auto"/>
              <w:rPr>
                <w:rFonts w:ascii="Segoe UI Light" w:hAnsi="Segoe UI Light" w:cs="Segoe UI Light"/>
                <w:b/>
              </w:rPr>
            </w:pPr>
            <w:r w:rsidRPr="006E1C24">
              <w:rPr>
                <w:rFonts w:ascii="Segoe UI Light" w:hAnsi="Segoe UI Light" w:cs="Segoe UI Light"/>
                <w:b/>
                <w:bCs/>
              </w:rPr>
              <w:t>84 Hotham Street Preston VIC 3072</w:t>
            </w:r>
          </w:p>
          <w:p w14:paraId="4304DBC3" w14:textId="77777777" w:rsidR="00B3425A" w:rsidRPr="006E1C24" w:rsidRDefault="00B3425A" w:rsidP="008B64D6">
            <w:pPr>
              <w:suppressAutoHyphens w:val="0"/>
              <w:spacing w:line="240" w:lineRule="auto"/>
              <w:rPr>
                <w:rFonts w:ascii="Segoe UI Light" w:hAnsi="Segoe UI Light" w:cs="Segoe UI Light"/>
                <w:b/>
                <w:bCs/>
              </w:rPr>
            </w:pPr>
          </w:p>
        </w:tc>
      </w:tr>
      <w:tr w:rsidR="00B3425A" w:rsidRPr="006E1C24" w14:paraId="0759779D" w14:textId="77777777" w:rsidTr="00BF3520">
        <w:tblPrEx>
          <w:tblBorders>
            <w:insideH w:val="single" w:sz="4" w:space="0" w:color="auto"/>
            <w:insideV w:val="single" w:sz="4" w:space="0" w:color="auto"/>
          </w:tblBorders>
          <w:tblLook w:val="04A0" w:firstRow="1" w:lastRow="0" w:firstColumn="1" w:lastColumn="0" w:noHBand="0" w:noVBand="1"/>
        </w:tblPrEx>
        <w:trPr>
          <w:trHeight w:val="159"/>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07F3FD" w14:textId="77777777" w:rsidR="00B3425A" w:rsidRPr="006E1C24" w:rsidRDefault="00B3425A"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5C280BCC" w14:textId="77777777" w:rsidR="00B3425A" w:rsidRPr="006E1C24" w:rsidRDefault="00B3425A"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Phone: 03 9070 0116 </w:t>
            </w:r>
          </w:p>
        </w:tc>
      </w:tr>
      <w:tr w:rsidR="00B3425A" w:rsidRPr="006E1C24" w14:paraId="0E241C9E" w14:textId="77777777" w:rsidTr="00BF3520">
        <w:tblPrEx>
          <w:tblBorders>
            <w:insideH w:val="single" w:sz="4" w:space="0" w:color="auto"/>
            <w:insideV w:val="single" w:sz="4" w:space="0" w:color="auto"/>
          </w:tblBorders>
          <w:tblLook w:val="04A0" w:firstRow="1" w:lastRow="0" w:firstColumn="1" w:lastColumn="0" w:noHBand="0" w:noVBand="1"/>
        </w:tblPrEx>
        <w:trPr>
          <w:trHeight w:val="1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4E8819" w14:textId="77777777" w:rsidR="00B3425A" w:rsidRPr="006E1C24" w:rsidRDefault="00B3425A" w:rsidP="008B64D6">
            <w:pPr>
              <w:suppressAutoHyphens w:val="0"/>
              <w:spacing w:line="240" w:lineRule="auto"/>
              <w:rPr>
                <w:rFonts w:ascii="Segoe UI Light" w:hAnsi="Segoe UI Light" w:cs="Segoe UI Light"/>
              </w:rPr>
            </w:pPr>
          </w:p>
        </w:tc>
        <w:tc>
          <w:tcPr>
            <w:tcW w:w="1606" w:type="pct"/>
            <w:tcBorders>
              <w:top w:val="single" w:sz="4" w:space="0" w:color="auto"/>
              <w:left w:val="single" w:sz="4" w:space="0" w:color="auto"/>
              <w:bottom w:val="single" w:sz="4" w:space="0" w:color="auto"/>
              <w:right w:val="single" w:sz="4" w:space="0" w:color="auto"/>
            </w:tcBorders>
            <w:hideMark/>
          </w:tcPr>
          <w:p w14:paraId="75C7D430" w14:textId="77777777" w:rsidR="00B3425A" w:rsidRPr="006E1C24" w:rsidRDefault="00B3425A" w:rsidP="008B64D6">
            <w:pPr>
              <w:suppressAutoHyphens w:val="0"/>
              <w:spacing w:line="240" w:lineRule="auto"/>
              <w:rPr>
                <w:rFonts w:ascii="Segoe UI Light" w:hAnsi="Segoe UI Light" w:cs="Segoe UI Light"/>
                <w:b/>
                <w:bCs/>
              </w:rPr>
            </w:pPr>
            <w:r w:rsidRPr="006E1C24">
              <w:rPr>
                <w:rFonts w:ascii="Segoe UI Light" w:hAnsi="Segoe UI Light" w:cs="Segoe UI Light"/>
                <w:b/>
                <w:bCs/>
              </w:rPr>
              <w:t xml:space="preserve">Email: </w:t>
            </w:r>
            <w:r>
              <w:t>{{</w:t>
            </w:r>
            <w:proofErr w:type="spellStart"/>
            <w:r>
              <w:t>adviserEmail</w:t>
            </w:r>
            <w:proofErr w:type="spellEnd"/>
            <w:r>
              <w:t>}}</w:t>
            </w:r>
          </w:p>
        </w:tc>
      </w:tr>
    </w:tbl>
    <w:p w14:paraId="1A6A9186" w14:textId="3B25F792" w:rsidR="00B3425A" w:rsidRDefault="00B3425A" w:rsidP="00B3425A">
      <w:pPr>
        <w:jc w:val="both"/>
        <w:rPr>
          <w:rFonts w:ascii="Segoe UI Light" w:hAnsi="Segoe UI Light" w:cs="Segoe UI Light"/>
          <w:bCs/>
        </w:rPr>
      </w:pPr>
      <w:r w:rsidRPr="00760F52">
        <w:rPr>
          <w:rFonts w:ascii="Segoe UI Light" w:hAnsi="Segoe UI Light" w:cs="Segoe UI Light"/>
          <w:bCs/>
        </w:rPr>
        <w:t>{{/</w:t>
      </w:r>
      <w:proofErr w:type="spellStart"/>
      <w:r>
        <w:rPr>
          <w:lang w:val="en-US"/>
        </w:rPr>
        <w:t>jointInvestmentBond</w:t>
      </w:r>
      <w:proofErr w:type="spellEnd"/>
      <w:r w:rsidRPr="00760F52">
        <w:rPr>
          <w:rFonts w:ascii="Segoe UI Light" w:hAnsi="Segoe UI Light" w:cs="Segoe UI Light"/>
          <w:bCs/>
        </w:rPr>
        <w:t>}}</w:t>
      </w:r>
    </w:p>
    <w:p w14:paraId="18B81B4D" w14:textId="697622F4" w:rsidR="00B3425A" w:rsidRDefault="00B3425A" w:rsidP="00B3425A">
      <w:pPr>
        <w:jc w:val="both"/>
        <w:rPr>
          <w:rFonts w:ascii="Segoe UI Light" w:hAnsi="Segoe UI Light" w:cs="Segoe UI Light"/>
          <w:bCs/>
        </w:rPr>
      </w:pPr>
      <w:r>
        <w:rPr>
          <w:rFonts w:ascii="Segoe UI Light" w:hAnsi="Segoe UI Light" w:cs="Segoe UI Light"/>
          <w:bCs/>
        </w:rPr>
        <w:t>{{</w:t>
      </w:r>
      <w:r>
        <w:t>/</w:t>
      </w:r>
      <w:proofErr w:type="spellStart"/>
      <w:r>
        <w:t>SingleClient</w:t>
      </w:r>
      <w:proofErr w:type="spellEnd"/>
      <w:r>
        <w:rPr>
          <w:rFonts w:ascii="Segoe UI Light" w:hAnsi="Segoe UI Light" w:cs="Segoe UI Light"/>
          <w:bCs/>
        </w:rPr>
        <w:t>}}</w:t>
      </w:r>
    </w:p>
    <w:p w14:paraId="3B2F517C" w14:textId="77777777" w:rsidR="00FE49D5" w:rsidRDefault="00FE49D5" w:rsidP="000B7ADB">
      <w:pPr>
        <w:jc w:val="both"/>
        <w:rPr>
          <w:rFonts w:ascii="Segoe UI Light" w:hAnsi="Segoe UI Light" w:cs="Segoe UI Light"/>
          <w:bCs/>
        </w:rPr>
      </w:pPr>
    </w:p>
    <w:p w14:paraId="0A920963" w14:textId="77777777" w:rsidR="006846C0" w:rsidRPr="00220B11" w:rsidRDefault="006846C0" w:rsidP="006846C0">
      <w:pPr>
        <w:ind w:firstLine="720"/>
        <w:rPr>
          <w:lang w:val="en-US"/>
        </w:rPr>
      </w:pPr>
    </w:p>
    <w:p w14:paraId="0452109E" w14:textId="77777777" w:rsidR="006846C0" w:rsidRPr="00760F52" w:rsidRDefault="006846C0" w:rsidP="006846C0">
      <w:pPr>
        <w:ind w:firstLine="720"/>
        <w:jc w:val="both"/>
        <w:rPr>
          <w:rFonts w:ascii="Segoe UI Light" w:hAnsi="Segoe UI Light" w:cs="Segoe UI Light"/>
          <w:bCs/>
        </w:rPr>
      </w:pPr>
    </w:p>
    <w:p w14:paraId="04CC3689" w14:textId="77777777" w:rsidR="00760F52" w:rsidRPr="00760F52" w:rsidRDefault="00760F52" w:rsidP="00760F52">
      <w:pPr>
        <w:ind w:firstLine="720"/>
        <w:jc w:val="both"/>
        <w:rPr>
          <w:rFonts w:ascii="Segoe UI Light" w:hAnsi="Segoe UI Light" w:cs="Segoe UI Light"/>
          <w:bCs/>
        </w:rPr>
      </w:pPr>
    </w:p>
    <w:p w14:paraId="6035A28C" w14:textId="4B4F712A" w:rsidR="00E2704B" w:rsidRPr="00C4169B" w:rsidRDefault="006E1C24" w:rsidP="006E1C24">
      <w:pPr>
        <w:rPr>
          <w:rFonts w:ascii="Segoe UI Light" w:hAnsi="Segoe UI Light" w:cs="Segoe UI Light"/>
        </w:rPr>
      </w:pPr>
      <w:r>
        <w:rPr>
          <w:rFonts w:ascii="Segoe UI Light" w:hAnsi="Segoe UI Light" w:cs="Segoe UI Light"/>
          <w:bCs/>
        </w:rPr>
        <w:br/>
      </w:r>
    </w:p>
    <w:p w14:paraId="3A9DFD15" w14:textId="70AE958A" w:rsidR="00EF4322" w:rsidRPr="00C4169B" w:rsidRDefault="00EF4322">
      <w:pPr>
        <w:rPr>
          <w:rFonts w:ascii="Segoe UI Light" w:hAnsi="Segoe UI Light" w:cs="Segoe UI Light"/>
        </w:rPr>
      </w:pPr>
    </w:p>
    <w:sectPr w:rsidR="00EF4322" w:rsidRPr="00C4169B" w:rsidSect="00292276">
      <w:headerReference w:type="even" r:id="rId17"/>
      <w:footerReference w:type="even" r:id="rId18"/>
      <w:headerReference w:type="first" r:id="rId19"/>
      <w:footerReference w:type="first" r:id="rId20"/>
      <w:pgSz w:w="11906" w:h="16838"/>
      <w:pgMar w:top="760" w:right="720" w:bottom="760" w:left="720"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FA064" w14:textId="77777777" w:rsidR="002E0D81" w:rsidRDefault="002E0D81">
      <w:pPr>
        <w:spacing w:line="240" w:lineRule="auto"/>
      </w:pPr>
      <w:r>
        <w:separator/>
      </w:r>
    </w:p>
  </w:endnote>
  <w:endnote w:type="continuationSeparator" w:id="0">
    <w:p w14:paraId="28EC863A" w14:textId="77777777" w:rsidR="002E0D81" w:rsidRDefault="002E0D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Tahoma"/>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Pro-Regular">
    <w:altName w:val="Times New Roman"/>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14CC" w14:textId="77777777" w:rsidR="0042752E" w:rsidRPr="0002368E" w:rsidRDefault="0042752E" w:rsidP="0042752E">
    <w:pPr>
      <w:tabs>
        <w:tab w:val="center" w:pos="4320"/>
        <w:tab w:val="right" w:pos="8640"/>
      </w:tabs>
      <w:spacing w:after="60" w:line="180" w:lineRule="exact"/>
      <w:ind w:right="-568"/>
      <w:rPr>
        <w:rFonts w:ascii="Segoe UI Light" w:hAnsi="Segoe UI Light" w:cs="Segoe UI Light"/>
        <w:color w:val="004E99"/>
        <w:sz w:val="16"/>
        <w:szCs w:val="16"/>
      </w:rPr>
    </w:pPr>
    <w:r w:rsidRPr="0002368E">
      <w:rPr>
        <w:rFonts w:ascii="Segoe UI Light" w:hAnsi="Segoe UI Light" w:cs="Segoe UI Light"/>
        <w:b/>
        <w:color w:val="004E99"/>
        <w:sz w:val="18"/>
        <w:szCs w:val="28"/>
      </w:rPr>
      <w:t xml:space="preserve">Lifespan Financial Planning Pty </w:t>
    </w:r>
    <w:proofErr w:type="gramStart"/>
    <w:r w:rsidRPr="0002368E">
      <w:rPr>
        <w:rFonts w:ascii="Segoe UI Light" w:hAnsi="Segoe UI Light" w:cs="Segoe UI Light"/>
        <w:b/>
        <w:color w:val="004E99"/>
        <w:sz w:val="18"/>
        <w:szCs w:val="28"/>
      </w:rPr>
      <w:t>Ltd</w:t>
    </w:r>
    <w:r>
      <w:rPr>
        <w:rFonts w:ascii="Segoe UI Light" w:hAnsi="Segoe UI Light" w:cs="Segoe UI Light"/>
        <w:b/>
        <w:color w:val="004E99"/>
        <w:sz w:val="18"/>
        <w:szCs w:val="28"/>
      </w:rPr>
      <w:t xml:space="preserve">  </w:t>
    </w:r>
    <w:r w:rsidRPr="0002368E">
      <w:rPr>
        <w:rFonts w:ascii="Segoe UI Light" w:hAnsi="Segoe UI Light" w:cs="Segoe UI Light"/>
        <w:color w:val="004E99"/>
        <w:sz w:val="18"/>
        <w:szCs w:val="18"/>
      </w:rPr>
      <w:t>•</w:t>
    </w:r>
    <w:proofErr w:type="gramEnd"/>
    <w:r w:rsidRPr="0002368E">
      <w:rPr>
        <w:rFonts w:ascii="Segoe UI Light" w:hAnsi="Segoe UI Light" w:cs="Segoe UI Light"/>
        <w:b/>
        <w:color w:val="004E99"/>
        <w:sz w:val="18"/>
        <w:szCs w:val="28"/>
      </w:rPr>
      <w:t xml:space="preserve"> </w:t>
    </w:r>
    <w:r w:rsidRPr="0002368E">
      <w:rPr>
        <w:rFonts w:ascii="Segoe UI Light" w:hAnsi="Segoe UI Light" w:cs="Segoe UI Light"/>
        <w:color w:val="004E99"/>
        <w:sz w:val="16"/>
        <w:szCs w:val="16"/>
      </w:rPr>
      <w:t xml:space="preserve">ABN 23 065 921 735 </w:t>
    </w:r>
    <w:r w:rsidRPr="0002368E">
      <w:rPr>
        <w:rFonts w:ascii="Segoe UI Light" w:hAnsi="Segoe UI Light" w:cs="Segoe UI Light"/>
        <w:color w:val="004E99"/>
        <w:sz w:val="18"/>
        <w:szCs w:val="18"/>
      </w:rPr>
      <w:t>•</w:t>
    </w:r>
    <w:r w:rsidRPr="0002368E">
      <w:rPr>
        <w:rFonts w:ascii="Segoe UI Light" w:hAnsi="Segoe UI Light" w:cs="Segoe UI Light"/>
        <w:color w:val="004E99"/>
        <w:sz w:val="14"/>
        <w:szCs w:val="14"/>
      </w:rPr>
      <w:t xml:space="preserve"> </w:t>
    </w:r>
    <w:r w:rsidRPr="0002368E">
      <w:rPr>
        <w:rFonts w:ascii="Segoe UI Light" w:hAnsi="Segoe UI Light" w:cs="Segoe UI Light"/>
        <w:color w:val="004E99"/>
        <w:sz w:val="16"/>
        <w:szCs w:val="16"/>
      </w:rPr>
      <w:t>Australian Financial Services Licence Number 229892</w:t>
    </w:r>
    <w:r w:rsidRPr="0002368E">
      <w:rPr>
        <w:rFonts w:ascii="Segoe UI Light" w:hAnsi="Segoe UI Light" w:cs="Segoe UI Light"/>
        <w:color w:val="004E99"/>
        <w:sz w:val="14"/>
        <w:szCs w:val="14"/>
      </w:rPr>
      <w:t xml:space="preserve"> </w:t>
    </w:r>
  </w:p>
  <w:p w14:paraId="0D86CE4C" w14:textId="0EF9DCB7" w:rsidR="0042752E" w:rsidRDefault="0042752E" w:rsidP="0042752E">
    <w:pPr>
      <w:tabs>
        <w:tab w:val="center" w:pos="4320"/>
      </w:tabs>
      <w:spacing w:after="60" w:line="180" w:lineRule="exact"/>
      <w:ind w:right="-568"/>
      <w:rPr>
        <w:rFonts w:ascii="Segoe UI Light" w:hAnsi="Segoe UI Light" w:cs="Segoe UI Light"/>
        <w:color w:val="004E99"/>
        <w:spacing w:val="-8"/>
        <w:sz w:val="16"/>
        <w:szCs w:val="16"/>
      </w:rPr>
    </w:pPr>
    <w:r w:rsidRPr="006562E5">
      <w:rPr>
        <w:rFonts w:ascii="Segoe UI Light" w:hAnsi="Segoe UI Light" w:cs="Segoe UI Light"/>
        <w:b/>
        <w:color w:val="004E99"/>
        <w:spacing w:val="-8"/>
        <w:sz w:val="16"/>
        <w:szCs w:val="16"/>
      </w:rPr>
      <w:t xml:space="preserve">Head Office:  </w:t>
    </w:r>
    <w:r w:rsidRPr="006562E5">
      <w:rPr>
        <w:rFonts w:ascii="Segoe UI Light" w:hAnsi="Segoe UI Light" w:cs="Segoe UI Light"/>
        <w:color w:val="004E99"/>
        <w:spacing w:val="-8"/>
        <w:sz w:val="16"/>
        <w:szCs w:val="16"/>
      </w:rPr>
      <w:t xml:space="preserve">Suite </w:t>
    </w:r>
    <w:r w:rsidR="00395BC0">
      <w:rPr>
        <w:rFonts w:ascii="Segoe UI Light" w:hAnsi="Segoe UI Light" w:cs="Segoe UI Light"/>
        <w:color w:val="004E99"/>
        <w:spacing w:val="-8"/>
        <w:sz w:val="16"/>
        <w:szCs w:val="16"/>
      </w:rPr>
      <w:t>4</w:t>
    </w:r>
    <w:r w:rsidRPr="006562E5">
      <w:rPr>
        <w:rFonts w:ascii="Segoe UI Light" w:hAnsi="Segoe UI Light" w:cs="Segoe UI Light"/>
        <w:color w:val="004E99"/>
        <w:spacing w:val="-8"/>
        <w:sz w:val="16"/>
        <w:szCs w:val="16"/>
      </w:rPr>
      <w:t xml:space="preserve">, Level 24, 1 Market Street Sydney 2000 • PO Box Q1917, Queen Victoria Building NSW 1230 • Tel: 02 9252 2000 • Fax: 02 9252 2330 </w:t>
    </w:r>
    <w:proofErr w:type="gramStart"/>
    <w:r w:rsidRPr="006562E5">
      <w:rPr>
        <w:rFonts w:ascii="Segoe UI Light" w:hAnsi="Segoe UI Light" w:cs="Segoe UI Light"/>
        <w:color w:val="004E99"/>
        <w:spacing w:val="-8"/>
        <w:sz w:val="16"/>
        <w:szCs w:val="16"/>
      </w:rPr>
      <w:t>•  lifespanfp.com.au</w:t>
    </w:r>
    <w:proofErr w:type="gram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135F" w14:textId="77777777" w:rsidR="00EF4322" w:rsidRDefault="00EF432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CC38" w14:textId="77777777" w:rsidR="00EF4322" w:rsidRDefault="00EF432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D221" w14:textId="77777777" w:rsidR="00EF4322" w:rsidRDefault="00EF43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158C" w14:textId="77777777" w:rsidR="00EF4322" w:rsidRDefault="00EF43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662B2" w14:textId="77777777" w:rsidR="002E0D81" w:rsidRDefault="002E0D81">
      <w:pPr>
        <w:spacing w:line="240" w:lineRule="auto"/>
      </w:pPr>
      <w:r>
        <w:separator/>
      </w:r>
    </w:p>
  </w:footnote>
  <w:footnote w:type="continuationSeparator" w:id="0">
    <w:p w14:paraId="5EE308CE" w14:textId="77777777" w:rsidR="002E0D81" w:rsidRDefault="002E0D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F348A" w14:textId="77777777" w:rsidR="00EF4322" w:rsidRDefault="00EF432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E006" w14:textId="77777777" w:rsidR="00E54288" w:rsidRDefault="00E542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EAE92" w14:textId="77777777" w:rsidR="00EF4322" w:rsidRDefault="00EF432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A8BA" w14:textId="77777777" w:rsidR="00EF4322" w:rsidRDefault="00EF432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CD15" w14:textId="77777777" w:rsidR="00EF4322" w:rsidRDefault="00EF4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73DFF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38407619" o:spid="_x0000_i1025" type="#_x0000_t75" style="width:6pt;height:7.5pt;visibility:visible" o:bullet="t" filled="t">
        <v:imagedata r:id="rId1" o:title=""/>
      </v:shape>
    </w:pict>
  </w:numPicBullet>
  <w:numPicBullet w:numPicBulletId="1">
    <w:pict>
      <v:shape id="Picture 1936811898" o:spid="_x0000_i1026" type="#_x0000_t75" style="width:6.75pt;height:9.75pt;visibility:visible" o:bullet="t" filled="t">
        <v:imagedata r:id="rId2" o:title=""/>
      </v:shape>
    </w:pict>
  </w:numPicBullet>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6"/>
    <w:lvl w:ilvl="0">
      <w:start w:val="1"/>
      <w:numFmt w:val="bullet"/>
      <w:pStyle w:val="BulletPointBox"/>
      <w:lvlText w:val=""/>
      <w:lvlJc w:val="left"/>
      <w:pPr>
        <w:tabs>
          <w:tab w:val="num" w:pos="0"/>
        </w:tabs>
        <w:ind w:left="1080" w:hanging="360"/>
      </w:pPr>
      <w:rPr>
        <w:rFonts w:ascii="Wingdings" w:hAnsi="Wingdings" w:cs="Wingdings"/>
      </w:rPr>
    </w:lvl>
  </w:abstractNum>
  <w:abstractNum w:abstractNumId="2" w15:restartNumberingAfterBreak="0">
    <w:nsid w:val="00000003"/>
    <w:multiLevelType w:val="singleLevel"/>
    <w:tmpl w:val="00000003"/>
    <w:name w:val="WW8Num21"/>
    <w:lvl w:ilvl="0">
      <w:start w:val="1"/>
      <w:numFmt w:val="bullet"/>
      <w:pStyle w:val="BulletPoint"/>
      <w:lvlText w:val=""/>
      <w:lvlPicBulletId w:val="0"/>
      <w:lvlJc w:val="left"/>
      <w:pPr>
        <w:tabs>
          <w:tab w:val="num" w:pos="0"/>
        </w:tabs>
        <w:ind w:left="360" w:hanging="360"/>
      </w:pPr>
      <w:rPr>
        <w:rFonts w:ascii="Symbol" w:hAnsi="Symbol"/>
      </w:rPr>
    </w:lvl>
  </w:abstractNum>
  <w:abstractNum w:abstractNumId="3" w15:restartNumberingAfterBreak="0">
    <w:nsid w:val="15382E10"/>
    <w:multiLevelType w:val="hybridMultilevel"/>
    <w:tmpl w:val="AA0AC454"/>
    <w:lvl w:ilvl="0" w:tplc="405EA102">
      <w:start w:val="1"/>
      <w:numFmt w:val="bullet"/>
      <w:lvlText w:val=""/>
      <w:lvlPicBulletId w:val="1"/>
      <w:lvlJc w:val="left"/>
      <w:pPr>
        <w:tabs>
          <w:tab w:val="num" w:pos="720"/>
        </w:tabs>
        <w:ind w:left="720" w:hanging="360"/>
      </w:pPr>
      <w:rPr>
        <w:rFonts w:ascii="Symbol" w:hAnsi="Symbol" w:hint="default"/>
      </w:rPr>
    </w:lvl>
    <w:lvl w:ilvl="1" w:tplc="6B284B8C" w:tentative="1">
      <w:start w:val="1"/>
      <w:numFmt w:val="bullet"/>
      <w:lvlText w:val=""/>
      <w:lvlJc w:val="left"/>
      <w:pPr>
        <w:tabs>
          <w:tab w:val="num" w:pos="1440"/>
        </w:tabs>
        <w:ind w:left="1440" w:hanging="360"/>
      </w:pPr>
      <w:rPr>
        <w:rFonts w:ascii="Symbol" w:hAnsi="Symbol" w:hint="default"/>
      </w:rPr>
    </w:lvl>
    <w:lvl w:ilvl="2" w:tplc="A9FA8D5E" w:tentative="1">
      <w:start w:val="1"/>
      <w:numFmt w:val="bullet"/>
      <w:lvlText w:val=""/>
      <w:lvlJc w:val="left"/>
      <w:pPr>
        <w:tabs>
          <w:tab w:val="num" w:pos="2160"/>
        </w:tabs>
        <w:ind w:left="2160" w:hanging="360"/>
      </w:pPr>
      <w:rPr>
        <w:rFonts w:ascii="Symbol" w:hAnsi="Symbol" w:hint="default"/>
      </w:rPr>
    </w:lvl>
    <w:lvl w:ilvl="3" w:tplc="F5FC774A" w:tentative="1">
      <w:start w:val="1"/>
      <w:numFmt w:val="bullet"/>
      <w:lvlText w:val=""/>
      <w:lvlJc w:val="left"/>
      <w:pPr>
        <w:tabs>
          <w:tab w:val="num" w:pos="2880"/>
        </w:tabs>
        <w:ind w:left="2880" w:hanging="360"/>
      </w:pPr>
      <w:rPr>
        <w:rFonts w:ascii="Symbol" w:hAnsi="Symbol" w:hint="default"/>
      </w:rPr>
    </w:lvl>
    <w:lvl w:ilvl="4" w:tplc="ED5C8FB0" w:tentative="1">
      <w:start w:val="1"/>
      <w:numFmt w:val="bullet"/>
      <w:lvlText w:val=""/>
      <w:lvlJc w:val="left"/>
      <w:pPr>
        <w:tabs>
          <w:tab w:val="num" w:pos="3600"/>
        </w:tabs>
        <w:ind w:left="3600" w:hanging="360"/>
      </w:pPr>
      <w:rPr>
        <w:rFonts w:ascii="Symbol" w:hAnsi="Symbol" w:hint="default"/>
      </w:rPr>
    </w:lvl>
    <w:lvl w:ilvl="5" w:tplc="BC328504" w:tentative="1">
      <w:start w:val="1"/>
      <w:numFmt w:val="bullet"/>
      <w:lvlText w:val=""/>
      <w:lvlJc w:val="left"/>
      <w:pPr>
        <w:tabs>
          <w:tab w:val="num" w:pos="4320"/>
        </w:tabs>
        <w:ind w:left="4320" w:hanging="360"/>
      </w:pPr>
      <w:rPr>
        <w:rFonts w:ascii="Symbol" w:hAnsi="Symbol" w:hint="default"/>
      </w:rPr>
    </w:lvl>
    <w:lvl w:ilvl="6" w:tplc="5EA2DADE" w:tentative="1">
      <w:start w:val="1"/>
      <w:numFmt w:val="bullet"/>
      <w:lvlText w:val=""/>
      <w:lvlJc w:val="left"/>
      <w:pPr>
        <w:tabs>
          <w:tab w:val="num" w:pos="5040"/>
        </w:tabs>
        <w:ind w:left="5040" w:hanging="360"/>
      </w:pPr>
      <w:rPr>
        <w:rFonts w:ascii="Symbol" w:hAnsi="Symbol" w:hint="default"/>
      </w:rPr>
    </w:lvl>
    <w:lvl w:ilvl="7" w:tplc="14069738" w:tentative="1">
      <w:start w:val="1"/>
      <w:numFmt w:val="bullet"/>
      <w:lvlText w:val=""/>
      <w:lvlJc w:val="left"/>
      <w:pPr>
        <w:tabs>
          <w:tab w:val="num" w:pos="5760"/>
        </w:tabs>
        <w:ind w:left="5760" w:hanging="360"/>
      </w:pPr>
      <w:rPr>
        <w:rFonts w:ascii="Symbol" w:hAnsi="Symbol" w:hint="default"/>
      </w:rPr>
    </w:lvl>
    <w:lvl w:ilvl="8" w:tplc="BDF4ABC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80A6255"/>
    <w:multiLevelType w:val="hybridMultilevel"/>
    <w:tmpl w:val="2E5606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C80D2F"/>
    <w:multiLevelType w:val="hybridMultilevel"/>
    <w:tmpl w:val="E4D8E064"/>
    <w:lvl w:ilvl="0" w:tplc="E8C469C0">
      <w:start w:val="1"/>
      <w:numFmt w:val="bullet"/>
      <w:lvlText w:val=""/>
      <w:lvlPicBulletId w:val="1"/>
      <w:lvlJc w:val="left"/>
      <w:pPr>
        <w:tabs>
          <w:tab w:val="num" w:pos="360"/>
        </w:tabs>
        <w:ind w:left="360" w:hanging="360"/>
      </w:pPr>
      <w:rPr>
        <w:rFonts w:ascii="Symbol" w:hAnsi="Symbol" w:hint="default"/>
      </w:rPr>
    </w:lvl>
    <w:lvl w:ilvl="1" w:tplc="58D09DAA" w:tentative="1">
      <w:start w:val="1"/>
      <w:numFmt w:val="bullet"/>
      <w:lvlText w:val=""/>
      <w:lvlJc w:val="left"/>
      <w:pPr>
        <w:tabs>
          <w:tab w:val="num" w:pos="1080"/>
        </w:tabs>
        <w:ind w:left="1080" w:hanging="360"/>
      </w:pPr>
      <w:rPr>
        <w:rFonts w:ascii="Symbol" w:hAnsi="Symbol" w:hint="default"/>
      </w:rPr>
    </w:lvl>
    <w:lvl w:ilvl="2" w:tplc="07C69ED8" w:tentative="1">
      <w:start w:val="1"/>
      <w:numFmt w:val="bullet"/>
      <w:lvlText w:val=""/>
      <w:lvlJc w:val="left"/>
      <w:pPr>
        <w:tabs>
          <w:tab w:val="num" w:pos="1800"/>
        </w:tabs>
        <w:ind w:left="1800" w:hanging="360"/>
      </w:pPr>
      <w:rPr>
        <w:rFonts w:ascii="Symbol" w:hAnsi="Symbol" w:hint="default"/>
      </w:rPr>
    </w:lvl>
    <w:lvl w:ilvl="3" w:tplc="57AAA6B8" w:tentative="1">
      <w:start w:val="1"/>
      <w:numFmt w:val="bullet"/>
      <w:lvlText w:val=""/>
      <w:lvlJc w:val="left"/>
      <w:pPr>
        <w:tabs>
          <w:tab w:val="num" w:pos="2520"/>
        </w:tabs>
        <w:ind w:left="2520" w:hanging="360"/>
      </w:pPr>
      <w:rPr>
        <w:rFonts w:ascii="Symbol" w:hAnsi="Symbol" w:hint="default"/>
      </w:rPr>
    </w:lvl>
    <w:lvl w:ilvl="4" w:tplc="7D722226" w:tentative="1">
      <w:start w:val="1"/>
      <w:numFmt w:val="bullet"/>
      <w:lvlText w:val=""/>
      <w:lvlJc w:val="left"/>
      <w:pPr>
        <w:tabs>
          <w:tab w:val="num" w:pos="3240"/>
        </w:tabs>
        <w:ind w:left="3240" w:hanging="360"/>
      </w:pPr>
      <w:rPr>
        <w:rFonts w:ascii="Symbol" w:hAnsi="Symbol" w:hint="default"/>
      </w:rPr>
    </w:lvl>
    <w:lvl w:ilvl="5" w:tplc="6F04624A" w:tentative="1">
      <w:start w:val="1"/>
      <w:numFmt w:val="bullet"/>
      <w:lvlText w:val=""/>
      <w:lvlJc w:val="left"/>
      <w:pPr>
        <w:tabs>
          <w:tab w:val="num" w:pos="3960"/>
        </w:tabs>
        <w:ind w:left="3960" w:hanging="360"/>
      </w:pPr>
      <w:rPr>
        <w:rFonts w:ascii="Symbol" w:hAnsi="Symbol" w:hint="default"/>
      </w:rPr>
    </w:lvl>
    <w:lvl w:ilvl="6" w:tplc="0FCECCF4" w:tentative="1">
      <w:start w:val="1"/>
      <w:numFmt w:val="bullet"/>
      <w:lvlText w:val=""/>
      <w:lvlJc w:val="left"/>
      <w:pPr>
        <w:tabs>
          <w:tab w:val="num" w:pos="4680"/>
        </w:tabs>
        <w:ind w:left="4680" w:hanging="360"/>
      </w:pPr>
      <w:rPr>
        <w:rFonts w:ascii="Symbol" w:hAnsi="Symbol" w:hint="default"/>
      </w:rPr>
    </w:lvl>
    <w:lvl w:ilvl="7" w:tplc="67D256E2" w:tentative="1">
      <w:start w:val="1"/>
      <w:numFmt w:val="bullet"/>
      <w:lvlText w:val=""/>
      <w:lvlJc w:val="left"/>
      <w:pPr>
        <w:tabs>
          <w:tab w:val="num" w:pos="5400"/>
        </w:tabs>
        <w:ind w:left="5400" w:hanging="360"/>
      </w:pPr>
      <w:rPr>
        <w:rFonts w:ascii="Symbol" w:hAnsi="Symbol" w:hint="default"/>
      </w:rPr>
    </w:lvl>
    <w:lvl w:ilvl="8" w:tplc="6EFE8B78" w:tentative="1">
      <w:start w:val="1"/>
      <w:numFmt w:val="bullet"/>
      <w:lvlText w:val=""/>
      <w:lvlJc w:val="left"/>
      <w:pPr>
        <w:tabs>
          <w:tab w:val="num" w:pos="6120"/>
        </w:tabs>
        <w:ind w:left="6120" w:hanging="360"/>
      </w:pPr>
      <w:rPr>
        <w:rFonts w:ascii="Symbol" w:hAnsi="Symbol" w:hint="default"/>
      </w:rPr>
    </w:lvl>
  </w:abstractNum>
  <w:abstractNum w:abstractNumId="6" w15:restartNumberingAfterBreak="0">
    <w:nsid w:val="37601924"/>
    <w:multiLevelType w:val="hybridMultilevel"/>
    <w:tmpl w:val="6C4C047C"/>
    <w:lvl w:ilvl="0" w:tplc="E02203CA">
      <w:start w:val="1"/>
      <w:numFmt w:val="bullet"/>
      <w:lvlText w:val="□"/>
      <w:lvlJc w:val="left"/>
      <w:pPr>
        <w:ind w:left="720" w:hanging="360"/>
      </w:pPr>
      <w:rPr>
        <w:rFonts w:ascii="Sylfaen" w:hAnsi="Sylfaen" w:hint="default"/>
        <w:sz w:val="4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393576DE"/>
    <w:multiLevelType w:val="hybridMultilevel"/>
    <w:tmpl w:val="EC74B1F8"/>
    <w:lvl w:ilvl="0" w:tplc="0D3AAE84">
      <w:start w:val="1"/>
      <w:numFmt w:val="bullet"/>
      <w:lvlText w:val=""/>
      <w:lvlPicBulletId w:val="1"/>
      <w:lvlJc w:val="left"/>
      <w:pPr>
        <w:tabs>
          <w:tab w:val="num" w:pos="360"/>
        </w:tabs>
        <w:ind w:left="360" w:hanging="360"/>
      </w:pPr>
      <w:rPr>
        <w:rFonts w:ascii="Symbol" w:hAnsi="Symbol" w:hint="default"/>
      </w:rPr>
    </w:lvl>
    <w:lvl w:ilvl="1" w:tplc="9C0E45AA" w:tentative="1">
      <w:start w:val="1"/>
      <w:numFmt w:val="bullet"/>
      <w:lvlText w:val=""/>
      <w:lvlJc w:val="left"/>
      <w:pPr>
        <w:tabs>
          <w:tab w:val="num" w:pos="1080"/>
        </w:tabs>
        <w:ind w:left="1080" w:hanging="360"/>
      </w:pPr>
      <w:rPr>
        <w:rFonts w:ascii="Symbol" w:hAnsi="Symbol" w:hint="default"/>
      </w:rPr>
    </w:lvl>
    <w:lvl w:ilvl="2" w:tplc="1FD0ECA6" w:tentative="1">
      <w:start w:val="1"/>
      <w:numFmt w:val="bullet"/>
      <w:lvlText w:val=""/>
      <w:lvlJc w:val="left"/>
      <w:pPr>
        <w:tabs>
          <w:tab w:val="num" w:pos="1800"/>
        </w:tabs>
        <w:ind w:left="1800" w:hanging="360"/>
      </w:pPr>
      <w:rPr>
        <w:rFonts w:ascii="Symbol" w:hAnsi="Symbol" w:hint="default"/>
      </w:rPr>
    </w:lvl>
    <w:lvl w:ilvl="3" w:tplc="5862FCA0" w:tentative="1">
      <w:start w:val="1"/>
      <w:numFmt w:val="bullet"/>
      <w:lvlText w:val=""/>
      <w:lvlJc w:val="left"/>
      <w:pPr>
        <w:tabs>
          <w:tab w:val="num" w:pos="2520"/>
        </w:tabs>
        <w:ind w:left="2520" w:hanging="360"/>
      </w:pPr>
      <w:rPr>
        <w:rFonts w:ascii="Symbol" w:hAnsi="Symbol" w:hint="default"/>
      </w:rPr>
    </w:lvl>
    <w:lvl w:ilvl="4" w:tplc="0E9AAE50" w:tentative="1">
      <w:start w:val="1"/>
      <w:numFmt w:val="bullet"/>
      <w:lvlText w:val=""/>
      <w:lvlJc w:val="left"/>
      <w:pPr>
        <w:tabs>
          <w:tab w:val="num" w:pos="3240"/>
        </w:tabs>
        <w:ind w:left="3240" w:hanging="360"/>
      </w:pPr>
      <w:rPr>
        <w:rFonts w:ascii="Symbol" w:hAnsi="Symbol" w:hint="default"/>
      </w:rPr>
    </w:lvl>
    <w:lvl w:ilvl="5" w:tplc="CF62A232" w:tentative="1">
      <w:start w:val="1"/>
      <w:numFmt w:val="bullet"/>
      <w:lvlText w:val=""/>
      <w:lvlJc w:val="left"/>
      <w:pPr>
        <w:tabs>
          <w:tab w:val="num" w:pos="3960"/>
        </w:tabs>
        <w:ind w:left="3960" w:hanging="360"/>
      </w:pPr>
      <w:rPr>
        <w:rFonts w:ascii="Symbol" w:hAnsi="Symbol" w:hint="default"/>
      </w:rPr>
    </w:lvl>
    <w:lvl w:ilvl="6" w:tplc="C5AA8026" w:tentative="1">
      <w:start w:val="1"/>
      <w:numFmt w:val="bullet"/>
      <w:lvlText w:val=""/>
      <w:lvlJc w:val="left"/>
      <w:pPr>
        <w:tabs>
          <w:tab w:val="num" w:pos="4680"/>
        </w:tabs>
        <w:ind w:left="4680" w:hanging="360"/>
      </w:pPr>
      <w:rPr>
        <w:rFonts w:ascii="Symbol" w:hAnsi="Symbol" w:hint="default"/>
      </w:rPr>
    </w:lvl>
    <w:lvl w:ilvl="7" w:tplc="B704C116" w:tentative="1">
      <w:start w:val="1"/>
      <w:numFmt w:val="bullet"/>
      <w:lvlText w:val=""/>
      <w:lvlJc w:val="left"/>
      <w:pPr>
        <w:tabs>
          <w:tab w:val="num" w:pos="5400"/>
        </w:tabs>
        <w:ind w:left="5400" w:hanging="360"/>
      </w:pPr>
      <w:rPr>
        <w:rFonts w:ascii="Symbol" w:hAnsi="Symbol" w:hint="default"/>
      </w:rPr>
    </w:lvl>
    <w:lvl w:ilvl="8" w:tplc="F6C2208A"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484E1D97"/>
    <w:multiLevelType w:val="hybridMultilevel"/>
    <w:tmpl w:val="E2AA2108"/>
    <w:lvl w:ilvl="0" w:tplc="0C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num w:numId="1" w16cid:durableId="526255525">
    <w:abstractNumId w:val="0"/>
  </w:num>
  <w:num w:numId="2" w16cid:durableId="940524412">
    <w:abstractNumId w:val="1"/>
  </w:num>
  <w:num w:numId="3" w16cid:durableId="379281149">
    <w:abstractNumId w:val="2"/>
  </w:num>
  <w:num w:numId="4" w16cid:durableId="1561096566">
    <w:abstractNumId w:val="6"/>
  </w:num>
  <w:num w:numId="5" w16cid:durableId="1247307339">
    <w:abstractNumId w:val="3"/>
  </w:num>
  <w:num w:numId="6" w16cid:durableId="2006544731">
    <w:abstractNumId w:val="4"/>
  </w:num>
  <w:num w:numId="7" w16cid:durableId="1656759865">
    <w:abstractNumId w:val="7"/>
  </w:num>
  <w:num w:numId="8" w16cid:durableId="1442258718">
    <w:abstractNumId w:val="8"/>
  </w:num>
  <w:num w:numId="9" w16cid:durableId="4527907">
    <w:abstractNumId w:val="5"/>
  </w:num>
  <w:num w:numId="10" w16cid:durableId="1696884524">
    <w:abstractNumId w:val="0"/>
  </w:num>
  <w:num w:numId="11" w16cid:durableId="124206402">
    <w:abstractNumId w:val="0"/>
  </w:num>
  <w:num w:numId="12" w16cid:durableId="40793222">
    <w:abstractNumId w:val="0"/>
  </w:num>
  <w:num w:numId="13" w16cid:durableId="68887349">
    <w:abstractNumId w:val="0"/>
  </w:num>
  <w:num w:numId="14" w16cid:durableId="132673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33"/>
    <w:rsid w:val="0000273E"/>
    <w:rsid w:val="00004A68"/>
    <w:rsid w:val="00006AC0"/>
    <w:rsid w:val="00010EF6"/>
    <w:rsid w:val="00011467"/>
    <w:rsid w:val="000136C3"/>
    <w:rsid w:val="00016134"/>
    <w:rsid w:val="00031800"/>
    <w:rsid w:val="000321A4"/>
    <w:rsid w:val="000340EB"/>
    <w:rsid w:val="00043782"/>
    <w:rsid w:val="00044319"/>
    <w:rsid w:val="000443F4"/>
    <w:rsid w:val="000475D0"/>
    <w:rsid w:val="00050517"/>
    <w:rsid w:val="00050761"/>
    <w:rsid w:val="00051139"/>
    <w:rsid w:val="00055518"/>
    <w:rsid w:val="00066490"/>
    <w:rsid w:val="00072AD1"/>
    <w:rsid w:val="00072C8A"/>
    <w:rsid w:val="00082127"/>
    <w:rsid w:val="000828F9"/>
    <w:rsid w:val="00083251"/>
    <w:rsid w:val="00094D05"/>
    <w:rsid w:val="00097B5D"/>
    <w:rsid w:val="000B0A6C"/>
    <w:rsid w:val="000B140A"/>
    <w:rsid w:val="000B289A"/>
    <w:rsid w:val="000B345E"/>
    <w:rsid w:val="000B7ADB"/>
    <w:rsid w:val="000B7F58"/>
    <w:rsid w:val="000C0DFD"/>
    <w:rsid w:val="000C265B"/>
    <w:rsid w:val="000C61F1"/>
    <w:rsid w:val="000D08D7"/>
    <w:rsid w:val="000D2A3D"/>
    <w:rsid w:val="000D3570"/>
    <w:rsid w:val="000E17FB"/>
    <w:rsid w:val="000E3C19"/>
    <w:rsid w:val="000E735C"/>
    <w:rsid w:val="000F072A"/>
    <w:rsid w:val="000F4293"/>
    <w:rsid w:val="000F5993"/>
    <w:rsid w:val="000F68C4"/>
    <w:rsid w:val="000F7610"/>
    <w:rsid w:val="00103BDC"/>
    <w:rsid w:val="001117D6"/>
    <w:rsid w:val="00112428"/>
    <w:rsid w:val="00112749"/>
    <w:rsid w:val="0011587E"/>
    <w:rsid w:val="001171AE"/>
    <w:rsid w:val="00123F0C"/>
    <w:rsid w:val="00124245"/>
    <w:rsid w:val="00125B22"/>
    <w:rsid w:val="00127842"/>
    <w:rsid w:val="00132F3C"/>
    <w:rsid w:val="00133E0C"/>
    <w:rsid w:val="001340EB"/>
    <w:rsid w:val="00136978"/>
    <w:rsid w:val="0014011E"/>
    <w:rsid w:val="00141E1E"/>
    <w:rsid w:val="00150AA3"/>
    <w:rsid w:val="00154851"/>
    <w:rsid w:val="00155E69"/>
    <w:rsid w:val="0016626A"/>
    <w:rsid w:val="001662B7"/>
    <w:rsid w:val="00171DD4"/>
    <w:rsid w:val="00174922"/>
    <w:rsid w:val="00175A4E"/>
    <w:rsid w:val="00175EC5"/>
    <w:rsid w:val="0018212F"/>
    <w:rsid w:val="00182C17"/>
    <w:rsid w:val="001861D6"/>
    <w:rsid w:val="0019003E"/>
    <w:rsid w:val="0019052C"/>
    <w:rsid w:val="0019125B"/>
    <w:rsid w:val="0019589B"/>
    <w:rsid w:val="00196CEA"/>
    <w:rsid w:val="001A0668"/>
    <w:rsid w:val="001A4A23"/>
    <w:rsid w:val="001B3ABD"/>
    <w:rsid w:val="001B538E"/>
    <w:rsid w:val="001C1EAE"/>
    <w:rsid w:val="001C2C37"/>
    <w:rsid w:val="001C558A"/>
    <w:rsid w:val="001C6517"/>
    <w:rsid w:val="001C7C68"/>
    <w:rsid w:val="001C7CF9"/>
    <w:rsid w:val="001D1674"/>
    <w:rsid w:val="001E3782"/>
    <w:rsid w:val="001E5EAF"/>
    <w:rsid w:val="001F2CF0"/>
    <w:rsid w:val="001F47C0"/>
    <w:rsid w:val="00200810"/>
    <w:rsid w:val="00205CF6"/>
    <w:rsid w:val="00220B11"/>
    <w:rsid w:val="00225B9D"/>
    <w:rsid w:val="0022772B"/>
    <w:rsid w:val="00232F2B"/>
    <w:rsid w:val="002348E0"/>
    <w:rsid w:val="00256FBC"/>
    <w:rsid w:val="00257DF7"/>
    <w:rsid w:val="002601FB"/>
    <w:rsid w:val="00261532"/>
    <w:rsid w:val="00266141"/>
    <w:rsid w:val="00271305"/>
    <w:rsid w:val="0027146D"/>
    <w:rsid w:val="00272924"/>
    <w:rsid w:val="00272985"/>
    <w:rsid w:val="00274E1C"/>
    <w:rsid w:val="00274EED"/>
    <w:rsid w:val="00276560"/>
    <w:rsid w:val="0028491C"/>
    <w:rsid w:val="00284FB3"/>
    <w:rsid w:val="0028705A"/>
    <w:rsid w:val="0029083B"/>
    <w:rsid w:val="00292276"/>
    <w:rsid w:val="002929B9"/>
    <w:rsid w:val="002937DB"/>
    <w:rsid w:val="002A18B7"/>
    <w:rsid w:val="002A477B"/>
    <w:rsid w:val="002A7099"/>
    <w:rsid w:val="002A71D2"/>
    <w:rsid w:val="002B45C0"/>
    <w:rsid w:val="002B7CAC"/>
    <w:rsid w:val="002C0EF8"/>
    <w:rsid w:val="002C1518"/>
    <w:rsid w:val="002C1AEF"/>
    <w:rsid w:val="002D04A8"/>
    <w:rsid w:val="002D1041"/>
    <w:rsid w:val="002E0D81"/>
    <w:rsid w:val="002E1239"/>
    <w:rsid w:val="002E4ABC"/>
    <w:rsid w:val="002E52C0"/>
    <w:rsid w:val="002F05BB"/>
    <w:rsid w:val="002F3B3A"/>
    <w:rsid w:val="00300578"/>
    <w:rsid w:val="00307992"/>
    <w:rsid w:val="003211AF"/>
    <w:rsid w:val="0032222C"/>
    <w:rsid w:val="00322FCA"/>
    <w:rsid w:val="00323432"/>
    <w:rsid w:val="00324D86"/>
    <w:rsid w:val="0033018E"/>
    <w:rsid w:val="003471F2"/>
    <w:rsid w:val="00366D87"/>
    <w:rsid w:val="003677BE"/>
    <w:rsid w:val="00373C58"/>
    <w:rsid w:val="00374124"/>
    <w:rsid w:val="003853FD"/>
    <w:rsid w:val="0038613B"/>
    <w:rsid w:val="0039055F"/>
    <w:rsid w:val="00390807"/>
    <w:rsid w:val="00391524"/>
    <w:rsid w:val="00391E49"/>
    <w:rsid w:val="00395BC0"/>
    <w:rsid w:val="003A04BC"/>
    <w:rsid w:val="003A06E6"/>
    <w:rsid w:val="003B105A"/>
    <w:rsid w:val="003B1BD9"/>
    <w:rsid w:val="003C3A4A"/>
    <w:rsid w:val="003C55EB"/>
    <w:rsid w:val="003C73DA"/>
    <w:rsid w:val="003D11F7"/>
    <w:rsid w:val="003D39B4"/>
    <w:rsid w:val="003E1A58"/>
    <w:rsid w:val="003E5CB5"/>
    <w:rsid w:val="003E7BB4"/>
    <w:rsid w:val="00400B23"/>
    <w:rsid w:val="00417434"/>
    <w:rsid w:val="00421E53"/>
    <w:rsid w:val="00426419"/>
    <w:rsid w:val="0042752E"/>
    <w:rsid w:val="00430ABC"/>
    <w:rsid w:val="004550AA"/>
    <w:rsid w:val="0045618C"/>
    <w:rsid w:val="0045629E"/>
    <w:rsid w:val="00456482"/>
    <w:rsid w:val="00456998"/>
    <w:rsid w:val="00463014"/>
    <w:rsid w:val="00465025"/>
    <w:rsid w:val="00471F3B"/>
    <w:rsid w:val="00475246"/>
    <w:rsid w:val="00483119"/>
    <w:rsid w:val="00486B1C"/>
    <w:rsid w:val="0049062E"/>
    <w:rsid w:val="004A0347"/>
    <w:rsid w:val="004B1AEC"/>
    <w:rsid w:val="004B2BFC"/>
    <w:rsid w:val="004B5C78"/>
    <w:rsid w:val="004D1832"/>
    <w:rsid w:val="004D29CC"/>
    <w:rsid w:val="004E2DF0"/>
    <w:rsid w:val="004E37A3"/>
    <w:rsid w:val="004E6032"/>
    <w:rsid w:val="004E64C8"/>
    <w:rsid w:val="004F28AC"/>
    <w:rsid w:val="004F3A57"/>
    <w:rsid w:val="004F5E1E"/>
    <w:rsid w:val="00501EAF"/>
    <w:rsid w:val="00502662"/>
    <w:rsid w:val="005031FE"/>
    <w:rsid w:val="0051246B"/>
    <w:rsid w:val="00517D52"/>
    <w:rsid w:val="00524ABB"/>
    <w:rsid w:val="00525EA2"/>
    <w:rsid w:val="005307AD"/>
    <w:rsid w:val="0053328F"/>
    <w:rsid w:val="005353E8"/>
    <w:rsid w:val="00544028"/>
    <w:rsid w:val="00545530"/>
    <w:rsid w:val="00551EB5"/>
    <w:rsid w:val="005538D5"/>
    <w:rsid w:val="00555311"/>
    <w:rsid w:val="00560765"/>
    <w:rsid w:val="00560870"/>
    <w:rsid w:val="00561191"/>
    <w:rsid w:val="005614CB"/>
    <w:rsid w:val="00561D79"/>
    <w:rsid w:val="00562BC0"/>
    <w:rsid w:val="00564E66"/>
    <w:rsid w:val="00566E43"/>
    <w:rsid w:val="0057104E"/>
    <w:rsid w:val="00574C9D"/>
    <w:rsid w:val="00581255"/>
    <w:rsid w:val="00582101"/>
    <w:rsid w:val="00582AB6"/>
    <w:rsid w:val="005839C9"/>
    <w:rsid w:val="005901A9"/>
    <w:rsid w:val="00590794"/>
    <w:rsid w:val="00591335"/>
    <w:rsid w:val="005B434F"/>
    <w:rsid w:val="005B618F"/>
    <w:rsid w:val="005B7EC7"/>
    <w:rsid w:val="005C3B51"/>
    <w:rsid w:val="005C4983"/>
    <w:rsid w:val="005D4180"/>
    <w:rsid w:val="005D6043"/>
    <w:rsid w:val="005E2B9E"/>
    <w:rsid w:val="005E2C11"/>
    <w:rsid w:val="005E6778"/>
    <w:rsid w:val="005E7B36"/>
    <w:rsid w:val="005F0D5D"/>
    <w:rsid w:val="005F0F8C"/>
    <w:rsid w:val="005F3CDE"/>
    <w:rsid w:val="005F559B"/>
    <w:rsid w:val="005F66BC"/>
    <w:rsid w:val="006020C4"/>
    <w:rsid w:val="00603540"/>
    <w:rsid w:val="00614D92"/>
    <w:rsid w:val="006163FD"/>
    <w:rsid w:val="006250E1"/>
    <w:rsid w:val="00632D5B"/>
    <w:rsid w:val="00633CC6"/>
    <w:rsid w:val="006349B6"/>
    <w:rsid w:val="006353CE"/>
    <w:rsid w:val="00644662"/>
    <w:rsid w:val="0065136A"/>
    <w:rsid w:val="00666633"/>
    <w:rsid w:val="006712D4"/>
    <w:rsid w:val="00672B3F"/>
    <w:rsid w:val="00673B60"/>
    <w:rsid w:val="00680C8E"/>
    <w:rsid w:val="0068396B"/>
    <w:rsid w:val="006846C0"/>
    <w:rsid w:val="00684AF7"/>
    <w:rsid w:val="00687327"/>
    <w:rsid w:val="0069191B"/>
    <w:rsid w:val="006A3C99"/>
    <w:rsid w:val="006A663C"/>
    <w:rsid w:val="006A7D07"/>
    <w:rsid w:val="006B143A"/>
    <w:rsid w:val="006B21F0"/>
    <w:rsid w:val="006B3798"/>
    <w:rsid w:val="006B412F"/>
    <w:rsid w:val="006C0695"/>
    <w:rsid w:val="006C1E12"/>
    <w:rsid w:val="006D77F0"/>
    <w:rsid w:val="006D7BF4"/>
    <w:rsid w:val="006E1C24"/>
    <w:rsid w:val="006E1FC1"/>
    <w:rsid w:val="006E555C"/>
    <w:rsid w:val="006E5643"/>
    <w:rsid w:val="006E6EED"/>
    <w:rsid w:val="006F483B"/>
    <w:rsid w:val="006F5BC3"/>
    <w:rsid w:val="007003D7"/>
    <w:rsid w:val="00700BD5"/>
    <w:rsid w:val="00701919"/>
    <w:rsid w:val="00701C3B"/>
    <w:rsid w:val="00705479"/>
    <w:rsid w:val="007124AB"/>
    <w:rsid w:val="0071453A"/>
    <w:rsid w:val="00717A9A"/>
    <w:rsid w:val="00720CD4"/>
    <w:rsid w:val="00724BF2"/>
    <w:rsid w:val="007261AD"/>
    <w:rsid w:val="00732F20"/>
    <w:rsid w:val="00734254"/>
    <w:rsid w:val="00743882"/>
    <w:rsid w:val="00745568"/>
    <w:rsid w:val="00760E6B"/>
    <w:rsid w:val="00760F52"/>
    <w:rsid w:val="0077172C"/>
    <w:rsid w:val="00771B97"/>
    <w:rsid w:val="007735A5"/>
    <w:rsid w:val="00773E7F"/>
    <w:rsid w:val="007809CF"/>
    <w:rsid w:val="0078184A"/>
    <w:rsid w:val="0078667E"/>
    <w:rsid w:val="007917F5"/>
    <w:rsid w:val="0079767A"/>
    <w:rsid w:val="007A01F0"/>
    <w:rsid w:val="007A33D8"/>
    <w:rsid w:val="007A4030"/>
    <w:rsid w:val="007A4658"/>
    <w:rsid w:val="007A61C5"/>
    <w:rsid w:val="007A6CAE"/>
    <w:rsid w:val="007B0C39"/>
    <w:rsid w:val="007C3980"/>
    <w:rsid w:val="007C6B02"/>
    <w:rsid w:val="007C6D43"/>
    <w:rsid w:val="007C7EA1"/>
    <w:rsid w:val="007D4339"/>
    <w:rsid w:val="007D4B2C"/>
    <w:rsid w:val="007D4CB9"/>
    <w:rsid w:val="007E05F5"/>
    <w:rsid w:val="007E2E84"/>
    <w:rsid w:val="007E5C24"/>
    <w:rsid w:val="008011C6"/>
    <w:rsid w:val="0080120C"/>
    <w:rsid w:val="00801A30"/>
    <w:rsid w:val="00802296"/>
    <w:rsid w:val="00806754"/>
    <w:rsid w:val="00806A08"/>
    <w:rsid w:val="008123E6"/>
    <w:rsid w:val="00821644"/>
    <w:rsid w:val="008267AB"/>
    <w:rsid w:val="008270A8"/>
    <w:rsid w:val="00832D39"/>
    <w:rsid w:val="0083328E"/>
    <w:rsid w:val="008354DB"/>
    <w:rsid w:val="00836A35"/>
    <w:rsid w:val="00842DD1"/>
    <w:rsid w:val="0084532F"/>
    <w:rsid w:val="00845DE5"/>
    <w:rsid w:val="00860EEF"/>
    <w:rsid w:val="0086266D"/>
    <w:rsid w:val="00863996"/>
    <w:rsid w:val="00865C1E"/>
    <w:rsid w:val="00866A9C"/>
    <w:rsid w:val="00880096"/>
    <w:rsid w:val="00881C4E"/>
    <w:rsid w:val="00893346"/>
    <w:rsid w:val="00893F8E"/>
    <w:rsid w:val="00896D30"/>
    <w:rsid w:val="008A2758"/>
    <w:rsid w:val="008A53E7"/>
    <w:rsid w:val="008A6422"/>
    <w:rsid w:val="008B0144"/>
    <w:rsid w:val="008B01B1"/>
    <w:rsid w:val="008B12BF"/>
    <w:rsid w:val="008C16E7"/>
    <w:rsid w:val="008D75EA"/>
    <w:rsid w:val="008E0451"/>
    <w:rsid w:val="008E426B"/>
    <w:rsid w:val="008F28B3"/>
    <w:rsid w:val="008F4908"/>
    <w:rsid w:val="0090240F"/>
    <w:rsid w:val="009030A4"/>
    <w:rsid w:val="00905A68"/>
    <w:rsid w:val="00905DAA"/>
    <w:rsid w:val="0091536F"/>
    <w:rsid w:val="00916CD9"/>
    <w:rsid w:val="00920953"/>
    <w:rsid w:val="00920D1B"/>
    <w:rsid w:val="0092385B"/>
    <w:rsid w:val="009330C5"/>
    <w:rsid w:val="0093774C"/>
    <w:rsid w:val="00940710"/>
    <w:rsid w:val="00951AFC"/>
    <w:rsid w:val="00952884"/>
    <w:rsid w:val="0095655A"/>
    <w:rsid w:val="009670CD"/>
    <w:rsid w:val="00973491"/>
    <w:rsid w:val="00973D9E"/>
    <w:rsid w:val="00974834"/>
    <w:rsid w:val="009755A7"/>
    <w:rsid w:val="00976C0E"/>
    <w:rsid w:val="00976CE2"/>
    <w:rsid w:val="009812A7"/>
    <w:rsid w:val="00981AFB"/>
    <w:rsid w:val="00982253"/>
    <w:rsid w:val="0098291D"/>
    <w:rsid w:val="00992403"/>
    <w:rsid w:val="00992C7C"/>
    <w:rsid w:val="00997EC6"/>
    <w:rsid w:val="009A0216"/>
    <w:rsid w:val="009A246E"/>
    <w:rsid w:val="009A638C"/>
    <w:rsid w:val="009A69C5"/>
    <w:rsid w:val="009B531C"/>
    <w:rsid w:val="009B5B45"/>
    <w:rsid w:val="009B5C7B"/>
    <w:rsid w:val="009B5D34"/>
    <w:rsid w:val="009C06D9"/>
    <w:rsid w:val="009C314D"/>
    <w:rsid w:val="009C5CF9"/>
    <w:rsid w:val="009E0D57"/>
    <w:rsid w:val="009E3F9A"/>
    <w:rsid w:val="009F0662"/>
    <w:rsid w:val="009F7D56"/>
    <w:rsid w:val="00A004E5"/>
    <w:rsid w:val="00A008BA"/>
    <w:rsid w:val="00A0669D"/>
    <w:rsid w:val="00A12E37"/>
    <w:rsid w:val="00A14C6A"/>
    <w:rsid w:val="00A1554F"/>
    <w:rsid w:val="00A17104"/>
    <w:rsid w:val="00A21886"/>
    <w:rsid w:val="00A231EC"/>
    <w:rsid w:val="00A359DE"/>
    <w:rsid w:val="00A361D5"/>
    <w:rsid w:val="00A36E6B"/>
    <w:rsid w:val="00A512DF"/>
    <w:rsid w:val="00A55A33"/>
    <w:rsid w:val="00A55C10"/>
    <w:rsid w:val="00A6135A"/>
    <w:rsid w:val="00A644B6"/>
    <w:rsid w:val="00A66E58"/>
    <w:rsid w:val="00A81964"/>
    <w:rsid w:val="00A97CC4"/>
    <w:rsid w:val="00AA5597"/>
    <w:rsid w:val="00AA5EC4"/>
    <w:rsid w:val="00AA5FAE"/>
    <w:rsid w:val="00AB2D30"/>
    <w:rsid w:val="00AC0210"/>
    <w:rsid w:val="00AC25F8"/>
    <w:rsid w:val="00AC3923"/>
    <w:rsid w:val="00AC66EB"/>
    <w:rsid w:val="00AD2830"/>
    <w:rsid w:val="00AD38D2"/>
    <w:rsid w:val="00AD59FD"/>
    <w:rsid w:val="00AD5ACD"/>
    <w:rsid w:val="00AE11F0"/>
    <w:rsid w:val="00AE326E"/>
    <w:rsid w:val="00AE59F1"/>
    <w:rsid w:val="00AE78C6"/>
    <w:rsid w:val="00AF2F1C"/>
    <w:rsid w:val="00AF42FB"/>
    <w:rsid w:val="00AF5776"/>
    <w:rsid w:val="00B00364"/>
    <w:rsid w:val="00B0421A"/>
    <w:rsid w:val="00B0750A"/>
    <w:rsid w:val="00B109A0"/>
    <w:rsid w:val="00B11D3F"/>
    <w:rsid w:val="00B16CD9"/>
    <w:rsid w:val="00B22F2A"/>
    <w:rsid w:val="00B237BF"/>
    <w:rsid w:val="00B23F80"/>
    <w:rsid w:val="00B27246"/>
    <w:rsid w:val="00B3425A"/>
    <w:rsid w:val="00B359F3"/>
    <w:rsid w:val="00B43AB1"/>
    <w:rsid w:val="00B44DFE"/>
    <w:rsid w:val="00B503A8"/>
    <w:rsid w:val="00B5212C"/>
    <w:rsid w:val="00B53581"/>
    <w:rsid w:val="00B55B11"/>
    <w:rsid w:val="00B57BB0"/>
    <w:rsid w:val="00B60797"/>
    <w:rsid w:val="00B616E1"/>
    <w:rsid w:val="00B640FD"/>
    <w:rsid w:val="00B6778E"/>
    <w:rsid w:val="00B70A2A"/>
    <w:rsid w:val="00B720A3"/>
    <w:rsid w:val="00B80E55"/>
    <w:rsid w:val="00B8213A"/>
    <w:rsid w:val="00B83050"/>
    <w:rsid w:val="00B84831"/>
    <w:rsid w:val="00B85F97"/>
    <w:rsid w:val="00B934E8"/>
    <w:rsid w:val="00B94E54"/>
    <w:rsid w:val="00B96456"/>
    <w:rsid w:val="00B9753F"/>
    <w:rsid w:val="00BA4CA9"/>
    <w:rsid w:val="00BA4E02"/>
    <w:rsid w:val="00BB0AD9"/>
    <w:rsid w:val="00BD3DC4"/>
    <w:rsid w:val="00BD79F1"/>
    <w:rsid w:val="00BE35FC"/>
    <w:rsid w:val="00BE3ADD"/>
    <w:rsid w:val="00BE4884"/>
    <w:rsid w:val="00BE5DF4"/>
    <w:rsid w:val="00BE64F8"/>
    <w:rsid w:val="00BE74EC"/>
    <w:rsid w:val="00BF0F47"/>
    <w:rsid w:val="00BF3520"/>
    <w:rsid w:val="00BF4908"/>
    <w:rsid w:val="00BF4C17"/>
    <w:rsid w:val="00C0045F"/>
    <w:rsid w:val="00C018B2"/>
    <w:rsid w:val="00C0687A"/>
    <w:rsid w:val="00C06C08"/>
    <w:rsid w:val="00C1152A"/>
    <w:rsid w:val="00C20F64"/>
    <w:rsid w:val="00C2297E"/>
    <w:rsid w:val="00C25D4E"/>
    <w:rsid w:val="00C2600A"/>
    <w:rsid w:val="00C346D5"/>
    <w:rsid w:val="00C3562E"/>
    <w:rsid w:val="00C4169B"/>
    <w:rsid w:val="00C4173F"/>
    <w:rsid w:val="00C45459"/>
    <w:rsid w:val="00C601D3"/>
    <w:rsid w:val="00C61321"/>
    <w:rsid w:val="00C70BF2"/>
    <w:rsid w:val="00C72E10"/>
    <w:rsid w:val="00C736FF"/>
    <w:rsid w:val="00C769CE"/>
    <w:rsid w:val="00C77C66"/>
    <w:rsid w:val="00C81731"/>
    <w:rsid w:val="00C8206E"/>
    <w:rsid w:val="00C83613"/>
    <w:rsid w:val="00C86A1B"/>
    <w:rsid w:val="00C9282D"/>
    <w:rsid w:val="00C93F96"/>
    <w:rsid w:val="00C94F53"/>
    <w:rsid w:val="00C95178"/>
    <w:rsid w:val="00C96B9F"/>
    <w:rsid w:val="00C97962"/>
    <w:rsid w:val="00CB0AC8"/>
    <w:rsid w:val="00CB137A"/>
    <w:rsid w:val="00CB3B85"/>
    <w:rsid w:val="00CB59C7"/>
    <w:rsid w:val="00CB6EF0"/>
    <w:rsid w:val="00CC7222"/>
    <w:rsid w:val="00CD0D3E"/>
    <w:rsid w:val="00CD5906"/>
    <w:rsid w:val="00CD6D2C"/>
    <w:rsid w:val="00CE327D"/>
    <w:rsid w:val="00CE35E2"/>
    <w:rsid w:val="00CE3F7F"/>
    <w:rsid w:val="00CE5323"/>
    <w:rsid w:val="00CE6DEC"/>
    <w:rsid w:val="00CE6F72"/>
    <w:rsid w:val="00CF32A9"/>
    <w:rsid w:val="00CF6EDF"/>
    <w:rsid w:val="00CF7133"/>
    <w:rsid w:val="00D10020"/>
    <w:rsid w:val="00D10565"/>
    <w:rsid w:val="00D14F88"/>
    <w:rsid w:val="00D27F0F"/>
    <w:rsid w:val="00D30411"/>
    <w:rsid w:val="00D35DF1"/>
    <w:rsid w:val="00D36407"/>
    <w:rsid w:val="00D43B23"/>
    <w:rsid w:val="00D57582"/>
    <w:rsid w:val="00D638BC"/>
    <w:rsid w:val="00D70FEC"/>
    <w:rsid w:val="00D80F3B"/>
    <w:rsid w:val="00D812DF"/>
    <w:rsid w:val="00D92491"/>
    <w:rsid w:val="00D940A6"/>
    <w:rsid w:val="00D95A7B"/>
    <w:rsid w:val="00DA01A5"/>
    <w:rsid w:val="00DA576F"/>
    <w:rsid w:val="00DB1407"/>
    <w:rsid w:val="00DB18E3"/>
    <w:rsid w:val="00DB7539"/>
    <w:rsid w:val="00DC4BDC"/>
    <w:rsid w:val="00DC6597"/>
    <w:rsid w:val="00DE7BE1"/>
    <w:rsid w:val="00DE7EBA"/>
    <w:rsid w:val="00DF1668"/>
    <w:rsid w:val="00DF584D"/>
    <w:rsid w:val="00E00589"/>
    <w:rsid w:val="00E022F2"/>
    <w:rsid w:val="00E04F86"/>
    <w:rsid w:val="00E05245"/>
    <w:rsid w:val="00E05364"/>
    <w:rsid w:val="00E1302C"/>
    <w:rsid w:val="00E253A5"/>
    <w:rsid w:val="00E25C3E"/>
    <w:rsid w:val="00E2704B"/>
    <w:rsid w:val="00E3304D"/>
    <w:rsid w:val="00E33267"/>
    <w:rsid w:val="00E34D6C"/>
    <w:rsid w:val="00E363AA"/>
    <w:rsid w:val="00E368C3"/>
    <w:rsid w:val="00E45E76"/>
    <w:rsid w:val="00E47AA7"/>
    <w:rsid w:val="00E512B0"/>
    <w:rsid w:val="00E51FB0"/>
    <w:rsid w:val="00E54012"/>
    <w:rsid w:val="00E54288"/>
    <w:rsid w:val="00E5570B"/>
    <w:rsid w:val="00E7262D"/>
    <w:rsid w:val="00E7381D"/>
    <w:rsid w:val="00E74F58"/>
    <w:rsid w:val="00E81715"/>
    <w:rsid w:val="00E8199A"/>
    <w:rsid w:val="00E847DA"/>
    <w:rsid w:val="00E87939"/>
    <w:rsid w:val="00E908DD"/>
    <w:rsid w:val="00E946F1"/>
    <w:rsid w:val="00E9623A"/>
    <w:rsid w:val="00E97BA9"/>
    <w:rsid w:val="00E97CAA"/>
    <w:rsid w:val="00EB2E9F"/>
    <w:rsid w:val="00EC1108"/>
    <w:rsid w:val="00EC3B3A"/>
    <w:rsid w:val="00EC5EA9"/>
    <w:rsid w:val="00EC79BA"/>
    <w:rsid w:val="00ED75C7"/>
    <w:rsid w:val="00EE3780"/>
    <w:rsid w:val="00EE42FD"/>
    <w:rsid w:val="00EE49B2"/>
    <w:rsid w:val="00EE6D5F"/>
    <w:rsid w:val="00EE76B3"/>
    <w:rsid w:val="00EF0657"/>
    <w:rsid w:val="00EF1DE6"/>
    <w:rsid w:val="00EF26D3"/>
    <w:rsid w:val="00EF4322"/>
    <w:rsid w:val="00F0544B"/>
    <w:rsid w:val="00F07579"/>
    <w:rsid w:val="00F1172A"/>
    <w:rsid w:val="00F15AE9"/>
    <w:rsid w:val="00F1737E"/>
    <w:rsid w:val="00F22270"/>
    <w:rsid w:val="00F2537F"/>
    <w:rsid w:val="00F25DCC"/>
    <w:rsid w:val="00F31F86"/>
    <w:rsid w:val="00F320D9"/>
    <w:rsid w:val="00F374AE"/>
    <w:rsid w:val="00F4041E"/>
    <w:rsid w:val="00F415A9"/>
    <w:rsid w:val="00F4245D"/>
    <w:rsid w:val="00F42CA5"/>
    <w:rsid w:val="00F47D17"/>
    <w:rsid w:val="00F50189"/>
    <w:rsid w:val="00F50C61"/>
    <w:rsid w:val="00F5107C"/>
    <w:rsid w:val="00F549F8"/>
    <w:rsid w:val="00F56C31"/>
    <w:rsid w:val="00F62F61"/>
    <w:rsid w:val="00F638F3"/>
    <w:rsid w:val="00F67AC7"/>
    <w:rsid w:val="00F67C2B"/>
    <w:rsid w:val="00F67E06"/>
    <w:rsid w:val="00F7265F"/>
    <w:rsid w:val="00F8023C"/>
    <w:rsid w:val="00F81275"/>
    <w:rsid w:val="00F823CE"/>
    <w:rsid w:val="00F86E75"/>
    <w:rsid w:val="00F877FB"/>
    <w:rsid w:val="00F9255C"/>
    <w:rsid w:val="00F95B31"/>
    <w:rsid w:val="00FA3C3E"/>
    <w:rsid w:val="00FB0B86"/>
    <w:rsid w:val="00FC0568"/>
    <w:rsid w:val="00FC11E4"/>
    <w:rsid w:val="00FC51EB"/>
    <w:rsid w:val="00FD1DD0"/>
    <w:rsid w:val="00FD399F"/>
    <w:rsid w:val="00FD67CC"/>
    <w:rsid w:val="00FE4252"/>
    <w:rsid w:val="00FE49D5"/>
    <w:rsid w:val="00FE5697"/>
    <w:rsid w:val="00FF219C"/>
    <w:rsid w:val="00FF2F27"/>
    <w:rsid w:val="00FF41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C5EC73"/>
  <w15:chartTrackingRefBased/>
  <w15:docId w15:val="{701731E4-7695-4781-A7A8-BF46B489D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870"/>
    <w:pPr>
      <w:suppressAutoHyphens/>
      <w:spacing w:line="360" w:lineRule="auto"/>
    </w:pPr>
    <w:rPr>
      <w:rFonts w:ascii="Arial" w:eastAsia="Calibri" w:hAnsi="Arial" w:cs="Arial"/>
      <w:color w:val="000000"/>
      <w:lang w:eastAsia="zh-CN"/>
    </w:rPr>
  </w:style>
  <w:style w:type="paragraph" w:styleId="Heading1">
    <w:name w:val="heading 1"/>
    <w:basedOn w:val="Normal"/>
    <w:next w:val="Normal"/>
    <w:qFormat/>
    <w:pPr>
      <w:keepNext/>
      <w:keepLines/>
      <w:numPr>
        <w:numId w:val="1"/>
      </w:numPr>
      <w:spacing w:before="240" w:after="120"/>
      <w:outlineLvl w:val="0"/>
    </w:pPr>
    <w:rPr>
      <w:rFonts w:eastAsia="Times New Roman"/>
      <w:bCs/>
      <w:caps/>
      <w:color w:val="9BA2A4"/>
      <w:sz w:val="52"/>
      <w:szCs w:val="28"/>
    </w:rPr>
  </w:style>
  <w:style w:type="paragraph" w:styleId="Heading2">
    <w:name w:val="heading 2"/>
    <w:basedOn w:val="Normal"/>
    <w:next w:val="Normal"/>
    <w:qFormat/>
    <w:pPr>
      <w:keepNext/>
      <w:keepLines/>
      <w:numPr>
        <w:ilvl w:val="1"/>
        <w:numId w:val="1"/>
      </w:numPr>
      <w:spacing w:before="200" w:after="120"/>
      <w:outlineLvl w:val="1"/>
    </w:pPr>
    <w:rPr>
      <w:rFonts w:eastAsia="Times New Roman"/>
      <w:bCs/>
      <w:color w:val="005A9B"/>
      <w:spacing w:val="-10"/>
      <w:sz w:val="32"/>
      <w:szCs w:val="26"/>
    </w:rPr>
  </w:style>
  <w:style w:type="paragraph" w:styleId="Heading3">
    <w:name w:val="heading 3"/>
    <w:basedOn w:val="Normal"/>
    <w:next w:val="Normal"/>
    <w:qFormat/>
    <w:pPr>
      <w:keepNext/>
      <w:keepLines/>
      <w:numPr>
        <w:ilvl w:val="2"/>
        <w:numId w:val="1"/>
      </w:numPr>
      <w:spacing w:before="200" w:after="120"/>
      <w:outlineLvl w:val="2"/>
    </w:pPr>
    <w:rPr>
      <w:rFonts w:ascii="Arial Bold" w:eastAsia="Times New Roman" w:hAnsi="Arial Bold" w:cs="Arial Bold"/>
      <w:b/>
      <w:bCs/>
      <w:color w:val="005A9B"/>
      <w:spacing w:val="-10"/>
      <w:sz w:val="22"/>
    </w:rPr>
  </w:style>
  <w:style w:type="paragraph" w:styleId="Heading4">
    <w:name w:val="heading 4"/>
    <w:basedOn w:val="Normal"/>
    <w:next w:val="Normal"/>
    <w:qFormat/>
    <w:pPr>
      <w:keepNext/>
      <w:keepLines/>
      <w:numPr>
        <w:ilvl w:val="3"/>
        <w:numId w:val="1"/>
      </w:numPr>
      <w:spacing w:before="200" w:after="120"/>
      <w:outlineLvl w:val="3"/>
    </w:pPr>
    <w:rPr>
      <w:rFonts w:eastAsia="Times New Roman"/>
      <w:b/>
      <w:bCs/>
      <w:iCs/>
      <w:color w:val="0B1F4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2zfalse">
    <w:name w:val="WW8Num2zfalse"/>
  </w:style>
  <w:style w:type="character" w:customStyle="1" w:styleId="WW8Num3zfalse">
    <w:name w:val="WW8Num3zfalse"/>
  </w:style>
  <w:style w:type="character" w:customStyle="1" w:styleId="WW8Num4zfalse">
    <w:name w:val="WW8Num4zfalse"/>
  </w:style>
  <w:style w:type="character" w:customStyle="1" w:styleId="WW8Num5zfalse">
    <w:name w:val="WW8Num5zfalse"/>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0zfalse">
    <w:name w:val="WW8Num10zfalse"/>
  </w:style>
  <w:style w:type="character" w:customStyle="1" w:styleId="WW8Num11z0">
    <w:name w:val="WW8Num11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ascii="Symbol" w:hAnsi="Symbol" w:cs="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cs="Wingdings"/>
    </w:rPr>
  </w:style>
  <w:style w:type="character" w:customStyle="1" w:styleId="WW8Num14z0">
    <w:name w:val="WW8Num14z0"/>
    <w:rPr>
      <w:rFonts w:ascii="Symbol" w:hAnsi="Symbol" w:cs="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cs="Wingdings"/>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Symbol" w:hAnsi="Symbol" w:cs="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8z0">
    <w:name w:val="WW8Num18z0"/>
    <w:rPr>
      <w:rFonts w:ascii="Symbol" w:hAnsi="Symbol" w:cs="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Wingdings"/>
    </w:rPr>
  </w:style>
  <w:style w:type="character" w:customStyle="1" w:styleId="WW8Num19z0">
    <w:name w:val="WW8Num19z0"/>
    <w:rPr>
      <w:rFonts w:ascii="Symbol" w:hAnsi="Symbol" w:cs="Symbol"/>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20z0">
    <w:name w:val="WW8Num20z0"/>
    <w:rPr>
      <w:rFonts w:ascii="Wingdings" w:hAnsi="Wingdings" w:cs="Wingdings"/>
      <w:sz w:val="28"/>
    </w:rPr>
  </w:style>
  <w:style w:type="character" w:customStyle="1" w:styleId="WW8Num20z1">
    <w:name w:val="WW8Num20z1"/>
    <w:rPr>
      <w:rFonts w:ascii="Courier New" w:hAnsi="Courier New" w:cs="Courier New"/>
    </w:rPr>
  </w:style>
  <w:style w:type="character" w:customStyle="1" w:styleId="WW8Num20z2">
    <w:name w:val="WW8Num20z2"/>
    <w:rPr>
      <w:rFonts w:ascii="Wingdings" w:hAnsi="Wingdings" w:cs="Wingdings"/>
    </w:rPr>
  </w:style>
  <w:style w:type="character" w:customStyle="1" w:styleId="WW8Num20z3">
    <w:name w:val="WW8Num20z3"/>
    <w:rPr>
      <w:rFonts w:ascii="Symbol" w:hAnsi="Symbol" w:cs="Symbol"/>
    </w:rPr>
  </w:style>
  <w:style w:type="character" w:customStyle="1" w:styleId="WW8Num21z0">
    <w:name w:val="WW8Num21z0"/>
    <w:rPr>
      <w:rFonts w:ascii="Symbol" w:hAnsi="Symbol" w:cs="Symbol"/>
    </w:rPr>
  </w:style>
  <w:style w:type="character" w:customStyle="1" w:styleId="WW8Num21z1">
    <w:name w:val="WW8Num21z1"/>
    <w:rPr>
      <w:rFonts w:ascii="Symbol" w:hAnsi="Symbol" w:cs="Symbol"/>
      <w:color w:val="000000"/>
    </w:rPr>
  </w:style>
  <w:style w:type="character" w:customStyle="1" w:styleId="WW8Num21z2">
    <w:name w:val="WW8Num21z2"/>
    <w:rPr>
      <w:rFonts w:ascii="Wingdings" w:hAnsi="Wingdings" w:cs="Wingdings"/>
    </w:rPr>
  </w:style>
  <w:style w:type="character" w:customStyle="1" w:styleId="WW8Num21z4">
    <w:name w:val="WW8Num21z4"/>
    <w:rPr>
      <w:rFonts w:ascii="Courier New" w:hAnsi="Courier New" w:cs="Courier New"/>
    </w:rPr>
  </w:style>
  <w:style w:type="character" w:customStyle="1" w:styleId="WW8Num22z0">
    <w:name w:val="WW8Num22z0"/>
    <w:rPr>
      <w:rFonts w:ascii="Symbol" w:hAnsi="Symbol" w:cs="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3z0">
    <w:name w:val="WW8Num23z0"/>
    <w:rPr>
      <w:rFonts w:ascii="Symbol" w:hAnsi="Symbol" w:cs="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4z0">
    <w:name w:val="WW8Num24z0"/>
    <w:rPr>
      <w:rFonts w:ascii="Symbol" w:hAnsi="Symbol" w:cs="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cs="Wingdings"/>
    </w:rPr>
  </w:style>
  <w:style w:type="character" w:customStyle="1" w:styleId="WW8Num25z0">
    <w:name w:val="WW8Num25z0"/>
    <w:rPr>
      <w:rFonts w:ascii="Symbol" w:hAnsi="Symbol" w:cs="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cs="Wingdings"/>
    </w:rPr>
  </w:style>
  <w:style w:type="character" w:customStyle="1" w:styleId="WW8Num26z0">
    <w:name w:val="WW8Num26z0"/>
    <w:rPr>
      <w:rFonts w:ascii="Symbol" w:hAnsi="Symbol" w:cs="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7z0">
    <w:name w:val="WW8Num27z0"/>
    <w:rPr>
      <w:rFonts w:ascii="Symbol" w:hAnsi="Symbol" w:cs="Symbol"/>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cs="Wingdings"/>
    </w:rPr>
  </w:style>
  <w:style w:type="character" w:customStyle="1" w:styleId="WW8Num28z0">
    <w:name w:val="WW8Num28z0"/>
    <w:rPr>
      <w:rFonts w:ascii="Symbol" w:hAnsi="Symbol" w:cs="Symbol"/>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cs="Wingdings"/>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cs="Wingdings"/>
    </w:rPr>
  </w:style>
  <w:style w:type="character" w:customStyle="1" w:styleId="Heading2Char">
    <w:name w:val="Heading 2 Char"/>
    <w:rPr>
      <w:rFonts w:ascii="Arial" w:eastAsia="Times New Roman" w:hAnsi="Arial" w:cs="Arial"/>
      <w:bCs/>
      <w:color w:val="005A9B"/>
      <w:spacing w:val="-10"/>
      <w:sz w:val="32"/>
      <w:szCs w:val="26"/>
    </w:rPr>
  </w:style>
  <w:style w:type="character" w:customStyle="1" w:styleId="Heading3Char">
    <w:name w:val="Heading 3 Char"/>
    <w:rPr>
      <w:rFonts w:ascii="Arial Bold" w:eastAsia="Times New Roman" w:hAnsi="Arial Bold" w:cs="Arial Bold"/>
      <w:b/>
      <w:bCs/>
      <w:color w:val="005A9B"/>
      <w:spacing w:val="-10"/>
      <w:sz w:val="22"/>
    </w:rPr>
  </w:style>
  <w:style w:type="character" w:customStyle="1" w:styleId="Heading4Char">
    <w:name w:val="Heading 4 Char"/>
    <w:rPr>
      <w:rFonts w:ascii="Arial" w:eastAsia="Times New Roman" w:hAnsi="Arial" w:cs="Arial"/>
      <w:b/>
      <w:bCs/>
      <w:iCs/>
      <w:color w:val="0B1F47"/>
      <w:sz w:val="22"/>
    </w:rPr>
  </w:style>
  <w:style w:type="character" w:customStyle="1" w:styleId="HeaderChar">
    <w:name w:val="Header Char"/>
    <w:rPr>
      <w:rFonts w:ascii="Arial" w:hAnsi="Arial" w:cs="Arial"/>
    </w:rPr>
  </w:style>
  <w:style w:type="character" w:customStyle="1" w:styleId="FooterChar">
    <w:name w:val="Footer Char"/>
    <w:uiPriority w:val="99"/>
    <w:rPr>
      <w:rFonts w:ascii="Arial" w:hAnsi="Arial" w:cs="Arial"/>
      <w:color w:val="FFFFFF"/>
    </w:rPr>
  </w:style>
  <w:style w:type="character" w:customStyle="1" w:styleId="BalloonTextChar">
    <w:name w:val="Balloon Text Char"/>
    <w:rPr>
      <w:rFonts w:ascii="Tahoma" w:hAnsi="Tahoma" w:cs="Tahoma"/>
      <w:sz w:val="16"/>
      <w:szCs w:val="16"/>
    </w:rPr>
  </w:style>
  <w:style w:type="character" w:styleId="CommentReference">
    <w:name w:val="annotation reference"/>
    <w:rPr>
      <w:sz w:val="16"/>
      <w:szCs w:val="16"/>
    </w:rPr>
  </w:style>
  <w:style w:type="character" w:customStyle="1" w:styleId="BodyTextChar">
    <w:name w:val="Body Text Char"/>
    <w:rPr>
      <w:rFonts w:ascii="Arial" w:hAnsi="Arial" w:cs="Arial"/>
      <w:color w:val="000000"/>
      <w:szCs w:val="22"/>
    </w:rPr>
  </w:style>
  <w:style w:type="character" w:styleId="Strong">
    <w:name w:val="Strong"/>
    <w:qFormat/>
    <w:rPr>
      <w:b w:val="0"/>
      <w:bCs/>
      <w:color w:val="005A9B"/>
    </w:rPr>
  </w:style>
  <w:style w:type="character" w:styleId="Emphasis">
    <w:name w:val="Emphasis"/>
    <w:qFormat/>
    <w:rPr>
      <w:rFonts w:ascii="Arial" w:hAnsi="Arial" w:cs="Arial"/>
      <w:b w:val="0"/>
      <w:i w:val="0"/>
      <w:color w:val="005A9B"/>
      <w:sz w:val="94"/>
    </w:rPr>
  </w:style>
  <w:style w:type="character" w:styleId="IntenseEmphasis">
    <w:name w:val="Intense Emphasis"/>
    <w:qFormat/>
    <w:rPr>
      <w:b/>
      <w:bCs/>
      <w:i w:val="0"/>
      <w:iCs/>
      <w:color w:val="0B1F47"/>
    </w:rPr>
  </w:style>
  <w:style w:type="character" w:customStyle="1" w:styleId="BasicParagraphChar">
    <w:name w:val="[Basic Paragraph] Char"/>
    <w:rPr>
      <w:rFonts w:ascii="MinionPro-Regular" w:eastAsia="MS Mincho" w:hAnsi="MinionPro-Regular" w:cs="MinionPro-Regular"/>
      <w:color w:val="000000"/>
      <w:szCs w:val="22"/>
      <w:lang w:val="en-US"/>
    </w:rPr>
  </w:style>
  <w:style w:type="character" w:customStyle="1" w:styleId="BulletPointChar">
    <w:name w:val="Bullet Point Char"/>
  </w:style>
  <w:style w:type="character" w:customStyle="1" w:styleId="BodyCopyChar">
    <w:name w:val="Body Copy Char"/>
    <w:rPr>
      <w:rFonts w:ascii="Arial" w:hAnsi="Arial" w:cs="Arial"/>
    </w:rPr>
  </w:style>
  <w:style w:type="character" w:customStyle="1" w:styleId="IndentBoxBodyCodeChar">
    <w:name w:val="Indent Box Body Code Char"/>
    <w:rPr>
      <w:rFonts w:ascii="Arial" w:eastAsia="MS Mincho" w:hAnsi="Arial" w:cs="Arial"/>
      <w:color w:val="3C3C3B"/>
      <w:sz w:val="22"/>
      <w:szCs w:val="22"/>
      <w:lang w:val="en-US" w:eastAsia="en-AU"/>
    </w:rPr>
  </w:style>
  <w:style w:type="character" w:customStyle="1" w:styleId="BulletPointBoxChar">
    <w:name w:val="Bullet Point Box Char"/>
    <w:rPr>
      <w:rFonts w:ascii="Arial" w:hAnsi="Arial" w:cs="Arial"/>
      <w:color w:val="3C3C3B"/>
    </w:rPr>
  </w:style>
  <w:style w:type="character" w:customStyle="1" w:styleId="BulletPointLevel2Char">
    <w:name w:val="Bullet Point Level 2 Char"/>
    <w:rPr>
      <w:rFonts w:ascii="Arial" w:hAnsi="Arial" w:cs="Arial"/>
    </w:rPr>
  </w:style>
  <w:style w:type="character" w:customStyle="1" w:styleId="Heading1Char">
    <w:name w:val="Heading 1 Char"/>
    <w:rPr>
      <w:rFonts w:ascii="Arial" w:eastAsia="Times New Roman" w:hAnsi="Arial" w:cs="Arial"/>
      <w:bCs/>
      <w:caps/>
      <w:color w:val="9BA2A4"/>
      <w:sz w:val="52"/>
      <w:szCs w:val="28"/>
    </w:rPr>
  </w:style>
  <w:style w:type="character" w:customStyle="1" w:styleId="ListParagraphChar">
    <w:name w:val="List Paragraph Char"/>
    <w:rPr>
      <w:rFonts w:ascii="Arial" w:hAnsi="Arial" w:cs="Arial"/>
    </w:rPr>
  </w:style>
  <w:style w:type="character" w:customStyle="1" w:styleId="BodyCopyBoldCapsChar">
    <w:name w:val="Body Copy Bold Caps Char"/>
    <w:rPr>
      <w:rFonts w:ascii="Arial" w:hAnsi="Arial" w:cs="Arial"/>
      <w:b/>
      <w:caps/>
    </w:rPr>
  </w:style>
  <w:style w:type="character" w:customStyle="1" w:styleId="BodyCopyBoldCapsSmallChar">
    <w:name w:val="Body Copy Bold Caps Small Char"/>
    <w:rPr>
      <w:rFonts w:ascii="Arial" w:hAnsi="Arial" w:cs="Arial"/>
      <w:b/>
      <w:caps/>
      <w:sz w:val="18"/>
    </w:rPr>
  </w:style>
  <w:style w:type="character" w:customStyle="1" w:styleId="BodyCopySmallChar">
    <w:name w:val="Body Copy Small Char"/>
    <w:rPr>
      <w:rFonts w:ascii="Arial" w:hAnsi="Arial" w:cs="Arial"/>
      <w:sz w:val="18"/>
    </w:rPr>
  </w:style>
  <w:style w:type="character" w:customStyle="1" w:styleId="InstructionsChar">
    <w:name w:val="Instructions Char"/>
    <w:rPr>
      <w:rFonts w:ascii="Arial" w:hAnsi="Arial" w:cs="Arial"/>
      <w:color w:val="008ACA"/>
    </w:rPr>
  </w:style>
  <w:style w:type="character" w:customStyle="1" w:styleId="SOATPChar">
    <w:name w:val="SOA TP Char"/>
    <w:rPr>
      <w:rFonts w:ascii="Arial" w:hAnsi="Arial" w:cs="Arial"/>
      <w:caps/>
      <w:color w:val="9BA2A4"/>
      <w:sz w:val="94"/>
    </w:rPr>
  </w:style>
  <w:style w:type="character" w:customStyle="1" w:styleId="SOATPCopyChar">
    <w:name w:val="SOA TP Copy Char"/>
    <w:rPr>
      <w:rFonts w:ascii="Arial" w:hAnsi="Arial" w:cs="Arial"/>
      <w:color w:val="005A9B"/>
      <w:sz w:val="24"/>
    </w:rPr>
  </w:style>
  <w:style w:type="character" w:customStyle="1" w:styleId="SOATPCopyBoldChar">
    <w:name w:val="SOA TP Copy Bold Char"/>
    <w:rPr>
      <w:rFonts w:ascii="Arial Bold" w:hAnsi="Arial Bold" w:cs="Arial Bold"/>
      <w:b/>
      <w:caps/>
      <w:color w:val="005A9B"/>
      <w:sz w:val="24"/>
    </w:rPr>
  </w:style>
  <w:style w:type="character" w:customStyle="1" w:styleId="DataFieldsChar">
    <w:name w:val="Data Fields Char"/>
    <w:rPr>
      <w:rFonts w:ascii="Arial" w:hAnsi="Arial" w:cs="Arial"/>
      <w:color w:val="FF0000"/>
    </w:rPr>
  </w:style>
  <w:style w:type="character" w:customStyle="1" w:styleId="ContentsChar">
    <w:name w:val="Contents Char"/>
    <w:rPr>
      <w:rFonts w:ascii="Arial" w:hAnsi="Arial" w:cs="Arial"/>
      <w:b/>
      <w:color w:val="005A9B"/>
    </w:rPr>
  </w:style>
  <w:style w:type="character" w:customStyle="1" w:styleId="PercentageChar">
    <w:name w:val="Percentage Char"/>
    <w:rPr>
      <w:rFonts w:ascii="Arial" w:hAnsi="Arial" w:cs="Arial"/>
      <w:b/>
      <w:color w:val="005A9B"/>
    </w:rPr>
  </w:style>
  <w:style w:type="character" w:customStyle="1" w:styleId="SOATPClientNameChar">
    <w:name w:val="SOA TP Client Name Char"/>
    <w:rPr>
      <w:rFonts w:ascii="Arial" w:hAnsi="Arial" w:cs="Arial"/>
      <w:color w:val="9BA2A4"/>
      <w:sz w:val="52"/>
    </w:rPr>
  </w:style>
  <w:style w:type="character" w:customStyle="1" w:styleId="FactfindTPCopyChar">
    <w:name w:val="Factfind TP Copy Char"/>
    <w:rPr>
      <w:rFonts w:ascii="Arial" w:hAnsi="Arial" w:cs="Arial"/>
      <w:color w:val="005A9B"/>
      <w:sz w:val="24"/>
    </w:rPr>
  </w:style>
  <w:style w:type="character" w:customStyle="1" w:styleId="FactfindTPCopyRJChar">
    <w:name w:val="Factfind TP Copy RJ Char"/>
    <w:rPr>
      <w:rFonts w:ascii="Arial" w:hAnsi="Arial" w:cs="Arial"/>
      <w:color w:val="005A9B"/>
      <w:sz w:val="24"/>
    </w:rPr>
  </w:style>
  <w:style w:type="character" w:customStyle="1" w:styleId="FactfindTPCopyRJBoldChar">
    <w:name w:val="Factfind TP Copy RJ Bold Char"/>
    <w:rPr>
      <w:rFonts w:ascii="Arial" w:hAnsi="Arial" w:cs="Arial"/>
      <w:b/>
      <w:caps/>
      <w:color w:val="005A9B"/>
      <w:sz w:val="24"/>
    </w:rPr>
  </w:style>
  <w:style w:type="character" w:customStyle="1" w:styleId="FactfindTPCopyBoldChar">
    <w:name w:val="Factfind TP Copy Bold Char"/>
    <w:rPr>
      <w:rFonts w:ascii="Arial" w:hAnsi="Arial" w:cs="Arial"/>
      <w:b/>
      <w:color w:val="005A9B"/>
      <w:sz w:val="24"/>
    </w:rPr>
  </w:style>
  <w:style w:type="character" w:styleId="Hyperlink">
    <w:name w:val="Hyperlink"/>
    <w:rPr>
      <w:color w:val="0563C1"/>
      <w:u w:val="single"/>
    </w:rPr>
  </w:style>
  <w:style w:type="character" w:customStyle="1" w:styleId="SOATPHiliteChar">
    <w:name w:val="SOA TP Hilite Char"/>
    <w:rPr>
      <w:rFonts w:ascii="Arial" w:hAnsi="Arial" w:cs="Arial"/>
      <w:color w:val="005A9B"/>
      <w:sz w:val="94"/>
    </w:rPr>
  </w:style>
  <w:style w:type="character" w:customStyle="1" w:styleId="FactfindTPSpace1Char">
    <w:name w:val="Factfind TP Space 1 Char"/>
    <w:rPr>
      <w:rFonts w:ascii="Arial" w:hAnsi="Arial" w:cs="Arial"/>
      <w:color w:val="D9D9D9"/>
    </w:rPr>
  </w:style>
  <w:style w:type="character" w:customStyle="1" w:styleId="FactfindTPDateChar">
    <w:name w:val="Factfind TP Date Char"/>
    <w:rPr>
      <w:rFonts w:ascii="Arial" w:hAnsi="Arial" w:cs="Arial"/>
      <w:color w:val="005A9B"/>
      <w:sz w:val="24"/>
    </w:rPr>
  </w:style>
  <w:style w:type="character" w:customStyle="1" w:styleId="Bold">
    <w:name w:val="Bold"/>
    <w:rPr>
      <w:b/>
    </w:rPr>
  </w:style>
  <w:style w:type="character" w:customStyle="1" w:styleId="SOATPSpace1Char">
    <w:name w:val="SOA TP Space 1 Char"/>
    <w:rPr>
      <w:rFonts w:ascii="Arial" w:hAnsi="Arial" w:cs="Arial"/>
      <w:color w:val="D9D9D9"/>
    </w:rPr>
  </w:style>
  <w:style w:type="character" w:customStyle="1" w:styleId="FactfindTPChar">
    <w:name w:val="Factfind TP Char"/>
    <w:rPr>
      <w:rFonts w:ascii="Arial" w:hAnsi="Arial" w:cs="Arial"/>
      <w:caps/>
      <w:color w:val="9BA2A4"/>
      <w:sz w:val="94"/>
    </w:rPr>
  </w:style>
  <w:style w:type="character" w:customStyle="1" w:styleId="FactfindTPHiliteChar">
    <w:name w:val="Factfind TP Hilite Char"/>
    <w:rPr>
      <w:rFonts w:ascii="Arial" w:hAnsi="Arial" w:cs="Arial"/>
      <w:color w:val="005A9B"/>
      <w:sz w:val="94"/>
    </w:rPr>
  </w:style>
  <w:style w:type="character" w:customStyle="1" w:styleId="FactfindTPClientNameChar">
    <w:name w:val="Factfind TP Client Name Char"/>
    <w:rPr>
      <w:rFonts w:ascii="Arial" w:hAnsi="Arial" w:cs="Arial"/>
      <w:color w:val="9BA2A4"/>
      <w:sz w:val="52"/>
    </w:rPr>
  </w:style>
  <w:style w:type="character" w:customStyle="1" w:styleId="FactfindTPSpace4Char">
    <w:name w:val="Factfind TP Space 4 Char"/>
    <w:rPr>
      <w:rFonts w:ascii="Arial" w:hAnsi="Arial" w:cs="Arial"/>
      <w:color w:val="D9D9D9"/>
    </w:rPr>
  </w:style>
  <w:style w:type="character" w:customStyle="1" w:styleId="CoverLetter-AdviserQualifications">
    <w:name w:val="CoverLetter - Adviser Qualifications"/>
    <w:rPr>
      <w:b/>
      <w:sz w:val="16"/>
    </w:rPr>
  </w:style>
  <w:style w:type="character" w:customStyle="1" w:styleId="SOATPDateChar">
    <w:name w:val="SOA TP Date Char"/>
    <w:rPr>
      <w:rFonts w:ascii="Arial" w:hAnsi="Arial" w:cs="Calibri"/>
      <w:color w:val="005A9B"/>
      <w:sz w:val="24"/>
    </w:rPr>
  </w:style>
  <w:style w:type="character" w:customStyle="1" w:styleId="NewPageChar">
    <w:name w:val="New Page Char"/>
    <w:rPr>
      <w:rFonts w:ascii="Arial" w:hAnsi="Arial" w:cs="Arial"/>
      <w:color w:val="F2F2F2"/>
      <w:sz w:val="2"/>
    </w:rPr>
  </w:style>
  <w:style w:type="character" w:customStyle="1" w:styleId="FactfindTPDetailsChar">
    <w:name w:val="Factfind TP Details Char"/>
    <w:rPr>
      <w:rFonts w:ascii="Arial" w:hAnsi="Arial" w:cs="Arial"/>
      <w:sz w:val="24"/>
    </w:rPr>
  </w:style>
  <w:style w:type="character" w:customStyle="1" w:styleId="ShortFactFindTPChar">
    <w:name w:val="ShortFactFind TP Char"/>
    <w:rPr>
      <w:rFonts w:ascii="Arial" w:eastAsia="Calibri" w:hAnsi="Arial" w:cs="Arial"/>
      <w:caps/>
      <w:color w:val="9BA2A4"/>
      <w:sz w:val="72"/>
    </w:rPr>
  </w:style>
  <w:style w:type="character" w:customStyle="1" w:styleId="ShortFactFindTPHiliteChar">
    <w:name w:val="ShortFactFind TP Hilite Char"/>
    <w:rPr>
      <w:rFonts w:ascii="Arial" w:eastAsia="Calibri" w:hAnsi="Arial" w:cs="Arial"/>
      <w:caps w:val="0"/>
      <w:smallCaps w:val="0"/>
      <w:color w:val="005A9B"/>
      <w:sz w:val="72"/>
    </w:rPr>
  </w:style>
  <w:style w:type="character" w:customStyle="1" w:styleId="SOATPHiliteChar0">
    <w:name w:val="SOA TP Hilite (Char)"/>
    <w:rPr>
      <w:color w:val="005A9B"/>
      <w:sz w:val="94"/>
    </w:rPr>
  </w:style>
  <w:style w:type="character" w:customStyle="1" w:styleId="ShortFactFindTPHiliteChar0">
    <w:name w:val="ShortFactFind TP Hilite (Char)"/>
    <w:rPr>
      <w:rFonts w:cs="Arial"/>
      <w:color w:val="005A9B"/>
    </w:rPr>
  </w:style>
  <w:style w:type="character" w:customStyle="1" w:styleId="FactfindTPHiliteChar0">
    <w:name w:val="Factfind TP Hilite (Char)"/>
    <w:rPr>
      <w:rFonts w:cs="Arial"/>
      <w:color w:val="005A9B"/>
      <w:sz w:val="94"/>
    </w:rPr>
  </w:style>
  <w:style w:type="character" w:customStyle="1" w:styleId="CoverLetter-BodyChar">
    <w:name w:val="CoverLetter - Body Char"/>
    <w:rPr>
      <w:rFonts w:ascii="Arial" w:hAnsi="Arial" w:cs="Calibri"/>
      <w:color w:val="404040"/>
    </w:rPr>
  </w:style>
  <w:style w:type="character" w:customStyle="1" w:styleId="CoverLetter-AdviserNameChar">
    <w:name w:val="CoverLetter - Adviser Name Char"/>
    <w:rPr>
      <w:rFonts w:ascii="Arial" w:hAnsi="Arial" w:cs="Arial"/>
      <w:b/>
      <w:color w:val="404040"/>
    </w:rPr>
  </w:style>
  <w:style w:type="character" w:customStyle="1" w:styleId="CoverLetter-DateChar">
    <w:name w:val="CoverLetter - Date Char"/>
    <w:rPr>
      <w:rFonts w:ascii="Arial" w:hAnsi="Arial" w:cs="Arial"/>
      <w:b/>
      <w:color w:val="404040"/>
    </w:rPr>
  </w:style>
  <w:style w:type="character" w:customStyle="1" w:styleId="ROATPChar">
    <w:name w:val="ROA TP Char"/>
    <w:rPr>
      <w:rFonts w:ascii="Arial" w:hAnsi="Arial" w:cs="Arial"/>
      <w:b w:val="0"/>
      <w:caps/>
      <w:color w:val="9BA2A4"/>
      <w:sz w:val="94"/>
    </w:rPr>
  </w:style>
  <w:style w:type="character" w:customStyle="1" w:styleId="ROATPClientNameChar">
    <w:name w:val="ROA TP Client Name Char"/>
    <w:rPr>
      <w:rFonts w:ascii="Arial" w:hAnsi="Arial" w:cs="Calibri"/>
      <w:b w:val="0"/>
      <w:color w:val="005A9B"/>
      <w:sz w:val="24"/>
    </w:rPr>
  </w:style>
  <w:style w:type="character" w:customStyle="1" w:styleId="ROATPDateChar">
    <w:name w:val="ROA TP Date Char"/>
    <w:rPr>
      <w:rFonts w:ascii="Arial" w:hAnsi="Arial" w:cs="Calibri"/>
      <w:b w:val="0"/>
      <w:color w:val="005A9B"/>
      <w:sz w:val="24"/>
    </w:rPr>
  </w:style>
  <w:style w:type="character" w:customStyle="1" w:styleId="ROATPClientNameHeadingChar">
    <w:name w:val="ROA TP Client Name Heading Char"/>
    <w:rPr>
      <w:rFonts w:ascii="Arial Bold" w:hAnsi="Arial Bold" w:cs="Arial"/>
      <w:b/>
      <w:caps/>
      <w:color w:val="005A9B"/>
      <w:sz w:val="24"/>
    </w:rPr>
  </w:style>
  <w:style w:type="character" w:customStyle="1" w:styleId="ROATPDateHeadingChar">
    <w:name w:val="ROA TP Date Heading Char"/>
    <w:rPr>
      <w:rFonts w:ascii="Arial Bold" w:hAnsi="Arial Bold" w:cs="Arial"/>
      <w:b/>
      <w:caps/>
      <w:color w:val="005A9B"/>
      <w:sz w:val="24"/>
    </w:rPr>
  </w:style>
  <w:style w:type="character" w:customStyle="1" w:styleId="ROATPHilite">
    <w:name w:val="ROA TP Hilite"/>
    <w:rPr>
      <w:rFonts w:ascii="Arial" w:hAnsi="Arial" w:cs="Times New Roman"/>
      <w:color w:val="005A9B"/>
      <w:w w:val="100"/>
      <w:kern w:val="1"/>
      <w:position w:val="0"/>
      <w:sz w:val="94"/>
      <w:szCs w:val="20"/>
      <w:u w:val="none"/>
      <w:shd w:val="clear" w:color="auto" w:fill="auto"/>
      <w:vertAlign w:val="baseline"/>
      <w:em w:val="none"/>
      <w14:textOutline w14:w="0" w14:cap="rnd" w14:cmpd="sng" w14:algn="ctr">
        <w14:noFill/>
        <w14:prstDash w14:val="solid"/>
        <w14:bevel/>
      </w14:textOutline>
    </w:rPr>
  </w:style>
  <w:style w:type="character" w:customStyle="1" w:styleId="ROATPPreparedByChar">
    <w:name w:val="ROA TP Prepared By Char"/>
    <w:rPr>
      <w:rFonts w:ascii="Arial" w:hAnsi="Arial" w:cs="Calibri"/>
      <w:b w:val="0"/>
      <w:color w:val="005A9B"/>
      <w:sz w:val="24"/>
    </w:rPr>
  </w:style>
  <w:style w:type="character" w:customStyle="1" w:styleId="ROATPPreparedByHeadingChar">
    <w:name w:val="ROA TP Prepared By Heading Char"/>
    <w:rPr>
      <w:rFonts w:ascii="Arial Bold" w:hAnsi="Arial Bold" w:cs="Arial"/>
      <w:b/>
      <w:caps/>
      <w:color w:val="005A9B"/>
      <w:sz w:val="24"/>
    </w:rPr>
  </w:style>
  <w:style w:type="character" w:customStyle="1" w:styleId="ROATPSpace1Char">
    <w:name w:val="ROA TP Space 1 Char"/>
    <w:rPr>
      <w:rFonts w:ascii="Arial" w:hAnsi="Arial" w:cs="Arial"/>
      <w:b w:val="0"/>
      <w:color w:val="D9D9D9"/>
    </w:rPr>
  </w:style>
  <w:style w:type="character" w:customStyle="1" w:styleId="ROATPSpace2Char">
    <w:name w:val="ROA TP Space 2 Char"/>
    <w:rPr>
      <w:rFonts w:ascii="Arial" w:hAnsi="Arial" w:cs="Arial"/>
      <w:b w:val="0"/>
      <w:color w:val="D9D9D9"/>
    </w:rPr>
  </w:style>
  <w:style w:type="character" w:customStyle="1" w:styleId="ROATPSpace3Char">
    <w:name w:val="ROA TP Space 3 Char"/>
    <w:rPr>
      <w:rFonts w:ascii="Arial" w:hAnsi="Arial" w:cs="Arial"/>
      <w:b w:val="0"/>
      <w:color w:val="D9D9D9"/>
    </w:rPr>
  </w:style>
  <w:style w:type="character" w:customStyle="1" w:styleId="ROATPSpace4Char">
    <w:name w:val="ROA TP Space 4 Char"/>
    <w:rPr>
      <w:rFonts w:ascii="Arial" w:hAnsi="Arial" w:cs="Arial"/>
      <w:b w:val="0"/>
      <w:color w:val="D9D9D9"/>
    </w:rPr>
  </w:style>
  <w:style w:type="character" w:customStyle="1" w:styleId="ATP-LicenseeName">
    <w:name w:val="ATP - Licensee Name"/>
    <w:rPr>
      <w:rFonts w:ascii="Arial" w:eastAsia="Calibri" w:hAnsi="Arial" w:cs="Arial"/>
      <w:b w:val="0"/>
      <w:bCs w:val="0"/>
      <w:i w:val="0"/>
      <w:iCs w:val="0"/>
      <w:color w:val="000000"/>
      <w:sz w:val="20"/>
      <w:szCs w:val="22"/>
    </w:rPr>
  </w:style>
  <w:style w:type="character" w:customStyle="1" w:styleId="BulletSymbols">
    <w:name w:val="Bullet Symbols"/>
  </w:style>
  <w:style w:type="paragraph" w:customStyle="1" w:styleId="Heading">
    <w:name w:val="Heading"/>
    <w:basedOn w:val="Normal"/>
    <w:next w:val="BodyText"/>
    <w:pPr>
      <w:keepNext/>
      <w:spacing w:before="240" w:after="120"/>
    </w:pPr>
    <w:rPr>
      <w:rFonts w:eastAsia="Microsoft YaHei" w:cs="Mangal"/>
      <w:sz w:val="28"/>
      <w:szCs w:val="28"/>
    </w:rPr>
  </w:style>
  <w:style w:type="paragraph" w:styleId="BodyText">
    <w:name w:val="Body Text"/>
    <w:basedOn w:val="Normal"/>
    <w:link w:val="BodyTextChar1"/>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Header">
    <w:name w:val="header"/>
    <w:basedOn w:val="Normal"/>
    <w:link w:val="HeaderChar1"/>
    <w:pPr>
      <w:tabs>
        <w:tab w:val="center" w:pos="4513"/>
        <w:tab w:val="right" w:pos="9026"/>
      </w:tabs>
    </w:pPr>
  </w:style>
  <w:style w:type="paragraph" w:styleId="Footer">
    <w:name w:val="footer"/>
    <w:basedOn w:val="Normal"/>
    <w:link w:val="FooterChar1"/>
    <w:uiPriority w:val="99"/>
    <w:pPr>
      <w:tabs>
        <w:tab w:val="center" w:pos="4513"/>
        <w:tab w:val="right" w:pos="9026"/>
      </w:tabs>
    </w:pPr>
    <w:rPr>
      <w:color w:val="FFFFFF"/>
    </w:rPr>
  </w:style>
  <w:style w:type="paragraph" w:styleId="BalloonText">
    <w:name w:val="Balloon Text"/>
    <w:basedOn w:val="Normal"/>
    <w:link w:val="BalloonTextChar1"/>
    <w:rPr>
      <w:rFonts w:ascii="Tahoma" w:hAnsi="Tahoma" w:cs="Tahoma"/>
      <w:sz w:val="16"/>
      <w:szCs w:val="16"/>
    </w:rPr>
  </w:style>
  <w:style w:type="paragraph" w:styleId="ListParagraph">
    <w:name w:val="List Paragraph"/>
    <w:basedOn w:val="Normal"/>
    <w:qFormat/>
    <w:pPr>
      <w:ind w:left="720"/>
      <w:contextualSpacing/>
    </w:pPr>
  </w:style>
  <w:style w:type="paragraph" w:customStyle="1" w:styleId="BasicParagraph">
    <w:name w:val="[Basic Paragraph]"/>
    <w:basedOn w:val="Normal"/>
    <w:pPr>
      <w:widowControl w:val="0"/>
      <w:autoSpaceDE w:val="0"/>
      <w:spacing w:line="288" w:lineRule="auto"/>
      <w:textAlignment w:val="center"/>
    </w:pPr>
    <w:rPr>
      <w:rFonts w:ascii="MinionPro-Regular" w:eastAsia="MS Mincho" w:hAnsi="MinionPro-Regular" w:cs="MinionPro-Regular"/>
      <w:szCs w:val="22"/>
      <w:lang w:val="en-US"/>
    </w:rPr>
  </w:style>
  <w:style w:type="paragraph" w:customStyle="1" w:styleId="BodyCopy">
    <w:name w:val="Body Copy"/>
    <w:basedOn w:val="Normal"/>
    <w:pPr>
      <w:spacing w:line="276" w:lineRule="auto"/>
    </w:pPr>
  </w:style>
  <w:style w:type="paragraph" w:customStyle="1" w:styleId="SOATP">
    <w:name w:val="SOA TP"/>
    <w:basedOn w:val="BodyCopy"/>
    <w:pPr>
      <w:spacing w:after="120"/>
      <w:jc w:val="right"/>
    </w:pPr>
    <w:rPr>
      <w:caps/>
      <w:color w:val="9BA2A4"/>
      <w:sz w:val="94"/>
    </w:rPr>
  </w:style>
  <w:style w:type="paragraph" w:customStyle="1" w:styleId="Instructions">
    <w:name w:val="Instructions"/>
    <w:basedOn w:val="Normal"/>
    <w:rPr>
      <w:color w:val="008ACA"/>
    </w:rPr>
  </w:style>
  <w:style w:type="paragraph" w:customStyle="1" w:styleId="DataFields">
    <w:name w:val="Data Fields"/>
    <w:basedOn w:val="Instructions"/>
    <w:rPr>
      <w:color w:val="FF0000"/>
    </w:rPr>
  </w:style>
  <w:style w:type="paragraph" w:customStyle="1" w:styleId="ContentsBoldBlue">
    <w:name w:val="Contents Bold Blue"/>
    <w:basedOn w:val="Normal"/>
    <w:pPr>
      <w:spacing w:after="120"/>
    </w:pPr>
    <w:rPr>
      <w:b/>
      <w:color w:val="005A9B"/>
    </w:rPr>
  </w:style>
  <w:style w:type="paragraph" w:customStyle="1" w:styleId="PercentageBlue">
    <w:name w:val="Percentage Blue"/>
    <w:basedOn w:val="Normal"/>
    <w:pPr>
      <w:spacing w:after="120"/>
    </w:pPr>
    <w:rPr>
      <w:b/>
      <w:bCs/>
      <w:caps/>
      <w:color w:val="005A9B"/>
    </w:rPr>
  </w:style>
  <w:style w:type="paragraph" w:customStyle="1" w:styleId="SOATPCopy">
    <w:name w:val="SOA TP Copy"/>
    <w:basedOn w:val="Normal"/>
    <w:pPr>
      <w:jc w:val="right"/>
    </w:pPr>
    <w:rPr>
      <w:color w:val="005A9B"/>
      <w:sz w:val="24"/>
    </w:rPr>
  </w:style>
  <w:style w:type="paragraph" w:customStyle="1" w:styleId="SOATPCopyBold">
    <w:name w:val="SOA TP Copy Bold"/>
    <w:basedOn w:val="SOATPCopy"/>
    <w:rPr>
      <w:rFonts w:ascii="Arial Bold" w:hAnsi="Arial Bold" w:cs="Arial Bold"/>
      <w:b/>
      <w:caps/>
    </w:rPr>
  </w:style>
  <w:style w:type="paragraph" w:customStyle="1" w:styleId="BodyCopyBoldCaps">
    <w:name w:val="Body Copy Bold Caps"/>
    <w:basedOn w:val="BodyCopy"/>
    <w:rPr>
      <w:b/>
      <w:caps/>
    </w:rPr>
  </w:style>
  <w:style w:type="paragraph" w:customStyle="1" w:styleId="BodyCopySmall">
    <w:name w:val="Body Copy Small"/>
    <w:basedOn w:val="BodyCopy"/>
    <w:rPr>
      <w:sz w:val="18"/>
    </w:rPr>
  </w:style>
  <w:style w:type="paragraph" w:customStyle="1" w:styleId="Bodycopyboldcapssmall">
    <w:name w:val="Body copy bold caps small"/>
    <w:basedOn w:val="BodyCopy"/>
    <w:rPr>
      <w:b/>
      <w:bCs/>
      <w:caps/>
      <w:sz w:val="18"/>
      <w:szCs w:val="18"/>
    </w:rPr>
  </w:style>
  <w:style w:type="paragraph" w:customStyle="1" w:styleId="BulletPoint">
    <w:name w:val="Bullet Point"/>
    <w:basedOn w:val="ListParagraph"/>
    <w:pPr>
      <w:numPr>
        <w:numId w:val="3"/>
      </w:numPr>
    </w:pPr>
  </w:style>
  <w:style w:type="paragraph" w:customStyle="1" w:styleId="IndentBoxBodyCode">
    <w:name w:val="Indent Box Body Code"/>
    <w:basedOn w:val="BodyCopy"/>
    <w:pPr>
      <w:ind w:left="357" w:hanging="357"/>
    </w:pPr>
    <w:rPr>
      <w:lang w:eastAsia="en-AU"/>
    </w:rPr>
  </w:style>
  <w:style w:type="paragraph" w:customStyle="1" w:styleId="BulletPointBox">
    <w:name w:val="Bullet Point Box"/>
    <w:basedOn w:val="BulletPoint"/>
    <w:pPr>
      <w:numPr>
        <w:numId w:val="2"/>
      </w:numPr>
      <w:ind w:left="360" w:firstLine="0"/>
    </w:pPr>
    <w:rPr>
      <w:color w:val="3C3C3B"/>
    </w:rPr>
  </w:style>
  <w:style w:type="paragraph" w:customStyle="1" w:styleId="BulletPointLevel2">
    <w:name w:val="Bullet Point Level 2"/>
    <w:basedOn w:val="BulletPoint"/>
    <w:pPr>
      <w:ind w:left="1080" w:firstLine="0"/>
    </w:pPr>
  </w:style>
  <w:style w:type="paragraph" w:styleId="NoSpacing">
    <w:name w:val="No Spacing"/>
    <w:qFormat/>
    <w:pPr>
      <w:suppressAutoHyphens/>
      <w:spacing w:line="360" w:lineRule="auto"/>
    </w:pPr>
    <w:rPr>
      <w:rFonts w:ascii="Arial" w:eastAsia="Calibri" w:hAnsi="Arial" w:cs="Arial"/>
      <w:color w:val="3C3C3B"/>
      <w:sz w:val="22"/>
      <w:lang w:eastAsia="zh-CN"/>
    </w:rPr>
  </w:style>
  <w:style w:type="paragraph" w:customStyle="1" w:styleId="BodyCopyBoldCapsSmall0">
    <w:name w:val="Body Copy Bold Caps Small"/>
    <w:basedOn w:val="BodyCopySmall"/>
    <w:rPr>
      <w:b/>
      <w:caps/>
    </w:rPr>
  </w:style>
  <w:style w:type="paragraph" w:customStyle="1" w:styleId="BoldBlue">
    <w:name w:val="Bold Blue"/>
    <w:basedOn w:val="BodyCopy"/>
    <w:rPr>
      <w:b/>
      <w:color w:val="005A9B"/>
    </w:rPr>
  </w:style>
  <w:style w:type="paragraph" w:customStyle="1" w:styleId="Contents">
    <w:name w:val="Contents"/>
    <w:basedOn w:val="BodyCopy"/>
    <w:rPr>
      <w:b/>
      <w:color w:val="005A9B"/>
    </w:rPr>
  </w:style>
  <w:style w:type="paragraph" w:customStyle="1" w:styleId="Percentage">
    <w:name w:val="Percentage"/>
    <w:basedOn w:val="BodyCopy"/>
    <w:rPr>
      <w:b/>
      <w:color w:val="005A9B"/>
    </w:rPr>
  </w:style>
  <w:style w:type="paragraph" w:customStyle="1" w:styleId="SOATPClientName">
    <w:name w:val="SOA TP Client Name"/>
    <w:basedOn w:val="SOATPCopy"/>
    <w:rPr>
      <w:color w:val="9BA2A4"/>
      <w:sz w:val="52"/>
    </w:rPr>
  </w:style>
  <w:style w:type="paragraph" w:customStyle="1" w:styleId="BodyCopyRightJustify">
    <w:name w:val="Body Copy Right Justify"/>
    <w:basedOn w:val="BodyCopy"/>
    <w:pPr>
      <w:jc w:val="right"/>
    </w:pPr>
  </w:style>
  <w:style w:type="paragraph" w:customStyle="1" w:styleId="BodyCopyCenter">
    <w:name w:val="Body Copy Center"/>
    <w:basedOn w:val="BodyCopy"/>
    <w:pPr>
      <w:jc w:val="center"/>
    </w:pPr>
  </w:style>
  <w:style w:type="paragraph" w:customStyle="1" w:styleId="FactfindTPDisclaimer">
    <w:name w:val="Factfind TP Disclaimer"/>
    <w:basedOn w:val="Normal"/>
    <w:rPr>
      <w:color w:val="404040"/>
      <w:sz w:val="24"/>
    </w:rPr>
  </w:style>
  <w:style w:type="paragraph" w:customStyle="1" w:styleId="FactfindTPDisclaimerBold">
    <w:name w:val="Factfind TP Disclaimer Bold"/>
    <w:basedOn w:val="FactfindTPDisclaimer"/>
    <w:rPr>
      <w:rFonts w:ascii="Arial Bold" w:hAnsi="Arial Bold" w:cs="Arial Bold"/>
      <w:b/>
      <w:caps/>
    </w:rPr>
  </w:style>
  <w:style w:type="paragraph" w:customStyle="1" w:styleId="FactfindTPCopy">
    <w:name w:val="Factfind TP Copy"/>
    <w:basedOn w:val="SOATPCopy"/>
  </w:style>
  <w:style w:type="paragraph" w:customStyle="1" w:styleId="FactfindTPCopyRJ">
    <w:name w:val="Factfind TP Copy RJ"/>
    <w:basedOn w:val="FactfindTPCopy"/>
  </w:style>
  <w:style w:type="paragraph" w:customStyle="1" w:styleId="FactfindTPCopyRJBold">
    <w:name w:val="Factfind TP Copy RJ Bold"/>
    <w:basedOn w:val="Normal"/>
    <w:pPr>
      <w:jc w:val="right"/>
    </w:pPr>
    <w:rPr>
      <w:b/>
      <w:caps/>
      <w:color w:val="005A9B"/>
      <w:sz w:val="24"/>
    </w:rPr>
  </w:style>
  <w:style w:type="paragraph" w:customStyle="1" w:styleId="FactfindTPCopyBold">
    <w:name w:val="Factfind TP Copy Bold"/>
    <w:basedOn w:val="FactfindTPCopy"/>
    <w:pPr>
      <w:jc w:val="left"/>
    </w:pPr>
    <w:rPr>
      <w:b/>
    </w:rPr>
  </w:style>
  <w:style w:type="paragraph" w:styleId="TOC2">
    <w:name w:val="toc 2"/>
    <w:basedOn w:val="Normal"/>
    <w:next w:val="Normal"/>
    <w:pPr>
      <w:ind w:left="198"/>
    </w:pPr>
    <w:rPr>
      <w:color w:val="333333"/>
    </w:rPr>
  </w:style>
  <w:style w:type="paragraph" w:styleId="TOC1">
    <w:name w:val="toc 1"/>
    <w:basedOn w:val="Normal"/>
    <w:next w:val="Normal"/>
    <w:rPr>
      <w:b/>
      <w:color w:val="0079C0"/>
      <w:sz w:val="22"/>
      <w:lang w:eastAsia="en-AU"/>
    </w:rPr>
  </w:style>
  <w:style w:type="paragraph" w:styleId="TOC3">
    <w:name w:val="toc 3"/>
    <w:basedOn w:val="Normal"/>
    <w:next w:val="Normal"/>
    <w:pPr>
      <w:ind w:left="403"/>
    </w:pPr>
    <w:rPr>
      <w:color w:val="333333"/>
      <w:sz w:val="22"/>
    </w:rPr>
  </w:style>
  <w:style w:type="paragraph" w:styleId="TOC4">
    <w:name w:val="toc 4"/>
    <w:basedOn w:val="Normal"/>
    <w:next w:val="Normal"/>
    <w:pPr>
      <w:ind w:left="601"/>
    </w:pPr>
    <w:rPr>
      <w:color w:val="333333"/>
      <w:sz w:val="22"/>
    </w:rPr>
  </w:style>
  <w:style w:type="paragraph" w:customStyle="1" w:styleId="FactfindTPSpace1">
    <w:name w:val="Factfind TP Space 1"/>
    <w:basedOn w:val="Normal"/>
    <w:next w:val="Normal"/>
    <w:pPr>
      <w:spacing w:line="940" w:lineRule="exact"/>
    </w:pPr>
    <w:rPr>
      <w:color w:val="D9D9D9"/>
    </w:rPr>
  </w:style>
  <w:style w:type="paragraph" w:customStyle="1" w:styleId="FactfindTPSpace2">
    <w:name w:val="Factfind TP Space 2"/>
    <w:basedOn w:val="Normal"/>
    <w:pPr>
      <w:spacing w:line="940" w:lineRule="exact"/>
    </w:pPr>
    <w:rPr>
      <w:color w:val="D9D9D9"/>
    </w:rPr>
  </w:style>
  <w:style w:type="paragraph" w:customStyle="1" w:styleId="FactfindTPSpace3">
    <w:name w:val="Factfind TP Space 3"/>
    <w:basedOn w:val="Normal"/>
    <w:next w:val="Normal"/>
    <w:pPr>
      <w:spacing w:line="240" w:lineRule="exact"/>
    </w:pPr>
    <w:rPr>
      <w:color w:val="D9D9D9"/>
    </w:rPr>
  </w:style>
  <w:style w:type="paragraph" w:customStyle="1" w:styleId="FactfindTPSpace4">
    <w:name w:val="Factfind TP Space 4"/>
    <w:basedOn w:val="Normal"/>
    <w:next w:val="Normal"/>
    <w:pPr>
      <w:spacing w:line="480" w:lineRule="exact"/>
    </w:pPr>
    <w:rPr>
      <w:color w:val="D9D9D9"/>
    </w:rPr>
  </w:style>
  <w:style w:type="paragraph" w:customStyle="1" w:styleId="FactfindTPSpace5">
    <w:name w:val="Factfind TP Space 5"/>
    <w:basedOn w:val="Normal"/>
    <w:next w:val="Normal"/>
    <w:pPr>
      <w:spacing w:line="720" w:lineRule="exact"/>
    </w:pPr>
    <w:rPr>
      <w:color w:val="D9D9D9"/>
    </w:rPr>
  </w:style>
  <w:style w:type="paragraph" w:customStyle="1" w:styleId="SOATPHilite">
    <w:name w:val="SOA TP Hilite"/>
    <w:basedOn w:val="SOATP"/>
    <w:rPr>
      <w:caps w:val="0"/>
      <w:color w:val="005A9B"/>
    </w:rPr>
  </w:style>
  <w:style w:type="paragraph" w:customStyle="1" w:styleId="SOATPDate">
    <w:name w:val="SOA TP Date"/>
    <w:basedOn w:val="SOATPCopy"/>
    <w:rPr>
      <w:rFonts w:cs="Calibri"/>
    </w:rPr>
  </w:style>
  <w:style w:type="paragraph" w:customStyle="1" w:styleId="SOATPSpace1">
    <w:name w:val="SOA TP Space 1"/>
    <w:basedOn w:val="Normal"/>
    <w:next w:val="Normal"/>
    <w:pPr>
      <w:spacing w:line="4000" w:lineRule="exact"/>
    </w:pPr>
    <w:rPr>
      <w:color w:val="D9D9D9"/>
    </w:rPr>
  </w:style>
  <w:style w:type="paragraph" w:customStyle="1" w:styleId="SOATPSpace2">
    <w:name w:val="SOA TP Space 2"/>
    <w:basedOn w:val="SOATPSpace1"/>
    <w:next w:val="Normal"/>
    <w:pPr>
      <w:spacing w:line="940" w:lineRule="exact"/>
    </w:pPr>
  </w:style>
  <w:style w:type="paragraph" w:customStyle="1" w:styleId="SOATPSpace4">
    <w:name w:val="SOA TP Space 4"/>
    <w:basedOn w:val="SOATPSpace1"/>
    <w:next w:val="Normal"/>
    <w:pPr>
      <w:spacing w:line="240" w:lineRule="exact"/>
    </w:pPr>
  </w:style>
  <w:style w:type="paragraph" w:customStyle="1" w:styleId="SOATPSpace3">
    <w:name w:val="SOA TP Space 3"/>
    <w:basedOn w:val="SOATPSpace1"/>
    <w:next w:val="Normal"/>
    <w:pPr>
      <w:spacing w:line="240" w:lineRule="exact"/>
    </w:pPr>
  </w:style>
  <w:style w:type="paragraph" w:customStyle="1" w:styleId="FactfindTPDate">
    <w:name w:val="Factfind TP Date"/>
    <w:basedOn w:val="SOATPDate"/>
    <w:rPr>
      <w:rFonts w:cs="Arial"/>
    </w:rPr>
  </w:style>
  <w:style w:type="paragraph" w:customStyle="1" w:styleId="FactfindTP">
    <w:name w:val="Factfind TP"/>
    <w:basedOn w:val="Normal"/>
    <w:pPr>
      <w:spacing w:after="120"/>
      <w:jc w:val="right"/>
    </w:pPr>
    <w:rPr>
      <w:caps/>
      <w:color w:val="9BA2A4"/>
      <w:sz w:val="94"/>
    </w:rPr>
  </w:style>
  <w:style w:type="paragraph" w:customStyle="1" w:styleId="FactfindTPHilite">
    <w:name w:val="Factfind TP Hilite"/>
    <w:basedOn w:val="Normal"/>
    <w:pPr>
      <w:spacing w:after="120"/>
      <w:jc w:val="right"/>
    </w:pPr>
    <w:rPr>
      <w:color w:val="005A9B"/>
      <w:sz w:val="94"/>
    </w:rPr>
  </w:style>
  <w:style w:type="paragraph" w:customStyle="1" w:styleId="FactfindTPClientName">
    <w:name w:val="Factfind TP Client Name"/>
    <w:basedOn w:val="Normal"/>
    <w:pPr>
      <w:jc w:val="right"/>
    </w:pPr>
    <w:rPr>
      <w:color w:val="9BA2A4"/>
      <w:sz w:val="52"/>
    </w:rPr>
  </w:style>
  <w:style w:type="paragraph" w:customStyle="1" w:styleId="FactFindTPSpace10">
    <w:name w:val="FactFind TP Space 1"/>
    <w:basedOn w:val="Normal"/>
    <w:next w:val="Normal"/>
    <w:pPr>
      <w:spacing w:line="940" w:lineRule="exact"/>
    </w:pPr>
    <w:rPr>
      <w:color w:val="D9D9D9"/>
    </w:rPr>
  </w:style>
  <w:style w:type="paragraph" w:customStyle="1" w:styleId="CoverLetter-Body">
    <w:name w:val="CoverLetter - Body"/>
    <w:basedOn w:val="Normal"/>
    <w:pPr>
      <w:spacing w:after="240" w:line="276" w:lineRule="auto"/>
    </w:pPr>
    <w:rPr>
      <w:rFonts w:cs="Calibri"/>
      <w:color w:val="404040"/>
    </w:rPr>
  </w:style>
  <w:style w:type="paragraph" w:customStyle="1" w:styleId="CoverLetter-AdviserName">
    <w:name w:val="CoverLetter - Adviser Name"/>
    <w:basedOn w:val="CoverLetter-Body"/>
    <w:pPr>
      <w:spacing w:after="0"/>
    </w:pPr>
    <w:rPr>
      <w:rFonts w:cs="Arial"/>
      <w:b/>
    </w:rPr>
  </w:style>
  <w:style w:type="paragraph" w:customStyle="1" w:styleId="CoverLetter-Date">
    <w:name w:val="CoverLetter - Date"/>
    <w:basedOn w:val="CoverLetter-AdviserName"/>
    <w:pPr>
      <w:spacing w:after="240"/>
    </w:pPr>
  </w:style>
  <w:style w:type="paragraph" w:customStyle="1" w:styleId="CoverLetter-ClientNameandAddress">
    <w:name w:val="CoverLetter - Client Name and Address"/>
    <w:basedOn w:val="CoverLetter-Body"/>
    <w:pPr>
      <w:spacing w:after="0"/>
    </w:pPr>
  </w:style>
  <w:style w:type="paragraph" w:customStyle="1" w:styleId="CoverLetter-Salutation">
    <w:name w:val="CoverLetter - Salutation"/>
    <w:basedOn w:val="CoverLetter-Body"/>
  </w:style>
  <w:style w:type="paragraph" w:customStyle="1" w:styleId="CoverLetter-ReStatementofAdvice">
    <w:name w:val="CoverLetter - Re Statement of Advice"/>
    <w:basedOn w:val="CoverLetter-Body"/>
    <w:pPr>
      <w:contextualSpacing/>
    </w:pPr>
    <w:rPr>
      <w:rFonts w:ascii="Arial Bold" w:hAnsi="Arial Bold" w:cs="Arial Bold"/>
      <w:b/>
      <w:caps/>
      <w:sz w:val="22"/>
    </w:rPr>
  </w:style>
  <w:style w:type="paragraph" w:customStyle="1" w:styleId="CoverLetter-AdviserJobTitle">
    <w:name w:val="CoverLetter - Adviser JobTitle"/>
    <w:basedOn w:val="CoverLetter-AdviserName"/>
    <w:rPr>
      <w:b w:val="0"/>
    </w:rPr>
  </w:style>
  <w:style w:type="paragraph" w:customStyle="1" w:styleId="CoverLetter-AdviserAFSL">
    <w:name w:val="CoverLetter - Adviser AFSL"/>
    <w:basedOn w:val="CoverLetter-AdviserName"/>
    <w:rPr>
      <w:rFonts w:cs="Calibri"/>
      <w:b w:val="0"/>
    </w:rPr>
  </w:style>
  <w:style w:type="paragraph" w:customStyle="1" w:styleId="CoverLetter-AdviserEmployer">
    <w:name w:val="CoverLetter - Adviser Employer"/>
    <w:basedOn w:val="CoverLetter-AdviserName"/>
    <w:rPr>
      <w:rFonts w:ascii="Arial Bold" w:hAnsi="Arial Bold" w:cs="Calibri"/>
      <w:caps/>
    </w:rPr>
  </w:style>
  <w:style w:type="paragraph" w:customStyle="1" w:styleId="NewPage">
    <w:name w:val="New Page"/>
    <w:basedOn w:val="Normal"/>
    <w:next w:val="Normal"/>
    <w:pPr>
      <w:pageBreakBefore/>
      <w:widowControl w:val="0"/>
    </w:pPr>
    <w:rPr>
      <w:color w:val="F2F2F2"/>
      <w:sz w:val="2"/>
    </w:rPr>
  </w:style>
  <w:style w:type="paragraph" w:customStyle="1" w:styleId="FactfindTPDetails">
    <w:name w:val="Factfind TP Details"/>
    <w:basedOn w:val="Normal"/>
    <w:pPr>
      <w:jc w:val="right"/>
    </w:pPr>
    <w:rPr>
      <w:sz w:val="24"/>
    </w:rPr>
  </w:style>
  <w:style w:type="paragraph" w:customStyle="1" w:styleId="ShortFactFindTP">
    <w:name w:val="ShortFactFind TP"/>
    <w:basedOn w:val="FactfindTP"/>
    <w:rPr>
      <w:sz w:val="72"/>
    </w:rPr>
  </w:style>
  <w:style w:type="paragraph" w:customStyle="1" w:styleId="ShortFactFindTPHilite">
    <w:name w:val="ShortFactFind TP Hilite"/>
    <w:basedOn w:val="ShortFactFindTP"/>
    <w:rPr>
      <w:caps w:val="0"/>
      <w:color w:val="005A9B"/>
    </w:rPr>
  </w:style>
  <w:style w:type="paragraph" w:customStyle="1" w:styleId="ShortFactFindTPCopyRJBold">
    <w:name w:val="ShortFactFind TP Copy RJ Bold"/>
    <w:basedOn w:val="FactfindTPCopyRJBold"/>
  </w:style>
  <w:style w:type="paragraph" w:customStyle="1" w:styleId="ShortFactFindTPDisclaimer">
    <w:name w:val="ShortFactFind TP Disclaimer"/>
    <w:basedOn w:val="FactfindTPDisclaimer"/>
    <w:rPr>
      <w:b/>
      <w:color w:val="3C3C3B"/>
      <w:sz w:val="20"/>
    </w:rPr>
  </w:style>
  <w:style w:type="paragraph" w:customStyle="1" w:styleId="ShortFactFindTPDisclaimerBold">
    <w:name w:val="ShortFactFind TP Disclaimer Bold"/>
    <w:basedOn w:val="FactfindTPDisclaimerBold"/>
    <w:next w:val="ShortFactFindTPDisclaimer"/>
    <w:rPr>
      <w:b w:val="0"/>
      <w:color w:val="3C3C3B"/>
      <w:sz w:val="20"/>
    </w:rPr>
  </w:style>
  <w:style w:type="paragraph" w:customStyle="1" w:styleId="ROATP">
    <w:name w:val="ROA TP"/>
    <w:basedOn w:val="SOATP"/>
  </w:style>
  <w:style w:type="paragraph" w:customStyle="1" w:styleId="ROATPDate">
    <w:name w:val="ROA TP Date"/>
    <w:basedOn w:val="SOATPDate"/>
  </w:style>
  <w:style w:type="paragraph" w:customStyle="1" w:styleId="ROATPClientName">
    <w:name w:val="ROA TP Client Name"/>
    <w:basedOn w:val="ROATPDate"/>
  </w:style>
  <w:style w:type="paragraph" w:customStyle="1" w:styleId="ROATPDateHeading">
    <w:name w:val="ROA TP Date Heading"/>
    <w:basedOn w:val="SOATPCopyBold"/>
    <w:rPr>
      <w:rFonts w:cs="Arial"/>
    </w:rPr>
  </w:style>
  <w:style w:type="paragraph" w:customStyle="1" w:styleId="ROATPClientNameHeading">
    <w:name w:val="ROA TP Client Name Heading"/>
    <w:basedOn w:val="ROATPDateHeading"/>
  </w:style>
  <w:style w:type="paragraph" w:customStyle="1" w:styleId="ROATPPreparedBy">
    <w:name w:val="ROA TP Prepared By"/>
    <w:basedOn w:val="ROATPDate"/>
  </w:style>
  <w:style w:type="paragraph" w:customStyle="1" w:styleId="ROATPPreparedByHeading">
    <w:name w:val="ROA TP Prepared By Heading"/>
    <w:basedOn w:val="ROATPDateHeading"/>
  </w:style>
  <w:style w:type="paragraph" w:customStyle="1" w:styleId="ROATPSpace1">
    <w:name w:val="ROA TP Space 1"/>
    <w:basedOn w:val="SOATPSpace1"/>
  </w:style>
  <w:style w:type="paragraph" w:customStyle="1" w:styleId="ROATPSpace2">
    <w:name w:val="ROA TP Space 2"/>
    <w:basedOn w:val="SOATPSpace2"/>
  </w:style>
  <w:style w:type="paragraph" w:customStyle="1" w:styleId="ROATPSpace3">
    <w:name w:val="ROA TP Space 3"/>
    <w:basedOn w:val="SOATPSpace3"/>
  </w:style>
  <w:style w:type="paragraph" w:customStyle="1" w:styleId="ROATPSpace4">
    <w:name w:val="ROA TP Space 4"/>
    <w:basedOn w:val="SOATPSpace4"/>
  </w:style>
  <w:style w:type="paragraph" w:customStyle="1" w:styleId="PreBulletPoint">
    <w:name w:val="Pre Bullet Point"/>
    <w:basedOn w:val="Normal"/>
    <w:pPr>
      <w:spacing w:line="120" w:lineRule="exact"/>
    </w:pPr>
    <w:rPr>
      <w:rFonts w:ascii="Calibri" w:hAnsi="Calibri" w:cs="Calibri"/>
      <w:color w:val="BFBFBF"/>
      <w:sz w:val="12"/>
      <w:szCs w:val="12"/>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UnresolvedMention">
    <w:name w:val="Unresolved Mention"/>
    <w:uiPriority w:val="99"/>
    <w:semiHidden/>
    <w:unhideWhenUsed/>
    <w:rsid w:val="00AE59F1"/>
    <w:rPr>
      <w:color w:val="605E5C"/>
      <w:shd w:val="clear" w:color="auto" w:fill="E1DFDD"/>
    </w:rPr>
  </w:style>
  <w:style w:type="paragraph" w:styleId="CommentText">
    <w:name w:val="annotation text"/>
    <w:basedOn w:val="Normal"/>
    <w:link w:val="CommentTextChar"/>
    <w:semiHidden/>
    <w:unhideWhenUsed/>
    <w:rsid w:val="004E37A3"/>
  </w:style>
  <w:style w:type="character" w:customStyle="1" w:styleId="CommentTextChar">
    <w:name w:val="Comment Text Char"/>
    <w:link w:val="CommentText"/>
    <w:semiHidden/>
    <w:rsid w:val="004E37A3"/>
    <w:rPr>
      <w:rFonts w:ascii="Arial" w:eastAsia="Calibri" w:hAnsi="Arial" w:cs="Arial"/>
      <w:color w:val="000000"/>
      <w:lang w:eastAsia="zh-CN"/>
    </w:rPr>
  </w:style>
  <w:style w:type="paragraph" w:styleId="CommentSubject">
    <w:name w:val="annotation subject"/>
    <w:basedOn w:val="CommentText"/>
    <w:next w:val="CommentText"/>
    <w:link w:val="CommentSubjectChar"/>
    <w:uiPriority w:val="99"/>
    <w:semiHidden/>
    <w:unhideWhenUsed/>
    <w:rsid w:val="004E37A3"/>
    <w:rPr>
      <w:b/>
      <w:bCs/>
    </w:rPr>
  </w:style>
  <w:style w:type="character" w:customStyle="1" w:styleId="CommentSubjectChar">
    <w:name w:val="Comment Subject Char"/>
    <w:link w:val="CommentSubject"/>
    <w:uiPriority w:val="99"/>
    <w:semiHidden/>
    <w:rsid w:val="004E37A3"/>
    <w:rPr>
      <w:rFonts w:ascii="Arial" w:eastAsia="Calibri" w:hAnsi="Arial" w:cs="Arial"/>
      <w:b/>
      <w:bCs/>
      <w:color w:val="000000"/>
      <w:lang w:eastAsia="zh-CN"/>
    </w:rPr>
  </w:style>
  <w:style w:type="paragraph" w:styleId="Revision">
    <w:name w:val="Revision"/>
    <w:hidden/>
    <w:uiPriority w:val="99"/>
    <w:semiHidden/>
    <w:rsid w:val="00C4173F"/>
    <w:rPr>
      <w:rFonts w:ascii="Arial" w:eastAsia="Calibri" w:hAnsi="Arial" w:cs="Arial"/>
      <w:color w:val="000000"/>
      <w:lang w:eastAsia="zh-CN"/>
    </w:rPr>
  </w:style>
  <w:style w:type="character" w:customStyle="1" w:styleId="NormalBlockChar">
    <w:name w:val="Normal Block Char"/>
    <w:link w:val="NormalBlock"/>
    <w:locked/>
    <w:rsid w:val="00C4173F"/>
    <w:rPr>
      <w:rFonts w:ascii="Microsoft Sans Serif" w:hAnsi="Microsoft Sans Serif"/>
    </w:rPr>
  </w:style>
  <w:style w:type="paragraph" w:customStyle="1" w:styleId="NormalBlock">
    <w:name w:val="Normal Block"/>
    <w:basedOn w:val="Normal"/>
    <w:link w:val="NormalBlockChar"/>
    <w:rsid w:val="00C4173F"/>
    <w:pPr>
      <w:suppressAutoHyphens w:val="0"/>
      <w:spacing w:line="240" w:lineRule="auto"/>
      <w:jc w:val="both"/>
    </w:pPr>
    <w:rPr>
      <w:rFonts w:ascii="Microsoft Sans Serif" w:eastAsia="Times New Roman" w:hAnsi="Microsoft Sans Serif" w:cs="Times New Roman"/>
      <w:color w:val="auto"/>
      <w:lang w:eastAsia="en-AU"/>
    </w:rPr>
  </w:style>
  <w:style w:type="paragraph" w:customStyle="1" w:styleId="FWLBodyText">
    <w:name w:val="FWL Body Text"/>
    <w:link w:val="FWLBodyTextChar"/>
    <w:rsid w:val="00475246"/>
    <w:pPr>
      <w:spacing w:after="120"/>
    </w:pPr>
    <w:rPr>
      <w:rFonts w:ascii="Arial" w:eastAsia="PMingLiU" w:hAnsi="Arial"/>
      <w:bCs/>
      <w:iCs/>
      <w:sz w:val="22"/>
      <w:lang w:eastAsia="en-US"/>
    </w:rPr>
  </w:style>
  <w:style w:type="character" w:customStyle="1" w:styleId="FWLBodyTextChar">
    <w:name w:val="FWL Body Text Char"/>
    <w:basedOn w:val="DefaultParagraphFont"/>
    <w:link w:val="FWLBodyText"/>
    <w:rsid w:val="00475246"/>
    <w:rPr>
      <w:rFonts w:ascii="Arial" w:eastAsia="PMingLiU" w:hAnsi="Arial"/>
      <w:bCs/>
      <w:iCs/>
      <w:sz w:val="22"/>
      <w:lang w:eastAsia="en-US"/>
    </w:rPr>
  </w:style>
  <w:style w:type="table" w:styleId="TableGrid">
    <w:name w:val="Table Grid"/>
    <w:basedOn w:val="TableNormal"/>
    <w:uiPriority w:val="59"/>
    <w:rsid w:val="00560765"/>
    <w:rPr>
      <w:rFonts w:ascii="Segoe U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1">
    <w:name w:val="Body Text Char1"/>
    <w:basedOn w:val="DefaultParagraphFont"/>
    <w:link w:val="BodyText"/>
    <w:rsid w:val="00982253"/>
    <w:rPr>
      <w:rFonts w:ascii="Arial" w:eastAsia="Calibri" w:hAnsi="Arial" w:cs="Arial"/>
      <w:color w:val="000000"/>
      <w:lang w:eastAsia="zh-CN"/>
    </w:rPr>
  </w:style>
  <w:style w:type="character" w:customStyle="1" w:styleId="HeaderChar1">
    <w:name w:val="Header Char1"/>
    <w:basedOn w:val="DefaultParagraphFont"/>
    <w:link w:val="Header"/>
    <w:rsid w:val="00982253"/>
    <w:rPr>
      <w:rFonts w:ascii="Arial" w:eastAsia="Calibri" w:hAnsi="Arial" w:cs="Arial"/>
      <w:color w:val="000000"/>
      <w:lang w:eastAsia="zh-CN"/>
    </w:rPr>
  </w:style>
  <w:style w:type="character" w:customStyle="1" w:styleId="FooterChar1">
    <w:name w:val="Footer Char1"/>
    <w:basedOn w:val="DefaultParagraphFont"/>
    <w:link w:val="Footer"/>
    <w:uiPriority w:val="99"/>
    <w:rsid w:val="00982253"/>
    <w:rPr>
      <w:rFonts w:ascii="Arial" w:eastAsia="Calibri" w:hAnsi="Arial" w:cs="Arial"/>
      <w:color w:val="FFFFFF"/>
      <w:lang w:eastAsia="zh-CN"/>
    </w:rPr>
  </w:style>
  <w:style w:type="character" w:customStyle="1" w:styleId="BalloonTextChar1">
    <w:name w:val="Balloon Text Char1"/>
    <w:basedOn w:val="DefaultParagraphFont"/>
    <w:link w:val="BalloonText"/>
    <w:rsid w:val="00982253"/>
    <w:rPr>
      <w:rFonts w:ascii="Tahoma" w:eastAsia="Calibri" w:hAnsi="Tahoma" w:cs="Tahoma"/>
      <w:color w:val="000000"/>
      <w:sz w:val="16"/>
      <w:szCs w:val="16"/>
      <w:lang w:eastAsia="zh-CN"/>
    </w:rPr>
  </w:style>
  <w:style w:type="character" w:styleId="FollowedHyperlink">
    <w:name w:val="FollowedHyperlink"/>
    <w:basedOn w:val="DefaultParagraphFont"/>
    <w:uiPriority w:val="99"/>
    <w:semiHidden/>
    <w:unhideWhenUsed/>
    <w:rsid w:val="009822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915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C06DF-2FB4-489E-85AC-74933E8A3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720</TotalTime>
  <Pages>50</Pages>
  <Words>13422</Words>
  <Characters>76506</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Client Data Form</vt:lpstr>
    </vt:vector>
  </TitlesOfParts>
  <Company/>
  <LinksUpToDate>false</LinksUpToDate>
  <CharactersWithSpaces>89749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Data Form</dc:title>
  <dc:subject/>
  <dc:creator>Eugene Serravalle</dc:creator>
  <cp:keywords/>
  <dc:description/>
  <cp:lastModifiedBy>Usama Faheem</cp:lastModifiedBy>
  <cp:revision>182</cp:revision>
  <cp:lastPrinted>2018-04-11T23:45:00Z</cp:lastPrinted>
  <dcterms:created xsi:type="dcterms:W3CDTF">2026-02-26T06:00:00Z</dcterms:created>
  <dcterms:modified xsi:type="dcterms:W3CDTF">2026-05-01T11:22:00Z</dcterms:modified>
</cp:coreProperties>
</file>